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BFB29" w14:textId="0578527C" w:rsidR="002F20EF" w:rsidRPr="00444BCC" w:rsidRDefault="009C37E9" w:rsidP="005D2E0E">
      <w:pPr>
        <w:rPr>
          <w:lang w:val="en-US"/>
        </w:rPr>
      </w:pPr>
      <w:bookmarkStart w:id="0" w:name="_Toc211351709"/>
      <w:bookmarkStart w:id="1" w:name="_Toc211407810"/>
      <w:bookmarkStart w:id="2" w:name="_Toc357781007"/>
      <w:bookmarkStart w:id="3" w:name="_GoBack"/>
      <w:bookmarkEnd w:id="3"/>
      <w:r>
        <w:rPr>
          <w:lang w:val="en-US"/>
        </w:rPr>
        <w:tab/>
      </w:r>
    </w:p>
    <w:p w14:paraId="12FF3947" w14:textId="77777777" w:rsidR="002F20EF" w:rsidRPr="00220CD2" w:rsidRDefault="002F20EF" w:rsidP="005D2E0E"/>
    <w:p w14:paraId="64450320" w14:textId="77777777" w:rsidR="002F20EF" w:rsidRPr="00220CD2" w:rsidRDefault="002F20EF" w:rsidP="005D2E0E"/>
    <w:p w14:paraId="4695D484" w14:textId="77777777" w:rsidR="002F20EF" w:rsidRPr="00220CD2" w:rsidRDefault="002F20EF" w:rsidP="005D2E0E"/>
    <w:p w14:paraId="3F1C732A" w14:textId="13103D34" w:rsidR="002F20EF" w:rsidRPr="00220CD2" w:rsidRDefault="00F36484" w:rsidP="00BF181E">
      <w:pPr>
        <w:pStyle w:val="affff1"/>
        <w:shd w:val="clear" w:color="auto" w:fill="auto"/>
        <w:spacing w:line="240" w:lineRule="auto"/>
        <w:rPr>
          <w:color w:val="auto"/>
        </w:rPr>
      </w:pPr>
      <w:sdt>
        <w:sdtPr>
          <w:rPr>
            <w:color w:val="auto"/>
          </w:rPr>
          <w:alias w:val="Название"/>
          <w:tag w:val=""/>
          <w:id w:val="1719092275"/>
          <w:placeholder>
            <w:docPart w:val="31FBCC24A2A84E0C8211CD69E35F105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573D4">
            <w:rPr>
              <w:color w:val="auto"/>
            </w:rPr>
            <w:t>АТОЛ Онлайн</w:t>
          </w:r>
        </w:sdtContent>
      </w:sdt>
    </w:p>
    <w:p w14:paraId="417ADA0A" w14:textId="553A8553" w:rsidR="002F20EF" w:rsidRPr="00220CD2" w:rsidRDefault="00F36484" w:rsidP="00BF181E">
      <w:pPr>
        <w:pStyle w:val="affff0"/>
        <w:ind w:left="0"/>
      </w:pPr>
      <w:sdt>
        <w:sdtPr>
          <w:alias w:val="Категория"/>
          <w:tag w:val=""/>
          <w:id w:val="-184985718"/>
          <w:placeholder>
            <w:docPart w:val="C22F749A58AF429E805C371D4DC340B3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EndPr/>
        <w:sdtContent>
          <w:r w:rsidR="00634D6E">
            <w:t>Описание методов сервиса работы с ТС ПИоТ</w:t>
          </w:r>
        </w:sdtContent>
      </w:sdt>
    </w:p>
    <w:p w14:paraId="7D369F12" w14:textId="35668265" w:rsidR="000A0174" w:rsidRDefault="000A0174" w:rsidP="000A0174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D12FE0">
        <w:rPr>
          <w:sz w:val="24"/>
          <w:szCs w:val="24"/>
        </w:rPr>
        <w:t>Версия</w:t>
      </w:r>
      <w:r w:rsidR="004B60C2">
        <w:rPr>
          <w:sz w:val="24"/>
          <w:szCs w:val="24"/>
        </w:rPr>
        <w:t xml:space="preserve"> сервиса </w:t>
      </w:r>
      <w:r w:rsidR="007C0E82">
        <w:rPr>
          <w:sz w:val="24"/>
          <w:szCs w:val="24"/>
          <w:lang w:val="en-US"/>
        </w:rPr>
        <w:t>v</w:t>
      </w:r>
      <w:r w:rsidR="00634D6E">
        <w:rPr>
          <w:sz w:val="24"/>
          <w:szCs w:val="24"/>
        </w:rPr>
        <w:t>1</w:t>
      </w:r>
      <w:r w:rsidRPr="00D12FE0">
        <w:rPr>
          <w:sz w:val="24"/>
          <w:szCs w:val="24"/>
        </w:rPr>
        <w:t xml:space="preserve"> </w:t>
      </w:r>
    </w:p>
    <w:p w14:paraId="22476222" w14:textId="77777777" w:rsidR="005A25A3" w:rsidRDefault="005A25A3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</w:p>
    <w:p w14:paraId="278C79FC" w14:textId="77777777" w:rsidR="005A25A3" w:rsidRDefault="005A25A3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</w:p>
    <w:p w14:paraId="6329C943" w14:textId="121A5628" w:rsidR="004B60C2" w:rsidRDefault="004B60C2" w:rsidP="004B60C2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D12FE0">
        <w:rPr>
          <w:sz w:val="24"/>
          <w:szCs w:val="24"/>
        </w:rPr>
        <w:t>Версия</w:t>
      </w:r>
      <w:r>
        <w:rPr>
          <w:sz w:val="24"/>
          <w:szCs w:val="24"/>
        </w:rPr>
        <w:t xml:space="preserve"> документа</w:t>
      </w:r>
      <w:r w:rsidRPr="00D12FE0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Примечания"/>
          <w:tag w:val=""/>
          <w:id w:val="-1573191296"/>
          <w:placeholder>
            <w:docPart w:val="4F22AA7012F24458AF6414BBE48D36E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634D6E" w:rsidRPr="00F04AB8">
            <w:rPr>
              <w:sz w:val="24"/>
              <w:szCs w:val="24"/>
            </w:rPr>
            <w:t>1</w:t>
          </w:r>
          <w:r w:rsidR="000510B8" w:rsidRPr="00F04AB8">
            <w:rPr>
              <w:sz w:val="24"/>
              <w:szCs w:val="24"/>
            </w:rPr>
            <w:t>.</w:t>
          </w:r>
          <w:r w:rsidR="00211630">
            <w:rPr>
              <w:sz w:val="24"/>
              <w:szCs w:val="24"/>
            </w:rPr>
            <w:t>4</w:t>
          </w:r>
        </w:sdtContent>
      </w:sdt>
    </w:p>
    <w:p w14:paraId="54AC9E02" w14:textId="77777777" w:rsidR="000A0174" w:rsidRDefault="000A0174" w:rsidP="00BF181E">
      <w:pPr>
        <w:tabs>
          <w:tab w:val="left" w:pos="0"/>
        </w:tabs>
        <w:ind w:firstLine="0"/>
        <w:jc w:val="center"/>
      </w:pPr>
    </w:p>
    <w:p w14:paraId="5303B1DA" w14:textId="6AFF2D85" w:rsidR="00452F77" w:rsidRPr="00220CD2" w:rsidRDefault="00452F77" w:rsidP="00BF181E">
      <w:pPr>
        <w:tabs>
          <w:tab w:val="left" w:pos="0"/>
        </w:tabs>
        <w:ind w:firstLine="0"/>
        <w:jc w:val="center"/>
      </w:pPr>
      <w:r w:rsidRPr="00220CD2">
        <w:t xml:space="preserve">Листов </w:t>
      </w:r>
      <w:r w:rsidR="00EF068B">
        <w:rPr>
          <w:noProof/>
        </w:rPr>
        <w:fldChar w:fldCharType="begin"/>
      </w:r>
      <w:r w:rsidR="00EF068B">
        <w:rPr>
          <w:noProof/>
        </w:rPr>
        <w:instrText xml:space="preserve"> NUMPAGES   \* MERGEFORMAT </w:instrText>
      </w:r>
      <w:r w:rsidR="00EF068B">
        <w:rPr>
          <w:noProof/>
        </w:rPr>
        <w:fldChar w:fldCharType="separate"/>
      </w:r>
      <w:r w:rsidR="00AA6DAE">
        <w:rPr>
          <w:noProof/>
        </w:rPr>
        <w:t>29</w:t>
      </w:r>
      <w:r w:rsidR="00EF068B">
        <w:rPr>
          <w:noProof/>
        </w:rPr>
        <w:fldChar w:fldCharType="end"/>
      </w:r>
    </w:p>
    <w:p w14:paraId="4FCADF39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4E25E2E" w14:textId="77777777" w:rsidR="0062635F" w:rsidRPr="00220CD2" w:rsidRDefault="00452F77" w:rsidP="005D2E0E">
      <w:pPr>
        <w:pStyle w:val="affff2"/>
        <w:pBdr>
          <w:top w:val="none" w:sz="0" w:space="0" w:color="auto"/>
        </w:pBdr>
        <w:tabs>
          <w:tab w:val="left" w:pos="6687"/>
        </w:tabs>
        <w:jc w:val="both"/>
        <w:rPr>
          <w:sz w:val="24"/>
          <w:szCs w:val="24"/>
        </w:rPr>
      </w:pPr>
      <w:r w:rsidRPr="00220CD2">
        <w:rPr>
          <w:sz w:val="24"/>
          <w:szCs w:val="24"/>
        </w:rPr>
        <w:tab/>
      </w:r>
    </w:p>
    <w:p w14:paraId="6B43E7B2" w14:textId="0555AB5D" w:rsidR="0062635F" w:rsidRPr="00220CD2" w:rsidRDefault="00041666" w:rsidP="00041666">
      <w:pPr>
        <w:pStyle w:val="affff2"/>
        <w:pBdr>
          <w:top w:val="none" w:sz="0" w:space="0" w:color="auto"/>
        </w:pBdr>
        <w:tabs>
          <w:tab w:val="left" w:pos="6687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CAB11B0" w14:textId="77777777" w:rsidR="0062635F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533084E6" w14:textId="77777777" w:rsidR="005A25A3" w:rsidRPr="00220CD2" w:rsidRDefault="005A25A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19D25060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46238A2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37237CD0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677808DC" w14:textId="77777777" w:rsidR="008F2E45" w:rsidRPr="00220CD2" w:rsidRDefault="008F2E45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02F8BCD6" w14:textId="77777777" w:rsidR="00FF2BE3" w:rsidRPr="00220CD2" w:rsidRDefault="00FF2BE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1B711A36" w14:textId="77777777" w:rsidR="00FF2BE3" w:rsidRPr="00220CD2" w:rsidRDefault="00FF2BE3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5D07537F" w14:textId="77777777" w:rsidR="0062635F" w:rsidRPr="00220CD2" w:rsidRDefault="0062635F" w:rsidP="005D2E0E">
      <w:pPr>
        <w:pStyle w:val="affff2"/>
        <w:pBdr>
          <w:top w:val="none" w:sz="0" w:space="0" w:color="auto"/>
        </w:pBdr>
        <w:jc w:val="both"/>
        <w:rPr>
          <w:sz w:val="24"/>
          <w:szCs w:val="24"/>
        </w:rPr>
      </w:pPr>
    </w:p>
    <w:p w14:paraId="7D1B23B9" w14:textId="52B823AD" w:rsidR="00251C62" w:rsidRPr="0029121C" w:rsidRDefault="0062635F" w:rsidP="00BF181E">
      <w:pPr>
        <w:pStyle w:val="affff2"/>
        <w:pBdr>
          <w:top w:val="none" w:sz="0" w:space="0" w:color="auto"/>
        </w:pBdr>
        <w:rPr>
          <w:sz w:val="24"/>
          <w:szCs w:val="24"/>
        </w:rPr>
      </w:pPr>
      <w:r w:rsidRPr="00220CD2">
        <w:rPr>
          <w:sz w:val="24"/>
          <w:szCs w:val="24"/>
        </w:rPr>
        <w:sym w:font="Symbol" w:char="F0E3"/>
      </w:r>
      <w:r w:rsidRPr="00220CD2">
        <w:rPr>
          <w:sz w:val="24"/>
          <w:szCs w:val="24"/>
        </w:rPr>
        <w:t xml:space="preserve"> </w:t>
      </w:r>
      <w:r w:rsidRPr="00220CD2">
        <w:rPr>
          <w:sz w:val="24"/>
          <w:szCs w:val="24"/>
        </w:rPr>
        <w:fldChar w:fldCharType="begin"/>
      </w:r>
      <w:r w:rsidRPr="00220CD2">
        <w:rPr>
          <w:sz w:val="24"/>
          <w:szCs w:val="24"/>
        </w:rPr>
        <w:instrText xml:space="preserve"> DATE  \@ "yyyy"  \* MERGEFORMAT </w:instrText>
      </w:r>
      <w:r w:rsidRPr="00220CD2">
        <w:rPr>
          <w:sz w:val="24"/>
          <w:szCs w:val="24"/>
        </w:rPr>
        <w:fldChar w:fldCharType="separate"/>
      </w:r>
      <w:r w:rsidR="00030615">
        <w:rPr>
          <w:noProof/>
          <w:sz w:val="24"/>
          <w:szCs w:val="24"/>
        </w:rPr>
        <w:t>2026</w:t>
      </w:r>
      <w:r w:rsidRPr="00220CD2">
        <w:rPr>
          <w:sz w:val="24"/>
          <w:szCs w:val="24"/>
        </w:rPr>
        <w:fldChar w:fldCharType="end"/>
      </w:r>
      <w:r w:rsidRPr="00220CD2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Организация"/>
          <w:tag w:val=""/>
          <w:id w:val="-1023781469"/>
          <w:placeholder>
            <w:docPart w:val="2E67D9D026534FEEBF1377E95020FF4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6573D4">
            <w:rPr>
              <w:sz w:val="24"/>
              <w:szCs w:val="24"/>
            </w:rPr>
            <w:t>АТОЛ</w:t>
          </w:r>
        </w:sdtContent>
      </w:sdt>
      <w:r w:rsidRPr="00220CD2">
        <w:rPr>
          <w:sz w:val="24"/>
          <w:szCs w:val="24"/>
        </w:rPr>
        <w:t xml:space="preserve"> </w:t>
      </w:r>
      <w:r w:rsidR="0029121C">
        <w:rPr>
          <w:sz w:val="24"/>
          <w:szCs w:val="24"/>
        </w:rPr>
        <w:t>Онлайн</w:t>
      </w:r>
    </w:p>
    <w:p w14:paraId="300EBA9E" w14:textId="77777777" w:rsidR="009C37E9" w:rsidRDefault="00251C62" w:rsidP="00247F80">
      <w:pPr>
        <w:rPr>
          <w:b/>
        </w:rPr>
      </w:pPr>
      <w:r>
        <w:br w:type="page"/>
      </w:r>
      <w:r w:rsidRPr="00247F80">
        <w:rPr>
          <w:b/>
        </w:rPr>
        <w:t>Версии документа</w:t>
      </w:r>
    </w:p>
    <w:p w14:paraId="23A1CD39" w14:textId="0A3861DB" w:rsidR="00251C62" w:rsidRPr="00247F80" w:rsidRDefault="00251C62" w:rsidP="00247F80">
      <w:pPr>
        <w:rPr>
          <w:b/>
        </w:rPr>
      </w:pPr>
      <w:r w:rsidRPr="00247F80">
        <w:rPr>
          <w:b/>
        </w:rPr>
        <w:tab/>
      </w:r>
    </w:p>
    <w:tbl>
      <w:tblPr>
        <w:tblStyle w:val="affff8"/>
        <w:tblW w:w="920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418"/>
        <w:gridCol w:w="6806"/>
      </w:tblGrid>
      <w:tr w:rsidR="00E13B86" w:rsidRPr="008573B8" w14:paraId="08BB9D37" w14:textId="77777777" w:rsidTr="00E13B86">
        <w:trPr>
          <w:trHeight w:val="412"/>
        </w:trPr>
        <w:tc>
          <w:tcPr>
            <w:tcW w:w="985" w:type="dxa"/>
            <w:hideMark/>
          </w:tcPr>
          <w:p w14:paraId="7AFAB0E3" w14:textId="77777777" w:rsidR="00E13B86" w:rsidRPr="00C26EA1" w:rsidRDefault="00E13B86" w:rsidP="00267835">
            <w:pPr>
              <w:pStyle w:val="afff7"/>
              <w:spacing w:line="240" w:lineRule="auto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Версия</w:t>
            </w:r>
          </w:p>
        </w:tc>
        <w:tc>
          <w:tcPr>
            <w:tcW w:w="1418" w:type="dxa"/>
            <w:hideMark/>
          </w:tcPr>
          <w:p w14:paraId="7E60FFFA" w14:textId="77777777" w:rsidR="00E13B86" w:rsidRPr="00C26EA1" w:rsidRDefault="00E13B86" w:rsidP="00267835">
            <w:pPr>
              <w:pStyle w:val="afff7"/>
              <w:spacing w:line="240" w:lineRule="auto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Дата</w:t>
            </w:r>
          </w:p>
        </w:tc>
        <w:tc>
          <w:tcPr>
            <w:tcW w:w="6806" w:type="dxa"/>
            <w:hideMark/>
          </w:tcPr>
          <w:p w14:paraId="6A49226A" w14:textId="77777777" w:rsidR="00E13B86" w:rsidRPr="00C26EA1" w:rsidRDefault="00E13B86" w:rsidP="00267835">
            <w:pPr>
              <w:pStyle w:val="afff7"/>
              <w:spacing w:line="240" w:lineRule="auto"/>
              <w:ind w:right="175"/>
              <w:rPr>
                <w:b/>
                <w:szCs w:val="22"/>
              </w:rPr>
            </w:pPr>
            <w:r w:rsidRPr="00C26EA1">
              <w:rPr>
                <w:b/>
                <w:szCs w:val="22"/>
              </w:rPr>
              <w:t>Предмет изменения</w:t>
            </w:r>
          </w:p>
        </w:tc>
      </w:tr>
      <w:tr w:rsidR="0002587A" w:rsidRPr="00BE535B" w14:paraId="24058050" w14:textId="77777777" w:rsidTr="002B7A57">
        <w:trPr>
          <w:trHeight w:val="627"/>
        </w:trPr>
        <w:tc>
          <w:tcPr>
            <w:tcW w:w="985" w:type="dxa"/>
          </w:tcPr>
          <w:p w14:paraId="42D832F9" w14:textId="586F50F9" w:rsidR="0002587A" w:rsidRDefault="00634D6E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418" w:type="dxa"/>
          </w:tcPr>
          <w:p w14:paraId="7B28441C" w14:textId="32BAA8A0" w:rsidR="0002587A" w:rsidRPr="00634D6E" w:rsidRDefault="00634D6E" w:rsidP="00634D6E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0C4875">
              <w:rPr>
                <w:sz w:val="20"/>
                <w:szCs w:val="20"/>
                <w:lang w:val="en-US"/>
              </w:rPr>
              <w:t>.0</w:t>
            </w:r>
            <w:r>
              <w:rPr>
                <w:sz w:val="20"/>
                <w:szCs w:val="20"/>
              </w:rPr>
              <w:t>1</w:t>
            </w:r>
            <w:r w:rsidR="000C4875">
              <w:rPr>
                <w:sz w:val="20"/>
                <w:szCs w:val="20"/>
                <w:lang w:val="en-US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6806" w:type="dxa"/>
          </w:tcPr>
          <w:p w14:paraId="70B469DA" w14:textId="1991F367" w:rsidR="00CE2B06" w:rsidRPr="00CE2B06" w:rsidRDefault="00634D6E" w:rsidP="00CE2B06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Исходный документ</w:t>
            </w:r>
          </w:p>
          <w:p w14:paraId="52C9D537" w14:textId="286CA005" w:rsidR="00CE2B06" w:rsidRPr="0002587A" w:rsidRDefault="00CE2B06" w:rsidP="003916CC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</w:p>
        </w:tc>
      </w:tr>
      <w:tr w:rsidR="00115272" w:rsidRPr="00BE535B" w14:paraId="7474E626" w14:textId="77777777" w:rsidTr="002B7A57">
        <w:trPr>
          <w:trHeight w:val="627"/>
        </w:trPr>
        <w:tc>
          <w:tcPr>
            <w:tcW w:w="985" w:type="dxa"/>
          </w:tcPr>
          <w:p w14:paraId="6F5B341A" w14:textId="748379AE" w:rsidR="00115272" w:rsidRDefault="00115272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418" w:type="dxa"/>
          </w:tcPr>
          <w:p w14:paraId="18EAAFA6" w14:textId="0104E965" w:rsidR="00115272" w:rsidRDefault="00115272" w:rsidP="00634D6E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05.02.2026</w:t>
            </w:r>
          </w:p>
        </w:tc>
        <w:tc>
          <w:tcPr>
            <w:tcW w:w="6806" w:type="dxa"/>
          </w:tcPr>
          <w:p w14:paraId="7E6143D9" w14:textId="7A6095B6" w:rsidR="00115272" w:rsidRPr="00115272" w:rsidRDefault="00115272" w:rsidP="00CE2B06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ответ метода «Получение информации о маркированном товаре» добавлены параметры </w:t>
            </w:r>
            <w:r>
              <w:rPr>
                <w:sz w:val="20"/>
                <w:szCs w:val="20"/>
                <w:lang w:val="en-US"/>
              </w:rPr>
              <w:t>can</w:t>
            </w:r>
            <w:r w:rsidRPr="0011527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be</w:t>
            </w:r>
            <w:r w:rsidRPr="00115272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sold</w:t>
            </w:r>
            <w:r w:rsidRPr="0011527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</w:t>
            </w:r>
            <w:r>
              <w:rPr>
                <w:sz w:val="20"/>
                <w:szCs w:val="20"/>
                <w:lang w:val="en-US"/>
              </w:rPr>
              <w:t>reason</w:t>
            </w:r>
          </w:p>
        </w:tc>
      </w:tr>
      <w:tr w:rsidR="004C56D2" w:rsidRPr="00BE535B" w14:paraId="7719A66E" w14:textId="77777777" w:rsidTr="002B7A57">
        <w:trPr>
          <w:trHeight w:val="627"/>
        </w:trPr>
        <w:tc>
          <w:tcPr>
            <w:tcW w:w="985" w:type="dxa"/>
          </w:tcPr>
          <w:p w14:paraId="4CC571EE" w14:textId="2D3814F6" w:rsidR="004C56D2" w:rsidRDefault="004C56D2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418" w:type="dxa"/>
          </w:tcPr>
          <w:p w14:paraId="4DB082D7" w14:textId="331B255E" w:rsidR="004C56D2" w:rsidRDefault="004C56D2" w:rsidP="00634D6E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20.02.2026</w:t>
            </w:r>
          </w:p>
        </w:tc>
        <w:tc>
          <w:tcPr>
            <w:tcW w:w="6806" w:type="dxa"/>
          </w:tcPr>
          <w:p w14:paraId="0798419C" w14:textId="355A7C6C" w:rsidR="004C56D2" w:rsidRDefault="004C56D2" w:rsidP="004C56D2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Скорректировано писание ответа метода в случае ошибок ГИС МТ</w:t>
            </w:r>
          </w:p>
        </w:tc>
      </w:tr>
      <w:tr w:rsidR="000562CF" w:rsidRPr="00BE535B" w14:paraId="48C5E90B" w14:textId="77777777" w:rsidTr="002B7A57">
        <w:trPr>
          <w:trHeight w:val="627"/>
        </w:trPr>
        <w:tc>
          <w:tcPr>
            <w:tcW w:w="985" w:type="dxa"/>
          </w:tcPr>
          <w:p w14:paraId="7EC7246A" w14:textId="335E1048" w:rsidR="000562CF" w:rsidRPr="000562CF" w:rsidRDefault="000562CF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1.3</w:t>
            </w:r>
          </w:p>
        </w:tc>
        <w:tc>
          <w:tcPr>
            <w:tcW w:w="1418" w:type="dxa"/>
          </w:tcPr>
          <w:p w14:paraId="38CD022D" w14:textId="3E1F4B08" w:rsidR="000562CF" w:rsidRPr="000562CF" w:rsidRDefault="000562CF" w:rsidP="00634D6E">
            <w:pPr>
              <w:spacing w:line="240" w:lineRule="auto"/>
              <w:ind w:right="176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27.05.2026</w:t>
            </w:r>
          </w:p>
        </w:tc>
        <w:tc>
          <w:tcPr>
            <w:tcW w:w="6806" w:type="dxa"/>
          </w:tcPr>
          <w:p w14:paraId="4EC916E7" w14:textId="77777777" w:rsidR="000562CF" w:rsidRDefault="005D5344" w:rsidP="004E2DF2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Добавлена ошибка 429 </w:t>
            </w:r>
            <w:r w:rsidRPr="005D534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IncomingRequestProcessingTimeout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76611759" w14:textId="4A19E3F9" w:rsidR="004E2DF2" w:rsidRPr="00022F10" w:rsidRDefault="008F381D" w:rsidP="004E2DF2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Актуализировано</w:t>
            </w:r>
            <w:r w:rsidR="004E2DF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описание параметров </w:t>
            </w:r>
            <w:r w:rsidR="00274C5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объекта </w:t>
            </w:r>
            <w:r w:rsidR="00274C54">
              <w:rPr>
                <w:rFonts w:ascii="Times New Roman" w:hAnsi="Times New Roman" w:cs="Times New Roman"/>
                <w:sz w:val="20"/>
                <w:szCs w:val="20"/>
              </w:rPr>
              <w:t>result</w:t>
            </w:r>
            <w:r w:rsidR="00274C54" w:rsidRPr="00274C5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2BD94201" w14:textId="5FB155A2" w:rsidR="00274C54" w:rsidRPr="00274C54" w:rsidRDefault="00274C54" w:rsidP="004E2DF2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Скорректировано Приложение 2 – Ошибки, возникающие на стороне ГИС МТ.</w:t>
            </w:r>
          </w:p>
        </w:tc>
      </w:tr>
      <w:tr w:rsidR="006E1B04" w:rsidRPr="00BE535B" w14:paraId="7CED62FA" w14:textId="77777777" w:rsidTr="002B7A57">
        <w:trPr>
          <w:trHeight w:val="627"/>
        </w:trPr>
        <w:tc>
          <w:tcPr>
            <w:tcW w:w="985" w:type="dxa"/>
          </w:tcPr>
          <w:p w14:paraId="021A234E" w14:textId="67D7277D" w:rsidR="006E1B04" w:rsidRPr="006E1B04" w:rsidRDefault="006E1B04" w:rsidP="005433A5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1418" w:type="dxa"/>
          </w:tcPr>
          <w:p w14:paraId="3FC90D40" w14:textId="1B29FBEE" w:rsidR="006E1B04" w:rsidRPr="006E1B04" w:rsidRDefault="006E1B04" w:rsidP="00634D6E">
            <w:pPr>
              <w:spacing w:line="240" w:lineRule="auto"/>
              <w:ind w:right="176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08.06.2026</w:t>
            </w:r>
          </w:p>
        </w:tc>
        <w:tc>
          <w:tcPr>
            <w:tcW w:w="6806" w:type="dxa"/>
          </w:tcPr>
          <w:p w14:paraId="432EB239" w14:textId="77777777" w:rsidR="00211630" w:rsidRPr="00D0172E" w:rsidRDefault="00211630" w:rsidP="00211630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метод «Регистрация документа» добавлен параметр </w:t>
            </w:r>
            <w:r w:rsidRPr="00A41DF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tspiot_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r w:rsidRPr="00A41DF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_id</w:t>
            </w:r>
            <w:r w:rsidRPr="00D0172E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0E233F19" w14:textId="67603263" w:rsidR="00211630" w:rsidRDefault="00211630" w:rsidP="004E2DF2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В ответ метода «Регистрация документа» в объект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  <w:r w:rsidRPr="0021163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добавлен идентификатор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error</w:t>
            </w:r>
            <w:r w:rsidRPr="0021163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id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  <w:p w14:paraId="1F0E26A6" w14:textId="639169EE" w:rsidR="00211630" w:rsidRPr="00211630" w:rsidRDefault="00211630" w:rsidP="004E2DF2">
            <w:pPr>
              <w:pStyle w:val="TableContents"/>
              <w:ind w:right="8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35E5F015" w14:textId="05102E2D" w:rsidR="0062635F" w:rsidRPr="0002587A" w:rsidRDefault="0062635F" w:rsidP="00194D3D">
      <w:pPr>
        <w:tabs>
          <w:tab w:val="left" w:pos="1226"/>
        </w:tabs>
        <w:sectPr w:rsidR="0062635F" w:rsidRPr="0002587A" w:rsidSect="00731F2E">
          <w:headerReference w:type="default" r:id="rId11"/>
          <w:footerReference w:type="default" r:id="rId12"/>
          <w:headerReference w:type="first" r:id="rId13"/>
          <w:pgSz w:w="11906" w:h="16838"/>
          <w:pgMar w:top="1276" w:right="851" w:bottom="1134" w:left="1134" w:header="709" w:footer="794" w:gutter="0"/>
          <w:cols w:space="708"/>
          <w:titlePg/>
          <w:docGrid w:linePitch="360"/>
        </w:sectPr>
      </w:pPr>
    </w:p>
    <w:bookmarkEnd w:id="2" w:displacedByCustomXml="next"/>
    <w:bookmarkEnd w:id="1" w:displacedByCustomXml="next"/>
    <w:bookmarkEnd w:id="0" w:displacedByCustomXml="next"/>
    <w:bookmarkStart w:id="4" w:name="_Toc156295157" w:displacedByCustomXml="next"/>
    <w:bookmarkStart w:id="5" w:name="_Toc106015802" w:displacedByCustomXml="next"/>
    <w:bookmarkStart w:id="6" w:name="_Toc110079986" w:displacedByCustomXml="next"/>
    <w:bookmarkStart w:id="7" w:name="_Toc193257282" w:displacedByCustomXml="next"/>
    <w:sdt>
      <w:sdtPr>
        <w:rPr>
          <w:rFonts w:eastAsia="SimSun" w:cs="Times New Roman"/>
          <w:b w:val="0"/>
          <w:bCs w:val="0"/>
          <w:kern w:val="0"/>
          <w:sz w:val="24"/>
          <w:szCs w:val="24"/>
          <w:lang w:val="ru-RU" w:eastAsia="ru-RU" w:bidi="ar-SA"/>
        </w:rPr>
        <w:id w:val="243931736"/>
        <w:docPartObj>
          <w:docPartGallery w:val="Table of Contents"/>
          <w:docPartUnique/>
        </w:docPartObj>
      </w:sdtPr>
      <w:sdtEndPr/>
      <w:sdtContent>
        <w:p w14:paraId="7F586C1A" w14:textId="64B17795" w:rsidR="00EC67F4" w:rsidRPr="002117D1" w:rsidRDefault="00EC67F4" w:rsidP="00A6569D">
          <w:pPr>
            <w:pStyle w:val="afff5"/>
          </w:pPr>
          <w:r w:rsidRPr="002117D1">
            <w:t>Оглавление</w:t>
          </w:r>
        </w:p>
        <w:p w14:paraId="1F8AD630" w14:textId="01091CB5" w:rsidR="00AA6DAE" w:rsidRDefault="00DE6F9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hyperlink w:anchor="_Toc232008391" w:history="1">
            <w:r w:rsidR="00AA6DAE" w:rsidRPr="000217C4">
              <w:rPr>
                <w:rStyle w:val="ab"/>
                <w:noProof/>
              </w:rPr>
              <w:t>Описание методов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_Toc232008391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2C47BE57" w14:textId="760DA066" w:rsidR="00AA6DAE" w:rsidRDefault="00F36484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2" w:history="1">
            <w:r w:rsidR="00AA6DAE" w:rsidRPr="000217C4">
              <w:rPr>
                <w:rStyle w:val="ab"/>
                <w:noProof/>
              </w:rPr>
              <w:t>Авторизация пользователя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_Toc232008392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575DCD58" w14:textId="0D692707" w:rsidR="00AA6DAE" w:rsidRDefault="00F36484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3" w:history="1">
            <w:r w:rsidR="00AA6DAE" w:rsidRPr="000217C4">
              <w:rPr>
                <w:rStyle w:val="ab"/>
                <w:noProof/>
              </w:rPr>
              <w:t>Описание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_Toc232008393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449B9C95" w14:textId="42E6D066" w:rsidR="00AA6DAE" w:rsidRDefault="00F36484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4" w:history="1">
            <w:r w:rsidR="00AA6DAE" w:rsidRPr="000217C4">
              <w:rPr>
                <w:rStyle w:val="ab"/>
                <w:noProof/>
              </w:rPr>
              <w:t>Получение информации о маркированном товаре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_Toc232008394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20D2E463" w14:textId="3860689A" w:rsidR="00AA6DAE" w:rsidRDefault="00F36484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5" w:history="1">
            <w:r w:rsidR="00AA6DAE" w:rsidRPr="000217C4">
              <w:rPr>
                <w:rStyle w:val="ab"/>
                <w:noProof/>
              </w:rPr>
              <w:t>Описание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_Toc232008395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55905ECA" w14:textId="1760703F" w:rsidR="00AA6DAE" w:rsidRDefault="00F36484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6" w:history="1">
            <w:r w:rsidR="00AA6DAE" w:rsidRPr="000217C4">
              <w:rPr>
                <w:rStyle w:val="ab"/>
                <w:noProof/>
              </w:rPr>
              <w:t>Запрос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_Toc232008396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1E914766" w14:textId="211CFFAA" w:rsidR="00AA6DAE" w:rsidRDefault="00F36484">
          <w:pPr>
            <w:pStyle w:val="32"/>
            <w:rPr>
              <w:rFonts w:asciiTheme="minorHAnsi" w:eastAsiaTheme="minorEastAsia" w:hAnsiTheme="minorHAnsi" w:cstheme="minorBidi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7" w:history="1">
            <w:r w:rsidR="00AA6DAE" w:rsidRPr="000217C4">
              <w:rPr>
                <w:rStyle w:val="ab"/>
                <w:noProof/>
              </w:rPr>
              <w:t>Ответ на запрос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_Toc232008397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5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466CC9A1" w14:textId="13867AC9" w:rsidR="00AA6DAE" w:rsidRDefault="00F3648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8" w:history="1">
            <w:r w:rsidR="00AA6DAE" w:rsidRPr="000217C4">
              <w:rPr>
                <w:rStyle w:val="ab"/>
                <w:noProof/>
              </w:rPr>
              <w:t>Приложение 1 – Ошибки сервиса АО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_Toc232008398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22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567FFA75" w14:textId="0D7A6874" w:rsidR="00AA6DAE" w:rsidRDefault="00F3648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399" w:history="1">
            <w:r w:rsidR="00AA6DAE" w:rsidRPr="000217C4">
              <w:rPr>
                <w:rStyle w:val="ab"/>
                <w:noProof/>
              </w:rPr>
              <w:t>Приложение 2 – Ошибки, возникающие на стороне ГИС МТ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_Toc232008399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24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06B83399" w14:textId="1FF04B2F" w:rsidR="00AA6DAE" w:rsidRDefault="00F3648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400" w:history="1">
            <w:r w:rsidR="00AA6DAE" w:rsidRPr="000217C4">
              <w:rPr>
                <w:rStyle w:val="ab"/>
                <w:noProof/>
              </w:rPr>
              <w:t>Приложение 3 – Справочник «Список поддерживаемых товарных групп»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_Toc232008400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25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63A026EF" w14:textId="3B297AAF" w:rsidR="00AA6DAE" w:rsidRDefault="00F3648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401" w:history="1">
            <w:r w:rsidR="00AA6DAE" w:rsidRPr="000217C4">
              <w:rPr>
                <w:rStyle w:val="ab"/>
                <w:noProof/>
              </w:rPr>
              <w:t>Приложение 4 – Справочник «Типы упаковки»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_Toc232008401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26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12027B10" w14:textId="24148787" w:rsidR="00AA6DAE" w:rsidRDefault="00F36484">
          <w:pPr>
            <w:pStyle w:val="18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402" w:history="1">
            <w:r w:rsidR="00AA6DAE" w:rsidRPr="000217C4">
              <w:rPr>
                <w:rStyle w:val="ab"/>
                <w:noProof/>
              </w:rPr>
              <w:t>Приложение 5 - Фискализация чека после получения результатов проверки марки через ТС ПИоТ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_Toc232008402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26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0437DF4C" w14:textId="1763045E" w:rsidR="00AA6DAE" w:rsidRDefault="00F36484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403" w:history="1">
            <w:r w:rsidR="00AA6DAE" w:rsidRPr="000217C4">
              <w:rPr>
                <w:rStyle w:val="ab"/>
                <w:noProof/>
              </w:rPr>
              <w:t>Получен результат онлайн проверки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_Toc232008403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27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6E7E08D9" w14:textId="2C0BC3C7" w:rsidR="00AA6DAE" w:rsidRDefault="00F36484">
          <w:pPr>
            <w:pStyle w:val="2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2008404" w:history="1">
            <w:r w:rsidR="00AA6DAE" w:rsidRPr="000217C4">
              <w:rPr>
                <w:rStyle w:val="ab"/>
                <w:noProof/>
              </w:rPr>
              <w:t>Получен результат офлайн проверки</w:t>
            </w:r>
            <w:r w:rsidR="00AA6DAE">
              <w:rPr>
                <w:noProof/>
                <w:webHidden/>
              </w:rPr>
              <w:tab/>
            </w:r>
            <w:r w:rsidR="00AA6DAE">
              <w:rPr>
                <w:noProof/>
                <w:webHidden/>
              </w:rPr>
              <w:fldChar w:fldCharType="begin"/>
            </w:r>
            <w:r w:rsidR="00AA6DAE">
              <w:rPr>
                <w:noProof/>
                <w:webHidden/>
              </w:rPr>
              <w:instrText xml:space="preserve"> PAGEREF _Toc232008404 \h </w:instrText>
            </w:r>
            <w:r w:rsidR="00AA6DAE">
              <w:rPr>
                <w:noProof/>
                <w:webHidden/>
              </w:rPr>
            </w:r>
            <w:r w:rsidR="00AA6DAE">
              <w:rPr>
                <w:noProof/>
                <w:webHidden/>
              </w:rPr>
              <w:fldChar w:fldCharType="separate"/>
            </w:r>
            <w:r w:rsidR="00AA6DAE">
              <w:rPr>
                <w:noProof/>
                <w:webHidden/>
              </w:rPr>
              <w:t>28</w:t>
            </w:r>
            <w:r w:rsidR="00AA6DAE">
              <w:rPr>
                <w:noProof/>
                <w:webHidden/>
              </w:rPr>
              <w:fldChar w:fldCharType="end"/>
            </w:r>
          </w:hyperlink>
        </w:p>
        <w:p w14:paraId="7E3813EF" w14:textId="74266D68" w:rsidR="00EC67F4" w:rsidRDefault="00DE6F94" w:rsidP="00C2724A">
          <w:pPr>
            <w:ind w:firstLine="0"/>
          </w:pPr>
          <w:r>
            <w:rPr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53EFE1BD" w14:textId="4829D186" w:rsidR="00466E2E" w:rsidRDefault="00990B03" w:rsidP="007C75BA">
      <w:pPr>
        <w:rPr>
          <w:b/>
          <w:bCs/>
        </w:rPr>
      </w:pPr>
      <w:bookmarkStart w:id="8" w:name="_Toc429736277"/>
      <w:bookmarkStart w:id="9" w:name="_Toc477516654"/>
      <w:bookmarkEnd w:id="7"/>
      <w:bookmarkEnd w:id="6"/>
      <w:bookmarkEnd w:id="5"/>
      <w:bookmarkEnd w:id="4"/>
      <w:r w:rsidRPr="00990B03">
        <w:t xml:space="preserve"> </w:t>
      </w:r>
      <w:r w:rsidR="00466E2E">
        <w:br w:type="page"/>
      </w:r>
    </w:p>
    <w:p w14:paraId="6A38F75F" w14:textId="79096037" w:rsidR="00F90AF1" w:rsidRPr="0021714A" w:rsidRDefault="0019427E" w:rsidP="00A6569D">
      <w:pPr>
        <w:pStyle w:val="15"/>
      </w:pPr>
      <w:bookmarkStart w:id="10" w:name="id-Форматпакетов-Общееописание"/>
      <w:bookmarkStart w:id="11" w:name="__RefHeading___Toc1652_268728800"/>
      <w:bookmarkStart w:id="12" w:name="_Toc472351837"/>
      <w:bookmarkStart w:id="13" w:name="_Toc477978967"/>
      <w:bookmarkStart w:id="14" w:name="_Toc479241560"/>
      <w:bookmarkStart w:id="15" w:name="_Toc232008391"/>
      <w:bookmarkEnd w:id="8"/>
      <w:bookmarkEnd w:id="9"/>
      <w:bookmarkEnd w:id="10"/>
      <w:r>
        <w:t>О</w:t>
      </w:r>
      <w:r w:rsidR="00F90AF1" w:rsidRPr="0021714A">
        <w:t>писание</w:t>
      </w:r>
      <w:bookmarkEnd w:id="11"/>
      <w:bookmarkEnd w:id="12"/>
      <w:bookmarkEnd w:id="13"/>
      <w:bookmarkEnd w:id="14"/>
      <w:r>
        <w:t xml:space="preserve"> методов</w:t>
      </w:r>
      <w:bookmarkEnd w:id="15"/>
    </w:p>
    <w:p w14:paraId="5F1B301D" w14:textId="584DF725" w:rsidR="007C2ECA" w:rsidRDefault="007C2ECA" w:rsidP="005562CE">
      <w:pPr>
        <w:pStyle w:val="20"/>
      </w:pPr>
      <w:bookmarkStart w:id="16" w:name="_Ref63422491"/>
      <w:bookmarkStart w:id="17" w:name="_Toc232008392"/>
      <w:r>
        <w:t>Авторизация</w:t>
      </w:r>
      <w:r w:rsidR="00392332">
        <w:t xml:space="preserve"> пользователя</w:t>
      </w:r>
      <w:bookmarkEnd w:id="16"/>
      <w:bookmarkEnd w:id="17"/>
    </w:p>
    <w:p w14:paraId="3F47CF79" w14:textId="6A442258" w:rsidR="0021111A" w:rsidRPr="00BC56B4" w:rsidRDefault="0021111A" w:rsidP="00E705E1">
      <w:pPr>
        <w:pStyle w:val="30"/>
      </w:pPr>
      <w:bookmarkStart w:id="18" w:name="_Toc232008393"/>
      <w:r w:rsidRPr="00BC56B4">
        <w:t>Описание</w:t>
      </w:r>
      <w:bookmarkEnd w:id="18"/>
    </w:p>
    <w:p w14:paraId="479A29B8" w14:textId="357EE176" w:rsidR="00634D6E" w:rsidRDefault="00634D6E" w:rsidP="00F70697">
      <w:r>
        <w:t xml:space="preserve">Для отправки запросов в API сервиса работы с ТС ПИоТ </w:t>
      </w:r>
      <w:r w:rsidR="001F54B2">
        <w:t>(</w:t>
      </w:r>
      <w:r w:rsidR="001F54B2" w:rsidRPr="001F54B2">
        <w:t>техническ</w:t>
      </w:r>
      <w:r w:rsidR="001F54B2">
        <w:t>ое</w:t>
      </w:r>
      <w:r w:rsidR="001F54B2" w:rsidRPr="001F54B2">
        <w:t xml:space="preserve"> средства получения информации о товаре</w:t>
      </w:r>
      <w:r w:rsidR="001F54B2">
        <w:t xml:space="preserve">) </w:t>
      </w:r>
      <w:r>
        <w:t>необходимо получить авторизационный токен. Для получения токена используется единая схема авторизации с сервисом для отправки чеков АТОЛ Онлайн</w:t>
      </w:r>
      <w:r w:rsidR="00E20332">
        <w:t xml:space="preserve"> </w:t>
      </w:r>
      <w:r w:rsidR="00E20332">
        <w:rPr>
          <w:lang w:val="en-US"/>
        </w:rPr>
        <w:t>v</w:t>
      </w:r>
      <w:r w:rsidR="00E20332" w:rsidRPr="00E20332">
        <w:t>5</w:t>
      </w:r>
      <w:r>
        <w:t>. Необходимо использовать метод авторизации</w:t>
      </w:r>
    </w:p>
    <w:p w14:paraId="003F4D57" w14:textId="03585FC7" w:rsidR="00634D6E" w:rsidRDefault="00F36484" w:rsidP="00B50BA8">
      <w:pPr>
        <w:spacing w:line="276" w:lineRule="auto"/>
        <w:ind w:firstLine="0"/>
      </w:pPr>
      <w:hyperlink r:id="rId14" w:history="1">
        <w:r w:rsidR="00B50BA8" w:rsidRPr="007A0479">
          <w:rPr>
            <w:rStyle w:val="ab"/>
          </w:rPr>
          <w:t>https://online.atol.ru/possystem/v5/getToken</w:t>
        </w:r>
      </w:hyperlink>
      <w:r w:rsidR="00B50BA8">
        <w:t xml:space="preserve"> </w:t>
      </w:r>
    </w:p>
    <w:p w14:paraId="6053445F" w14:textId="0A2230C2" w:rsidR="001F1BCF" w:rsidRPr="00634D6E" w:rsidRDefault="00634D6E" w:rsidP="00F70697">
      <w:r>
        <w:t xml:space="preserve">Описание метода приведено в документе «Описание протокола АТОЛ Онлайн ФФД 1.2», расположенного по ссылке </w:t>
      </w:r>
      <w:hyperlink r:id="rId15" w:history="1">
        <w:r w:rsidR="00B50BA8" w:rsidRPr="007A0479">
          <w:rPr>
            <w:rStyle w:val="ab"/>
          </w:rPr>
          <w:t>https://atol.online/library/?tab=dev</w:t>
        </w:r>
        <w:r w:rsidR="00B50BA8" w:rsidRPr="007A0479">
          <w:rPr>
            <w:rStyle w:val="ab"/>
            <w:lang w:val="en-US"/>
          </w:rPr>
          <w:t>s</w:t>
        </w:r>
      </w:hyperlink>
      <w:r w:rsidR="00B50BA8">
        <w:t>.</w:t>
      </w:r>
    </w:p>
    <w:p w14:paraId="51B2D013" w14:textId="7B5D3B7C" w:rsidR="007C2ECA" w:rsidRDefault="00141910" w:rsidP="005562CE">
      <w:pPr>
        <w:pStyle w:val="20"/>
      </w:pPr>
      <w:bookmarkStart w:id="19" w:name="_Регистрация_документа"/>
      <w:bookmarkStart w:id="20" w:name="_Toc232008394"/>
      <w:bookmarkEnd w:id="19"/>
      <w:r>
        <w:t>П</w:t>
      </w:r>
      <w:r w:rsidR="001F54B2" w:rsidRPr="001F54B2">
        <w:t>олучение информации о маркированном товаре</w:t>
      </w:r>
      <w:bookmarkEnd w:id="20"/>
    </w:p>
    <w:p w14:paraId="1BBF4F2D" w14:textId="0E8995AD" w:rsidR="002971DA" w:rsidRPr="00BC56B4" w:rsidRDefault="002971DA" w:rsidP="00E705E1">
      <w:pPr>
        <w:pStyle w:val="30"/>
      </w:pPr>
      <w:bookmarkStart w:id="21" w:name="_Toc232008395"/>
      <w:r w:rsidRPr="004F7618">
        <w:t>Описание</w:t>
      </w:r>
      <w:bookmarkEnd w:id="21"/>
    </w:p>
    <w:p w14:paraId="6E147FCD" w14:textId="77777777" w:rsidR="00F70697" w:rsidRDefault="00F70697" w:rsidP="00F70697">
      <w:r>
        <w:t>Метод позволяет проверить код маркировки товара в ГИС МТ (Государственная система контроля за оборотом товаров с обязательной маркировкой "Честный знак") и ЛМ ЧЗ (Локальный модуль "Честный знак") перед продажей товара.</w:t>
      </w:r>
    </w:p>
    <w:p w14:paraId="3EAD9BA5" w14:textId="45BAEA0C" w:rsidR="002971DA" w:rsidRDefault="00F70697" w:rsidP="00E20332">
      <w:r>
        <w:t>Метод актуален только для касс с версией ФФД 1.2 (использующих API регистрации чеков v5).</w:t>
      </w:r>
    </w:p>
    <w:p w14:paraId="06C7596A" w14:textId="53F1A877" w:rsidR="002971DA" w:rsidRPr="00BC56B4" w:rsidRDefault="002971DA" w:rsidP="00E705E1">
      <w:pPr>
        <w:pStyle w:val="30"/>
      </w:pPr>
      <w:bookmarkStart w:id="22" w:name="_Toc232008396"/>
      <w:r w:rsidRPr="00BC56B4">
        <w:t>Запрос</w:t>
      </w:r>
      <w:bookmarkEnd w:id="22"/>
    </w:p>
    <w:p w14:paraId="28BDF6E6" w14:textId="3C092E73" w:rsidR="002971DA" w:rsidRPr="007C447D" w:rsidRDefault="00DD134A" w:rsidP="00D1461B">
      <w:pPr>
        <w:ind w:firstLine="0"/>
      </w:pPr>
      <w:r>
        <w:t>М</w:t>
      </w:r>
      <w:r w:rsidR="00C82E04" w:rsidRPr="00A26639">
        <w:t>етод</w:t>
      </w:r>
      <w:r w:rsidR="002971DA">
        <w:t xml:space="preserve">: </w:t>
      </w:r>
      <w:r w:rsidR="002971DA">
        <w:rPr>
          <w:lang w:val="en-US"/>
        </w:rPr>
        <w:t>POST</w:t>
      </w:r>
    </w:p>
    <w:p w14:paraId="74781426" w14:textId="2C5CDE94" w:rsidR="00AE25A7" w:rsidRPr="00E20332" w:rsidRDefault="00E20332" w:rsidP="008A676C">
      <w:pPr>
        <w:pStyle w:val="Textbody"/>
        <w:rPr>
          <w:rStyle w:val="ab"/>
          <w:rFonts w:eastAsia="Nimbus Mono L" w:cs="Liberation Mono"/>
          <w:i/>
          <w:iCs/>
          <w:lang w:val="ru-RU"/>
        </w:rPr>
      </w:pPr>
      <w:r w:rsidRPr="00E20332">
        <w:rPr>
          <w:i/>
        </w:rPr>
        <w:t>https</w:t>
      </w:r>
      <w:r w:rsidRPr="00E20332">
        <w:rPr>
          <w:i/>
          <w:lang w:val="ru-RU"/>
        </w:rPr>
        <w:t>://</w:t>
      </w:r>
      <w:r w:rsidRPr="00E20332">
        <w:rPr>
          <w:i/>
        </w:rPr>
        <w:t>online</w:t>
      </w:r>
      <w:r w:rsidRPr="00E20332">
        <w:rPr>
          <w:i/>
          <w:lang w:val="ru-RU"/>
        </w:rPr>
        <w:t>.</w:t>
      </w:r>
      <w:r w:rsidRPr="00E20332">
        <w:rPr>
          <w:i/>
        </w:rPr>
        <w:t>atol</w:t>
      </w:r>
      <w:r w:rsidRPr="00E20332">
        <w:rPr>
          <w:i/>
          <w:lang w:val="ru-RU"/>
        </w:rPr>
        <w:t>.</w:t>
      </w:r>
      <w:r w:rsidRPr="00E20332">
        <w:rPr>
          <w:i/>
        </w:rPr>
        <w:t>ru</w:t>
      </w:r>
      <w:r w:rsidRPr="00E20332">
        <w:rPr>
          <w:i/>
          <w:lang w:val="ru-RU"/>
        </w:rPr>
        <w:t>/</w:t>
      </w:r>
      <w:r w:rsidRPr="00E20332">
        <w:rPr>
          <w:i/>
        </w:rPr>
        <w:t>tspiot</w:t>
      </w:r>
      <w:r w:rsidRPr="00E20332">
        <w:rPr>
          <w:i/>
          <w:lang w:val="ru-RU"/>
        </w:rPr>
        <w:t>/</w:t>
      </w:r>
      <w:r w:rsidRPr="00E20332">
        <w:rPr>
          <w:i/>
        </w:rPr>
        <w:t>v</w:t>
      </w:r>
      <w:r w:rsidRPr="00E20332">
        <w:rPr>
          <w:i/>
          <w:lang w:val="ru-RU"/>
        </w:rPr>
        <w:t>1/&lt;</w:t>
      </w:r>
      <w:r w:rsidRPr="00E20332">
        <w:rPr>
          <w:i/>
        </w:rPr>
        <w:t>group</w:t>
      </w:r>
      <w:r w:rsidRPr="00E20332">
        <w:rPr>
          <w:i/>
          <w:lang w:val="ru-RU"/>
        </w:rPr>
        <w:t>_</w:t>
      </w:r>
      <w:r w:rsidRPr="00E20332">
        <w:rPr>
          <w:i/>
        </w:rPr>
        <w:t>code</w:t>
      </w:r>
      <w:r w:rsidRPr="00E20332">
        <w:rPr>
          <w:i/>
          <w:lang w:val="ru-RU"/>
        </w:rPr>
        <w:t>&gt;/</w:t>
      </w:r>
      <w:r w:rsidRPr="00E20332">
        <w:rPr>
          <w:i/>
        </w:rPr>
        <w:t>codes</w:t>
      </w:r>
      <w:r w:rsidRPr="00E20332">
        <w:rPr>
          <w:i/>
          <w:lang w:val="ru-RU"/>
        </w:rPr>
        <w:t>/</w:t>
      </w:r>
      <w:r w:rsidRPr="00E20332">
        <w:rPr>
          <w:i/>
        </w:rPr>
        <w:t>check</w:t>
      </w:r>
    </w:p>
    <w:p w14:paraId="477E9FF0" w14:textId="130FA3A2" w:rsidR="00F21D88" w:rsidRDefault="00BD6F32" w:rsidP="00F21D88">
      <w:pPr>
        <w:pStyle w:val="1"/>
        <w:numPr>
          <w:ilvl w:val="0"/>
          <w:numId w:val="0"/>
        </w:numPr>
      </w:pPr>
      <w:r>
        <w:t>Заголовок запроса должен содержать параметр</w:t>
      </w:r>
      <w:r w:rsidR="00F21D88">
        <w:t xml:space="preserve">ы: </w:t>
      </w:r>
    </w:p>
    <w:p w14:paraId="4B179765" w14:textId="77777777" w:rsidR="00F21D88" w:rsidRPr="00A0633D" w:rsidRDefault="00F21D88" w:rsidP="00A0633D">
      <w:pPr>
        <w:pStyle w:val="1"/>
        <w:rPr>
          <w:i/>
          <w:lang w:val="en-US"/>
        </w:rPr>
      </w:pPr>
      <w:r w:rsidRPr="00A0633D">
        <w:rPr>
          <w:i/>
          <w:lang w:val="en-US"/>
        </w:rPr>
        <w:t>Content-type: application/json; charset=utf-8</w:t>
      </w:r>
    </w:p>
    <w:p w14:paraId="6317CA0B" w14:textId="77777777" w:rsidR="00F21D88" w:rsidRPr="00A0633D" w:rsidRDefault="00F21D88" w:rsidP="00A0633D">
      <w:pPr>
        <w:pStyle w:val="1"/>
        <w:rPr>
          <w:i/>
        </w:rPr>
      </w:pPr>
      <w:r w:rsidRPr="00A0633D">
        <w:rPr>
          <w:i/>
        </w:rPr>
        <w:t>Token: &lt;token&gt;</w:t>
      </w:r>
    </w:p>
    <w:p w14:paraId="1AB5A2A9" w14:textId="4F7D47CE" w:rsidR="002971DA" w:rsidRPr="00F90AF1" w:rsidRDefault="002971DA" w:rsidP="00D1461B">
      <w:pPr>
        <w:ind w:firstLine="0"/>
        <w:rPr>
          <w:b/>
        </w:rPr>
      </w:pPr>
      <w:r w:rsidRPr="00F90AF1">
        <w:rPr>
          <w:b/>
        </w:rPr>
        <w:t xml:space="preserve">Параметры </w:t>
      </w:r>
      <w:r w:rsidR="00970FEB">
        <w:rPr>
          <w:b/>
        </w:rPr>
        <w:t xml:space="preserve">заголовка и </w:t>
      </w:r>
      <w:r w:rsidRPr="00F90AF1">
        <w:rPr>
          <w:b/>
        </w:rPr>
        <w:t>строки запроса:</w:t>
      </w:r>
    </w:p>
    <w:p w14:paraId="5B44597F" w14:textId="1F13D22D" w:rsidR="00C637CB" w:rsidRPr="00E20332" w:rsidRDefault="002971DA" w:rsidP="00E20332">
      <w:pPr>
        <w:pStyle w:val="1"/>
      </w:pPr>
      <w:r w:rsidRPr="0021111A">
        <w:rPr>
          <w:i/>
        </w:rPr>
        <w:t>group_code</w:t>
      </w:r>
      <w:r w:rsidR="00ED147A" w:rsidRPr="0021111A">
        <w:t>:</w:t>
      </w:r>
      <w:r w:rsidR="00AE25A7">
        <w:t xml:space="preserve"> идентификатор группы ККТ;</w:t>
      </w:r>
    </w:p>
    <w:p w14:paraId="3D507BFF" w14:textId="049E9E82" w:rsidR="00AE25A7" w:rsidRPr="0021111A" w:rsidRDefault="00AE25A7" w:rsidP="00AE25A7">
      <w:pPr>
        <w:pStyle w:val="1"/>
        <w:rPr>
          <w:i/>
        </w:rPr>
      </w:pPr>
      <w:r>
        <w:rPr>
          <w:i/>
          <w:lang w:val="en-US"/>
        </w:rPr>
        <w:t>token</w:t>
      </w:r>
      <w:r w:rsidRPr="0021111A">
        <w:t xml:space="preserve">: </w:t>
      </w:r>
      <w:r w:rsidRPr="00AE25A7">
        <w:t>авторизационный токен</w:t>
      </w:r>
      <w:r>
        <w:t>.</w:t>
      </w:r>
    </w:p>
    <w:p w14:paraId="3EBBA735" w14:textId="77777777" w:rsidR="00A4737E" w:rsidRDefault="00A4737E" w:rsidP="00466E2E">
      <w:pPr>
        <w:pStyle w:val="TableContents"/>
        <w:ind w:left="851" w:hanging="284"/>
        <w:rPr>
          <w:rFonts w:ascii="Times New Roman" w:hAnsi="Times New Roman" w:cs="Times New Roman"/>
          <w:b/>
          <w:lang w:val="ru-RU"/>
        </w:rPr>
      </w:pPr>
    </w:p>
    <w:p w14:paraId="4F6E4ADF" w14:textId="6D9EFB70" w:rsidR="008A33B1" w:rsidRPr="008A33B1" w:rsidRDefault="008A33B1" w:rsidP="00874E90">
      <w:pPr>
        <w:ind w:firstLine="0"/>
      </w:pPr>
    </w:p>
    <w:p w14:paraId="06E8A1A5" w14:textId="77777777" w:rsidR="008A33B1" w:rsidRDefault="008A33B1" w:rsidP="008A33B1">
      <w:bookmarkStart w:id="23" w:name="_Toc57371173"/>
    </w:p>
    <w:p w14:paraId="73EE013D" w14:textId="77777777" w:rsidR="008B6EB2" w:rsidRDefault="008B6EB2" w:rsidP="004433FB">
      <w:pPr>
        <w:pStyle w:val="36"/>
        <w:sectPr w:rsidR="008B6EB2" w:rsidSect="00007990">
          <w:headerReference w:type="default" r:id="rId16"/>
          <w:pgSz w:w="11906" w:h="16838" w:code="9"/>
          <w:pgMar w:top="544" w:right="851" w:bottom="1134" w:left="1134" w:header="283" w:footer="709" w:gutter="0"/>
          <w:cols w:space="708"/>
          <w:docGrid w:linePitch="360"/>
        </w:sectPr>
      </w:pPr>
    </w:p>
    <w:p w14:paraId="553B2CC5" w14:textId="723E0D9B" w:rsidR="008A33B1" w:rsidRPr="00874E90" w:rsidRDefault="00AB05A2" w:rsidP="00087D48">
      <w:pPr>
        <w:pStyle w:val="4"/>
        <w:rPr>
          <w:lang w:val="en-US"/>
        </w:rPr>
      </w:pPr>
      <w:r w:rsidRPr="0050250E">
        <w:t>Тело</w:t>
      </w:r>
      <w:r w:rsidR="008A33B1" w:rsidRPr="0050250E">
        <w:t xml:space="preserve"> POST запроса</w:t>
      </w:r>
      <w:bookmarkEnd w:id="23"/>
    </w:p>
    <w:tbl>
      <w:tblPr>
        <w:tblW w:w="4863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493"/>
        <w:gridCol w:w="1744"/>
        <w:gridCol w:w="1869"/>
        <w:gridCol w:w="2781"/>
      </w:tblGrid>
      <w:tr w:rsidR="008139D8" w:rsidRPr="008139D8" w14:paraId="4357D499" w14:textId="77777777" w:rsidTr="00211630">
        <w:tc>
          <w:tcPr>
            <w:tcW w:w="84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EDE4" w14:textId="14BC95D0" w:rsidR="008139D8" w:rsidRPr="008139D8" w:rsidRDefault="00070EA4" w:rsidP="008139D8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786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0F98E" w14:textId="77777777" w:rsidR="008139D8" w:rsidRPr="008139D8" w:rsidRDefault="008139D8" w:rsidP="008139D8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27921" w14:textId="228C660E" w:rsidR="008139D8" w:rsidRPr="008139D8" w:rsidRDefault="008B6EB2" w:rsidP="008139D8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97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DB7D5" w14:textId="77777777" w:rsidR="008139D8" w:rsidRPr="008139D8" w:rsidRDefault="008139D8" w:rsidP="008139D8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47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426635" w14:textId="3492F695" w:rsidR="008139D8" w:rsidRPr="00AE3E03" w:rsidRDefault="00AE3E03" w:rsidP="008139D8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AE3E03" w:rsidRPr="008139D8" w14:paraId="76C2CCA1" w14:textId="77777777" w:rsidTr="00211630">
        <w:tc>
          <w:tcPr>
            <w:tcW w:w="84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3C727" w14:textId="46DA2C03" w:rsidR="00AE3E03" w:rsidRPr="008139D8" w:rsidRDefault="00AE3E03" w:rsidP="0003274A">
            <w:pPr>
              <w:ind w:firstLine="13"/>
              <w:jc w:val="left"/>
            </w:pPr>
            <w:r>
              <w:t>codes</w:t>
            </w:r>
          </w:p>
        </w:tc>
        <w:tc>
          <w:tcPr>
            <w:tcW w:w="78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46CE8" w14:textId="72AAC663" w:rsidR="00AE3E03" w:rsidRPr="008139D8" w:rsidRDefault="00AE3E03" w:rsidP="0003274A">
            <w:pPr>
              <w:ind w:firstLine="13"/>
              <w:jc w:val="left"/>
            </w:pPr>
            <w:r>
              <w:t>array[base64 string]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2B927" w14:textId="6815A6F5" w:rsidR="00AE3E03" w:rsidRPr="008139D8" w:rsidRDefault="00AE3E03" w:rsidP="0003274A">
            <w:pPr>
              <w:ind w:firstLine="13"/>
              <w:jc w:val="left"/>
            </w:pPr>
            <w:r>
              <w:t>Да</w:t>
            </w:r>
          </w:p>
        </w:tc>
        <w:tc>
          <w:tcPr>
            <w:tcW w:w="97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A6CCA" w14:textId="6A23C7B6" w:rsidR="00AE3E03" w:rsidRPr="008139D8" w:rsidRDefault="00AE3E03" w:rsidP="0003274A">
            <w:pPr>
              <w:ind w:firstLine="13"/>
              <w:jc w:val="left"/>
            </w:pPr>
            <w:r>
              <w:t>Массив кодов маркировки </w:t>
            </w:r>
            <w:r>
              <w:br/>
              <w:t>(КМ) в Base64</w:t>
            </w:r>
          </w:p>
        </w:tc>
        <w:tc>
          <w:tcPr>
            <w:tcW w:w="147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22E0" w14:textId="68ED32EE" w:rsidR="00AE3E03" w:rsidRPr="008139D8" w:rsidRDefault="00AE3E03" w:rsidP="0003274A">
            <w:pPr>
              <w:ind w:firstLine="13"/>
              <w:jc w:val="left"/>
            </w:pPr>
            <w:r>
              <w:t>При указании значения КМ с крипто-подписью, символ GS (по таблице ASCII — код 029) в составе КМ должен переводиться в Base64 без дополнительного экранирования</w:t>
            </w:r>
          </w:p>
        </w:tc>
      </w:tr>
      <w:tr w:rsidR="00211630" w:rsidRPr="008139D8" w14:paraId="37F61691" w14:textId="77777777" w:rsidTr="00211630">
        <w:tc>
          <w:tcPr>
            <w:tcW w:w="84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14D02" w14:textId="6E3E56CE" w:rsidR="00211630" w:rsidRDefault="00211630" w:rsidP="00211630">
            <w:pPr>
              <w:ind w:firstLine="13"/>
              <w:jc w:val="left"/>
            </w:pPr>
            <w:r w:rsidRPr="00A41DFF">
              <w:rPr>
                <w:lang w:eastAsia="zh-CN" w:bidi="hi-IN"/>
              </w:rPr>
              <w:t>tspiot_user_id</w:t>
            </w:r>
          </w:p>
        </w:tc>
        <w:tc>
          <w:tcPr>
            <w:tcW w:w="786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042F4D" w14:textId="68951C36" w:rsidR="00211630" w:rsidRDefault="00211630" w:rsidP="00211630">
            <w:pPr>
              <w:ind w:firstLine="13"/>
              <w:jc w:val="left"/>
            </w:pPr>
            <w:r>
              <w:rPr>
                <w:lang w:val="en-US" w:eastAsia="zh-CN" w:bidi="hi-IN"/>
              </w:rPr>
              <w:t>string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977431" w14:textId="3B683BBA" w:rsidR="00211630" w:rsidRDefault="00211630" w:rsidP="00211630">
            <w:pPr>
              <w:ind w:firstLine="13"/>
              <w:jc w:val="left"/>
            </w:pPr>
            <w:r>
              <w:rPr>
                <w:lang w:eastAsia="zh-CN" w:bidi="hi-IN"/>
              </w:rPr>
              <w:t>нет</w:t>
            </w:r>
          </w:p>
        </w:tc>
        <w:tc>
          <w:tcPr>
            <w:tcW w:w="97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13FC3" w14:textId="28C82EEE" w:rsidR="00211630" w:rsidRDefault="00211630" w:rsidP="00211630">
            <w:pPr>
              <w:ind w:firstLine="13"/>
              <w:jc w:val="left"/>
            </w:pPr>
            <w:r>
              <w:rPr>
                <w:lang w:eastAsia="zh-CN" w:bidi="hi-IN"/>
              </w:rPr>
              <w:t xml:space="preserve">Идентификатор ПО клиента в ГИС МТ. </w:t>
            </w:r>
          </w:p>
        </w:tc>
        <w:tc>
          <w:tcPr>
            <w:tcW w:w="147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7EC03" w14:textId="22BD2A91" w:rsidR="00211630" w:rsidRDefault="00211630" w:rsidP="00211630">
            <w:pPr>
              <w:ind w:firstLine="13"/>
              <w:jc w:val="left"/>
            </w:pPr>
            <w:r>
              <w:rPr>
                <w:lang w:eastAsia="zh-CN" w:bidi="hi-IN"/>
              </w:rPr>
              <w:t>Заполняется в случае, если ПО, отправляющее запрос, прошло сертификацию в ЦРПТ и получен соответствующий идентификатор.</w:t>
            </w:r>
          </w:p>
        </w:tc>
      </w:tr>
    </w:tbl>
    <w:p w14:paraId="7B491585" w14:textId="32749872" w:rsidR="00041666" w:rsidRPr="00BC56B4" w:rsidRDefault="00041666" w:rsidP="00E705E1">
      <w:pPr>
        <w:pStyle w:val="30"/>
      </w:pPr>
      <w:bookmarkStart w:id="24" w:name="_Toc232008397"/>
      <w:bookmarkStart w:id="25" w:name="__RefHeading___Toc1656_268728800"/>
      <w:bookmarkStart w:id="26" w:name="_Toc472351839"/>
      <w:bookmarkStart w:id="27" w:name="_Toc477978970"/>
      <w:bookmarkStart w:id="28" w:name="_Toc479241563"/>
      <w:r w:rsidRPr="00BC56B4">
        <w:t>Ответ на запрос</w:t>
      </w:r>
      <w:bookmarkEnd w:id="24"/>
    </w:p>
    <w:p w14:paraId="5F6ED2DC" w14:textId="77777777" w:rsidR="001D2A18" w:rsidRPr="001D2A18" w:rsidRDefault="001D2A18" w:rsidP="001D2A18">
      <w:r w:rsidRPr="001D2A18">
        <w:t>В зависимости от доступности сервиса ГИС МТ (Честный знак) код маркировки будет проверен онлайн (Одновременно в ГИС МТ и в ЛМ ЧЗ) или офлайн (только в ЛМ ЧЗ). </w:t>
      </w:r>
    </w:p>
    <w:p w14:paraId="399C189D" w14:textId="77777777" w:rsidR="001D2A18" w:rsidRPr="001D2A18" w:rsidRDefault="001D2A18" w:rsidP="001D2A18">
      <w:r w:rsidRPr="001D2A18">
        <w:t>Вид проверки вернется в параметре isCheckedOffline.</w:t>
      </w:r>
    </w:p>
    <w:p w14:paraId="34691EF2" w14:textId="10E2291A" w:rsidR="001D2A18" w:rsidRPr="001D2A18" w:rsidRDefault="001D2A18" w:rsidP="001D2A18">
      <w:r w:rsidRPr="001D2A18">
        <w:t>При получении ответа с проверкой онлайн (isCheckedOffline = false) следует учитывать все поля в массиве result.codes[].</w:t>
      </w:r>
    </w:p>
    <w:p w14:paraId="3FD4F092" w14:textId="3398DC5D" w:rsidR="001D2A18" w:rsidRPr="001D2A18" w:rsidRDefault="001D2A18" w:rsidP="001D2A18">
      <w:r w:rsidRPr="001D2A18">
        <w:t>При получении ответа с проверкой офлайн (isCheckedOffline = true) следует игнорировать все поля в массиве result.codes[] кроме поля isBlocked в котором передается признак блокировки товара в ЛМ ЧЗ.</w:t>
      </w:r>
    </w:p>
    <w:p w14:paraId="2F5773A3" w14:textId="361BB155" w:rsidR="0072380C" w:rsidRDefault="0072380C" w:rsidP="00D2621A">
      <w:pPr>
        <w:pStyle w:val="Textbody"/>
        <w:spacing w:after="0" w:line="276" w:lineRule="auto"/>
        <w:ind w:firstLine="426"/>
        <w:jc w:val="both"/>
        <w:rPr>
          <w:rFonts w:ascii="Times New Roman" w:hAnsi="Times New Roman" w:cs="Times New Roman"/>
          <w:lang w:val="ru-RU"/>
        </w:rPr>
      </w:pPr>
    </w:p>
    <w:p w14:paraId="6BFAEA3D" w14:textId="65FE607E" w:rsidR="00716134" w:rsidRPr="00577C9F" w:rsidRDefault="00716134" w:rsidP="00577C9F">
      <w:pPr>
        <w:pStyle w:val="4"/>
      </w:pPr>
      <w:r w:rsidRPr="00577C9F">
        <w:t>Пример ответа</w:t>
      </w:r>
      <w:r w:rsidR="00577C9F">
        <w:t xml:space="preserve"> со всеми возможными полями</w:t>
      </w:r>
      <w:r w:rsidR="00ED3E92">
        <w:t xml:space="preserve"> (наличие/отсутствие полей зависит от товарной группы и способа проверки)</w:t>
      </w:r>
    </w:p>
    <w:tbl>
      <w:tblPr>
        <w:tblW w:w="93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796"/>
      </w:tblGrid>
      <w:tr w:rsidR="006F70BE" w:rsidRPr="00325AE4" w14:paraId="71C9F7E6" w14:textId="77777777" w:rsidTr="007D3A3E">
        <w:tc>
          <w:tcPr>
            <w:tcW w:w="557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C5A160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</w:t>
            </w:r>
          </w:p>
          <w:p w14:paraId="51CCD4C3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</w:t>
            </w:r>
          </w:p>
          <w:p w14:paraId="3A0B2477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</w:t>
            </w:r>
          </w:p>
          <w:p w14:paraId="5882CB16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</w:t>
            </w:r>
          </w:p>
          <w:p w14:paraId="2CB5ED60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5</w:t>
            </w:r>
          </w:p>
          <w:p w14:paraId="5A60424E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6</w:t>
            </w:r>
          </w:p>
          <w:p w14:paraId="32184D6C" w14:textId="77777777" w:rsidR="006F70BE" w:rsidRPr="00325AE4" w:rsidRDefault="006F70B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7</w:t>
            </w:r>
          </w:p>
          <w:p w14:paraId="254B5DF1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8</w:t>
            </w:r>
          </w:p>
          <w:p w14:paraId="36709244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9</w:t>
            </w:r>
          </w:p>
          <w:p w14:paraId="5156B1D7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10</w:t>
            </w:r>
          </w:p>
          <w:p w14:paraId="69AB222D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11</w:t>
            </w:r>
          </w:p>
          <w:p w14:paraId="35282BE6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12</w:t>
            </w:r>
          </w:p>
          <w:p w14:paraId="208CAA01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13</w:t>
            </w:r>
          </w:p>
          <w:p w14:paraId="67D6BB06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14</w:t>
            </w:r>
          </w:p>
          <w:p w14:paraId="1E8B6269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15</w:t>
            </w:r>
          </w:p>
          <w:p w14:paraId="6F6E6C4C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16</w:t>
            </w:r>
          </w:p>
          <w:p w14:paraId="0B99B8DE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17</w:t>
            </w:r>
          </w:p>
          <w:p w14:paraId="0D4B8522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18</w:t>
            </w:r>
          </w:p>
          <w:p w14:paraId="7357318B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19</w:t>
            </w:r>
          </w:p>
          <w:p w14:paraId="3F2FC3F7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20</w:t>
            </w:r>
          </w:p>
          <w:p w14:paraId="4CE74E36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21</w:t>
            </w:r>
          </w:p>
          <w:p w14:paraId="4359238B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22</w:t>
            </w:r>
          </w:p>
          <w:p w14:paraId="7E7D9E8A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23</w:t>
            </w:r>
          </w:p>
          <w:p w14:paraId="28F0FA1B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24</w:t>
            </w:r>
          </w:p>
          <w:p w14:paraId="06EC6993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25</w:t>
            </w:r>
          </w:p>
          <w:p w14:paraId="242CAF4B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26</w:t>
            </w:r>
          </w:p>
          <w:p w14:paraId="182BFF8E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27</w:t>
            </w:r>
          </w:p>
          <w:p w14:paraId="4E98C12E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28</w:t>
            </w:r>
          </w:p>
          <w:p w14:paraId="7C3FDF89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29</w:t>
            </w:r>
          </w:p>
          <w:p w14:paraId="7BEDD5C9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30</w:t>
            </w:r>
          </w:p>
          <w:p w14:paraId="7543B30C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31</w:t>
            </w:r>
          </w:p>
          <w:p w14:paraId="3F8E215C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32</w:t>
            </w:r>
          </w:p>
          <w:p w14:paraId="6D7C7239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33</w:t>
            </w:r>
          </w:p>
          <w:p w14:paraId="3287B3D2" w14:textId="77777777" w:rsidR="00577C9F" w:rsidRPr="00325AE4" w:rsidRDefault="00577C9F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34</w:t>
            </w:r>
          </w:p>
          <w:p w14:paraId="055CCC76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35</w:t>
            </w:r>
          </w:p>
          <w:p w14:paraId="73399375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36</w:t>
            </w:r>
          </w:p>
          <w:p w14:paraId="0C4A4E1F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37</w:t>
            </w:r>
          </w:p>
          <w:p w14:paraId="1DDC9156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38</w:t>
            </w:r>
          </w:p>
          <w:p w14:paraId="17B668C0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39</w:t>
            </w:r>
          </w:p>
          <w:p w14:paraId="497A0689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40</w:t>
            </w:r>
          </w:p>
          <w:p w14:paraId="6184FA4E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41</w:t>
            </w:r>
          </w:p>
          <w:p w14:paraId="0CF7C371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42</w:t>
            </w:r>
          </w:p>
          <w:p w14:paraId="296569F6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43</w:t>
            </w:r>
          </w:p>
          <w:p w14:paraId="0F6D3A3D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44</w:t>
            </w:r>
          </w:p>
          <w:p w14:paraId="78FE82B1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45</w:t>
            </w:r>
          </w:p>
          <w:p w14:paraId="4197F496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46</w:t>
            </w:r>
          </w:p>
          <w:p w14:paraId="47659307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47</w:t>
            </w:r>
          </w:p>
          <w:p w14:paraId="715EB5B8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48</w:t>
            </w:r>
          </w:p>
          <w:p w14:paraId="02594749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49</w:t>
            </w:r>
          </w:p>
          <w:p w14:paraId="760A79C5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50</w:t>
            </w:r>
          </w:p>
          <w:p w14:paraId="068F1B6E" w14:textId="77777777" w:rsidR="00577C9F" w:rsidRPr="00325AE4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51</w:t>
            </w:r>
          </w:p>
          <w:p w14:paraId="7A443AF4" w14:textId="77777777" w:rsidR="00577C9F" w:rsidRDefault="00577C9F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</w:rPr>
            </w:pPr>
            <w:r w:rsidRPr="00325AE4">
              <w:rPr>
                <w:rFonts w:eastAsia="Times New Roman"/>
                <w:color w:val="999999"/>
                <w:sz w:val="22"/>
                <w:szCs w:val="22"/>
              </w:rPr>
              <w:t>52</w:t>
            </w:r>
          </w:p>
          <w:p w14:paraId="47265E3C" w14:textId="77777777" w:rsidR="00632F53" w:rsidRDefault="00632F53" w:rsidP="00577C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999999"/>
                <w:sz w:val="22"/>
                <w:szCs w:val="22"/>
                <w:lang w:val="en-US"/>
              </w:rPr>
              <w:t>53</w:t>
            </w:r>
          </w:p>
          <w:p w14:paraId="39DCA0A6" w14:textId="57B7DD36" w:rsidR="00632F53" w:rsidRPr="00632F53" w:rsidRDefault="00632F53" w:rsidP="00632F5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22"/>
                <w:lang w:val="en-US"/>
              </w:rPr>
            </w:pPr>
            <w:r>
              <w:rPr>
                <w:rFonts w:eastAsia="Times New Roman"/>
                <w:color w:val="999999"/>
                <w:sz w:val="22"/>
                <w:szCs w:val="22"/>
                <w:lang w:val="en-US"/>
              </w:rPr>
              <w:t>54</w:t>
            </w:r>
          </w:p>
        </w:tc>
        <w:tc>
          <w:tcPr>
            <w:tcW w:w="87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D831C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{</w:t>
            </w:r>
          </w:p>
          <w:p w14:paraId="1EAB9201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"result"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[{</w:t>
            </w:r>
          </w:p>
          <w:p w14:paraId="370CF91F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"code"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0,</w:t>
            </w:r>
          </w:p>
          <w:p w14:paraId="07BDDC0D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"description"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"ok",</w:t>
            </w:r>
          </w:p>
          <w:p w14:paraId="19AFA4A2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"codes"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[{</w:t>
            </w:r>
          </w:p>
          <w:p w14:paraId="024BA064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"cis"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"01048657365749062155esJWe93dGVz",</w:t>
            </w:r>
          </w:p>
          <w:p w14:paraId="2A54BF06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"found"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1031007B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"valid"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42EC3B1C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"print_view"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"01048657365749062155esJWe",</w:t>
            </w:r>
          </w:p>
          <w:p w14:paraId="7BA4857F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"gtin"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"04865736574906",</w:t>
            </w:r>
          </w:p>
          <w:p w14:paraId="71A261A7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"group_ids"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[15],</w:t>
            </w:r>
          </w:p>
          <w:p w14:paraId="7D894212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"verified"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15B896DD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"realizable"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false,</w:t>
            </w:r>
          </w:p>
          <w:p w14:paraId="65806C88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"utilised"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0AD08BDB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"expire_date"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"2025-08-16T00:00:00.000Z",</w:t>
            </w:r>
          </w:p>
          <w:p w14:paraId="7D91F9FE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"variable_expirations"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{</w:t>
            </w:r>
          </w:p>
          <w:p w14:paraId="64307045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"1"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"2025-08-16T00:00:00.000Z",</w:t>
            </w:r>
          </w:p>
          <w:p w14:paraId="314FEF98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"2"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"2025-10-16T00:00:00.000Z"</w:t>
            </w:r>
          </w:p>
          <w:p w14:paraId="62A75C9A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}</w:t>
            </w:r>
          </w:p>
          <w:p w14:paraId="49987D9A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"production_date"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"2023-08-16T00:00:00.000Z",</w:t>
            </w:r>
          </w:p>
          <w:p w14:paraId="7A1747DF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"product_weight"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1000,</w:t>
            </w:r>
          </w:p>
          <w:p w14:paraId="6A2D286D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"pr_vet_document"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6174C585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"is_owner"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57CA7D0C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"is_blocked"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0E2C0742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"ogvs"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[FTS],</w:t>
            </w:r>
          </w:p>
          <w:p w14:paraId="4A1F36E8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"message"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2A8A4A82" w14:textId="1DD0EE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"error</w:t>
            </w:r>
            <w:r w:rsidR="00022F10" w:rsidRPr="008378A9">
              <w:rPr>
                <w:rFonts w:eastAsia="Times New Roman"/>
                <w:color w:val="FF8000"/>
                <w:sz w:val="22"/>
                <w:szCs w:val="22"/>
                <w:lang w:val="en-US"/>
              </w:rPr>
              <w:t>_c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ode"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0,</w:t>
            </w:r>
          </w:p>
          <w:p w14:paraId="16592A1B" w14:textId="48DFAE8C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"is</w:t>
            </w:r>
            <w:r w:rsidR="007D3F41" w:rsidRPr="008378A9">
              <w:rPr>
                <w:rFonts w:eastAsia="Times New Roman"/>
                <w:color w:val="FF8000"/>
                <w:sz w:val="22"/>
                <w:szCs w:val="22"/>
                <w:lang w:val="en-US"/>
              </w:rPr>
              <w:t>_</w:t>
            </w:r>
            <w:r w:rsidR="007D3F41">
              <w:rPr>
                <w:rFonts w:eastAsia="Times New Roman"/>
                <w:color w:val="FF8000"/>
                <w:sz w:val="22"/>
                <w:szCs w:val="22"/>
                <w:lang w:val="en-US"/>
              </w:rPr>
              <w:t>t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racking"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false,</w:t>
            </w:r>
          </w:p>
          <w:p w14:paraId="75B10F38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"sold"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24A1C724" w14:textId="38348285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"elimination</w:t>
            </w:r>
            <w:r w:rsidR="00022F10">
              <w:rPr>
                <w:rFonts w:eastAsia="Times New Roman"/>
                <w:color w:val="FF8000"/>
                <w:sz w:val="22"/>
                <w:szCs w:val="22"/>
                <w:lang w:val="en-US"/>
              </w:rPr>
              <w:t>_s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tate"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1,</w:t>
            </w:r>
          </w:p>
          <w:p w14:paraId="6D6163DA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"mrp"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55000,</w:t>
            </w:r>
          </w:p>
          <w:p w14:paraId="4C408FBD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"smp"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100,</w:t>
            </w:r>
          </w:p>
          <w:p w14:paraId="63D73514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"gray_zone"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false,</w:t>
            </w:r>
          </w:p>
          <w:p w14:paraId="521C1DED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"inner_unit_count"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50000,</w:t>
            </w:r>
          </w:p>
          <w:p w14:paraId="1BB4E8E3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"sold_unit_count"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49000,</w:t>
            </w:r>
          </w:p>
          <w:p w14:paraId="06571380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"package_type"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"UNIT",</w:t>
            </w:r>
          </w:p>
          <w:p w14:paraId="5593D078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"parent"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22B16390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"producer_inn"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"7731376812",</w:t>
            </w:r>
          </w:p>
          <w:p w14:paraId="0A45483C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"production_serial_number"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1EF0CCC3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"production_batch_number"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16EC19B4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"factory_serial_number"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"string",</w:t>
            </w:r>
          </w:p>
          <w:p w14:paraId="7AA2BF17" w14:textId="5AD59EA0" w:rsidR="00BF547F" w:rsidRPr="004E44A1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"package_quantity"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10</w:t>
            </w:r>
            <w:r w:rsidR="00A30287" w:rsidRPr="004E44A1">
              <w:rPr>
                <w:rFonts w:eastAsia="Times New Roman"/>
                <w:color w:val="000000"/>
                <w:sz w:val="22"/>
                <w:szCs w:val="22"/>
                <w:lang w:val="en-US"/>
              </w:rPr>
              <w:t>,</w:t>
            </w:r>
          </w:p>
          <w:p w14:paraId="065E9F20" w14:textId="455D5428" w:rsidR="00A30287" w:rsidRPr="00BF547F" w:rsidRDefault="00A30287" w:rsidP="00A30287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</w:t>
            </w:r>
            <w:r>
              <w:rPr>
                <w:rFonts w:eastAsia="Times New Roman"/>
                <w:color w:val="FF8000"/>
                <w:sz w:val="22"/>
                <w:szCs w:val="22"/>
                <w:lang w:val="en-US"/>
              </w:rPr>
              <w:t>can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_</w:t>
            </w:r>
            <w:r>
              <w:rPr>
                <w:rFonts w:eastAsia="Times New Roman"/>
                <w:color w:val="FF8000"/>
                <w:sz w:val="22"/>
                <w:szCs w:val="22"/>
                <w:lang w:val="en-US"/>
              </w:rPr>
              <w:t>be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_</w:t>
            </w:r>
            <w:r>
              <w:rPr>
                <w:rFonts w:eastAsia="Times New Roman"/>
                <w:color w:val="FF8000"/>
                <w:sz w:val="22"/>
                <w:szCs w:val="22"/>
                <w:lang w:val="en-US"/>
              </w:rPr>
              <w:t>sold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: </w:t>
            </w: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true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,</w:t>
            </w:r>
          </w:p>
          <w:p w14:paraId="5033382A" w14:textId="18FD2684" w:rsidR="00A30287" w:rsidRPr="00A30287" w:rsidRDefault="00A30287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    </w:t>
            </w:r>
            <w:r>
              <w:rPr>
                <w:rFonts w:eastAsia="Times New Roman"/>
                <w:color w:val="FF8000"/>
                <w:sz w:val="22"/>
                <w:szCs w:val="22"/>
                <w:lang w:val="en-US"/>
              </w:rPr>
              <w:t>"reason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: </w:t>
            </w: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[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"</w:t>
            </w:r>
            <w:r>
              <w:rPr>
                <w:rFonts w:eastAsia="Times New Roman"/>
                <w:color w:val="000000"/>
                <w:sz w:val="22"/>
                <w:szCs w:val="22"/>
              </w:rPr>
              <w:t>Продажа</w:t>
            </w:r>
            <w:r w:rsidRPr="00A30287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</w:t>
            </w:r>
            <w:r>
              <w:rPr>
                <w:rFonts w:eastAsia="Times New Roman"/>
                <w:color w:val="000000"/>
                <w:sz w:val="22"/>
                <w:szCs w:val="22"/>
              </w:rPr>
              <w:t>разрешена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"</w:t>
            </w:r>
            <w:r>
              <w:rPr>
                <w:rFonts w:eastAsia="Times New Roman"/>
                <w:color w:val="000000"/>
                <w:sz w:val="22"/>
                <w:szCs w:val="22"/>
                <w:lang w:val="en-US"/>
              </w:rPr>
              <w:t>]</w:t>
            </w:r>
          </w:p>
          <w:p w14:paraId="5089D81B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    }</w:t>
            </w:r>
          </w:p>
          <w:p w14:paraId="53345C4C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],</w:t>
            </w:r>
          </w:p>
          <w:p w14:paraId="1AC5BD4F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"req_id"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"2ce10bdb-6510-4d37-be04-dd473b98c728",</w:t>
            </w:r>
          </w:p>
          <w:p w14:paraId="2EFC302E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"req_timestamp"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1692691702065,</w:t>
            </w:r>
          </w:p>
          <w:p w14:paraId="1BD11C32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"is_checked_offline"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true,</w:t>
            </w:r>
          </w:p>
          <w:p w14:paraId="40336894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"inst"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"4c182ce0-a325-42a9-ab9e-b5e562cc8721",</w:t>
            </w:r>
          </w:p>
          <w:p w14:paraId="0F3FDB5F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    </w:t>
            </w:r>
            <w:r w:rsidRPr="00BF547F">
              <w:rPr>
                <w:rFonts w:eastAsia="Times New Roman"/>
                <w:color w:val="FF8000"/>
                <w:sz w:val="22"/>
                <w:szCs w:val="22"/>
                <w:lang w:val="en-US"/>
              </w:rPr>
              <w:t>"version"</w:t>
            </w: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>: "52cadcfe-a28f-4877-8b2f-da0481ddf1fa"</w:t>
            </w:r>
          </w:p>
          <w:p w14:paraId="1FCF8AAE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  <w:lang w:val="en-US"/>
              </w:rPr>
              <w:t xml:space="preserve">        </w:t>
            </w:r>
            <w:r w:rsidRPr="00BF547F">
              <w:rPr>
                <w:rFonts w:eastAsia="Times New Roman"/>
                <w:color w:val="000000"/>
                <w:sz w:val="22"/>
                <w:szCs w:val="22"/>
              </w:rPr>
              <w:t>}</w:t>
            </w:r>
          </w:p>
          <w:p w14:paraId="7807ED67" w14:textId="77777777" w:rsidR="00BF547F" w:rsidRPr="00BF547F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</w:rPr>
              <w:t xml:space="preserve">    ]</w:t>
            </w:r>
          </w:p>
          <w:p w14:paraId="5C9596E0" w14:textId="7BFD2C70" w:rsidR="006F70BE" w:rsidRPr="00325AE4" w:rsidRDefault="00BF547F" w:rsidP="00BF547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2"/>
                <w:szCs w:val="22"/>
              </w:rPr>
            </w:pPr>
            <w:r w:rsidRPr="00BF547F">
              <w:rPr>
                <w:rFonts w:eastAsia="Times New Roman"/>
                <w:color w:val="000000"/>
                <w:sz w:val="22"/>
                <w:szCs w:val="22"/>
              </w:rPr>
              <w:t>}</w:t>
            </w:r>
          </w:p>
        </w:tc>
      </w:tr>
    </w:tbl>
    <w:p w14:paraId="307DAF4D" w14:textId="77777777" w:rsidR="00247F80" w:rsidRPr="00F50A7B" w:rsidRDefault="00247F80" w:rsidP="00D1461B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Cs w:val="20"/>
          <w:lang w:val="ru-RU"/>
        </w:rPr>
      </w:pPr>
    </w:p>
    <w:p w14:paraId="407B0DFC" w14:textId="77777777" w:rsidR="00716134" w:rsidRPr="00577C9F" w:rsidRDefault="00716134" w:rsidP="00577C9F">
      <w:pPr>
        <w:pStyle w:val="4"/>
      </w:pPr>
      <w:r w:rsidRPr="00577C9F">
        <w:t>Пример ответа с ошибкой</w:t>
      </w:r>
    </w:p>
    <w:tbl>
      <w:tblPr>
        <w:tblW w:w="93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796"/>
      </w:tblGrid>
      <w:tr w:rsidR="00F50A7B" w:rsidRPr="00504D6F" w14:paraId="18E609E4" w14:textId="77777777" w:rsidTr="00E705E1">
        <w:tc>
          <w:tcPr>
            <w:tcW w:w="557" w:type="dxa"/>
            <w:tcBorders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3D3476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1</w:t>
            </w:r>
          </w:p>
          <w:p w14:paraId="72125A92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2</w:t>
            </w:r>
          </w:p>
          <w:p w14:paraId="45298CB9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3</w:t>
            </w:r>
          </w:p>
          <w:p w14:paraId="66086E72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4</w:t>
            </w:r>
          </w:p>
          <w:p w14:paraId="6C81F210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5</w:t>
            </w:r>
          </w:p>
          <w:p w14:paraId="70AFA47F" w14:textId="77777777" w:rsidR="00F50A7B" w:rsidRPr="00E705E1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6</w:t>
            </w:r>
          </w:p>
          <w:p w14:paraId="5E7066E9" w14:textId="77777777" w:rsidR="00F50A7B" w:rsidRDefault="00F50A7B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szCs w:val="16"/>
                <w:lang w:val="en-US"/>
              </w:rPr>
            </w:pPr>
            <w:r w:rsidRPr="00E705E1">
              <w:rPr>
                <w:rFonts w:eastAsia="Times New Roman"/>
                <w:color w:val="999999"/>
                <w:sz w:val="22"/>
                <w:szCs w:val="16"/>
              </w:rPr>
              <w:t>7</w:t>
            </w:r>
          </w:p>
          <w:p w14:paraId="50304A2B" w14:textId="35061C48" w:rsidR="00AA6DAE" w:rsidRPr="00AA6DAE" w:rsidRDefault="00AA6DAE" w:rsidP="00BF60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ascii="Consolas" w:eastAsia="Times New Roman" w:hAnsi="Consolas" w:cs="Consolas"/>
                <w:color w:val="999999"/>
                <w:sz w:val="22"/>
                <w:szCs w:val="16"/>
                <w:lang w:val="en-US"/>
              </w:rPr>
            </w:pPr>
            <w:r>
              <w:rPr>
                <w:rFonts w:ascii="Consolas" w:eastAsia="Times New Roman" w:hAnsi="Consolas" w:cs="Consolas"/>
                <w:color w:val="999999"/>
                <w:sz w:val="22"/>
                <w:szCs w:val="16"/>
                <w:lang w:val="en-US"/>
              </w:rPr>
              <w:t>8</w:t>
            </w:r>
          </w:p>
        </w:tc>
        <w:tc>
          <w:tcPr>
            <w:tcW w:w="87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AFE2F6" w14:textId="77777777" w:rsidR="00F50A7B" w:rsidRPr="00E705E1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>{</w:t>
            </w:r>
          </w:p>
          <w:p w14:paraId="3AA2A4D9" w14:textId="77777777" w:rsidR="00F50A7B" w:rsidRPr="00E705E1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 xml:space="preserve">    </w:t>
            </w:r>
            <w:r w:rsidRPr="00E705E1">
              <w:rPr>
                <w:rFonts w:eastAsia="Times New Roman"/>
                <w:color w:val="FF8000"/>
                <w:sz w:val="22"/>
                <w:szCs w:val="16"/>
              </w:rPr>
              <w:t>"result"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>: [],</w:t>
            </w:r>
          </w:p>
          <w:p w14:paraId="0C9AFC7D" w14:textId="77777777" w:rsidR="00F50A7B" w:rsidRPr="00E705E1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 xml:space="preserve">    </w:t>
            </w:r>
            <w:r w:rsidRPr="00E705E1">
              <w:rPr>
                <w:rFonts w:eastAsia="Times New Roman"/>
                <w:color w:val="FF8000"/>
                <w:sz w:val="22"/>
                <w:szCs w:val="16"/>
              </w:rPr>
              <w:t>"error"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>: {</w:t>
            </w:r>
          </w:p>
          <w:p w14:paraId="30D51137" w14:textId="7636EF76" w:rsidR="00F50A7B" w:rsidRPr="001F54B2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 xml:space="preserve">        </w:t>
            </w:r>
            <w:r w:rsidRPr="00E705E1">
              <w:rPr>
                <w:rFonts w:eastAsia="Times New Roman"/>
                <w:color w:val="FF8000"/>
                <w:sz w:val="22"/>
                <w:szCs w:val="16"/>
              </w:rPr>
              <w:t>"code"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>: 10</w:t>
            </w:r>
            <w:r w:rsidR="006F70BE" w:rsidRPr="00E705E1">
              <w:rPr>
                <w:rFonts w:eastAsia="Times New Roman"/>
                <w:color w:val="000000"/>
                <w:sz w:val="22"/>
                <w:szCs w:val="16"/>
              </w:rPr>
              <w:t>,</w:t>
            </w:r>
          </w:p>
          <w:p w14:paraId="79024198" w14:textId="2C610C3D" w:rsidR="00F50A7B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 xml:space="preserve">        </w:t>
            </w:r>
            <w:r w:rsidRPr="00E705E1">
              <w:rPr>
                <w:rFonts w:eastAsia="Times New Roman"/>
                <w:color w:val="FF8000"/>
                <w:sz w:val="22"/>
                <w:szCs w:val="16"/>
              </w:rPr>
              <w:t>"description"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 xml:space="preserve">: </w:t>
            </w:r>
            <w:r w:rsidRPr="00F50A7B">
              <w:rPr>
                <w:rFonts w:eastAsia="Times New Roman"/>
                <w:color w:val="000000"/>
                <w:sz w:val="22"/>
                <w:szCs w:val="16"/>
              </w:rPr>
              <w:t>"Не распознан токен запроса"</w:t>
            </w:r>
            <w:r w:rsidR="00AA6DAE">
              <w:rPr>
                <w:rFonts w:eastAsia="Times New Roman"/>
                <w:color w:val="000000"/>
                <w:sz w:val="22"/>
                <w:szCs w:val="16"/>
              </w:rPr>
              <w:t>,</w:t>
            </w:r>
          </w:p>
          <w:p w14:paraId="4643DEFC" w14:textId="03B666C6" w:rsidR="00AA6DAE" w:rsidRPr="00AA6DAE" w:rsidRDefault="00AA6DAE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    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"</w:t>
            </w:r>
            <w:r>
              <w:rPr>
                <w:rFonts w:eastAsia="Times New Roman"/>
                <w:color w:val="FF8000"/>
                <w:sz w:val="22"/>
                <w:szCs w:val="16"/>
                <w:lang w:val="en-US"/>
              </w:rPr>
              <w:t>error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_</w:t>
            </w:r>
            <w:r>
              <w:rPr>
                <w:rFonts w:eastAsia="Times New Roman"/>
                <w:color w:val="FF8000"/>
                <w:sz w:val="22"/>
                <w:szCs w:val="16"/>
                <w:lang w:val="en-US"/>
              </w:rPr>
              <w:t>id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"</w:t>
            </w:r>
            <w:r w:rsidRP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>: "bc8a4f0d-9cac-4ba2-aea2-86f58faa687d"</w:t>
            </w:r>
          </w:p>
          <w:p w14:paraId="669B6385" w14:textId="77777777" w:rsidR="00F50A7B" w:rsidRPr="00E705E1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</w:rPr>
            </w:pPr>
            <w:r w:rsidRP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>}</w:t>
            </w:r>
          </w:p>
          <w:p w14:paraId="4BB5CF7F" w14:textId="3893CD79" w:rsidR="00F50A7B" w:rsidRPr="00E705E1" w:rsidRDefault="00F50A7B" w:rsidP="00F50A7B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ascii="Consolas" w:eastAsia="Times New Roman" w:hAnsi="Consolas" w:cs="Consolas"/>
                <w:color w:val="333333"/>
                <w:sz w:val="22"/>
                <w:szCs w:val="16"/>
              </w:rPr>
            </w:pPr>
            <w:r w:rsidRPr="00E705E1">
              <w:rPr>
                <w:rFonts w:eastAsia="Times New Roman"/>
                <w:color w:val="000000"/>
                <w:sz w:val="22"/>
                <w:szCs w:val="16"/>
              </w:rPr>
              <w:t>}</w:t>
            </w:r>
          </w:p>
        </w:tc>
      </w:tr>
    </w:tbl>
    <w:p w14:paraId="111E7483" w14:textId="77777777" w:rsidR="001D2A18" w:rsidRPr="00F50A7B" w:rsidRDefault="001D2A18" w:rsidP="001D2A18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Cs w:val="20"/>
          <w:lang w:val="ru-RU"/>
        </w:rPr>
      </w:pPr>
    </w:p>
    <w:p w14:paraId="6356F038" w14:textId="2CDAF00E" w:rsidR="001D2A18" w:rsidRPr="00577C9F" w:rsidRDefault="001D2A18" w:rsidP="00577C9F">
      <w:pPr>
        <w:pStyle w:val="4"/>
      </w:pPr>
      <w:r w:rsidRPr="00577C9F">
        <w:t>Пример ответа, если произошла ошибка на стороне ГИС МТ</w:t>
      </w:r>
      <w:r w:rsidR="00FF108F">
        <w:t xml:space="preserve"> (</w:t>
      </w:r>
      <w:r w:rsidR="00FF108F">
        <w:rPr>
          <w:lang w:val="en-US"/>
        </w:rPr>
        <w:t>HTTP</w:t>
      </w:r>
      <w:r w:rsidR="00FF108F" w:rsidRPr="00FF108F">
        <w:t xml:space="preserve"> 200 </w:t>
      </w:r>
      <w:r w:rsidR="00FF108F">
        <w:rPr>
          <w:lang w:val="en-US"/>
        </w:rPr>
        <w:t>OK</w:t>
      </w:r>
      <w:r w:rsidR="00FF108F">
        <w:t>)</w:t>
      </w:r>
    </w:p>
    <w:tbl>
      <w:tblPr>
        <w:tblW w:w="93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8796"/>
      </w:tblGrid>
      <w:tr w:rsidR="001D2A18" w:rsidRPr="00504D6F" w14:paraId="4CFA2B34" w14:textId="77777777" w:rsidTr="00201D92">
        <w:tc>
          <w:tcPr>
            <w:tcW w:w="55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06D320" w14:textId="77777777" w:rsidR="001D2A18" w:rsidRPr="00E705E1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1</w:t>
            </w:r>
          </w:p>
          <w:p w14:paraId="65DE159D" w14:textId="77777777" w:rsidR="001D2A18" w:rsidRPr="00E705E1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2</w:t>
            </w:r>
          </w:p>
          <w:p w14:paraId="13F02192" w14:textId="77777777" w:rsidR="001D2A18" w:rsidRPr="00E705E1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3</w:t>
            </w:r>
          </w:p>
          <w:p w14:paraId="7E44A957" w14:textId="77777777" w:rsidR="001D2A18" w:rsidRPr="00E705E1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4</w:t>
            </w:r>
          </w:p>
          <w:p w14:paraId="2B215D80" w14:textId="77777777" w:rsidR="001D2A18" w:rsidRPr="00E705E1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5</w:t>
            </w:r>
          </w:p>
          <w:p w14:paraId="7DCC574C" w14:textId="77777777" w:rsidR="001D2A18" w:rsidRDefault="001D2A18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lang w:val="en-US"/>
              </w:rPr>
            </w:pPr>
            <w:r w:rsidRPr="00E705E1">
              <w:rPr>
                <w:rFonts w:eastAsia="Times New Roman"/>
                <w:color w:val="999999"/>
                <w:sz w:val="22"/>
              </w:rPr>
              <w:t>6</w:t>
            </w:r>
          </w:p>
          <w:p w14:paraId="11AECB53" w14:textId="77777777" w:rsidR="00AA6DAE" w:rsidRDefault="00AA6DAE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lang w:val="en-US"/>
              </w:rPr>
            </w:pPr>
            <w:r>
              <w:rPr>
                <w:rFonts w:eastAsia="Times New Roman"/>
                <w:color w:val="999999"/>
                <w:sz w:val="22"/>
                <w:lang w:val="en-US"/>
              </w:rPr>
              <w:t>7</w:t>
            </w:r>
          </w:p>
          <w:p w14:paraId="3A0CCABF" w14:textId="79BAE22D" w:rsidR="00AA6DAE" w:rsidRPr="00AA6DAE" w:rsidRDefault="00AA6DAE" w:rsidP="001D2A1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240" w:lineRule="auto"/>
              <w:ind w:firstLine="0"/>
              <w:jc w:val="center"/>
              <w:rPr>
                <w:rFonts w:eastAsia="Times New Roman"/>
                <w:color w:val="999999"/>
                <w:sz w:val="22"/>
                <w:lang w:val="en-US"/>
              </w:rPr>
            </w:pPr>
            <w:r>
              <w:rPr>
                <w:rFonts w:eastAsia="Times New Roman"/>
                <w:color w:val="999999"/>
                <w:sz w:val="22"/>
                <w:lang w:val="en-US"/>
              </w:rPr>
              <w:t>8</w:t>
            </w:r>
          </w:p>
        </w:tc>
        <w:tc>
          <w:tcPr>
            <w:tcW w:w="8796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CA88F" w14:textId="77777777" w:rsidR="00FD3626" w:rsidRPr="00B73F8F" w:rsidRDefault="00FD3626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{</w:t>
            </w:r>
          </w:p>
          <w:p w14:paraId="0CAB734F" w14:textId="77777777" w:rsidR="00FD3626" w:rsidRPr="00B73F8F" w:rsidRDefault="00FD3626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</w:t>
            </w:r>
            <w:r w:rsidRPr="00B73F8F">
              <w:rPr>
                <w:rFonts w:eastAsia="Times New Roman"/>
                <w:color w:val="FF8000"/>
                <w:sz w:val="22"/>
                <w:szCs w:val="16"/>
                <w:lang w:val="en-US"/>
              </w:rPr>
              <w:t>"result"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: [],</w:t>
            </w:r>
          </w:p>
          <w:p w14:paraId="28734CD5" w14:textId="77777777" w:rsidR="00FD3626" w:rsidRPr="00B73F8F" w:rsidRDefault="00FD3626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</w:t>
            </w:r>
            <w:r w:rsidRPr="00B73F8F">
              <w:rPr>
                <w:rFonts w:eastAsia="Times New Roman"/>
                <w:color w:val="FF8000"/>
                <w:sz w:val="22"/>
                <w:szCs w:val="16"/>
                <w:lang w:val="en-US"/>
              </w:rPr>
              <w:t>"error"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: {</w:t>
            </w:r>
          </w:p>
          <w:p w14:paraId="6A574485" w14:textId="7ED6DF8B" w:rsidR="00FD3626" w:rsidRPr="00B73F8F" w:rsidRDefault="00FD3626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    </w:t>
            </w:r>
            <w:r w:rsidRPr="00B73F8F">
              <w:rPr>
                <w:rFonts w:eastAsia="Times New Roman"/>
                <w:color w:val="FF8000"/>
                <w:sz w:val="22"/>
                <w:szCs w:val="16"/>
                <w:lang w:val="en-US"/>
              </w:rPr>
              <w:t>"code"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: </w:t>
            </w:r>
            <w:r w:rsidR="00FF108F"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203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,</w:t>
            </w:r>
          </w:p>
          <w:p w14:paraId="30EC848C" w14:textId="736C45F0" w:rsidR="00FD3626" w:rsidRDefault="00FD3626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    </w:t>
            </w:r>
            <w:r w:rsidRPr="00B73F8F">
              <w:rPr>
                <w:rFonts w:eastAsia="Times New Roman"/>
                <w:color w:val="FF8000"/>
                <w:sz w:val="22"/>
                <w:szCs w:val="16"/>
                <w:lang w:val="en-US"/>
              </w:rPr>
              <w:t>"description"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: "</w:t>
            </w:r>
            <w:r w:rsidR="00FF108F">
              <w:rPr>
                <w:rFonts w:eastAsia="Times New Roman"/>
                <w:color w:val="000000"/>
                <w:sz w:val="22"/>
                <w:szCs w:val="16"/>
              </w:rPr>
              <w:t>Аварийный</w:t>
            </w:r>
            <w:r w:rsidR="00FF108F"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</w:t>
            </w:r>
            <w:r w:rsidR="00FF108F">
              <w:rPr>
                <w:rFonts w:eastAsia="Times New Roman"/>
                <w:color w:val="000000"/>
                <w:sz w:val="22"/>
                <w:szCs w:val="16"/>
              </w:rPr>
              <w:t>режим</w:t>
            </w: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>"</w:t>
            </w:r>
            <w:r w:rsid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>,</w:t>
            </w:r>
          </w:p>
          <w:p w14:paraId="4A51D859" w14:textId="467705E3" w:rsidR="00AA6DAE" w:rsidRPr="00B73F8F" w:rsidRDefault="00AA6DAE" w:rsidP="00FD3626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    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"</w:t>
            </w:r>
            <w:r>
              <w:rPr>
                <w:rFonts w:eastAsia="Times New Roman"/>
                <w:color w:val="FF8000"/>
                <w:sz w:val="22"/>
                <w:szCs w:val="16"/>
                <w:lang w:val="en-US"/>
              </w:rPr>
              <w:t>error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_</w:t>
            </w:r>
            <w:r>
              <w:rPr>
                <w:rFonts w:eastAsia="Times New Roman"/>
                <w:color w:val="FF8000"/>
                <w:sz w:val="22"/>
                <w:szCs w:val="16"/>
                <w:lang w:val="en-US"/>
              </w:rPr>
              <w:t>id</w:t>
            </w:r>
            <w:r w:rsidRPr="00AA6DAE">
              <w:rPr>
                <w:rFonts w:eastAsia="Times New Roman"/>
                <w:color w:val="FF8000"/>
                <w:sz w:val="22"/>
                <w:szCs w:val="16"/>
                <w:lang w:val="en-US"/>
              </w:rPr>
              <w:t>"</w:t>
            </w:r>
            <w:r w:rsidRPr="00AA6DAE">
              <w:rPr>
                <w:rFonts w:eastAsia="Times New Roman"/>
                <w:color w:val="000000"/>
                <w:sz w:val="22"/>
                <w:szCs w:val="16"/>
                <w:lang w:val="en-US"/>
              </w:rPr>
              <w:t>: "bc8a4f0d-9cac-4ba2-aea2-86f58faa687d"</w:t>
            </w:r>
          </w:p>
          <w:p w14:paraId="0859DEF2" w14:textId="77777777" w:rsidR="00AA6DAE" w:rsidRDefault="00FD3626" w:rsidP="00FF10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16"/>
                <w:lang w:val="en-US"/>
              </w:rPr>
            </w:pPr>
            <w:r w:rsidRPr="00B73F8F">
              <w:rPr>
                <w:rFonts w:eastAsia="Times New Roman"/>
                <w:color w:val="000000"/>
                <w:sz w:val="22"/>
                <w:szCs w:val="16"/>
                <w:lang w:val="en-US"/>
              </w:rPr>
              <w:t xml:space="preserve">    </w:t>
            </w:r>
            <w:r w:rsidRPr="00E705E1">
              <w:rPr>
                <w:rFonts w:eastAsia="Times New Roman"/>
                <w:color w:val="000000"/>
                <w:sz w:val="22"/>
                <w:szCs w:val="16"/>
              </w:rPr>
              <w:t>}</w:t>
            </w:r>
          </w:p>
          <w:p w14:paraId="083DFC06" w14:textId="1183CCF0" w:rsidR="001D2A18" w:rsidRPr="002947CA" w:rsidRDefault="002947CA" w:rsidP="00FF108F">
            <w:pPr>
              <w:shd w:val="clear" w:color="auto" w:fill="F2F2F2" w:themeFill="background1" w:themeFillShade="F2"/>
              <w:spacing w:line="240" w:lineRule="auto"/>
              <w:ind w:firstLine="0"/>
              <w:jc w:val="left"/>
              <w:rPr>
                <w:rFonts w:eastAsia="Times New Roman"/>
                <w:color w:val="333333"/>
                <w:sz w:val="22"/>
                <w:lang w:val="en-US"/>
              </w:rPr>
            </w:pPr>
            <w:r>
              <w:rPr>
                <w:rFonts w:eastAsia="Times New Roman"/>
                <w:color w:val="000000"/>
                <w:sz w:val="22"/>
                <w:szCs w:val="16"/>
                <w:lang w:val="en-US"/>
              </w:rPr>
              <w:t>}</w:t>
            </w:r>
          </w:p>
        </w:tc>
      </w:tr>
    </w:tbl>
    <w:p w14:paraId="1EA11F21" w14:textId="19CE821F" w:rsidR="001D2A18" w:rsidRDefault="001D2A18" w:rsidP="001D2A18">
      <w:pPr>
        <w:pStyle w:val="Textbody"/>
        <w:spacing w:after="0" w:line="360" w:lineRule="auto"/>
        <w:jc w:val="both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49968B8B" w14:textId="05125DA5" w:rsidR="00005E88" w:rsidRDefault="00005E88" w:rsidP="00087D48">
      <w:pPr>
        <w:pStyle w:val="4"/>
      </w:pPr>
      <w:bookmarkStart w:id="29" w:name="_Toc57371175"/>
      <w:r w:rsidRPr="0050250E">
        <w:t xml:space="preserve">Тело </w:t>
      </w:r>
      <w:r>
        <w:t xml:space="preserve">ответа на запрос </w:t>
      </w:r>
    </w:p>
    <w:tbl>
      <w:tblPr>
        <w:tblW w:w="4863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480"/>
        <w:gridCol w:w="1744"/>
        <w:gridCol w:w="1837"/>
        <w:gridCol w:w="3150"/>
      </w:tblGrid>
      <w:tr w:rsidR="00AD180E" w:rsidRPr="00AE3E03" w14:paraId="14BD3E36" w14:textId="77777777" w:rsidTr="00AD180E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6A1E8" w14:textId="77777777" w:rsidR="00AD180E" w:rsidRPr="008139D8" w:rsidRDefault="00AD180E" w:rsidP="00C5430D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E2861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00F0B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DF1EF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74EF8" w14:textId="77777777" w:rsidR="00AD180E" w:rsidRPr="00AE3E03" w:rsidRDefault="00AD180E" w:rsidP="00C5430D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AD180E" w:rsidRPr="008139D8" w14:paraId="5490476F" w14:textId="77777777" w:rsidTr="00AD180E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086759" w14:textId="48B74015" w:rsidR="00AD180E" w:rsidRPr="008139D8" w:rsidRDefault="00AD180E" w:rsidP="00AD180E">
            <w:pPr>
              <w:ind w:firstLine="13"/>
              <w:jc w:val="left"/>
            </w:pPr>
            <w:r w:rsidRPr="00AD180E">
              <w:t>result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190FB" w14:textId="70124579" w:rsidR="00AD180E" w:rsidRPr="008139D8" w:rsidRDefault="00AD180E" w:rsidP="00AD180E">
            <w:pPr>
              <w:ind w:firstLine="13"/>
              <w:jc w:val="left"/>
            </w:pPr>
            <w:r w:rsidRPr="00AD180E">
              <w:t>Array of objects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3CA3F" w14:textId="0872D7C5" w:rsidR="00AD180E" w:rsidRPr="008139D8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29D4A" w14:textId="11006456" w:rsidR="00AD180E" w:rsidRPr="008139D8" w:rsidRDefault="00AD180E" w:rsidP="00AD180E">
            <w:pPr>
              <w:ind w:firstLine="13"/>
              <w:jc w:val="left"/>
            </w:pPr>
            <w:r w:rsidRPr="00AD180E">
              <w:t>Массив с результатами проверки кодов маркировки (КМ)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EB7A3A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 случае ошибки result будет пустой.</w:t>
            </w:r>
          </w:p>
          <w:p w14:paraId="4A5907E2" w14:textId="07BCFAF6" w:rsidR="00AD180E" w:rsidRPr="008139D8" w:rsidRDefault="00AD180E" w:rsidP="00AD180E">
            <w:pPr>
              <w:ind w:firstLine="13"/>
              <w:jc w:val="left"/>
            </w:pPr>
            <w:r w:rsidRPr="00AD180E">
              <w:t>См. Описание массива объектов result</w:t>
            </w:r>
          </w:p>
        </w:tc>
      </w:tr>
      <w:tr w:rsidR="00AD180E" w:rsidRPr="008139D8" w14:paraId="67BEED11" w14:textId="77777777" w:rsidTr="00AD180E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90AD4" w14:textId="77F45474" w:rsidR="00AD180E" w:rsidRDefault="00AD180E" w:rsidP="00AD180E">
            <w:pPr>
              <w:ind w:firstLine="13"/>
              <w:jc w:val="left"/>
            </w:pPr>
            <w:r w:rsidRPr="00AD180E">
              <w:t>error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147AC" w14:textId="7358E2F8" w:rsidR="00AD180E" w:rsidRDefault="00AD180E" w:rsidP="00AD180E">
            <w:pPr>
              <w:ind w:firstLine="13"/>
              <w:jc w:val="left"/>
            </w:pPr>
            <w:r w:rsidRPr="00AD180E">
              <w:t>object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77776" w14:textId="3408359C" w:rsidR="00AD180E" w:rsidRDefault="00AD180E" w:rsidP="00AD180E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ECBDF" w14:textId="39FD82B4" w:rsidR="00AD180E" w:rsidRDefault="00AD180E" w:rsidP="00AD180E">
            <w:pPr>
              <w:ind w:firstLine="13"/>
              <w:jc w:val="left"/>
            </w:pPr>
            <w:r w:rsidRPr="00AD180E">
              <w:t>Ошибка обработки запроса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C15D9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Возвращается, если возникла ошибка при взаимодействии с сервисом АО</w:t>
            </w:r>
          </w:p>
          <w:p w14:paraId="5FC01A54" w14:textId="122EF33C" w:rsidR="00AD180E" w:rsidRDefault="00AD180E" w:rsidP="00AD180E">
            <w:pPr>
              <w:ind w:firstLine="13"/>
              <w:jc w:val="left"/>
            </w:pPr>
            <w:r w:rsidRPr="00AD180E">
              <w:t>См. Описание объекта error</w:t>
            </w:r>
          </w:p>
        </w:tc>
      </w:tr>
    </w:tbl>
    <w:p w14:paraId="6C865633" w14:textId="2CD6D3FC" w:rsidR="00BF60DB" w:rsidRPr="00BF60DB" w:rsidRDefault="00BF60DB" w:rsidP="00BF60DB"/>
    <w:p w14:paraId="10413B05" w14:textId="4DD48187" w:rsidR="00AD180E" w:rsidRDefault="00AD180E" w:rsidP="000562CF">
      <w:pPr>
        <w:pStyle w:val="50"/>
      </w:pPr>
      <w:r w:rsidRPr="00AD180E">
        <w:t>Описание массива объектов result</w:t>
      </w:r>
    </w:p>
    <w:tbl>
      <w:tblPr>
        <w:tblW w:w="4785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013"/>
        <w:gridCol w:w="1744"/>
        <w:gridCol w:w="1869"/>
        <w:gridCol w:w="2748"/>
      </w:tblGrid>
      <w:tr w:rsidR="00AD180E" w:rsidRPr="00AE3E03" w14:paraId="64486EBA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B0F8FA" w14:textId="77777777" w:rsidR="00AD180E" w:rsidRPr="008139D8" w:rsidRDefault="00AD180E" w:rsidP="00C5430D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4C6D88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2C4A9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F6174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AAC14" w14:textId="77777777" w:rsidR="00AD180E" w:rsidRPr="00AE3E03" w:rsidRDefault="00AD180E" w:rsidP="00C5430D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AD180E" w:rsidRPr="008139D8" w14:paraId="0D938153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CCD240" w14:textId="1C7B9DE2" w:rsidR="00AD180E" w:rsidRPr="008139D8" w:rsidRDefault="00AD180E" w:rsidP="00AD180E">
            <w:pPr>
              <w:ind w:firstLine="13"/>
              <w:jc w:val="left"/>
            </w:pPr>
            <w:r w:rsidRPr="00AD180E">
              <w:t>code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AC4AE" w14:textId="4D64A8D0" w:rsidR="00AD180E" w:rsidRPr="008139D8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48227A" w14:textId="29AD18DE" w:rsidR="00AD180E" w:rsidRPr="008139D8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5F5EF0" w14:textId="709FC64D" w:rsidR="00AD180E" w:rsidRPr="008139D8" w:rsidRDefault="00AD180E" w:rsidP="00AD180E">
            <w:pPr>
              <w:ind w:firstLine="13"/>
              <w:jc w:val="left"/>
            </w:pPr>
            <w:r w:rsidRPr="00AD180E">
              <w:t>Результат обработки запроса в ГИС МТ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76704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Возможные значения:</w:t>
            </w:r>
          </w:p>
          <w:p w14:paraId="64C8FCB4" w14:textId="22A49254" w:rsidR="00AD180E" w:rsidRPr="008139D8" w:rsidRDefault="00AD180E" w:rsidP="004E2DF2">
            <w:pPr>
              <w:ind w:firstLine="13"/>
              <w:jc w:val="left"/>
            </w:pPr>
            <w:r w:rsidRPr="00AD180E">
              <w:t>0 — «Успешно»;</w:t>
            </w:r>
          </w:p>
        </w:tc>
      </w:tr>
      <w:tr w:rsidR="00AD180E" w14:paraId="6E12DA75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D51142" w14:textId="791F7F57" w:rsidR="00AD180E" w:rsidRDefault="00AD180E" w:rsidP="00AD180E">
            <w:pPr>
              <w:ind w:firstLine="13"/>
              <w:jc w:val="left"/>
            </w:pPr>
            <w:r w:rsidRPr="00AD180E">
              <w:t>description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041572" w14:textId="486517D4" w:rsidR="00AD180E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B7BC03" w14:textId="694FF728" w:rsidR="00AD180E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B493D5" w14:textId="3BC99CE3" w:rsidR="00AD180E" w:rsidRDefault="00AD180E" w:rsidP="00AD180E">
            <w:pPr>
              <w:ind w:firstLine="13"/>
              <w:jc w:val="left"/>
            </w:pPr>
            <w:r w:rsidRPr="00AD180E">
              <w:t>Текстовое описание результата выполнения запроса в ГИС МТ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484C2" w14:textId="16F4653D" w:rsidR="004E2DF2" w:rsidRDefault="00AD180E" w:rsidP="004E2DF2">
            <w:pPr>
              <w:ind w:firstLine="13"/>
              <w:jc w:val="left"/>
            </w:pPr>
            <w:r w:rsidRPr="00AD180E">
              <w:t>Возвращается значение «ok»</w:t>
            </w:r>
          </w:p>
          <w:p w14:paraId="6A66352C" w14:textId="58DF6B7C" w:rsidR="00AD180E" w:rsidRDefault="00AD180E" w:rsidP="00AD180E">
            <w:pPr>
              <w:ind w:firstLine="13"/>
              <w:jc w:val="left"/>
            </w:pPr>
          </w:p>
        </w:tc>
      </w:tr>
      <w:tr w:rsidR="00AD180E" w14:paraId="34E418C1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D7346" w14:textId="0A681E36" w:rsidR="00AD180E" w:rsidRDefault="00AD180E" w:rsidP="00AD180E">
            <w:pPr>
              <w:ind w:firstLine="13"/>
              <w:jc w:val="left"/>
            </w:pPr>
            <w:r w:rsidRPr="00AD180E">
              <w:t>codes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C0F35" w14:textId="575BB01E" w:rsidR="00AD180E" w:rsidRDefault="00AD180E" w:rsidP="00AD180E">
            <w:pPr>
              <w:ind w:firstLine="13"/>
              <w:jc w:val="left"/>
            </w:pPr>
            <w:r w:rsidRPr="00AD180E">
              <w:t>Array of objects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9048BC" w14:textId="73805912" w:rsidR="00AD180E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31E19" w14:textId="1DE5F024" w:rsidR="00AD180E" w:rsidRDefault="00AD180E" w:rsidP="00AD180E">
            <w:pPr>
              <w:ind w:firstLine="13"/>
              <w:jc w:val="left"/>
            </w:pPr>
            <w:r w:rsidRPr="00AD180E">
              <w:t>Список КИ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6A211" w14:textId="5DD8952B" w:rsidR="00AD180E" w:rsidRDefault="00AD180E" w:rsidP="00AD180E">
            <w:pPr>
              <w:ind w:firstLine="13"/>
              <w:jc w:val="left"/>
            </w:pPr>
          </w:p>
        </w:tc>
      </w:tr>
      <w:tr w:rsidR="00AD180E" w14:paraId="732D99D0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AE51E5" w14:textId="151511A9" w:rsidR="00AD180E" w:rsidRDefault="00AD180E" w:rsidP="00AD180E">
            <w:pPr>
              <w:ind w:firstLine="13"/>
              <w:jc w:val="left"/>
            </w:pPr>
            <w:r w:rsidRPr="00AD180E">
              <w:t>req_id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889869" w14:textId="6453343E" w:rsidR="00AD180E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4B9BEE" w14:textId="67082309" w:rsidR="00AD180E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A9E49C" w14:textId="3E34FB6B" w:rsidR="00AD180E" w:rsidRDefault="00AD180E" w:rsidP="00AD180E">
            <w:pPr>
              <w:ind w:firstLine="13"/>
              <w:jc w:val="left"/>
            </w:pPr>
            <w:r w:rsidRPr="00AD180E">
              <w:t>Уникальный идентификатор запроса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B404EB" w14:textId="119E07F9" w:rsidR="00AD180E" w:rsidRDefault="00AD180E" w:rsidP="00AD180E">
            <w:pPr>
              <w:ind w:firstLine="13"/>
              <w:jc w:val="left"/>
            </w:pPr>
            <w:r w:rsidRPr="00AD180E">
              <w:t>Формат: UUID</w:t>
            </w:r>
          </w:p>
        </w:tc>
      </w:tr>
      <w:tr w:rsidR="00AD180E" w14:paraId="08D7FBFC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72A6EA" w14:textId="76A49599" w:rsidR="00AD180E" w:rsidRDefault="00AD180E" w:rsidP="00AD180E">
            <w:pPr>
              <w:ind w:firstLine="13"/>
              <w:jc w:val="left"/>
            </w:pPr>
            <w:r w:rsidRPr="00AD180E">
              <w:t>req_timestamp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A4954" w14:textId="230C0CFD" w:rsidR="00AD180E" w:rsidRDefault="00AD180E" w:rsidP="00AD180E">
            <w:pPr>
              <w:ind w:firstLine="13"/>
              <w:jc w:val="left"/>
            </w:pPr>
            <w:r w:rsidRPr="00AD180E">
              <w:t>integer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C120C" w14:textId="205B09DF" w:rsidR="00AD180E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D6432" w14:textId="5F96802F" w:rsidR="00AD180E" w:rsidRDefault="00AD180E" w:rsidP="00AD180E">
            <w:pPr>
              <w:ind w:firstLine="13"/>
              <w:jc w:val="left"/>
            </w:pPr>
            <w:r w:rsidRPr="00AD180E">
              <w:t>Дата и время формирования запроса (в UTC)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69CC86" w14:textId="2BC0728D" w:rsidR="00AD180E" w:rsidRDefault="00AD180E" w:rsidP="00AD180E">
            <w:pPr>
              <w:ind w:firstLine="13"/>
              <w:jc w:val="left"/>
            </w:pPr>
            <w:r w:rsidRPr="00AD180E">
              <w:t>Параметр возвращает дату и время с точностью до миллисекунд</w:t>
            </w:r>
          </w:p>
        </w:tc>
      </w:tr>
      <w:tr w:rsidR="00AD180E" w14:paraId="4CF4C0BE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BCE12B" w14:textId="10F75F25" w:rsidR="00AD180E" w:rsidRDefault="00AD180E" w:rsidP="00AD180E">
            <w:pPr>
              <w:ind w:firstLine="13"/>
              <w:jc w:val="left"/>
            </w:pPr>
            <w:r w:rsidRPr="00AD180E">
              <w:t>is_checked_offline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16FE0D" w14:textId="7D09D2B3" w:rsidR="00AD180E" w:rsidRDefault="00AD180E" w:rsidP="00AD180E">
            <w:pPr>
              <w:ind w:firstLine="13"/>
              <w:jc w:val="left"/>
            </w:pPr>
            <w:r w:rsidRPr="00AD180E">
              <w:t>boolean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CDA84" w14:textId="7CE50912" w:rsidR="00AD180E" w:rsidRDefault="00AD180E" w:rsidP="00AD180E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F7D0B9" w14:textId="7999F50A" w:rsidR="00AD180E" w:rsidRDefault="00AD180E" w:rsidP="00AD180E">
            <w:pPr>
              <w:ind w:firstLine="13"/>
              <w:jc w:val="left"/>
            </w:pPr>
            <w:r w:rsidRPr="00AD180E">
              <w:t>Флаг оффлайн проверки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A8A6E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Возможные значения:</w:t>
            </w:r>
          </w:p>
          <w:p w14:paraId="067D52F0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true - КМ проверен оффлайн (в ЛМ ЧЗ);</w:t>
            </w:r>
          </w:p>
          <w:p w14:paraId="250F09B9" w14:textId="10E384C7" w:rsidR="00AD180E" w:rsidRDefault="00AD180E" w:rsidP="00AD180E">
            <w:pPr>
              <w:ind w:firstLine="13"/>
              <w:jc w:val="left"/>
            </w:pPr>
            <w:r w:rsidRPr="00AD180E">
              <w:t>false - КМ проверен онлайн (в ГИС МТ)</w:t>
            </w:r>
          </w:p>
        </w:tc>
      </w:tr>
      <w:tr w:rsidR="00AD180E" w:rsidRPr="002B4219" w14:paraId="5B9C863B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C46BF" w14:textId="036973A1" w:rsidR="00AD180E" w:rsidRDefault="00AD180E" w:rsidP="00AD180E">
            <w:pPr>
              <w:ind w:firstLine="13"/>
              <w:jc w:val="left"/>
            </w:pPr>
            <w:r w:rsidRPr="00AD180E">
              <w:t>inst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F2CF19" w14:textId="7F8596D7" w:rsidR="00AD180E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FFD762" w14:textId="42F8AE84" w:rsidR="00AD180E" w:rsidRDefault="00AD180E" w:rsidP="00AD180E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F6BA9F" w14:textId="594BD3E5" w:rsidR="00AD180E" w:rsidRDefault="00AD180E" w:rsidP="00AD180E">
            <w:pPr>
              <w:ind w:firstLine="13"/>
              <w:jc w:val="left"/>
            </w:pPr>
            <w:r w:rsidRPr="00AD180E">
              <w:t>Идентификатор экземпляра ПО «Локальный модуль «Честный ЗНАК» 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0CDF24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Возвращается только при оффлайн проверке</w:t>
            </w:r>
          </w:p>
          <w:p w14:paraId="01D957F3" w14:textId="71D93AFA" w:rsidR="00AD180E" w:rsidRPr="00BF547F" w:rsidRDefault="002B4219" w:rsidP="00AD180E">
            <w:pPr>
              <w:ind w:firstLine="13"/>
              <w:jc w:val="left"/>
            </w:pPr>
            <w:r w:rsidRPr="00BF547F">
              <w:t>(</w:t>
            </w:r>
            <w:r w:rsidRPr="002B4219">
              <w:rPr>
                <w:lang w:val="en-US"/>
              </w:rPr>
              <w:t>is</w:t>
            </w:r>
            <w:r w:rsidRPr="00BF547F">
              <w:t>_</w:t>
            </w:r>
            <w:r w:rsidRPr="002B4219">
              <w:rPr>
                <w:lang w:val="en-US"/>
              </w:rPr>
              <w:t>checked</w:t>
            </w:r>
            <w:r w:rsidRPr="00BF547F">
              <w:t>_</w:t>
            </w:r>
            <w:r w:rsidRPr="002B4219">
              <w:rPr>
                <w:lang w:val="en-US"/>
              </w:rPr>
              <w:t>offline</w:t>
            </w:r>
            <w:r w:rsidRPr="00BF547F">
              <w:t>=</w:t>
            </w:r>
            <w:r w:rsidR="00AD180E" w:rsidRPr="002B4219">
              <w:rPr>
                <w:lang w:val="en-US"/>
              </w:rPr>
              <w:t>true</w:t>
            </w:r>
            <w:r w:rsidR="00AD180E" w:rsidRPr="00BF547F">
              <w:t>)</w:t>
            </w:r>
          </w:p>
          <w:p w14:paraId="12622E72" w14:textId="0A0FC006" w:rsidR="00AD180E" w:rsidRPr="002B4219" w:rsidRDefault="00AD180E" w:rsidP="00AD180E">
            <w:pPr>
              <w:ind w:firstLine="13"/>
              <w:jc w:val="left"/>
              <w:rPr>
                <w:lang w:val="en-US"/>
              </w:rPr>
            </w:pPr>
            <w:r w:rsidRPr="00AD180E">
              <w:t>Формат</w:t>
            </w:r>
            <w:r w:rsidRPr="002B4219">
              <w:rPr>
                <w:lang w:val="en-US"/>
              </w:rPr>
              <w:t>: UUID</w:t>
            </w:r>
          </w:p>
        </w:tc>
      </w:tr>
      <w:tr w:rsidR="00AD180E" w14:paraId="3744B8B0" w14:textId="77777777" w:rsidTr="00AD180E">
        <w:tc>
          <w:tcPr>
            <w:tcW w:w="111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83823C" w14:textId="1946693F" w:rsidR="00AD180E" w:rsidRDefault="00AD180E" w:rsidP="00AD180E">
            <w:pPr>
              <w:ind w:firstLine="13"/>
              <w:jc w:val="left"/>
            </w:pPr>
            <w:r w:rsidRPr="00AD180E">
              <w:t>version</w:t>
            </w:r>
          </w:p>
        </w:tc>
        <w:tc>
          <w:tcPr>
            <w:tcW w:w="54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82891" w14:textId="3D404FCC" w:rsidR="00AD180E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3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90450" w14:textId="67421F5C" w:rsidR="00AD180E" w:rsidRDefault="00AD180E" w:rsidP="00AD180E">
            <w:pPr>
              <w:ind w:firstLine="13"/>
              <w:jc w:val="left"/>
            </w:pPr>
            <w:r w:rsidRPr="00AD180E">
              <w:t>Нет</w:t>
            </w:r>
          </w:p>
        </w:tc>
        <w:tc>
          <w:tcPr>
            <w:tcW w:w="1000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74F65" w14:textId="6EB9F146" w:rsidR="00AD180E" w:rsidRDefault="00AD180E" w:rsidP="00AD180E">
            <w:pPr>
              <w:ind w:firstLine="13"/>
              <w:jc w:val="left"/>
            </w:pPr>
            <w:r w:rsidRPr="00AD180E">
              <w:t>Версия базы «чёрного списка», на которой выполнялась проверка КИ </w:t>
            </w:r>
          </w:p>
        </w:tc>
        <w:tc>
          <w:tcPr>
            <w:tcW w:w="1413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9F700" w14:textId="77777777" w:rsidR="00AD180E" w:rsidRPr="00AD180E" w:rsidRDefault="00AD180E" w:rsidP="00AD180E">
            <w:pPr>
              <w:ind w:firstLine="13"/>
              <w:jc w:val="left"/>
            </w:pPr>
            <w:r w:rsidRPr="00AD180E">
              <w:t>Возвращается только при оффлайн проверке</w:t>
            </w:r>
          </w:p>
          <w:p w14:paraId="72359C7B" w14:textId="5E8F41D5" w:rsidR="00AD180E" w:rsidRPr="00AD180E" w:rsidRDefault="002B4219" w:rsidP="00AD180E">
            <w:pPr>
              <w:ind w:firstLine="13"/>
              <w:jc w:val="left"/>
            </w:pPr>
            <w:r>
              <w:t>(is_checked_offline=</w:t>
            </w:r>
            <w:r w:rsidR="00AD180E" w:rsidRPr="00AD180E">
              <w:t>true)</w:t>
            </w:r>
          </w:p>
          <w:p w14:paraId="044DC9D6" w14:textId="0DC100AA" w:rsidR="00AD180E" w:rsidRDefault="00AD180E" w:rsidP="00AD180E">
            <w:pPr>
              <w:ind w:firstLine="13"/>
              <w:jc w:val="left"/>
            </w:pPr>
            <w:r w:rsidRPr="00AD180E">
              <w:t>Формат: UUID</w:t>
            </w:r>
          </w:p>
        </w:tc>
      </w:tr>
    </w:tbl>
    <w:p w14:paraId="6C79FBB2" w14:textId="6F5A4D62" w:rsidR="00AD180E" w:rsidRDefault="00AD180E" w:rsidP="00AD180E"/>
    <w:p w14:paraId="765791F3" w14:textId="60FB9A81" w:rsidR="00F45E3D" w:rsidRDefault="00F45E3D" w:rsidP="00AD180E"/>
    <w:p w14:paraId="219B7ACA" w14:textId="379CDDA9" w:rsidR="00005E88" w:rsidRPr="00AD180E" w:rsidRDefault="00AD180E" w:rsidP="00AD180E">
      <w:pPr>
        <w:pStyle w:val="50"/>
        <w:rPr>
          <w:lang w:val="en-US"/>
        </w:rPr>
      </w:pPr>
      <w:r>
        <w:t>О</w:t>
      </w:r>
      <w:r w:rsidRPr="00005E88">
        <w:t xml:space="preserve">писание объекта </w:t>
      </w:r>
      <w:r>
        <w:rPr>
          <w:lang w:val="en-US"/>
        </w:rPr>
        <w:t>codes</w:t>
      </w:r>
    </w:p>
    <w:tbl>
      <w:tblPr>
        <w:tblW w:w="5000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360"/>
        <w:gridCol w:w="1503"/>
        <w:gridCol w:w="1906"/>
        <w:gridCol w:w="2621"/>
      </w:tblGrid>
      <w:tr w:rsidR="00C43458" w:rsidRPr="00AE3E03" w14:paraId="2CFD2C66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F2A96" w14:textId="77777777" w:rsidR="00AD180E" w:rsidRPr="008139D8" w:rsidRDefault="00AD180E" w:rsidP="00C5430D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18DDE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6C3B2A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698F8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C72C5A" w14:textId="77777777" w:rsidR="00AD180E" w:rsidRPr="00AE3E03" w:rsidRDefault="00AD180E" w:rsidP="00C5430D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AD180E" w:rsidRPr="008139D8" w14:paraId="366E6B96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D0546" w14:textId="11CDE40E" w:rsidR="00AD180E" w:rsidRPr="008139D8" w:rsidRDefault="00AD180E" w:rsidP="00AD180E">
            <w:pPr>
              <w:ind w:firstLine="13"/>
              <w:jc w:val="left"/>
            </w:pPr>
            <w:r w:rsidRPr="00C43458">
              <w:t>cis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FF518" w14:textId="22B2A0A4" w:rsidR="00AD180E" w:rsidRPr="008139D8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A6912" w14:textId="39C965DB" w:rsidR="00AD180E" w:rsidRPr="008139D8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D98BB" w14:textId="7E5557D3" w:rsidR="00AD180E" w:rsidRPr="008139D8" w:rsidRDefault="00AD180E" w:rsidP="00AD180E">
            <w:pPr>
              <w:ind w:firstLine="13"/>
              <w:jc w:val="left"/>
            </w:pPr>
            <w:r w:rsidRPr="00C43458">
              <w:t>КИ / КиЗ из запроса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EB5D7D" w14:textId="75836FD3" w:rsidR="00AD180E" w:rsidRPr="008139D8" w:rsidRDefault="00AD180E" w:rsidP="00AD180E">
            <w:pPr>
              <w:ind w:firstLine="13"/>
              <w:jc w:val="left"/>
            </w:pPr>
          </w:p>
        </w:tc>
      </w:tr>
      <w:tr w:rsidR="00AD180E" w14:paraId="70F9E50A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237E7" w14:textId="2B172E9E" w:rsidR="00AD180E" w:rsidRDefault="00AD180E" w:rsidP="00AD180E">
            <w:pPr>
              <w:ind w:firstLine="13"/>
              <w:jc w:val="left"/>
            </w:pPr>
            <w:r w:rsidRPr="00C43458">
              <w:t>found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C76DA9" w14:textId="33642BB5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6D6F2" w14:textId="24ED7D19" w:rsidR="00AD180E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0C0A0" w14:textId="45E4E05A" w:rsidR="00AD180E" w:rsidRDefault="00AD180E" w:rsidP="00AD180E">
            <w:pPr>
              <w:ind w:firstLine="13"/>
              <w:jc w:val="left"/>
            </w:pPr>
            <w:r w:rsidRPr="00C43458">
              <w:t>Признак наличия кода в ГИС МТ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FC657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58E8FC27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«Код найден»; </w:t>
            </w:r>
          </w:p>
          <w:p w14:paraId="34DBD7FD" w14:textId="7D1E4A71" w:rsidR="00AD180E" w:rsidRDefault="00AD180E" w:rsidP="00AD180E">
            <w:pPr>
              <w:ind w:firstLine="13"/>
              <w:jc w:val="left"/>
            </w:pPr>
            <w:r w:rsidRPr="00C43458">
              <w:t>false — «Код не найден»</w:t>
            </w:r>
          </w:p>
        </w:tc>
      </w:tr>
      <w:tr w:rsidR="00AD180E" w14:paraId="59720DAA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0EF83" w14:textId="0E1ACEEF" w:rsidR="00AD180E" w:rsidRDefault="00AD180E" w:rsidP="00AD180E">
            <w:pPr>
              <w:ind w:firstLine="13"/>
              <w:jc w:val="left"/>
            </w:pPr>
            <w:r w:rsidRPr="00C43458">
              <w:t>valid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14178" w14:textId="3581604C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95A02" w14:textId="3F58034C" w:rsidR="00AD180E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EC829" w14:textId="2E836396" w:rsidR="00AD180E" w:rsidRDefault="00AD180E" w:rsidP="00AD180E">
            <w:pPr>
              <w:ind w:firstLine="13"/>
              <w:jc w:val="left"/>
            </w:pPr>
            <w:r w:rsidRPr="00C43458">
              <w:t>Результат проверки валидности структуры КИ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903754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14A75015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«Структура валидная»;</w:t>
            </w:r>
          </w:p>
          <w:p w14:paraId="4BC180AB" w14:textId="71B802CE" w:rsidR="00AD180E" w:rsidRDefault="00AD180E" w:rsidP="00AD180E">
            <w:pPr>
              <w:ind w:firstLine="13"/>
              <w:jc w:val="left"/>
            </w:pPr>
            <w:r w:rsidRPr="00C43458">
              <w:t>false — «Структура не валидная»</w:t>
            </w:r>
          </w:p>
        </w:tc>
      </w:tr>
      <w:tr w:rsidR="00AD180E" w14:paraId="510CAF9E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AAD870" w14:textId="3B5081A0" w:rsidR="00AD180E" w:rsidRDefault="00AD180E" w:rsidP="00AD180E">
            <w:pPr>
              <w:ind w:firstLine="13"/>
              <w:jc w:val="left"/>
            </w:pPr>
            <w:r w:rsidRPr="00C43458">
              <w:t>print_view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3E3BCB" w14:textId="1A899ED6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8C54A" w14:textId="2C9F24B3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5B354" w14:textId="704FC044" w:rsidR="00AD180E" w:rsidRDefault="00AD180E" w:rsidP="00AD180E">
            <w:pPr>
              <w:ind w:firstLine="13"/>
              <w:jc w:val="left"/>
            </w:pPr>
            <w:r w:rsidRPr="00C43458">
              <w:t>КИ без криптоподписи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D5257" w14:textId="3E8FD75B" w:rsidR="00AD180E" w:rsidRDefault="00AD180E" w:rsidP="00AD180E">
            <w:pPr>
              <w:ind w:firstLine="13"/>
              <w:jc w:val="left"/>
            </w:pPr>
            <w:r w:rsidRPr="00C43458">
              <w:t>Для товарной группы «Товары из натурального меха» параметр возвращает значение КиЗ из запроса</w:t>
            </w:r>
          </w:p>
        </w:tc>
      </w:tr>
      <w:tr w:rsidR="00AD180E" w14:paraId="3D485309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79392" w14:textId="2F459234" w:rsidR="00AD180E" w:rsidRDefault="00AD180E" w:rsidP="00AD180E">
            <w:pPr>
              <w:ind w:firstLine="13"/>
              <w:jc w:val="left"/>
            </w:pPr>
            <w:r w:rsidRPr="00C43458">
              <w:t>gtin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53450" w14:textId="1B06AE0F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4A698" w14:textId="6A502EC4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804A3" w14:textId="211F13AF" w:rsidR="00AD180E" w:rsidRDefault="00AD180E" w:rsidP="00AD180E">
            <w:pPr>
              <w:ind w:firstLine="13"/>
              <w:jc w:val="left"/>
            </w:pPr>
            <w:r w:rsidRPr="00C43458">
              <w:t>Код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6BEF3" w14:textId="77777777" w:rsidR="00AD180E" w:rsidRDefault="00AD180E" w:rsidP="00AD180E">
            <w:pPr>
              <w:ind w:firstLine="13"/>
              <w:jc w:val="left"/>
            </w:pPr>
          </w:p>
        </w:tc>
      </w:tr>
      <w:tr w:rsidR="00AD180E" w14:paraId="7E60B258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500CEA" w14:textId="4042EB6E" w:rsidR="00AD180E" w:rsidRDefault="00AD180E" w:rsidP="00AD180E">
            <w:pPr>
              <w:ind w:firstLine="13"/>
              <w:jc w:val="left"/>
            </w:pPr>
            <w:r w:rsidRPr="00C43458">
              <w:t>group_ids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0C6592" w14:textId="624EA00B" w:rsidR="00AD180E" w:rsidRDefault="00AD180E" w:rsidP="00AD180E">
            <w:pPr>
              <w:ind w:firstLine="13"/>
              <w:jc w:val="left"/>
            </w:pPr>
            <w:r w:rsidRPr="00C43458">
              <w:t>array[integer]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14F8D" w14:textId="7D5EB1F7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75D94C" w14:textId="34DE471E" w:rsidR="00AD180E" w:rsidRDefault="00AD180E" w:rsidP="00AD180E">
            <w:pPr>
              <w:ind w:firstLine="13"/>
              <w:jc w:val="left"/>
            </w:pPr>
            <w:r w:rsidRPr="00C43458">
              <w:t>Массив идентификаторов товарных групп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E02DD" w14:textId="78E49868" w:rsidR="00AD180E" w:rsidRDefault="00AD180E" w:rsidP="00EA0970">
            <w:pPr>
              <w:ind w:firstLine="13"/>
              <w:jc w:val="left"/>
            </w:pPr>
            <w:r w:rsidRPr="00C43458">
              <w:t xml:space="preserve">См. </w:t>
            </w:r>
            <w:r w:rsidR="00EA0970">
              <w:fldChar w:fldCharType="begin"/>
            </w:r>
            <w:r w:rsidR="00EA0970">
              <w:instrText xml:space="preserve"> REF _Ref63939235 \h </w:instrText>
            </w:r>
            <w:r w:rsidR="00EA0970">
              <w:fldChar w:fldCharType="separate"/>
            </w:r>
            <w:r w:rsidR="00AA6DAE" w:rsidRPr="001F76BB">
              <w:t xml:space="preserve">Приложение </w:t>
            </w:r>
            <w:r w:rsidR="00AA6DAE">
              <w:rPr>
                <w:noProof/>
              </w:rPr>
              <w:t>3</w:t>
            </w:r>
            <w:r w:rsidR="00AA6DAE" w:rsidRPr="001F76BB">
              <w:t xml:space="preserve"> </w:t>
            </w:r>
            <w:r w:rsidR="00AA6DAE">
              <w:t xml:space="preserve">– </w:t>
            </w:r>
            <w:r w:rsidR="00AA6DAE" w:rsidRPr="00D3624E">
              <w:t>Справочник «Список поддерживаемых товарных групп»</w:t>
            </w:r>
            <w:r w:rsidR="00EA0970">
              <w:fldChar w:fldCharType="end"/>
            </w:r>
            <w:r w:rsidR="00EA0970">
              <w:fldChar w:fldCharType="begin"/>
            </w:r>
            <w:r w:rsidR="00EA0970">
              <w:instrText xml:space="preserve"> REF _Ref529539663 \h </w:instrText>
            </w:r>
            <w:r w:rsidR="00EA0970">
              <w:fldChar w:fldCharType="separate"/>
            </w:r>
            <w:r w:rsidR="00AA6DAE" w:rsidRPr="001F76BB">
              <w:t xml:space="preserve">Приложение </w:t>
            </w:r>
            <w:r w:rsidR="00AA6DAE">
              <w:rPr>
                <w:noProof/>
              </w:rPr>
              <w:t>3</w:t>
            </w:r>
            <w:r w:rsidR="00EA0970">
              <w:fldChar w:fldCharType="end"/>
            </w:r>
          </w:p>
        </w:tc>
      </w:tr>
      <w:tr w:rsidR="00AD180E" w14:paraId="6EF6D3E2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29017" w14:textId="196B5BDA" w:rsidR="00AD180E" w:rsidRDefault="00AD180E" w:rsidP="00AD180E">
            <w:pPr>
              <w:ind w:firstLine="13"/>
              <w:jc w:val="left"/>
            </w:pPr>
            <w:r w:rsidRPr="00C43458">
              <w:t>verified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EC4BB" w14:textId="46AF7DB5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E15DE" w14:textId="5576557B" w:rsidR="00AD180E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E9E0FB" w14:textId="37BA2986" w:rsidR="00AD180E" w:rsidRDefault="00AD180E" w:rsidP="00AD180E">
            <w:pPr>
              <w:ind w:firstLine="13"/>
              <w:jc w:val="left"/>
            </w:pPr>
            <w:r w:rsidRPr="00C43458">
              <w:t>Результат проверки крипто-подписи КМ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7CB59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 для всех товарных групп, кроме «Товары из натурального меха»:</w:t>
            </w:r>
          </w:p>
          <w:p w14:paraId="20A11516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проверка крипто-подписи завершилась успешно;</w:t>
            </w:r>
          </w:p>
          <w:p w14:paraId="5EB2BB4A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false — проверка крипто-подписи завершилась с ошибкой.</w:t>
            </w:r>
          </w:p>
          <w:p w14:paraId="09C7FEF8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 для товарной группы «Товары из натурального меха»:</w:t>
            </w:r>
          </w:p>
          <w:p w14:paraId="588D37F3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КиЗ найден в «ИР Маркировки»;</w:t>
            </w:r>
          </w:p>
          <w:p w14:paraId="3668D66D" w14:textId="3CA84689" w:rsidR="00AD180E" w:rsidRDefault="00AD180E" w:rsidP="00AD180E">
            <w:pPr>
              <w:ind w:firstLine="13"/>
              <w:jc w:val="left"/>
            </w:pPr>
            <w:r w:rsidRPr="00C43458">
              <w:t>false — КиЗ не найден в «ИР Маркировки»</w:t>
            </w:r>
          </w:p>
        </w:tc>
      </w:tr>
      <w:tr w:rsidR="00AD180E" w14:paraId="38094B78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94A84" w14:textId="1EA6C6C5" w:rsidR="00AD180E" w:rsidRDefault="00AD180E" w:rsidP="00AD180E">
            <w:pPr>
              <w:ind w:firstLine="13"/>
              <w:jc w:val="left"/>
            </w:pPr>
            <w:r w:rsidRPr="00C43458">
              <w:t>realizable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C85D2" w14:textId="7F24349A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670ED" w14:textId="2B02EB43" w:rsidR="00AD180E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7114E" w14:textId="2A0831CC" w:rsidR="00AD180E" w:rsidRDefault="00AD180E" w:rsidP="00AD180E">
            <w:pPr>
              <w:ind w:firstLine="13"/>
              <w:jc w:val="left"/>
            </w:pPr>
            <w:r w:rsidRPr="00C43458">
              <w:t>Признак возможности реализации КИ / КиЗ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6B2B64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Признак показывает, находится ли КИ / КиЗ в статусе «В обороте», то есть выполнено ли необходимое условие для реализации в розницу.</w:t>
            </w:r>
            <w:r w:rsidRPr="00C43458">
              <w:br/>
              <w:t>Возможные значения:</w:t>
            </w:r>
          </w:p>
          <w:p w14:paraId="056C4B5C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– КИ / КиЗ в статусе «В обороте»;</w:t>
            </w:r>
          </w:p>
          <w:p w14:paraId="45DFDC0A" w14:textId="2693CC75" w:rsidR="00AD180E" w:rsidRDefault="00AD180E" w:rsidP="00AD180E">
            <w:pPr>
              <w:ind w:firstLine="13"/>
              <w:jc w:val="left"/>
            </w:pPr>
            <w:r w:rsidRPr="00C43458">
              <w:t>false – КИ / КиЗ в статусе, отличном от «В обороте»</w:t>
            </w:r>
          </w:p>
        </w:tc>
      </w:tr>
      <w:tr w:rsidR="00AD180E" w14:paraId="0E838F0C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1F6039" w14:textId="0F177BA6" w:rsidR="00AD180E" w:rsidRDefault="00AD180E" w:rsidP="00AD180E">
            <w:pPr>
              <w:ind w:firstLine="13"/>
              <w:jc w:val="left"/>
            </w:pPr>
            <w:r w:rsidRPr="00C43458">
              <w:t>utilised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B21A1" w14:textId="12EF4C4D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05FCCC" w14:textId="014ED3E8" w:rsidR="00AD180E" w:rsidRDefault="00AD180E" w:rsidP="00AD180E">
            <w:pPr>
              <w:ind w:firstLine="13"/>
              <w:jc w:val="left"/>
            </w:pPr>
            <w:r w:rsidRPr="00C43458"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BFF9BF" w14:textId="48242C05" w:rsidR="00AD180E" w:rsidRDefault="00AD180E" w:rsidP="00AD180E">
            <w:pPr>
              <w:ind w:firstLine="13"/>
              <w:jc w:val="left"/>
            </w:pPr>
            <w:r w:rsidRPr="00C43458">
              <w:t>Признак нанесения КИ / КиЗ на упаковку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B99343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20532F4F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«КИ / КиЗ нанесён»;</w:t>
            </w:r>
          </w:p>
          <w:p w14:paraId="43DCF3D8" w14:textId="324AA57E" w:rsidR="00AD180E" w:rsidRDefault="00AD180E" w:rsidP="00AD180E">
            <w:pPr>
              <w:ind w:firstLine="13"/>
              <w:jc w:val="left"/>
            </w:pPr>
            <w:r w:rsidRPr="00C43458">
              <w:t>false — «КИ / КиЗ не нанесён»</w:t>
            </w:r>
          </w:p>
        </w:tc>
      </w:tr>
      <w:tr w:rsidR="00AD180E" w14:paraId="347D333A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B995D" w14:textId="74BBAAA9" w:rsidR="00AD180E" w:rsidRDefault="00AD180E" w:rsidP="00AD180E">
            <w:pPr>
              <w:ind w:firstLine="13"/>
              <w:jc w:val="left"/>
            </w:pPr>
            <w:r w:rsidRPr="00C43458">
              <w:t>expire_date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7740F" w14:textId="5E8F1811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C0CE2" w14:textId="329B3BFD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2519" w14:textId="08591D66" w:rsidR="00AD180E" w:rsidRDefault="00AD180E" w:rsidP="00AD180E">
            <w:pPr>
              <w:ind w:firstLine="13"/>
              <w:jc w:val="left"/>
            </w:pPr>
            <w:r w:rsidRPr="00C43458">
              <w:t>Дата и время истечения срока годности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72FAF" w14:textId="5DC98647" w:rsidR="00AD180E" w:rsidRDefault="00AD180E" w:rsidP="00AD180E">
            <w:pPr>
              <w:ind w:firstLine="13"/>
              <w:jc w:val="left"/>
            </w:pPr>
            <w:r w:rsidRPr="00C43458">
              <w:t>Формат yyyy-MM-dd’T’HH:mm:ss.SSSz</w:t>
            </w:r>
          </w:p>
        </w:tc>
      </w:tr>
      <w:tr w:rsidR="00AD180E" w14:paraId="524EB2F0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47489" w14:textId="173142CA" w:rsidR="00AD180E" w:rsidRDefault="00AD180E" w:rsidP="00AD180E">
            <w:pPr>
              <w:ind w:firstLine="13"/>
              <w:jc w:val="left"/>
            </w:pPr>
            <w:r w:rsidRPr="00C43458">
              <w:t>variable_expirations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474F22" w14:textId="57DBEF90" w:rsidR="00AD180E" w:rsidRDefault="00AD180E" w:rsidP="00AD180E">
            <w:pPr>
              <w:ind w:firstLine="13"/>
              <w:jc w:val="left"/>
            </w:pPr>
            <w:r w:rsidRPr="00C43458">
              <w:t>object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3C15D" w14:textId="2B823949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DF550" w14:textId="3DDC746B" w:rsidR="00AD180E" w:rsidRDefault="00AD180E" w:rsidP="00AD180E">
            <w:pPr>
              <w:ind w:firstLine="13"/>
              <w:jc w:val="left"/>
            </w:pPr>
            <w:r w:rsidRPr="00C43458">
              <w:t>Информация о вариативном сроке годности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8C087" w14:textId="4D6B10FA" w:rsidR="00AD180E" w:rsidRDefault="00AD180E" w:rsidP="00AD180E">
            <w:pPr>
              <w:ind w:firstLine="13"/>
              <w:jc w:val="left"/>
            </w:pPr>
            <w:r w:rsidRPr="00C43458">
              <w:t>Информация о сроках годности в зависимости от условий хранения возвращается из карточки товара в НКМТ в формате: "&lt;индекс&gt;": &lt;дата&gt;. Формат даты: yyyy-MMddTHH:mm:ss.SSSZ.</w:t>
            </w:r>
            <w:r w:rsidRPr="00C43458">
              <w:br/>
              <w:t>Параметр возвращается только для товарной группы «Молочная продукция»</w:t>
            </w:r>
          </w:p>
        </w:tc>
      </w:tr>
      <w:tr w:rsidR="00AD180E" w14:paraId="08B2DA4B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257107" w14:textId="1F771413" w:rsidR="00AD180E" w:rsidRDefault="00AD180E" w:rsidP="00AD180E">
            <w:pPr>
              <w:ind w:firstLine="13"/>
              <w:jc w:val="left"/>
            </w:pPr>
            <w:r w:rsidRPr="00C43458">
              <w:t>production_date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DFC12" w14:textId="3649DACB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C3945" w14:textId="4A5B78EF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DFA49" w14:textId="323B44D6" w:rsidR="00AD180E" w:rsidRDefault="00AD180E" w:rsidP="00AD180E">
            <w:pPr>
              <w:ind w:firstLine="13"/>
              <w:jc w:val="left"/>
            </w:pPr>
            <w:r w:rsidRPr="00C43458">
              <w:t>Дата производства продукции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7A3C7" w14:textId="26CCA1AE" w:rsidR="00AD180E" w:rsidRDefault="00AD180E" w:rsidP="00AD180E">
            <w:pPr>
              <w:ind w:firstLine="13"/>
              <w:jc w:val="left"/>
            </w:pPr>
            <w:r w:rsidRPr="00C43458">
              <w:t>Формат yyyy-MM-dd’T’HH:mm:ss.SSSz</w:t>
            </w:r>
          </w:p>
        </w:tc>
      </w:tr>
      <w:tr w:rsidR="00AD180E" w14:paraId="095C660E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9A2EC" w14:textId="1363652F" w:rsidR="00AD180E" w:rsidRDefault="00AD180E" w:rsidP="00AD180E">
            <w:pPr>
              <w:ind w:firstLine="13"/>
              <w:jc w:val="left"/>
            </w:pPr>
            <w:r w:rsidRPr="00C43458">
              <w:t>product_weight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BF5D9" w14:textId="672D6ECC" w:rsidR="00AD180E" w:rsidRDefault="00AD180E" w:rsidP="00AD180E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375EC" w14:textId="55008730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5FD4C0" w14:textId="104F18AD" w:rsidR="00AD180E" w:rsidRDefault="00AD180E" w:rsidP="00AD180E">
            <w:pPr>
              <w:ind w:firstLine="13"/>
              <w:jc w:val="left"/>
            </w:pPr>
            <w:r w:rsidRPr="00C43458">
              <w:t>Переменный вес продукции (в граммах)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718085" w14:textId="45726F54" w:rsidR="00AD180E" w:rsidRDefault="00AD180E" w:rsidP="00AD180E">
            <w:pPr>
              <w:ind w:firstLine="13"/>
              <w:jc w:val="left"/>
            </w:pPr>
            <w:r w:rsidRPr="00C43458">
              <w:t>Возвращается только для товарной группы «Молочная продукция» (не возвращается для товаров из Республики Беларусь)</w:t>
            </w:r>
          </w:p>
        </w:tc>
      </w:tr>
      <w:tr w:rsidR="00AD180E" w14:paraId="56AB9DD5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146C48" w14:textId="5225B21F" w:rsidR="00AD180E" w:rsidRDefault="00AD180E" w:rsidP="00AD180E">
            <w:pPr>
              <w:ind w:firstLine="13"/>
              <w:jc w:val="left"/>
            </w:pPr>
            <w:r w:rsidRPr="00C43458">
              <w:t>pr_vet_document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AD6A2" w14:textId="0B2F297B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58BB79" w14:textId="2B56FB79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CFAC1" w14:textId="42FA15BE" w:rsidR="00AD180E" w:rsidRDefault="00AD180E" w:rsidP="00AD180E">
            <w:pPr>
              <w:ind w:firstLine="13"/>
              <w:jc w:val="left"/>
            </w:pPr>
            <w:r w:rsidRPr="00C43458">
              <w:t>Производственный ветеринарный сопроводительный документ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CAA3C" w14:textId="0F20EA20" w:rsidR="00AD180E" w:rsidRDefault="00AD180E" w:rsidP="00AD180E">
            <w:pPr>
              <w:ind w:firstLine="13"/>
              <w:jc w:val="left"/>
            </w:pPr>
            <w:r w:rsidRPr="00C43458">
              <w:t>Возвращается только для товарной группы «Молочная продукция» (не возвращается для товаров из Республики Беларусь)</w:t>
            </w:r>
          </w:p>
        </w:tc>
      </w:tr>
      <w:tr w:rsidR="00AD180E" w14:paraId="01916EE9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C3C1F" w14:textId="7CC287C4" w:rsidR="00AD180E" w:rsidRDefault="00AD180E" w:rsidP="00AD180E">
            <w:pPr>
              <w:ind w:firstLine="13"/>
              <w:jc w:val="left"/>
            </w:pPr>
            <w:r w:rsidRPr="00C43458">
              <w:t>is_owner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B5644" w14:textId="4DDF689B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942DA" w14:textId="0EBCECA3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657FF" w14:textId="00CED307" w:rsidR="00AD180E" w:rsidRDefault="00AD180E" w:rsidP="00AD180E">
            <w:pPr>
              <w:ind w:firstLine="13"/>
              <w:jc w:val="left"/>
            </w:pPr>
            <w:r w:rsidRPr="00C43458">
              <w:t>Признак того, что в запросе указан владелец кода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274A9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3CC224F4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КИ / КиЗ принадлежит участнику, ИНН которого был указан в запросе;</w:t>
            </w:r>
          </w:p>
          <w:p w14:paraId="7F107466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false — КИ / КиЗ не принадлежит участнику, ИНН которого был указан в запросе.</w:t>
            </w:r>
          </w:p>
          <w:p w14:paraId="189AB153" w14:textId="354E67CA" w:rsidR="00AD180E" w:rsidRDefault="00AD180E" w:rsidP="00AD180E">
            <w:pPr>
              <w:ind w:firstLine="13"/>
              <w:jc w:val="left"/>
            </w:pPr>
            <w:r w:rsidRPr="00C43458">
              <w:t>Для товарных групп «Молочная продукция», «Упакованная вода» всегда возвращается значение «true». </w:t>
            </w:r>
          </w:p>
        </w:tc>
      </w:tr>
      <w:tr w:rsidR="00AD180E" w14:paraId="47F3570C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E556EC" w14:textId="1BF0783E" w:rsidR="00AD180E" w:rsidRDefault="00AD180E" w:rsidP="00AD180E">
            <w:pPr>
              <w:ind w:firstLine="13"/>
              <w:jc w:val="left"/>
            </w:pPr>
            <w:r w:rsidRPr="00C43458">
              <w:t>is_blocked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445D13" w14:textId="73419D6A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B3645E" w14:textId="3740E2DF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1E220C" w14:textId="4F4C4620" w:rsidR="00AD180E" w:rsidRDefault="00AD180E" w:rsidP="00AD180E">
            <w:pPr>
              <w:ind w:firstLine="13"/>
              <w:jc w:val="left"/>
            </w:pPr>
            <w:r w:rsidRPr="00C43458">
              <w:t>Признак того, что розничная продажа продукции заблокирована по решению ОГВ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B0D8C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5AB3781E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продажа заблокирована;</w:t>
            </w:r>
          </w:p>
          <w:p w14:paraId="610CED2A" w14:textId="321402F2" w:rsidR="00AD180E" w:rsidRDefault="00AD180E" w:rsidP="00AD180E">
            <w:pPr>
              <w:ind w:firstLine="13"/>
              <w:jc w:val="left"/>
            </w:pPr>
            <w:r w:rsidRPr="00C43458">
              <w:t>false — продажа не заблокирована.</w:t>
            </w:r>
          </w:p>
        </w:tc>
      </w:tr>
      <w:tr w:rsidR="00AD180E" w14:paraId="08C50BA9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4D2ED3" w14:textId="44C1D4E8" w:rsidR="00AD180E" w:rsidRDefault="00AD180E" w:rsidP="00AD180E">
            <w:pPr>
              <w:ind w:firstLine="13"/>
              <w:jc w:val="left"/>
            </w:pPr>
            <w:r w:rsidRPr="00C43458">
              <w:t>ogvs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0A1B9C" w14:textId="5B119DB3" w:rsidR="00AD180E" w:rsidRDefault="00AD180E" w:rsidP="00AD180E">
            <w:pPr>
              <w:ind w:firstLine="13"/>
              <w:jc w:val="left"/>
            </w:pPr>
            <w:r w:rsidRPr="00C43458">
              <w:t>array[string]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20A0A" w14:textId="4DDBB890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7D75B" w14:textId="014452AB" w:rsidR="00AD180E" w:rsidRDefault="00AD180E" w:rsidP="00AD180E">
            <w:pPr>
              <w:ind w:firstLine="13"/>
              <w:jc w:val="left"/>
            </w:pPr>
            <w:r w:rsidRPr="00C43458">
              <w:t>Органы государственной власти, установившие блокировку на 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24223E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Возвращается, если значение поля «isBloсked» («Признак заблокированного КИ») = «true». Возможные значения:</w:t>
            </w:r>
          </w:p>
          <w:p w14:paraId="4642803D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RAR — Росалкогольтабакконтроль;</w:t>
            </w:r>
          </w:p>
          <w:p w14:paraId="003E6FBB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FTS — ФТС России;</w:t>
            </w:r>
          </w:p>
          <w:p w14:paraId="76510058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FNS — ФНС России;</w:t>
            </w:r>
          </w:p>
          <w:p w14:paraId="1C871EA4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RSHN — Россельхознадзор;</w:t>
            </w:r>
          </w:p>
          <w:p w14:paraId="06AF4662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RPN — Роспотребнадзор;</w:t>
            </w:r>
          </w:p>
          <w:p w14:paraId="0D2BD80D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MVD — МВД России;</w:t>
            </w:r>
          </w:p>
          <w:p w14:paraId="006DA0F8" w14:textId="660C11E8" w:rsidR="00AD180E" w:rsidRDefault="00AD180E" w:rsidP="00AD180E">
            <w:pPr>
              <w:ind w:firstLine="13"/>
              <w:jc w:val="left"/>
            </w:pPr>
            <w:r w:rsidRPr="00C43458">
              <w:t>RZN — Росздравнадзор</w:t>
            </w:r>
          </w:p>
        </w:tc>
      </w:tr>
      <w:tr w:rsidR="00AD180E" w14:paraId="73B6BB6C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1C3E1" w14:textId="7817F168" w:rsidR="00AD180E" w:rsidRDefault="00AD180E" w:rsidP="00AD180E">
            <w:pPr>
              <w:ind w:firstLine="13"/>
              <w:jc w:val="left"/>
            </w:pPr>
            <w:r w:rsidRPr="00C43458">
              <w:t>message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43FBE" w14:textId="499513D9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E2DEB" w14:textId="7727496A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47EAB" w14:textId="393862B1" w:rsidR="00AD180E" w:rsidRDefault="00AD180E" w:rsidP="00AD180E">
            <w:pPr>
              <w:ind w:firstLine="13"/>
              <w:jc w:val="left"/>
            </w:pPr>
            <w:r w:rsidRPr="00C43458">
              <w:t>Сообщение об ошибке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C27FC" w14:textId="77777777" w:rsidR="00AD180E" w:rsidRDefault="00AD180E" w:rsidP="00AD180E">
            <w:pPr>
              <w:ind w:firstLine="13"/>
              <w:jc w:val="left"/>
            </w:pPr>
          </w:p>
        </w:tc>
      </w:tr>
      <w:tr w:rsidR="00AD180E" w14:paraId="32742435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8092D" w14:textId="432EEB74" w:rsidR="00AD180E" w:rsidRDefault="00AD180E" w:rsidP="00AD180E">
            <w:pPr>
              <w:ind w:firstLine="13"/>
              <w:jc w:val="left"/>
            </w:pPr>
            <w:r w:rsidRPr="00C43458">
              <w:t>error_code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C4AD89" w14:textId="7A0BA218" w:rsidR="00AD180E" w:rsidRDefault="00AD180E" w:rsidP="00AD180E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21E5D" w14:textId="2B567492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3951A" w14:textId="2EC2D6A3" w:rsidR="00AD180E" w:rsidRDefault="00AD180E" w:rsidP="00AD180E">
            <w:pPr>
              <w:ind w:firstLine="13"/>
              <w:jc w:val="left"/>
            </w:pPr>
            <w:r w:rsidRPr="00C43458">
              <w:t>Код ошибки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0FDA4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37FF2890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0 — ошибки отсутствуют;</w:t>
            </w:r>
          </w:p>
          <w:p w14:paraId="52C3E7B1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1 — ошибка валидации КМ;</w:t>
            </w:r>
          </w:p>
          <w:p w14:paraId="409C40CD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2 — КМ не содержит GTIN;</w:t>
            </w:r>
          </w:p>
          <w:p w14:paraId="456EC799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3 — КМ не содержит серийный номер;</w:t>
            </w:r>
          </w:p>
          <w:p w14:paraId="45EC0B3A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4 — КМ содержит недопустимые символы;</w:t>
            </w:r>
          </w:p>
          <w:p w14:paraId="0B779753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5 — ошибка верификации крипто-подписи КМ (формат крипто-подписи не соответствует типу КМ);</w:t>
            </w:r>
          </w:p>
          <w:p w14:paraId="05F50A2C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6 — ошибка верификации крипто-подписи КМ (криптоподпись невалидная);</w:t>
            </w:r>
          </w:p>
          <w:p w14:paraId="2493E43F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7 — ошибка верификации крипто-подписи КМ (крипто-ключ не валиден); </w:t>
            </w:r>
          </w:p>
          <w:p w14:paraId="58A80972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8 — КМ не прошел верификацию в стране эмитента;</w:t>
            </w:r>
          </w:p>
          <w:p w14:paraId="417F3BF9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9 — Найденные AI в КМ не поддерживаются;</w:t>
            </w:r>
          </w:p>
          <w:p w14:paraId="492C85F7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10 — КМ не найден в ГИС МТ;</w:t>
            </w:r>
          </w:p>
          <w:p w14:paraId="71CBCC93" w14:textId="4C1C2BA6" w:rsidR="00AD180E" w:rsidRDefault="00AD180E" w:rsidP="00AD180E">
            <w:pPr>
              <w:ind w:firstLine="13"/>
              <w:jc w:val="left"/>
            </w:pPr>
            <w:r w:rsidRPr="00C43458">
              <w:t>11 — КМ не найден в трансгране</w:t>
            </w:r>
          </w:p>
        </w:tc>
      </w:tr>
      <w:tr w:rsidR="00AD180E" w14:paraId="4FDA7374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71AF1" w14:textId="6FC34DC1" w:rsidR="00AD180E" w:rsidRDefault="00AD180E" w:rsidP="00AD180E">
            <w:pPr>
              <w:ind w:firstLine="13"/>
              <w:jc w:val="left"/>
            </w:pPr>
            <w:r w:rsidRPr="00C43458">
              <w:t>is_tracking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A14F04" w14:textId="328AC5C6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612086" w14:textId="10D1FCB2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2986E0" w14:textId="62D8023E" w:rsidR="00AD180E" w:rsidRDefault="00AD180E" w:rsidP="00AD180E">
            <w:pPr>
              <w:ind w:firstLine="13"/>
              <w:jc w:val="left"/>
            </w:pPr>
            <w:r w:rsidRPr="00C43458">
              <w:t>Признак контроля прослеживаемости в товарной группе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DAEC9A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50B38EE2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контроль прослеживаемости в товарной группе для данного КИ / КиЗ включен;</w:t>
            </w:r>
          </w:p>
          <w:p w14:paraId="6528232D" w14:textId="137D641F" w:rsidR="00AD180E" w:rsidRDefault="00AD180E" w:rsidP="00AD180E">
            <w:pPr>
              <w:ind w:firstLine="13"/>
              <w:jc w:val="left"/>
            </w:pPr>
            <w:r w:rsidRPr="00C43458">
              <w:t>false — контроль прослеживаемости в товарной группе для данного КИ / КиЗ выключен</w:t>
            </w:r>
          </w:p>
        </w:tc>
      </w:tr>
      <w:tr w:rsidR="00AD180E" w14:paraId="2D83EFEC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72312" w14:textId="4C76C1F1" w:rsidR="00AD180E" w:rsidRDefault="00AD180E" w:rsidP="00AD180E">
            <w:pPr>
              <w:ind w:firstLine="13"/>
              <w:jc w:val="left"/>
            </w:pPr>
            <w:r w:rsidRPr="00C43458">
              <w:t>sold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9113F" w14:textId="02FB1BBD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17A86E" w14:textId="7663C553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55842" w14:textId="6C95ECAD" w:rsidR="00AD180E" w:rsidRDefault="00AD180E" w:rsidP="00AD180E">
            <w:pPr>
              <w:ind w:firstLine="13"/>
              <w:jc w:val="left"/>
            </w:pPr>
            <w:r w:rsidRPr="00C43458">
              <w:t>Признак продажи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58C6D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40091ADF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товар продан;</w:t>
            </w:r>
          </w:p>
          <w:p w14:paraId="61379CB7" w14:textId="3858BEB8" w:rsidR="00AD180E" w:rsidRDefault="00AD180E" w:rsidP="00AD180E">
            <w:pPr>
              <w:ind w:firstLine="13"/>
              <w:jc w:val="left"/>
            </w:pPr>
            <w:r w:rsidRPr="00C43458">
              <w:t>false — товар не продан</w:t>
            </w:r>
          </w:p>
        </w:tc>
      </w:tr>
      <w:tr w:rsidR="00AD180E" w14:paraId="77D312B3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4B28F" w14:textId="3F996D4A" w:rsidR="00AD180E" w:rsidRDefault="00AD180E" w:rsidP="00AD180E">
            <w:pPr>
              <w:ind w:firstLine="13"/>
              <w:jc w:val="left"/>
            </w:pPr>
            <w:r w:rsidRPr="00C43458">
              <w:t>elimination_state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D2F097" w14:textId="7C027E8E" w:rsidR="00AD180E" w:rsidRDefault="00AD180E" w:rsidP="00AD180E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64A61F" w14:textId="06BE0327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5E83A" w14:textId="428BA27E" w:rsidR="00AD180E" w:rsidRDefault="00AD180E" w:rsidP="00AD180E">
            <w:pPr>
              <w:ind w:firstLine="13"/>
              <w:jc w:val="left"/>
            </w:pPr>
            <w:r w:rsidRPr="00C43458">
              <w:t>Признак использования причин выбытия, разрешающих продажу КМ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46066" w14:textId="01E5A5E0" w:rsidR="00AD180E" w:rsidRDefault="00AD180E" w:rsidP="00AD180E">
            <w:pPr>
              <w:ind w:firstLine="13"/>
              <w:jc w:val="left"/>
            </w:pPr>
            <w:r w:rsidRPr="00C43458">
              <w:t>Заполняется на основании причины вывода из оборота КМ. Возможные значения:</w:t>
            </w:r>
            <w:r w:rsidRPr="00C43458">
              <w:br/>
              <w:t>1 — «BY_SAMPLES» («Продажа по образцам») / «DISTANCE» («Дистанционная продажа»);</w:t>
            </w:r>
            <w:r w:rsidRPr="00C43458">
              <w:br/>
              <w:t>2 — «OWN_USE» («Использование для собственных нужд») / «PRODUCTION_USE» («Использование для производственных целей»)</w:t>
            </w:r>
          </w:p>
        </w:tc>
      </w:tr>
      <w:tr w:rsidR="00AD180E" w14:paraId="5B956E95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8161B9" w14:textId="62193DA4" w:rsidR="00AD180E" w:rsidRDefault="00AD180E" w:rsidP="00AD180E">
            <w:pPr>
              <w:ind w:firstLine="13"/>
              <w:jc w:val="left"/>
            </w:pPr>
            <w:r w:rsidRPr="00C43458">
              <w:t>mrp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EEA6C" w14:textId="7D5EB06B" w:rsidR="00AD180E" w:rsidRDefault="00AD180E" w:rsidP="00AD180E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C40096" w14:textId="34A2E2AC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573BAF" w14:textId="67DEA63E" w:rsidR="00AD180E" w:rsidRDefault="00AD180E" w:rsidP="00AD180E">
            <w:pPr>
              <w:ind w:firstLine="13"/>
              <w:jc w:val="left"/>
            </w:pPr>
            <w:r w:rsidRPr="00C43458">
              <w:t>Максимальная розничная цена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95D1A" w14:textId="639C767B" w:rsidR="00AD180E" w:rsidRDefault="00AD180E" w:rsidP="00AD180E">
            <w:pPr>
              <w:ind w:firstLine="13"/>
              <w:jc w:val="left"/>
            </w:pPr>
            <w:r w:rsidRPr="00C43458">
              <w:t>В копейках. Только для товарных групп «Альтернативная табачная продукция», «Никотиносодержащая продукция», «Табачная продукция»</w:t>
            </w:r>
          </w:p>
        </w:tc>
      </w:tr>
      <w:tr w:rsidR="00AD180E" w14:paraId="1B8E9C4A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C0368E" w14:textId="047A4459" w:rsidR="00AD180E" w:rsidRDefault="00AD180E" w:rsidP="00AD180E">
            <w:pPr>
              <w:ind w:firstLine="13"/>
              <w:jc w:val="left"/>
            </w:pPr>
            <w:r w:rsidRPr="00C43458">
              <w:t>smp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F992B0" w14:textId="619CC0E1" w:rsidR="00AD180E" w:rsidRDefault="00AD180E" w:rsidP="00AD180E">
            <w:pPr>
              <w:ind w:firstLine="13"/>
              <w:jc w:val="left"/>
            </w:pPr>
            <w:r w:rsidRPr="00C43458">
              <w:t>number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7D777A" w14:textId="55A05A91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5D61CE" w14:textId="03BF5CEC" w:rsidR="00AD180E" w:rsidRDefault="00AD180E" w:rsidP="00AD180E">
            <w:pPr>
              <w:ind w:firstLine="13"/>
              <w:jc w:val="left"/>
            </w:pPr>
            <w:r w:rsidRPr="00C43458">
              <w:t>Единая минимальная цена (ЕМЦ)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DF78D" w14:textId="5F5C80F4" w:rsidR="00AD180E" w:rsidRDefault="00AD180E" w:rsidP="00AD180E">
            <w:pPr>
              <w:ind w:firstLine="13"/>
              <w:jc w:val="left"/>
            </w:pPr>
            <w:r w:rsidRPr="00C43458">
              <w:t>Значение указывается в копейках. Параметр возвращается только для товарной группы «Табачная продукция»</w:t>
            </w:r>
          </w:p>
        </w:tc>
      </w:tr>
      <w:tr w:rsidR="00AD180E" w14:paraId="07B0CDD2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0E81F9" w14:textId="7ACC0BD2" w:rsidR="00AD180E" w:rsidRDefault="00AD180E" w:rsidP="00AD180E">
            <w:pPr>
              <w:ind w:firstLine="13"/>
              <w:jc w:val="left"/>
            </w:pPr>
            <w:r w:rsidRPr="00C43458">
              <w:t>gray_zone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9D050C" w14:textId="00EE68CF" w:rsidR="00AD180E" w:rsidRDefault="00AD180E" w:rsidP="00AD180E">
            <w:pPr>
              <w:ind w:firstLine="13"/>
              <w:jc w:val="left"/>
            </w:pPr>
            <w:r w:rsidRPr="00C43458"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78429" w14:textId="553787DE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F5FAD3" w14:textId="4E64321B" w:rsidR="00AD180E" w:rsidRDefault="00AD180E" w:rsidP="00AD180E">
            <w:pPr>
              <w:ind w:firstLine="13"/>
              <w:jc w:val="left"/>
            </w:pPr>
            <w:r w:rsidRPr="00C43458">
              <w:t>Признак принадлежности табачной продукции к «серой зоне»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30EAC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Возможные значения:</w:t>
            </w:r>
          </w:p>
          <w:p w14:paraId="45B6C6A8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true — принадлежит;</w:t>
            </w:r>
          </w:p>
          <w:p w14:paraId="61C96EE9" w14:textId="0FF003B6" w:rsidR="00AD180E" w:rsidRDefault="00AD180E" w:rsidP="00AD180E">
            <w:pPr>
              <w:ind w:firstLine="13"/>
              <w:jc w:val="left"/>
            </w:pPr>
            <w:r w:rsidRPr="00C43458">
              <w:t>false — не принадлежит</w:t>
            </w:r>
          </w:p>
        </w:tc>
      </w:tr>
      <w:tr w:rsidR="00AD180E" w14:paraId="43F318F8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F093D" w14:textId="05CB0715" w:rsidR="00AD180E" w:rsidRDefault="00AD180E" w:rsidP="00AD180E">
            <w:pPr>
              <w:ind w:firstLine="13"/>
              <w:jc w:val="left"/>
            </w:pPr>
            <w:r w:rsidRPr="00C43458">
              <w:t>inner_unit_count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22C4C" w14:textId="58DB5950" w:rsidR="00AD180E" w:rsidRDefault="00AD180E" w:rsidP="00AD180E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DA2FDC" w14:textId="71FE441A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AD300" w14:textId="428784D1" w:rsidR="00AD180E" w:rsidRDefault="00AD180E" w:rsidP="00AD180E">
            <w:pPr>
              <w:ind w:firstLine="13"/>
              <w:jc w:val="left"/>
            </w:pPr>
            <w:r w:rsidRPr="00C43458">
              <w:t>Количество единиц товара в потребительской упаковке / Фактический объём / Фактический вес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F2B01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Параметр может содержать следующие значения:</w:t>
            </w:r>
          </w:p>
          <w:p w14:paraId="4F21A07A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количество единиц товара (только для товарных групп «Альтернативная табачная продукция», «Духи и туалетная вода», «Медицинские изделия»);</w:t>
            </w:r>
          </w:p>
          <w:p w14:paraId="58163D5D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фактический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6F2D9D29" w14:textId="683CF8D7" w:rsidR="00AD180E" w:rsidRDefault="00AD180E" w:rsidP="00AD180E">
            <w:pPr>
              <w:ind w:firstLine="13"/>
              <w:jc w:val="left"/>
            </w:pPr>
            <w:r w:rsidRPr="00C43458">
              <w:t>фактический вес, г (только для товарной группы «Молочная продукция»)</w:t>
            </w:r>
          </w:p>
        </w:tc>
      </w:tr>
      <w:tr w:rsidR="00AD180E" w14:paraId="5DE8E3A6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5AFC0" w14:textId="387C2E16" w:rsidR="00AD180E" w:rsidRDefault="00BF547F" w:rsidP="00BF547F">
            <w:pPr>
              <w:ind w:firstLine="13"/>
              <w:jc w:val="left"/>
            </w:pPr>
            <w:r>
              <w:t>s</w:t>
            </w:r>
            <w:r w:rsidR="00AD180E" w:rsidRPr="00C43458">
              <w:t>old</w:t>
            </w:r>
            <w:r>
              <w:rPr>
                <w:lang w:val="en-US"/>
              </w:rPr>
              <w:t>_u</w:t>
            </w:r>
            <w:r w:rsidR="00AD180E" w:rsidRPr="00C43458">
              <w:t>nit</w:t>
            </w:r>
            <w:r>
              <w:rPr>
                <w:lang w:val="en-US"/>
              </w:rPr>
              <w:t>_c</w:t>
            </w:r>
            <w:r w:rsidR="00AD180E" w:rsidRPr="00C43458">
              <w:t>ount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43C42" w14:textId="1303816D" w:rsidR="00AD180E" w:rsidRDefault="00AD180E" w:rsidP="00AD180E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86BD9" w14:textId="0888F98F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FE1C53" w14:textId="09DA96F4" w:rsidR="00AD180E" w:rsidRDefault="00AD180E" w:rsidP="00AD180E">
            <w:pPr>
              <w:ind w:firstLine="13"/>
              <w:jc w:val="left"/>
            </w:pPr>
            <w:r w:rsidRPr="00C43458">
              <w:t>Счётчик проданного и возвращённого товара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DDC45E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Параметр может содержать следующие значения:</w:t>
            </w:r>
          </w:p>
          <w:p w14:paraId="53C306B1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количество проданных единиц товара (только для товарных групп «Альтернативная табачная продукция», «Духи и туалетная вода», «Медицинские изделия»);</w:t>
            </w:r>
          </w:p>
          <w:p w14:paraId="7BE48525" w14:textId="77777777" w:rsidR="00AD180E" w:rsidRPr="00C43458" w:rsidRDefault="00AD180E" w:rsidP="00C43458">
            <w:pPr>
              <w:ind w:firstLine="13"/>
              <w:jc w:val="left"/>
            </w:pPr>
            <w:r w:rsidRPr="00C43458">
              <w:t>проданный объём кега, мл (только для товарной группы «Пиво, напитки, изготавливаемые на основе пива, слабоалкогольные напитки»);</w:t>
            </w:r>
          </w:p>
          <w:p w14:paraId="25919AB5" w14:textId="08D4DC46" w:rsidR="00AD180E" w:rsidRDefault="00AD180E" w:rsidP="00AD180E">
            <w:pPr>
              <w:ind w:firstLine="13"/>
              <w:jc w:val="left"/>
            </w:pPr>
            <w:r w:rsidRPr="00C43458">
              <w:t>проданный вес, г (только для товарной группы «Молочная продукция»)</w:t>
            </w:r>
          </w:p>
        </w:tc>
      </w:tr>
      <w:tr w:rsidR="00AD180E" w14:paraId="6C24389F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7C176" w14:textId="69131868" w:rsidR="00AD180E" w:rsidRDefault="00AD180E" w:rsidP="00AD180E">
            <w:pPr>
              <w:ind w:firstLine="13"/>
              <w:jc w:val="left"/>
            </w:pPr>
            <w:r w:rsidRPr="00C43458">
              <w:t>package_type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59108" w14:textId="1C9C49B7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9861F" w14:textId="32C4B597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0B1F2B" w14:textId="3F773FF7" w:rsidR="00AD180E" w:rsidRDefault="00AD180E" w:rsidP="00AD180E">
            <w:pPr>
              <w:ind w:firstLine="13"/>
              <w:jc w:val="left"/>
            </w:pPr>
            <w:r w:rsidRPr="00C43458">
              <w:t>Тип упаковки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DC5F7" w14:textId="42B46526" w:rsidR="00AD180E" w:rsidRPr="00C43458" w:rsidRDefault="00AD180E" w:rsidP="00C43458">
            <w:pPr>
              <w:ind w:firstLine="13"/>
              <w:jc w:val="left"/>
            </w:pPr>
            <w:r w:rsidRPr="00C43458">
              <w:t xml:space="preserve">См. </w:t>
            </w:r>
            <w:r w:rsidR="00EA0970">
              <w:fldChar w:fldCharType="begin"/>
            </w:r>
            <w:r w:rsidR="00EA0970">
              <w:instrText xml:space="preserve"> REF _Ref219887138 \h </w:instrText>
            </w:r>
            <w:r w:rsidR="00EA0970">
              <w:fldChar w:fldCharType="separate"/>
            </w:r>
            <w:r w:rsidR="00AA6DAE" w:rsidRPr="001F76BB">
              <w:t xml:space="preserve">Приложение </w:t>
            </w:r>
            <w:r w:rsidR="00AA6DAE">
              <w:rPr>
                <w:noProof/>
              </w:rPr>
              <w:t>4</w:t>
            </w:r>
            <w:r w:rsidR="00AA6DAE" w:rsidRPr="001F76BB">
              <w:t xml:space="preserve"> </w:t>
            </w:r>
            <w:r w:rsidR="00AA6DAE" w:rsidRPr="00C53DE0">
              <w:t>–</w:t>
            </w:r>
            <w:r w:rsidR="00AA6DAE" w:rsidRPr="005D158F">
              <w:t xml:space="preserve"> </w:t>
            </w:r>
            <w:r w:rsidR="00AA6DAE" w:rsidRPr="00D3624E">
              <w:t>Справочник «</w:t>
            </w:r>
            <w:r w:rsidR="00AA6DAE">
              <w:t>Типы упаковки</w:t>
            </w:r>
            <w:r w:rsidR="00AA6DAE" w:rsidRPr="00D3624E">
              <w:t>»</w:t>
            </w:r>
            <w:r w:rsidR="00EA0970">
              <w:fldChar w:fldCharType="end"/>
            </w:r>
          </w:p>
          <w:p w14:paraId="59B7682C" w14:textId="43006966" w:rsidR="00AD180E" w:rsidRDefault="00AD180E" w:rsidP="00AD180E">
            <w:pPr>
              <w:ind w:firstLine="13"/>
              <w:jc w:val="left"/>
            </w:pPr>
            <w:r w:rsidRPr="00C43458">
              <w:t>Для товарной группы «Товары из натурального меха» значение всегда «UNIT»</w:t>
            </w:r>
          </w:p>
        </w:tc>
      </w:tr>
      <w:tr w:rsidR="00AD180E" w14:paraId="14FF592A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55456" w14:textId="01D851A3" w:rsidR="00AD180E" w:rsidRDefault="00AD180E" w:rsidP="00AD180E">
            <w:pPr>
              <w:ind w:firstLine="13"/>
              <w:jc w:val="left"/>
            </w:pPr>
            <w:r w:rsidRPr="00C43458">
              <w:t>parent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12DE5" w14:textId="62C09D0D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6AB568" w14:textId="1255D677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E4380" w14:textId="02115C71" w:rsidR="00AD180E" w:rsidRDefault="00AD180E" w:rsidP="00AD180E">
            <w:pPr>
              <w:ind w:firstLine="13"/>
              <w:jc w:val="left"/>
            </w:pPr>
            <w:r w:rsidRPr="00C43458">
              <w:t>КИ агрегата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074D8" w14:textId="6F13F9EB" w:rsidR="00AD180E" w:rsidRDefault="00AD180E" w:rsidP="00AD180E">
            <w:pPr>
              <w:ind w:firstLine="13"/>
              <w:jc w:val="left"/>
            </w:pPr>
            <w:r w:rsidRPr="00C43458">
              <w:t>Кроме товарной группы «Товары из натурального меха»</w:t>
            </w:r>
          </w:p>
        </w:tc>
      </w:tr>
      <w:tr w:rsidR="00AD180E" w14:paraId="10EEDB48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44C13E" w14:textId="6C67A648" w:rsidR="00AD180E" w:rsidRDefault="00AD180E" w:rsidP="00AD180E">
            <w:pPr>
              <w:ind w:firstLine="13"/>
              <w:jc w:val="left"/>
            </w:pPr>
            <w:r w:rsidRPr="00C43458">
              <w:t>producer_inn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60DBC" w14:textId="5F62F6F0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9D790" w14:textId="72A84CD8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F894E" w14:textId="3D98FDBE" w:rsidR="00AD180E" w:rsidRDefault="00AD180E" w:rsidP="00AD180E">
            <w:pPr>
              <w:ind w:firstLine="13"/>
              <w:jc w:val="left"/>
            </w:pPr>
            <w:r w:rsidRPr="00C43458">
              <w:t>ИНН производителя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32E96" w14:textId="314B44DB" w:rsidR="00AD180E" w:rsidRDefault="00AD180E" w:rsidP="00AD180E">
            <w:pPr>
              <w:ind w:firstLine="13"/>
              <w:jc w:val="left"/>
            </w:pPr>
            <w:r w:rsidRPr="00C43458">
              <w:t>Параметр не будет возвращаться для молочной продукции Республики Беларусь                 </w:t>
            </w:r>
          </w:p>
        </w:tc>
      </w:tr>
      <w:tr w:rsidR="00AD180E" w14:paraId="6BB2C2D7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B862DA" w14:textId="2F9D4F70" w:rsidR="00AD180E" w:rsidRDefault="00AD180E" w:rsidP="00AD180E">
            <w:pPr>
              <w:ind w:firstLine="13"/>
              <w:jc w:val="left"/>
            </w:pPr>
            <w:r w:rsidRPr="00C43458">
              <w:t>production_serial_number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B5434C" w14:textId="40FD5946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3AF6C" w14:textId="5256A73F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DA2E5" w14:textId="615B0D67" w:rsidR="00AD180E" w:rsidRDefault="00AD180E" w:rsidP="00AD180E">
            <w:pPr>
              <w:ind w:firstLine="13"/>
              <w:jc w:val="left"/>
            </w:pPr>
            <w:r w:rsidRPr="00C43458">
              <w:t>Номер производственной серии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EEACE" w14:textId="7D1E095F" w:rsidR="00AD180E" w:rsidRDefault="00AD180E" w:rsidP="00AD180E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AD180E" w14:paraId="6FB99793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7C7431" w14:textId="045A835E" w:rsidR="00AD180E" w:rsidRDefault="00AD180E" w:rsidP="00AD180E">
            <w:pPr>
              <w:ind w:firstLine="13"/>
              <w:jc w:val="left"/>
            </w:pPr>
            <w:r w:rsidRPr="00C43458">
              <w:t>production_batch_number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26B84" w14:textId="1F6E5862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3A091" w14:textId="67417A05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386A8" w14:textId="55F30A86" w:rsidR="00AD180E" w:rsidRDefault="00AD180E" w:rsidP="00AD180E">
            <w:pPr>
              <w:ind w:firstLine="13"/>
              <w:jc w:val="left"/>
            </w:pPr>
            <w:r w:rsidRPr="00C43458">
              <w:t>Номер производственной партии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1CCC7" w14:textId="67E7A86B" w:rsidR="00AD180E" w:rsidRDefault="00AD180E" w:rsidP="00AD180E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AD180E" w14:paraId="3C748131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536100" w14:textId="3D3506BC" w:rsidR="00AD180E" w:rsidRDefault="00AD180E" w:rsidP="00AD180E">
            <w:pPr>
              <w:ind w:firstLine="13"/>
              <w:jc w:val="left"/>
            </w:pPr>
            <w:r w:rsidRPr="00C43458">
              <w:t>factory_serial_number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BD1292" w14:textId="3650296C" w:rsidR="00AD180E" w:rsidRDefault="00AD180E" w:rsidP="00AD180E">
            <w:pPr>
              <w:ind w:firstLine="13"/>
              <w:jc w:val="left"/>
            </w:pPr>
            <w:r w:rsidRPr="00C43458"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E2F26" w14:textId="3C51E6E1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3A2EA" w14:textId="2D132CFE" w:rsidR="00AD180E" w:rsidRDefault="00AD180E" w:rsidP="00AD180E">
            <w:pPr>
              <w:ind w:firstLine="13"/>
              <w:jc w:val="left"/>
            </w:pPr>
            <w:r w:rsidRPr="00C43458">
              <w:t>Заводской серийный номер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EDCA3F" w14:textId="53B1CB4A" w:rsidR="00AD180E" w:rsidRDefault="00AD180E" w:rsidP="00AD180E">
            <w:pPr>
              <w:ind w:firstLine="13"/>
              <w:jc w:val="left"/>
            </w:pPr>
            <w:r w:rsidRPr="00C43458">
              <w:t>Параметр возвращается только для товарной группы «Медицинские изделия»</w:t>
            </w:r>
          </w:p>
        </w:tc>
      </w:tr>
      <w:tr w:rsidR="00AD180E" w14:paraId="650D4E7F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1442F2" w14:textId="66D0A681" w:rsidR="00AD180E" w:rsidRDefault="00AD180E" w:rsidP="00AD180E">
            <w:pPr>
              <w:ind w:firstLine="13"/>
              <w:jc w:val="left"/>
            </w:pPr>
            <w:r w:rsidRPr="00C43458">
              <w:t>package_quantity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91B45" w14:textId="6D908DC9" w:rsidR="00AD180E" w:rsidRDefault="00AD180E" w:rsidP="00AD180E">
            <w:pPr>
              <w:ind w:firstLine="13"/>
              <w:jc w:val="left"/>
            </w:pPr>
            <w:r w:rsidRPr="00C43458">
              <w:t>integer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7832B5" w14:textId="5D9C3993" w:rsidR="00AD180E" w:rsidRDefault="00AD180E" w:rsidP="00AD180E">
            <w:pPr>
              <w:ind w:firstLine="13"/>
              <w:jc w:val="left"/>
            </w:pPr>
            <w:r w:rsidRPr="00C43458">
              <w:t>Нет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E2158" w14:textId="4D59A96C" w:rsidR="00AD180E" w:rsidRDefault="00AD180E" w:rsidP="00AD180E">
            <w:pPr>
              <w:ind w:firstLine="13"/>
              <w:jc w:val="left"/>
            </w:pPr>
            <w:r w:rsidRPr="00C43458">
              <w:t>Ёмкость КИГУ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213C6" w14:textId="03C57918" w:rsidR="00AD180E" w:rsidRDefault="00AD180E" w:rsidP="00AD180E">
            <w:pPr>
              <w:ind w:firstLine="13"/>
              <w:jc w:val="left"/>
            </w:pPr>
            <w:r w:rsidRPr="00C43458">
              <w:t>Количество потенциально вмещаемых вложений</w:t>
            </w:r>
          </w:p>
        </w:tc>
      </w:tr>
      <w:tr w:rsidR="00115272" w14:paraId="0E0E139C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45FCE" w14:textId="295C34EA" w:rsidR="00115272" w:rsidRPr="00115272" w:rsidRDefault="00115272" w:rsidP="00AD180E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can_be_sold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C4C9D" w14:textId="5978A6C9" w:rsidR="00115272" w:rsidRPr="00115272" w:rsidRDefault="00115272" w:rsidP="00AD180E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F3D05F" w14:textId="4AEA1819" w:rsidR="00115272" w:rsidRPr="00C43458" w:rsidRDefault="00115272" w:rsidP="00AD180E">
            <w:pPr>
              <w:ind w:firstLine="13"/>
              <w:jc w:val="left"/>
            </w:pPr>
            <w:r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D7BDD" w14:textId="3DDAC887" w:rsidR="00115272" w:rsidRPr="00C43458" w:rsidRDefault="00115272" w:rsidP="00AD180E">
            <w:pPr>
              <w:ind w:firstLine="13"/>
              <w:jc w:val="left"/>
            </w:pPr>
            <w:r>
              <w:t>Признак возможности продажи товара по результатам ответа ГИС МТ или ЛМ ЧЗ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D5C5B1" w14:textId="77777777" w:rsidR="00115272" w:rsidRPr="00C43458" w:rsidRDefault="00115272" w:rsidP="00AD180E">
            <w:pPr>
              <w:ind w:firstLine="13"/>
              <w:jc w:val="left"/>
            </w:pPr>
          </w:p>
        </w:tc>
      </w:tr>
      <w:tr w:rsidR="00115272" w14:paraId="1C6D56CB" w14:textId="77777777" w:rsidTr="00AD180E">
        <w:tc>
          <w:tcPr>
            <w:tcW w:w="122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05FF30" w14:textId="7543D5CB" w:rsidR="00115272" w:rsidRPr="00115272" w:rsidRDefault="00115272" w:rsidP="00AD180E">
            <w:pPr>
              <w:ind w:firstLine="13"/>
              <w:jc w:val="left"/>
              <w:rPr>
                <w:lang w:val="en-US"/>
              </w:rPr>
            </w:pPr>
            <w:r>
              <w:rPr>
                <w:lang w:val="en-US"/>
              </w:rPr>
              <w:t>reason</w:t>
            </w:r>
          </w:p>
        </w:tc>
        <w:tc>
          <w:tcPr>
            <w:tcW w:w="68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1B8F08" w14:textId="0F8EF522" w:rsidR="00115272" w:rsidRPr="00115272" w:rsidRDefault="00115272" w:rsidP="00AD180E">
            <w:pPr>
              <w:ind w:firstLine="13"/>
              <w:jc w:val="left"/>
              <w:rPr>
                <w:lang w:val="en-US"/>
              </w:rPr>
            </w:pPr>
            <w:r>
              <w:t xml:space="preserve">массив </w:t>
            </w:r>
            <w:r>
              <w:rPr>
                <w:lang w:val="en-US"/>
              </w:rPr>
              <w:t>string</w:t>
            </w:r>
          </w:p>
        </w:tc>
        <w:tc>
          <w:tcPr>
            <w:tcW w:w="79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4B0164" w14:textId="29D6FD17" w:rsidR="00115272" w:rsidRPr="00115272" w:rsidRDefault="00115272" w:rsidP="00AD180E">
            <w:pPr>
              <w:ind w:firstLine="13"/>
              <w:jc w:val="left"/>
            </w:pPr>
            <w:r>
              <w:t>Да</w:t>
            </w:r>
          </w:p>
        </w:tc>
        <w:tc>
          <w:tcPr>
            <w:tcW w:w="972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815136" w14:textId="529EB2C3" w:rsidR="00115272" w:rsidRPr="00C43458" w:rsidRDefault="00115272" w:rsidP="00115272">
            <w:pPr>
              <w:ind w:firstLine="13"/>
              <w:jc w:val="left"/>
            </w:pPr>
            <w:r>
              <w:t>Текстовое описание причины запрета продажи.</w:t>
            </w:r>
          </w:p>
        </w:tc>
        <w:tc>
          <w:tcPr>
            <w:tcW w:w="1321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5766F" w14:textId="77777777" w:rsidR="00115272" w:rsidRPr="00C43458" w:rsidRDefault="00115272" w:rsidP="00AD180E">
            <w:pPr>
              <w:ind w:firstLine="13"/>
              <w:jc w:val="left"/>
            </w:pPr>
          </w:p>
        </w:tc>
      </w:tr>
    </w:tbl>
    <w:p w14:paraId="7268F0A2" w14:textId="77777777" w:rsidR="00AA6DAE" w:rsidRDefault="00AA6DAE" w:rsidP="00AA6DAE">
      <w:pPr>
        <w:rPr>
          <w:lang w:val="en-US"/>
        </w:rPr>
      </w:pPr>
      <w:bookmarkStart w:id="30" w:name="_Ref63939405"/>
    </w:p>
    <w:p w14:paraId="5C3CB6E7" w14:textId="77777777" w:rsidR="00AA6DAE" w:rsidRDefault="00AA6DAE" w:rsidP="00AA6DAE"/>
    <w:p w14:paraId="111D8E01" w14:textId="77777777" w:rsidR="00AA6DAE" w:rsidRDefault="00AA6DAE" w:rsidP="00AA6DAE">
      <w:pPr>
        <w:rPr>
          <w:lang w:val="en-US"/>
        </w:rPr>
      </w:pPr>
    </w:p>
    <w:p w14:paraId="23E2F243" w14:textId="77777777" w:rsidR="00AA6DAE" w:rsidRDefault="00AA6DAE" w:rsidP="00AA6DAE">
      <w:pPr>
        <w:rPr>
          <w:lang w:val="en-US"/>
        </w:rPr>
      </w:pPr>
    </w:p>
    <w:p w14:paraId="1A7F0CCA" w14:textId="77777777" w:rsidR="00AA6DAE" w:rsidRPr="00AA6DAE" w:rsidRDefault="00AA6DAE" w:rsidP="00AA6DAE">
      <w:pPr>
        <w:rPr>
          <w:lang w:val="en-US"/>
        </w:rPr>
      </w:pPr>
    </w:p>
    <w:p w14:paraId="6514018F" w14:textId="2041A32C" w:rsidR="00005E88" w:rsidRPr="0050250E" w:rsidRDefault="00005E88" w:rsidP="004433FB">
      <w:pPr>
        <w:pStyle w:val="50"/>
      </w:pPr>
      <w:r>
        <w:t>О</w:t>
      </w:r>
      <w:r w:rsidRPr="00005E88">
        <w:t>писание объекта error</w:t>
      </w:r>
      <w:bookmarkEnd w:id="30"/>
    </w:p>
    <w:tbl>
      <w:tblPr>
        <w:tblW w:w="4863" w:type="pct"/>
        <w:tblBorders>
          <w:top w:val="single" w:sz="6" w:space="0" w:color="C1C7D0"/>
          <w:left w:val="single" w:sz="6" w:space="0" w:color="C1C7D0"/>
          <w:bottom w:val="single" w:sz="6" w:space="0" w:color="C1C7D0"/>
          <w:right w:val="single" w:sz="6" w:space="0" w:color="C1C7D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469"/>
        <w:gridCol w:w="1744"/>
        <w:gridCol w:w="1827"/>
        <w:gridCol w:w="3140"/>
      </w:tblGrid>
      <w:tr w:rsidR="00AD180E" w:rsidRPr="00AE3E03" w14:paraId="133D355E" w14:textId="77777777" w:rsidTr="00C5430D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E172AE" w14:textId="77777777" w:rsidR="00AD180E" w:rsidRPr="008139D8" w:rsidRDefault="00AD180E" w:rsidP="00C5430D">
            <w:pPr>
              <w:ind w:firstLine="13"/>
              <w:jc w:val="center"/>
              <w:rPr>
                <w:lang w:eastAsia="zh-CN" w:bidi="hi-IN"/>
              </w:rPr>
            </w:pPr>
            <w:bookmarkStart w:id="31" w:name="_Получение_результата_обработки_1"/>
            <w:bookmarkEnd w:id="25"/>
            <w:bookmarkEnd w:id="26"/>
            <w:bookmarkEnd w:id="27"/>
            <w:bookmarkEnd w:id="28"/>
            <w:bookmarkEnd w:id="29"/>
            <w:bookmarkEnd w:id="31"/>
            <w:r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95028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Тип поля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4EB4A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Обязательное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37124" w14:textId="77777777" w:rsidR="00AD180E" w:rsidRPr="008139D8" w:rsidRDefault="00AD180E" w:rsidP="00C5430D">
            <w:pPr>
              <w:ind w:firstLine="0"/>
              <w:jc w:val="center"/>
              <w:rPr>
                <w:lang w:eastAsia="zh-CN" w:bidi="hi-IN"/>
              </w:rPr>
            </w:pPr>
            <w:r w:rsidRPr="008139D8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84433" w14:textId="77777777" w:rsidR="00AD180E" w:rsidRPr="00AE3E03" w:rsidRDefault="00AD180E" w:rsidP="00C5430D">
            <w:pPr>
              <w:ind w:left="40" w:hanging="40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Комментарий</w:t>
            </w:r>
          </w:p>
        </w:tc>
      </w:tr>
      <w:tr w:rsidR="00AD180E" w:rsidRPr="008139D8" w14:paraId="3639BFEF" w14:textId="77777777" w:rsidTr="00AD180E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50CA6" w14:textId="2A870DDB" w:rsidR="00AD180E" w:rsidRPr="008139D8" w:rsidRDefault="00AD180E" w:rsidP="00AD180E">
            <w:pPr>
              <w:ind w:firstLine="13"/>
              <w:jc w:val="left"/>
            </w:pPr>
            <w:r w:rsidRPr="00AD180E">
              <w:t>code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30A4E" w14:textId="1A2B6334" w:rsidR="00AD180E" w:rsidRPr="008139D8" w:rsidRDefault="00AD180E" w:rsidP="00AD180E">
            <w:pPr>
              <w:ind w:firstLine="13"/>
              <w:jc w:val="left"/>
            </w:pPr>
            <w:r w:rsidRPr="00AD180E">
              <w:t>integer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F2F8B" w14:textId="0D8970CD" w:rsidR="00AD180E" w:rsidRPr="008139D8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FE633" w14:textId="6CB910B5" w:rsidR="00AD180E" w:rsidRPr="008139D8" w:rsidRDefault="00AD180E" w:rsidP="00AD180E">
            <w:pPr>
              <w:ind w:firstLine="13"/>
              <w:jc w:val="left"/>
            </w:pPr>
            <w:r w:rsidRPr="00AD180E">
              <w:t>Код ошибки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A2241B" w14:textId="27B85CBA" w:rsidR="00F51CD2" w:rsidRPr="008139D8" w:rsidRDefault="00F51CD2" w:rsidP="00F51CD2">
            <w:pPr>
              <w:ind w:firstLine="13"/>
              <w:jc w:val="left"/>
            </w:pPr>
            <w:r>
              <w:t xml:space="preserve">См. </w:t>
            </w:r>
            <w:r>
              <w:fldChar w:fldCharType="begin"/>
            </w:r>
            <w:r>
              <w:instrText xml:space="preserve"> REF _Ref231824063 \h </w:instrText>
            </w:r>
            <w:r>
              <w:fldChar w:fldCharType="separate"/>
            </w:r>
            <w:r w:rsidR="00AA6DAE" w:rsidRPr="001F76BB">
              <w:t xml:space="preserve">Приложение </w:t>
            </w:r>
            <w:r w:rsidR="00AA6DAE">
              <w:rPr>
                <w:noProof/>
              </w:rPr>
              <w:t>1</w:t>
            </w:r>
            <w:r w:rsidR="00AA6DAE" w:rsidRPr="001F76BB">
              <w:t xml:space="preserve"> </w:t>
            </w:r>
            <w:r w:rsidR="00AA6DAE">
              <w:t xml:space="preserve">– </w:t>
            </w:r>
            <w:r w:rsidR="00AA6DAE" w:rsidRPr="001A1C49">
              <w:t>Ошибки сервиса АО</w:t>
            </w:r>
            <w:r>
              <w:fldChar w:fldCharType="end"/>
            </w:r>
            <w:r>
              <w:t xml:space="preserve"> и </w:t>
            </w:r>
            <w:r>
              <w:fldChar w:fldCharType="begin"/>
            </w:r>
            <w:r>
              <w:instrText xml:space="preserve"> REF _Ref231824067 \h </w:instrText>
            </w:r>
            <w:r>
              <w:fldChar w:fldCharType="separate"/>
            </w:r>
            <w:r w:rsidR="00AA6DAE" w:rsidRPr="001F76BB">
              <w:t xml:space="preserve">Приложение </w:t>
            </w:r>
            <w:r w:rsidR="00AA6DAE">
              <w:rPr>
                <w:noProof/>
              </w:rPr>
              <w:t>2</w:t>
            </w:r>
            <w:r w:rsidR="00AA6DAE" w:rsidRPr="001F76BB">
              <w:t xml:space="preserve"> </w:t>
            </w:r>
            <w:r w:rsidR="00AA6DAE">
              <w:t xml:space="preserve">– </w:t>
            </w:r>
            <w:r w:rsidR="00AA6DAE" w:rsidRPr="001A1C49">
              <w:t>Ошибки</w:t>
            </w:r>
            <w:r w:rsidR="00AA6DAE">
              <w:t>,</w:t>
            </w:r>
            <w:r w:rsidR="00AA6DAE" w:rsidRPr="001A1C49">
              <w:t xml:space="preserve"> </w:t>
            </w:r>
            <w:r w:rsidR="00AA6DAE">
              <w:t>возникающие на стороне ГИС МТ</w:t>
            </w:r>
            <w:r>
              <w:fldChar w:fldCharType="end"/>
            </w:r>
          </w:p>
          <w:p w14:paraId="13D0397A" w14:textId="0D84F22C" w:rsidR="00AD180E" w:rsidRPr="008139D8" w:rsidRDefault="00AD180E" w:rsidP="00EA0970">
            <w:pPr>
              <w:ind w:firstLine="13"/>
              <w:jc w:val="left"/>
            </w:pPr>
          </w:p>
        </w:tc>
      </w:tr>
      <w:tr w:rsidR="00AD180E" w14:paraId="6699149B" w14:textId="77777777" w:rsidTr="009406BB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4F9A8" w14:textId="58D8DA11" w:rsidR="00AD180E" w:rsidRDefault="00AD180E" w:rsidP="00AD180E">
            <w:pPr>
              <w:ind w:firstLine="13"/>
              <w:jc w:val="left"/>
            </w:pPr>
            <w:r w:rsidRPr="00AD180E">
              <w:t>description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6A86F5" w14:textId="1232A0EF" w:rsidR="00AD180E" w:rsidRDefault="00AD180E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C8588B" w14:textId="3B54B3BC" w:rsidR="00AD180E" w:rsidRDefault="00AD180E" w:rsidP="00AD180E">
            <w:pPr>
              <w:ind w:firstLine="13"/>
              <w:jc w:val="left"/>
            </w:pPr>
            <w:r w:rsidRPr="00AD180E">
              <w:t>Да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9A9C7" w14:textId="3B801501" w:rsidR="00AD180E" w:rsidRDefault="00AD180E" w:rsidP="00AD180E">
            <w:pPr>
              <w:ind w:firstLine="13"/>
              <w:jc w:val="left"/>
            </w:pPr>
            <w:r w:rsidRPr="00AD180E">
              <w:t>Описание ошибки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6AB5E" w14:textId="18BB83A2" w:rsidR="00AD180E" w:rsidRDefault="00AD180E" w:rsidP="00AD180E">
            <w:pPr>
              <w:ind w:firstLine="13"/>
              <w:jc w:val="left"/>
            </w:pPr>
          </w:p>
        </w:tc>
      </w:tr>
      <w:tr w:rsidR="009406BB" w14:paraId="0F280B9A" w14:textId="77777777" w:rsidTr="00C5430D">
        <w:tc>
          <w:tcPr>
            <w:tcW w:w="67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9A8DB5" w14:textId="0065BA6E" w:rsidR="009406BB" w:rsidRPr="00A11057" w:rsidRDefault="00A11057" w:rsidP="00AD180E">
            <w:pPr>
              <w:ind w:firstLine="13"/>
              <w:jc w:val="left"/>
            </w:pPr>
            <w:r w:rsidRPr="001F0CA9">
              <w:rPr>
                <w:lang w:eastAsia="zh-CN" w:bidi="hi-IN"/>
              </w:rPr>
              <w:t>error_id</w:t>
            </w:r>
          </w:p>
        </w:tc>
        <w:tc>
          <w:tcPr>
            <w:tcW w:w="779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3B4C5E" w14:textId="39B3CF41" w:rsidR="009406BB" w:rsidRPr="00AD180E" w:rsidRDefault="009406BB" w:rsidP="00AD180E">
            <w:pPr>
              <w:ind w:firstLine="13"/>
              <w:jc w:val="left"/>
            </w:pPr>
            <w:r w:rsidRPr="00AD180E">
              <w:t>string</w:t>
            </w:r>
          </w:p>
        </w:tc>
        <w:tc>
          <w:tcPr>
            <w:tcW w:w="91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ED9666" w14:textId="6CD566B4" w:rsidR="009406BB" w:rsidRPr="00A11057" w:rsidRDefault="00A11057" w:rsidP="00AD180E">
            <w:pPr>
              <w:ind w:firstLine="13"/>
              <w:jc w:val="left"/>
            </w:pPr>
            <w:r>
              <w:t>Да</w:t>
            </w:r>
          </w:p>
        </w:tc>
        <w:tc>
          <w:tcPr>
            <w:tcW w:w="967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AFC89C" w14:textId="7F1AF657" w:rsidR="009406BB" w:rsidRPr="00AD180E" w:rsidRDefault="00A11057" w:rsidP="00AD180E">
            <w:pPr>
              <w:ind w:firstLine="13"/>
              <w:jc w:val="left"/>
            </w:pPr>
            <w:r>
              <w:t>Уникальный идентификатор ошибки</w:t>
            </w:r>
          </w:p>
        </w:tc>
        <w:tc>
          <w:tcPr>
            <w:tcW w:w="1658" w:type="pct"/>
            <w:tcBorders>
              <w:top w:val="single" w:sz="6" w:space="0" w:color="C1C7D0"/>
              <w:left w:val="single" w:sz="6" w:space="0" w:color="C1C7D0"/>
              <w:bottom w:val="single" w:sz="2" w:space="0" w:color="C1C7D0"/>
              <w:right w:val="single" w:sz="2" w:space="0" w:color="C1C7D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FBE65" w14:textId="4D84C5DB" w:rsidR="009406BB" w:rsidRPr="00B94AF8" w:rsidRDefault="00A11057" w:rsidP="00AD180E">
            <w:pPr>
              <w:ind w:firstLine="13"/>
              <w:jc w:val="left"/>
            </w:pPr>
            <w:r>
              <w:t xml:space="preserve">Идентификатор </w:t>
            </w:r>
            <w:r w:rsidR="00542662">
              <w:t xml:space="preserve">для </w:t>
            </w:r>
            <w:r>
              <w:t>обращения в техподдержку АО</w:t>
            </w:r>
            <w:r w:rsidR="00B94AF8" w:rsidRPr="00B94AF8">
              <w:t xml:space="preserve"> </w:t>
            </w:r>
            <w:r w:rsidR="00B94AF8">
              <w:t>при необходимости</w:t>
            </w:r>
          </w:p>
        </w:tc>
      </w:tr>
    </w:tbl>
    <w:p w14:paraId="6AE15A5A" w14:textId="658EE127" w:rsidR="001F0CA9" w:rsidRDefault="001F0CA9" w:rsidP="00A81584">
      <w:pPr>
        <w:ind w:firstLine="0"/>
      </w:pPr>
    </w:p>
    <w:p w14:paraId="35608616" w14:textId="77777777" w:rsidR="00352C0E" w:rsidRDefault="00352C0E" w:rsidP="001F0CA9"/>
    <w:p w14:paraId="298CE7AE" w14:textId="77777777" w:rsidR="00903112" w:rsidRPr="00903112" w:rsidRDefault="00903112" w:rsidP="00903112"/>
    <w:p w14:paraId="798835C9" w14:textId="77777777" w:rsidR="00903112" w:rsidRPr="00903112" w:rsidRDefault="00903112" w:rsidP="00CE1E02">
      <w:pPr>
        <w:ind w:firstLine="0"/>
      </w:pPr>
    </w:p>
    <w:p w14:paraId="7CCAFCEB" w14:textId="3E3583FE" w:rsidR="001F0CA9" w:rsidRPr="00903112" w:rsidRDefault="00903112" w:rsidP="00903112">
      <w:pPr>
        <w:tabs>
          <w:tab w:val="left" w:pos="7095"/>
        </w:tabs>
        <w:sectPr w:rsidR="001F0CA9" w:rsidRPr="00903112" w:rsidSect="00E705E1">
          <w:headerReference w:type="default" r:id="rId17"/>
          <w:pgSz w:w="11906" w:h="16838" w:code="9"/>
          <w:pgMar w:top="1764" w:right="851" w:bottom="1134" w:left="1276" w:header="283" w:footer="709" w:gutter="0"/>
          <w:cols w:space="708"/>
          <w:docGrid w:linePitch="360"/>
        </w:sectPr>
      </w:pPr>
      <w:r>
        <w:tab/>
      </w:r>
    </w:p>
    <w:p w14:paraId="73534CD1" w14:textId="77777777" w:rsidR="00E8279F" w:rsidRDefault="00E8279F" w:rsidP="00265B31">
      <w:pPr>
        <w:sectPr w:rsidR="00E8279F" w:rsidSect="00903112">
          <w:type w:val="continuous"/>
          <w:pgSz w:w="11906" w:h="16838" w:code="9"/>
          <w:pgMar w:top="544" w:right="851" w:bottom="1134" w:left="1701" w:header="283" w:footer="709" w:gutter="0"/>
          <w:cols w:space="708"/>
          <w:docGrid w:linePitch="360"/>
        </w:sectPr>
      </w:pPr>
    </w:p>
    <w:p w14:paraId="4F833CAB" w14:textId="4BB9DA1A" w:rsidR="001F035C" w:rsidRPr="00192F8C" w:rsidRDefault="004F059C" w:rsidP="001F035C">
      <w:pPr>
        <w:pStyle w:val="15"/>
      </w:pPr>
      <w:bookmarkStart w:id="32" w:name="_Ref231824063"/>
      <w:bookmarkStart w:id="33" w:name="_Toc232008398"/>
      <w:bookmarkStart w:id="34" w:name="_Ref219887203"/>
      <w:r w:rsidRPr="001F76BB">
        <w:t xml:space="preserve">Приложение </w:t>
      </w:r>
      <w:r>
        <w:rPr>
          <w:noProof/>
        </w:rPr>
        <w:fldChar w:fldCharType="begin"/>
      </w:r>
      <w:r>
        <w:rPr>
          <w:noProof/>
        </w:rPr>
        <w:instrText xml:space="preserve"> SEQ Приложение \* ARABIC </w:instrText>
      </w:r>
      <w:r>
        <w:rPr>
          <w:noProof/>
        </w:rPr>
        <w:fldChar w:fldCharType="separate"/>
      </w:r>
      <w:r w:rsidR="00AA6DAE">
        <w:rPr>
          <w:noProof/>
        </w:rPr>
        <w:t>1</w:t>
      </w:r>
      <w:r>
        <w:rPr>
          <w:noProof/>
        </w:rPr>
        <w:fldChar w:fldCharType="end"/>
      </w:r>
      <w:r w:rsidRPr="001F76BB">
        <w:t xml:space="preserve"> </w:t>
      </w:r>
      <w:r>
        <w:t xml:space="preserve">– </w:t>
      </w:r>
      <w:r w:rsidR="001F035C" w:rsidRPr="001A1C49">
        <w:t>Ошибки сервиса АО</w:t>
      </w:r>
      <w:bookmarkEnd w:id="32"/>
      <w:bookmarkEnd w:id="33"/>
      <w:r w:rsidR="001F035C" w:rsidRPr="001A1C49">
        <w:t xml:space="preserve"> </w:t>
      </w:r>
    </w:p>
    <w:tbl>
      <w:tblPr>
        <w:tblStyle w:val="affff8"/>
        <w:tblW w:w="1487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681"/>
        <w:gridCol w:w="2268"/>
        <w:gridCol w:w="1417"/>
        <w:gridCol w:w="1134"/>
        <w:gridCol w:w="6379"/>
      </w:tblGrid>
      <w:tr w:rsidR="001F035C" w:rsidRPr="004F059C" w14:paraId="4B6CF285" w14:textId="77777777" w:rsidTr="004F059C">
        <w:trPr>
          <w:trHeight w:val="315"/>
          <w:tblHeader/>
        </w:trPr>
        <w:tc>
          <w:tcPr>
            <w:tcW w:w="3681" w:type="dxa"/>
            <w:shd w:val="clear" w:color="auto" w:fill="F2F2F2" w:themeFill="background1" w:themeFillShade="F2"/>
            <w:vAlign w:val="center"/>
            <w:hideMark/>
          </w:tcPr>
          <w:p w14:paraId="4AF2E7AF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Ошибка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  <w:hideMark/>
          </w:tcPr>
          <w:p w14:paraId="63AF011C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Описание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4BCA7586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состояния HTTPS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310B742A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ошибки</w:t>
            </w:r>
          </w:p>
        </w:tc>
        <w:tc>
          <w:tcPr>
            <w:tcW w:w="6379" w:type="dxa"/>
            <w:shd w:val="clear" w:color="auto" w:fill="F2F2F2" w:themeFill="background1" w:themeFillShade="F2"/>
            <w:vAlign w:val="center"/>
          </w:tcPr>
          <w:p w14:paraId="1F744AF9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Устранение ошибки</w:t>
            </w:r>
          </w:p>
        </w:tc>
      </w:tr>
      <w:tr w:rsidR="001F035C" w:rsidRPr="000F57A3" w14:paraId="4689BE31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72466E68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Undefined</w:t>
            </w:r>
          </w:p>
        </w:tc>
        <w:tc>
          <w:tcPr>
            <w:tcW w:w="2268" w:type="dxa"/>
            <w:shd w:val="clear" w:color="auto" w:fill="auto"/>
          </w:tcPr>
          <w:p w14:paraId="13067D3A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Неизвестная ошибка обработки</w:t>
            </w:r>
          </w:p>
        </w:tc>
        <w:tc>
          <w:tcPr>
            <w:tcW w:w="1417" w:type="dxa"/>
            <w:shd w:val="clear" w:color="auto" w:fill="auto"/>
          </w:tcPr>
          <w:p w14:paraId="7AFEE4C5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</w:tcPr>
          <w:p w14:paraId="1F9B5D71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0</w:t>
            </w:r>
          </w:p>
        </w:tc>
        <w:tc>
          <w:tcPr>
            <w:tcW w:w="6379" w:type="dxa"/>
            <w:shd w:val="clear" w:color="auto" w:fill="auto"/>
          </w:tcPr>
          <w:p w14:paraId="265C85E7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Обратитесь к Администратору.</w:t>
            </w:r>
          </w:p>
        </w:tc>
      </w:tr>
      <w:tr w:rsidR="001F035C" w:rsidRPr="000F57A3" w14:paraId="1CC16D6A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2D523E63" w14:textId="77777777" w:rsidR="001F035C" w:rsidRPr="00F04AB8" w:rsidRDefault="001F035C" w:rsidP="00526610">
            <w:pPr>
              <w:widowControl w:val="0"/>
              <w:ind w:firstLine="13"/>
              <w:jc w:val="left"/>
              <w:rPr>
                <w:lang w:val="en-US" w:eastAsia="zh-CN" w:bidi="hi-IN"/>
              </w:rPr>
            </w:pPr>
            <w:r w:rsidRPr="00E27E19">
              <w:rPr>
                <w:lang w:val="en-US" w:eastAsia="zh-CN" w:bidi="hi-IN"/>
              </w:rPr>
              <w:t>IncomingRequestProcessingTimeout</w:t>
            </w:r>
          </w:p>
        </w:tc>
        <w:tc>
          <w:tcPr>
            <w:tcW w:w="2268" w:type="dxa"/>
            <w:shd w:val="clear" w:color="auto" w:fill="auto"/>
          </w:tcPr>
          <w:p w14:paraId="4730149C" w14:textId="77777777" w:rsidR="001F035C" w:rsidRPr="00F04AB8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Сервер не смог обработать входной запрос</w:t>
            </w:r>
            <w:r w:rsidRPr="00F04AB8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за отведенное время</w:t>
            </w:r>
          </w:p>
        </w:tc>
        <w:tc>
          <w:tcPr>
            <w:tcW w:w="1417" w:type="dxa"/>
            <w:shd w:val="clear" w:color="auto" w:fill="auto"/>
          </w:tcPr>
          <w:p w14:paraId="1A938ACD" w14:textId="77777777" w:rsidR="001F035C" w:rsidRPr="00F04AB8" w:rsidRDefault="001F035C" w:rsidP="00526610">
            <w:pPr>
              <w:widowControl w:val="0"/>
              <w:ind w:firstLine="13"/>
              <w:jc w:val="left"/>
              <w:rPr>
                <w:lang w:val="en-US" w:eastAsia="zh-CN" w:bidi="hi-IN"/>
              </w:rPr>
            </w:pPr>
            <w:r w:rsidRPr="00177364">
              <w:rPr>
                <w:lang w:eastAsia="zh-CN" w:bidi="hi-IN"/>
              </w:rPr>
              <w:t>4</w:t>
            </w:r>
            <w:r>
              <w:rPr>
                <w:lang w:val="en-US" w:eastAsia="zh-CN" w:bidi="hi-IN"/>
              </w:rPr>
              <w:t>29</w:t>
            </w:r>
          </w:p>
        </w:tc>
        <w:tc>
          <w:tcPr>
            <w:tcW w:w="1134" w:type="dxa"/>
            <w:shd w:val="clear" w:color="auto" w:fill="auto"/>
          </w:tcPr>
          <w:p w14:paraId="2940A40E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1</w:t>
            </w:r>
          </w:p>
        </w:tc>
        <w:tc>
          <w:tcPr>
            <w:tcW w:w="6379" w:type="dxa"/>
            <w:shd w:val="clear" w:color="auto" w:fill="auto"/>
          </w:tcPr>
          <w:p w14:paraId="2FE26ECD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Необходимо повторить запрос</w:t>
            </w:r>
            <w:r>
              <w:rPr>
                <w:lang w:eastAsia="zh-CN" w:bidi="hi-IN"/>
              </w:rPr>
              <w:t>.</w:t>
            </w:r>
          </w:p>
        </w:tc>
      </w:tr>
      <w:tr w:rsidR="001F035C" w:rsidRPr="000F57A3" w14:paraId="30F0E09C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438F452A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MissingToken</w:t>
            </w:r>
          </w:p>
        </w:tc>
        <w:tc>
          <w:tcPr>
            <w:tcW w:w="2268" w:type="dxa"/>
            <w:shd w:val="clear" w:color="auto" w:fill="auto"/>
          </w:tcPr>
          <w:p w14:paraId="6A5D24F0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 распознан токен запроса</w:t>
            </w:r>
          </w:p>
        </w:tc>
        <w:tc>
          <w:tcPr>
            <w:tcW w:w="1417" w:type="dxa"/>
            <w:shd w:val="clear" w:color="auto" w:fill="auto"/>
          </w:tcPr>
          <w:p w14:paraId="125EEC5F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</w:tcPr>
          <w:p w14:paraId="5E9EC28A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10</w:t>
            </w:r>
          </w:p>
        </w:tc>
        <w:tc>
          <w:tcPr>
            <w:tcW w:w="6379" w:type="dxa"/>
            <w:shd w:val="clear" w:color="auto" w:fill="auto"/>
          </w:tcPr>
          <w:p w14:paraId="0B9A13A9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Передан некорректный &lt;token&gt;. Необходимо повторить запрос, указав корректный &lt;token&gt; через заголовок HTTPS запроса: Token: &lt;token&gt;.</w:t>
            </w:r>
          </w:p>
        </w:tc>
      </w:tr>
      <w:tr w:rsidR="001F035C" w:rsidRPr="000F57A3" w14:paraId="642197AF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23E58C94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ExpiredToken</w:t>
            </w:r>
          </w:p>
        </w:tc>
        <w:tc>
          <w:tcPr>
            <w:tcW w:w="2268" w:type="dxa"/>
            <w:shd w:val="clear" w:color="auto" w:fill="auto"/>
          </w:tcPr>
          <w:p w14:paraId="384EBD51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Переданный токен не активен</w:t>
            </w:r>
          </w:p>
        </w:tc>
        <w:tc>
          <w:tcPr>
            <w:tcW w:w="1417" w:type="dxa"/>
            <w:shd w:val="clear" w:color="auto" w:fill="auto"/>
          </w:tcPr>
          <w:p w14:paraId="3FC1A511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</w:tcPr>
          <w:p w14:paraId="02E65273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11</w:t>
            </w:r>
          </w:p>
        </w:tc>
        <w:tc>
          <w:tcPr>
            <w:tcW w:w="6379" w:type="dxa"/>
            <w:shd w:val="clear" w:color="auto" w:fill="auto"/>
          </w:tcPr>
          <w:p w14:paraId="58F5AE03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Срок действия, переданного &lt;token&gt; истёк (срок действия 24 часа). Необходимо запросить новый &lt;token&gt;.</w:t>
            </w:r>
          </w:p>
        </w:tc>
      </w:tr>
      <w:tr w:rsidR="001F035C" w:rsidRPr="000F57A3" w14:paraId="5E82A8C0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77C5094F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ValidationException</w:t>
            </w:r>
          </w:p>
        </w:tc>
        <w:tc>
          <w:tcPr>
            <w:tcW w:w="2268" w:type="dxa"/>
            <w:shd w:val="clear" w:color="auto" w:fill="auto"/>
          </w:tcPr>
          <w:p w14:paraId="5D031BC0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Ошибка валидации входящего запроса. Ошибочные поля : {0}</w:t>
            </w:r>
          </w:p>
        </w:tc>
        <w:tc>
          <w:tcPr>
            <w:tcW w:w="1417" w:type="dxa"/>
            <w:shd w:val="clear" w:color="auto" w:fill="auto"/>
          </w:tcPr>
          <w:p w14:paraId="5B4C7EEC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</w:tcPr>
          <w:p w14:paraId="20AE0C56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13</w:t>
            </w:r>
          </w:p>
        </w:tc>
        <w:tc>
          <w:tcPr>
            <w:tcW w:w="6379" w:type="dxa"/>
            <w:shd w:val="clear" w:color="auto" w:fill="auto"/>
          </w:tcPr>
          <w:p w14:paraId="501C0899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Необходимо повторить запрос с корректными данными.</w:t>
            </w:r>
          </w:p>
        </w:tc>
      </w:tr>
      <w:tr w:rsidR="001F035C" w:rsidRPr="000F57A3" w14:paraId="7E031C0B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5590BF6A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NotSupportedGroupCodeForProtocol</w:t>
            </w:r>
          </w:p>
        </w:tc>
        <w:tc>
          <w:tcPr>
            <w:tcW w:w="2268" w:type="dxa"/>
            <w:shd w:val="clear" w:color="auto" w:fill="auto"/>
          </w:tcPr>
          <w:p w14:paraId="2D0C3467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Код группы не поддерживает данную версию протокола</w:t>
            </w:r>
          </w:p>
        </w:tc>
        <w:tc>
          <w:tcPr>
            <w:tcW w:w="1417" w:type="dxa"/>
            <w:shd w:val="clear" w:color="auto" w:fill="auto"/>
          </w:tcPr>
          <w:p w14:paraId="484326AA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401</w:t>
            </w:r>
          </w:p>
        </w:tc>
        <w:tc>
          <w:tcPr>
            <w:tcW w:w="1134" w:type="dxa"/>
            <w:shd w:val="clear" w:color="auto" w:fill="auto"/>
          </w:tcPr>
          <w:p w14:paraId="532F1A07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21</w:t>
            </w:r>
          </w:p>
        </w:tc>
        <w:tc>
          <w:tcPr>
            <w:tcW w:w="6379" w:type="dxa"/>
            <w:shd w:val="clear" w:color="auto" w:fill="auto"/>
          </w:tcPr>
          <w:p w14:paraId="51066951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Кассы, относящиеся к группе, не поддерживают ФФД 1.2 и версию сервиса v5. </w:t>
            </w:r>
          </w:p>
        </w:tc>
      </w:tr>
      <w:tr w:rsidR="001F035C" w:rsidRPr="000F57A3" w14:paraId="22332B70" w14:textId="77777777" w:rsidTr="00526610">
        <w:trPr>
          <w:trHeight w:val="1150"/>
        </w:trPr>
        <w:tc>
          <w:tcPr>
            <w:tcW w:w="3681" w:type="dxa"/>
            <w:shd w:val="clear" w:color="auto" w:fill="auto"/>
          </w:tcPr>
          <w:p w14:paraId="5857C71C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BadRequest</w:t>
            </w:r>
          </w:p>
        </w:tc>
        <w:tc>
          <w:tcPr>
            <w:tcW w:w="2268" w:type="dxa"/>
            <w:shd w:val="clear" w:color="auto" w:fill="auto"/>
          </w:tcPr>
          <w:p w14:paraId="3A7E536A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Некорректный запрос</w:t>
            </w:r>
          </w:p>
        </w:tc>
        <w:tc>
          <w:tcPr>
            <w:tcW w:w="1417" w:type="dxa"/>
            <w:shd w:val="clear" w:color="auto" w:fill="auto"/>
          </w:tcPr>
          <w:p w14:paraId="1B52E5F9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400</w:t>
            </w:r>
          </w:p>
        </w:tc>
        <w:tc>
          <w:tcPr>
            <w:tcW w:w="1134" w:type="dxa"/>
            <w:shd w:val="clear" w:color="auto" w:fill="auto"/>
          </w:tcPr>
          <w:p w14:paraId="564D3A7A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40</w:t>
            </w:r>
          </w:p>
        </w:tc>
        <w:tc>
          <w:tcPr>
            <w:tcW w:w="6379" w:type="dxa"/>
            <w:shd w:val="clear" w:color="auto" w:fill="auto"/>
          </w:tcPr>
          <w:p w14:paraId="6BC93CEC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Проверьте правильность отправляемого HTTPS запроса, HTTPS заголовка и тела HTTPS сообщения. Необходимо повторить запрос с корректными данными.</w:t>
            </w:r>
          </w:p>
        </w:tc>
      </w:tr>
      <w:tr w:rsidR="001F035C" w:rsidRPr="00AA6DAE" w14:paraId="3261F0B6" w14:textId="77777777" w:rsidTr="00526610">
        <w:trPr>
          <w:trHeight w:val="1150"/>
        </w:trPr>
        <w:tc>
          <w:tcPr>
            <w:tcW w:w="3681" w:type="dxa"/>
            <w:shd w:val="clear" w:color="auto" w:fill="auto"/>
          </w:tcPr>
          <w:p w14:paraId="20162B5A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UnsupportedMediaType</w:t>
            </w:r>
          </w:p>
        </w:tc>
        <w:tc>
          <w:tcPr>
            <w:tcW w:w="2268" w:type="dxa"/>
            <w:shd w:val="clear" w:color="auto" w:fill="auto"/>
          </w:tcPr>
          <w:p w14:paraId="0D89D000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Некорректный Content-Type: {0}</w:t>
            </w:r>
          </w:p>
        </w:tc>
        <w:tc>
          <w:tcPr>
            <w:tcW w:w="1417" w:type="dxa"/>
            <w:shd w:val="clear" w:color="auto" w:fill="auto"/>
          </w:tcPr>
          <w:p w14:paraId="7AFD3B3B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415</w:t>
            </w:r>
          </w:p>
        </w:tc>
        <w:tc>
          <w:tcPr>
            <w:tcW w:w="1134" w:type="dxa"/>
            <w:shd w:val="clear" w:color="auto" w:fill="auto"/>
          </w:tcPr>
          <w:p w14:paraId="5FD63F37" w14:textId="77777777" w:rsidR="001F035C" w:rsidRPr="000F57A3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41</w:t>
            </w:r>
          </w:p>
        </w:tc>
        <w:tc>
          <w:tcPr>
            <w:tcW w:w="6379" w:type="dxa"/>
            <w:shd w:val="clear" w:color="auto" w:fill="auto"/>
          </w:tcPr>
          <w:p w14:paraId="394419B1" w14:textId="77777777" w:rsidR="001F035C" w:rsidRPr="00177364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Передан некорректный Content-type.  Необходимо повторить запрос, указав</w:t>
            </w:r>
          </w:p>
          <w:p w14:paraId="049A66AF" w14:textId="77777777" w:rsidR="001F035C" w:rsidRPr="001F54B2" w:rsidRDefault="001F035C" w:rsidP="00526610">
            <w:pPr>
              <w:widowControl w:val="0"/>
              <w:ind w:firstLine="13"/>
              <w:jc w:val="left"/>
              <w:rPr>
                <w:lang w:val="en-US" w:eastAsia="zh-CN" w:bidi="hi-IN"/>
              </w:rPr>
            </w:pPr>
            <w:r w:rsidRPr="001F54B2">
              <w:rPr>
                <w:lang w:val="en-US" w:eastAsia="zh-CN" w:bidi="hi-IN"/>
              </w:rPr>
              <w:t>Content-type: application/json; charset=utf-8.</w:t>
            </w:r>
          </w:p>
        </w:tc>
      </w:tr>
      <w:tr w:rsidR="001F035C" w:rsidRPr="000F57A3" w14:paraId="273CD768" w14:textId="77777777" w:rsidTr="00526610">
        <w:trPr>
          <w:trHeight w:val="315"/>
        </w:trPr>
        <w:tc>
          <w:tcPr>
            <w:tcW w:w="3681" w:type="dxa"/>
            <w:shd w:val="clear" w:color="auto" w:fill="auto"/>
          </w:tcPr>
          <w:p w14:paraId="725C453D" w14:textId="661590A6" w:rsidR="001F035C" w:rsidRPr="00E770F2" w:rsidRDefault="008378A9" w:rsidP="00526610">
            <w:pPr>
              <w:widowControl w:val="0"/>
              <w:ind w:firstLine="13"/>
              <w:jc w:val="left"/>
              <w:rPr>
                <w:lang w:val="en-US" w:eastAsia="zh-CN" w:bidi="hi-IN"/>
              </w:rPr>
            </w:pPr>
            <w:r w:rsidRPr="008378A9">
              <w:rPr>
                <w:lang w:eastAsia="zh-CN" w:bidi="hi-IN"/>
              </w:rPr>
              <w:t>InternalServerError</w:t>
            </w:r>
          </w:p>
        </w:tc>
        <w:tc>
          <w:tcPr>
            <w:tcW w:w="2268" w:type="dxa"/>
            <w:shd w:val="clear" w:color="auto" w:fill="auto"/>
          </w:tcPr>
          <w:p w14:paraId="58D92E2B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Ошибка сервера. Обратитесь к Администратору</w:t>
            </w:r>
          </w:p>
        </w:tc>
        <w:tc>
          <w:tcPr>
            <w:tcW w:w="1417" w:type="dxa"/>
            <w:shd w:val="clear" w:color="auto" w:fill="auto"/>
          </w:tcPr>
          <w:p w14:paraId="1ECD0EF3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500</w:t>
            </w:r>
          </w:p>
        </w:tc>
        <w:tc>
          <w:tcPr>
            <w:tcW w:w="1134" w:type="dxa"/>
            <w:shd w:val="clear" w:color="auto" w:fill="auto"/>
          </w:tcPr>
          <w:p w14:paraId="3BC34643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50</w:t>
            </w:r>
          </w:p>
        </w:tc>
        <w:tc>
          <w:tcPr>
            <w:tcW w:w="6379" w:type="dxa"/>
            <w:shd w:val="clear" w:color="auto" w:fill="auto"/>
          </w:tcPr>
          <w:p w14:paraId="4D6B44D7" w14:textId="77777777" w:rsidR="001F035C" w:rsidRPr="002361D9" w:rsidRDefault="001F035C" w:rsidP="00526610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Ошибка сервера. Обратитесь к Администратору</w:t>
            </w:r>
          </w:p>
        </w:tc>
      </w:tr>
    </w:tbl>
    <w:p w14:paraId="06F63084" w14:textId="77777777" w:rsidR="001F035C" w:rsidRDefault="001F035C" w:rsidP="001F035C"/>
    <w:p w14:paraId="5B35FBC3" w14:textId="26778A4D" w:rsidR="00192F8C" w:rsidRPr="00192F8C" w:rsidRDefault="004F059C" w:rsidP="001A1C49">
      <w:pPr>
        <w:pStyle w:val="15"/>
      </w:pPr>
      <w:bookmarkStart w:id="35" w:name="_Ref231824067"/>
      <w:bookmarkStart w:id="36" w:name="_Toc232008399"/>
      <w:r w:rsidRPr="001F76BB">
        <w:t xml:space="preserve">Приложение </w:t>
      </w:r>
      <w:r>
        <w:rPr>
          <w:noProof/>
        </w:rPr>
        <w:fldChar w:fldCharType="begin"/>
      </w:r>
      <w:r>
        <w:rPr>
          <w:noProof/>
        </w:rPr>
        <w:instrText xml:space="preserve"> SEQ Приложение \* ARABIC </w:instrText>
      </w:r>
      <w:r>
        <w:rPr>
          <w:noProof/>
        </w:rPr>
        <w:fldChar w:fldCharType="separate"/>
      </w:r>
      <w:r w:rsidR="00AA6DAE">
        <w:rPr>
          <w:noProof/>
        </w:rPr>
        <w:t>2</w:t>
      </w:r>
      <w:r>
        <w:rPr>
          <w:noProof/>
        </w:rPr>
        <w:fldChar w:fldCharType="end"/>
      </w:r>
      <w:r w:rsidRPr="001F76BB">
        <w:t xml:space="preserve"> </w:t>
      </w:r>
      <w:r>
        <w:t xml:space="preserve">– </w:t>
      </w:r>
      <w:r w:rsidR="001A1C49" w:rsidRPr="001A1C49">
        <w:t>Ошибки</w:t>
      </w:r>
      <w:r w:rsidR="001F035C">
        <w:t>,</w:t>
      </w:r>
      <w:r w:rsidR="001A1C49" w:rsidRPr="001A1C49">
        <w:t xml:space="preserve"> </w:t>
      </w:r>
      <w:bookmarkEnd w:id="34"/>
      <w:r w:rsidR="001F035C">
        <w:t>возникающие на стороне ГИС МТ</w:t>
      </w:r>
      <w:bookmarkEnd w:id="35"/>
      <w:bookmarkEnd w:id="36"/>
      <w:r w:rsidR="001A1C49" w:rsidRPr="001A1C49">
        <w:t xml:space="preserve"> </w:t>
      </w:r>
      <w:bookmarkStart w:id="37" w:name="_Ошибки_сервиса"/>
      <w:bookmarkEnd w:id="37"/>
    </w:p>
    <w:tbl>
      <w:tblPr>
        <w:tblStyle w:val="affff8"/>
        <w:tblW w:w="1487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2126"/>
        <w:gridCol w:w="2126"/>
        <w:gridCol w:w="7371"/>
      </w:tblGrid>
      <w:tr w:rsidR="001F035C" w:rsidRPr="004F059C" w14:paraId="3EDFA1DD" w14:textId="77777777" w:rsidTr="004F059C">
        <w:trPr>
          <w:trHeight w:val="315"/>
          <w:tblHeader/>
        </w:trPr>
        <w:tc>
          <w:tcPr>
            <w:tcW w:w="3256" w:type="dxa"/>
            <w:shd w:val="clear" w:color="auto" w:fill="F2F2F2" w:themeFill="background1" w:themeFillShade="F2"/>
            <w:vAlign w:val="center"/>
            <w:hideMark/>
          </w:tcPr>
          <w:p w14:paraId="73626291" w14:textId="4EB3C3BE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Ошибка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206C5375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состояния HTTPS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76CA6FDD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Код ошибки</w:t>
            </w:r>
          </w:p>
        </w:tc>
        <w:tc>
          <w:tcPr>
            <w:tcW w:w="7371" w:type="dxa"/>
            <w:shd w:val="clear" w:color="auto" w:fill="F2F2F2" w:themeFill="background1" w:themeFillShade="F2"/>
            <w:vAlign w:val="center"/>
          </w:tcPr>
          <w:p w14:paraId="4F32729C" w14:textId="77777777" w:rsidR="001F035C" w:rsidRPr="002361D9" w:rsidRDefault="001F035C" w:rsidP="004F059C">
            <w:pPr>
              <w:ind w:firstLine="13"/>
              <w:jc w:val="center"/>
              <w:rPr>
                <w:b/>
                <w:bCs/>
                <w:lang w:eastAsia="zh-CN" w:bidi="hi-IN"/>
              </w:rPr>
            </w:pPr>
            <w:r w:rsidRPr="002361D9">
              <w:rPr>
                <w:b/>
                <w:bCs/>
                <w:lang w:eastAsia="zh-CN" w:bidi="hi-IN"/>
              </w:rPr>
              <w:t>Устранение ошибки</w:t>
            </w:r>
          </w:p>
        </w:tc>
      </w:tr>
      <w:tr w:rsidR="001F035C" w:rsidRPr="002361D9" w14:paraId="1E51E3AF" w14:textId="77777777" w:rsidTr="001F035C">
        <w:trPr>
          <w:trHeight w:val="315"/>
        </w:trPr>
        <w:tc>
          <w:tcPr>
            <w:tcW w:w="3256" w:type="dxa"/>
            <w:shd w:val="clear" w:color="auto" w:fill="auto"/>
          </w:tcPr>
          <w:p w14:paraId="01B1CE5D" w14:textId="3BA33BD8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Аварийный режим работы ГИС МТ.</w:t>
            </w:r>
          </w:p>
        </w:tc>
        <w:tc>
          <w:tcPr>
            <w:tcW w:w="2126" w:type="dxa"/>
            <w:shd w:val="clear" w:color="auto" w:fill="auto"/>
          </w:tcPr>
          <w:p w14:paraId="1D466B07" w14:textId="16B9A2B2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FF108F">
              <w:rPr>
                <w:lang w:eastAsia="zh-CN" w:bidi="hi-IN"/>
              </w:rPr>
              <w:t>20</w:t>
            </w:r>
            <w:r>
              <w:rPr>
                <w:lang w:eastAsia="zh-CN" w:bidi="hi-IN"/>
              </w:rPr>
              <w:t>0</w:t>
            </w:r>
          </w:p>
        </w:tc>
        <w:tc>
          <w:tcPr>
            <w:tcW w:w="2126" w:type="dxa"/>
            <w:shd w:val="clear" w:color="auto" w:fill="auto"/>
          </w:tcPr>
          <w:p w14:paraId="3184A996" w14:textId="0BD61DEB" w:rsidR="001F035C" w:rsidRPr="00FF108F" w:rsidRDefault="001F035C" w:rsidP="001928D4">
            <w:pPr>
              <w:widowControl w:val="0"/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203</w:t>
            </w:r>
          </w:p>
        </w:tc>
        <w:tc>
          <w:tcPr>
            <w:tcW w:w="7371" w:type="dxa"/>
            <w:shd w:val="clear" w:color="auto" w:fill="auto"/>
          </w:tcPr>
          <w:p w14:paraId="496AB942" w14:textId="46E47730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Аварийный режим работы ГИС МТ. Продажа товара разрешена.</w:t>
            </w:r>
          </w:p>
        </w:tc>
      </w:tr>
      <w:tr w:rsidR="001F035C" w:rsidRPr="002361D9" w14:paraId="4EE6883B" w14:textId="77777777" w:rsidTr="001F035C">
        <w:trPr>
          <w:trHeight w:val="315"/>
        </w:trPr>
        <w:tc>
          <w:tcPr>
            <w:tcW w:w="3256" w:type="dxa"/>
            <w:shd w:val="clear" w:color="auto" w:fill="auto"/>
          </w:tcPr>
          <w:p w14:paraId="76797DAB" w14:textId="0A8ADECA" w:rsidR="001F035C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Ошибка в запросе</w:t>
            </w:r>
            <w:r>
              <w:rPr>
                <w:lang w:eastAsia="zh-CN" w:bidi="hi-IN"/>
              </w:rPr>
              <w:t xml:space="preserve"> при проверке в ГИС МТ</w:t>
            </w:r>
          </w:p>
        </w:tc>
        <w:tc>
          <w:tcPr>
            <w:tcW w:w="2126" w:type="dxa"/>
            <w:shd w:val="clear" w:color="auto" w:fill="auto"/>
          </w:tcPr>
          <w:p w14:paraId="2DD70A26" w14:textId="343628F0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</w:t>
            </w:r>
          </w:p>
        </w:tc>
        <w:tc>
          <w:tcPr>
            <w:tcW w:w="2126" w:type="dxa"/>
            <w:shd w:val="clear" w:color="auto" w:fill="auto"/>
          </w:tcPr>
          <w:p w14:paraId="2DAD258E" w14:textId="13CADA54" w:rsidR="001F035C" w:rsidRPr="001928D4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400</w:t>
            </w:r>
          </w:p>
        </w:tc>
        <w:tc>
          <w:tcPr>
            <w:tcW w:w="7371" w:type="dxa"/>
            <w:shd w:val="clear" w:color="auto" w:fill="auto"/>
          </w:tcPr>
          <w:p w14:paraId="66867294" w14:textId="51C1755D" w:rsidR="001F035C" w:rsidRDefault="001F035C" w:rsidP="001928D4">
            <w:pPr>
              <w:widowControl w:val="0"/>
              <w:ind w:firstLine="0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Ошибка при проверке запроса</w:t>
            </w:r>
            <w:r w:rsidR="00E770F2">
              <w:rPr>
                <w:lang w:eastAsia="zh-CN" w:bidi="hi-IN"/>
              </w:rPr>
              <w:t xml:space="preserve"> на стороне ГИС МТ</w:t>
            </w:r>
            <w:r w:rsidRPr="00177364">
              <w:rPr>
                <w:lang w:eastAsia="zh-CN" w:bidi="hi-IN"/>
              </w:rPr>
              <w:t xml:space="preserve">. </w:t>
            </w:r>
            <w:r w:rsidR="00E770F2" w:rsidRPr="00177364">
              <w:rPr>
                <w:lang w:eastAsia="zh-CN" w:bidi="hi-IN"/>
              </w:rPr>
              <w:t>Следует повторить отправку запроса и в случае повторяющейся ошибки обратиться в службу поддержки.</w:t>
            </w:r>
          </w:p>
        </w:tc>
      </w:tr>
      <w:tr w:rsidR="001F035C" w:rsidRPr="002361D9" w14:paraId="3AF4E0A5" w14:textId="77777777" w:rsidTr="001F035C">
        <w:trPr>
          <w:trHeight w:val="315"/>
        </w:trPr>
        <w:tc>
          <w:tcPr>
            <w:tcW w:w="3256" w:type="dxa"/>
            <w:shd w:val="clear" w:color="auto" w:fill="auto"/>
          </w:tcPr>
          <w:p w14:paraId="04A52B14" w14:textId="09965DE4" w:rsidR="001F035C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Сбой в работе или некорректные настройки ТС ПИоТ, отсутствует лицензия ТС ПИоТ</w:t>
            </w:r>
          </w:p>
        </w:tc>
        <w:tc>
          <w:tcPr>
            <w:tcW w:w="2126" w:type="dxa"/>
            <w:shd w:val="clear" w:color="auto" w:fill="auto"/>
          </w:tcPr>
          <w:p w14:paraId="4F724A79" w14:textId="5BF00F3B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</w:t>
            </w:r>
          </w:p>
        </w:tc>
        <w:tc>
          <w:tcPr>
            <w:tcW w:w="2126" w:type="dxa"/>
            <w:shd w:val="clear" w:color="auto" w:fill="auto"/>
          </w:tcPr>
          <w:p w14:paraId="6E9FE43D" w14:textId="5898DD8D" w:rsidR="001F035C" w:rsidRPr="001928D4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500</w:t>
            </w:r>
          </w:p>
        </w:tc>
        <w:tc>
          <w:tcPr>
            <w:tcW w:w="7371" w:type="dxa"/>
            <w:shd w:val="clear" w:color="auto" w:fill="auto"/>
          </w:tcPr>
          <w:p w14:paraId="0703E1AA" w14:textId="278D571B" w:rsidR="001F035C" w:rsidRPr="00136BF1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Следует повторить отправку запроса и в случае повторяющейся ошибки обратиться в службу поддержки</w:t>
            </w:r>
            <w:r w:rsidR="00136BF1">
              <w:rPr>
                <w:lang w:eastAsia="zh-CN" w:bidi="hi-IN"/>
              </w:rPr>
              <w:t xml:space="preserve"> с указанием </w:t>
            </w:r>
            <w:r w:rsidR="00136BF1">
              <w:rPr>
                <w:lang w:val="en-US" w:eastAsia="zh-CN" w:bidi="hi-IN"/>
              </w:rPr>
              <w:t>error</w:t>
            </w:r>
            <w:r w:rsidR="00136BF1" w:rsidRPr="00136BF1">
              <w:rPr>
                <w:lang w:eastAsia="zh-CN" w:bidi="hi-IN"/>
              </w:rPr>
              <w:t>_</w:t>
            </w:r>
            <w:r w:rsidR="00136BF1">
              <w:rPr>
                <w:lang w:val="en-US" w:eastAsia="zh-CN" w:bidi="hi-IN"/>
              </w:rPr>
              <w:t>id</w:t>
            </w:r>
            <w:r w:rsidR="00136BF1" w:rsidRPr="00136BF1">
              <w:rPr>
                <w:lang w:eastAsia="zh-CN" w:bidi="hi-IN"/>
              </w:rPr>
              <w:t xml:space="preserve"> </w:t>
            </w:r>
            <w:r w:rsidR="00136BF1">
              <w:rPr>
                <w:lang w:eastAsia="zh-CN" w:bidi="hi-IN"/>
              </w:rPr>
              <w:t>из ответа сервиса.</w:t>
            </w:r>
          </w:p>
        </w:tc>
      </w:tr>
      <w:tr w:rsidR="001F035C" w:rsidRPr="002361D9" w14:paraId="6F60F770" w14:textId="77777777" w:rsidTr="001F035C">
        <w:trPr>
          <w:trHeight w:val="315"/>
        </w:trPr>
        <w:tc>
          <w:tcPr>
            <w:tcW w:w="3256" w:type="dxa"/>
            <w:shd w:val="clear" w:color="auto" w:fill="auto"/>
          </w:tcPr>
          <w:p w14:paraId="1A961084" w14:textId="4C67FDAC" w:rsidR="001F035C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ТС ПИоТ не смог получить ответ и от ГИС МТ, и от ЛМ ЧЗ</w:t>
            </w:r>
          </w:p>
        </w:tc>
        <w:tc>
          <w:tcPr>
            <w:tcW w:w="2126" w:type="dxa"/>
            <w:shd w:val="clear" w:color="auto" w:fill="auto"/>
          </w:tcPr>
          <w:p w14:paraId="0A045E2A" w14:textId="6960CD16" w:rsidR="001F035C" w:rsidRPr="00FF108F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200</w:t>
            </w:r>
          </w:p>
        </w:tc>
        <w:tc>
          <w:tcPr>
            <w:tcW w:w="2126" w:type="dxa"/>
            <w:shd w:val="clear" w:color="auto" w:fill="auto"/>
          </w:tcPr>
          <w:p w14:paraId="649D2C4D" w14:textId="1FE3A24B" w:rsidR="001F035C" w:rsidRPr="001928D4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514</w:t>
            </w:r>
          </w:p>
        </w:tc>
        <w:tc>
          <w:tcPr>
            <w:tcW w:w="7371" w:type="dxa"/>
            <w:shd w:val="clear" w:color="auto" w:fill="auto"/>
          </w:tcPr>
          <w:p w14:paraId="7CB964E7" w14:textId="26759DA8" w:rsidR="001F035C" w:rsidRDefault="001F035C" w:rsidP="001928D4">
            <w:pPr>
              <w:widowControl w:val="0"/>
              <w:ind w:firstLine="13"/>
              <w:jc w:val="left"/>
              <w:rPr>
                <w:lang w:eastAsia="zh-CN" w:bidi="hi-IN"/>
              </w:rPr>
            </w:pPr>
            <w:r w:rsidRPr="00177364">
              <w:rPr>
                <w:lang w:eastAsia="zh-CN" w:bidi="hi-IN"/>
              </w:rPr>
              <w:t>Сервисы ЧЗ не доступны, повторит</w:t>
            </w:r>
            <w:r w:rsidR="00AC28B6">
              <w:rPr>
                <w:lang w:eastAsia="zh-CN" w:bidi="hi-IN"/>
              </w:rPr>
              <w:t>е</w:t>
            </w:r>
            <w:r w:rsidRPr="00177364">
              <w:rPr>
                <w:lang w:eastAsia="zh-CN" w:bidi="hi-IN"/>
              </w:rPr>
              <w:t xml:space="preserve"> запрос позже.</w:t>
            </w:r>
          </w:p>
        </w:tc>
      </w:tr>
    </w:tbl>
    <w:p w14:paraId="4F19EF1C" w14:textId="77777777" w:rsidR="00A221E0" w:rsidRDefault="00A221E0" w:rsidP="00A221E0"/>
    <w:p w14:paraId="39199AB4" w14:textId="442CAC69" w:rsidR="000842EF" w:rsidRPr="00F04AB8" w:rsidRDefault="000842EF" w:rsidP="000562CF">
      <w:pPr>
        <w:spacing w:line="240" w:lineRule="auto"/>
        <w:ind w:firstLine="0"/>
        <w:jc w:val="left"/>
        <w:rPr>
          <w:rFonts w:cs="Arial"/>
          <w:b/>
          <w:bCs/>
          <w:kern w:val="32"/>
          <w:sz w:val="28"/>
          <w:szCs w:val="32"/>
        </w:rPr>
        <w:sectPr w:rsidR="000842EF" w:rsidRPr="00F04AB8" w:rsidSect="00007990">
          <w:headerReference w:type="default" r:id="rId18"/>
          <w:pgSz w:w="16838" w:h="11906" w:orient="landscape" w:code="9"/>
          <w:pgMar w:top="1701" w:right="544" w:bottom="851" w:left="1134" w:header="284" w:footer="709" w:gutter="0"/>
          <w:cols w:space="708"/>
          <w:docGrid w:linePitch="360"/>
        </w:sectPr>
      </w:pPr>
    </w:p>
    <w:p w14:paraId="13BCBF78" w14:textId="2DB50229" w:rsidR="00346458" w:rsidRDefault="00465B4D" w:rsidP="00A6569D">
      <w:pPr>
        <w:pStyle w:val="15"/>
      </w:pPr>
      <w:bookmarkStart w:id="38" w:name="_Ref529539663"/>
      <w:bookmarkStart w:id="39" w:name="_Ref63939235"/>
      <w:bookmarkStart w:id="40" w:name="_Toc232008400"/>
      <w:r w:rsidRPr="001F76BB">
        <w:t xml:space="preserve">Приложение </w:t>
      </w:r>
      <w:r w:rsidR="00843238">
        <w:rPr>
          <w:noProof/>
        </w:rPr>
        <w:fldChar w:fldCharType="begin"/>
      </w:r>
      <w:r w:rsidR="00843238">
        <w:rPr>
          <w:noProof/>
        </w:rPr>
        <w:instrText xml:space="preserve"> SEQ Приложение \* ARABIC </w:instrText>
      </w:r>
      <w:r w:rsidR="00843238">
        <w:rPr>
          <w:noProof/>
        </w:rPr>
        <w:fldChar w:fldCharType="separate"/>
      </w:r>
      <w:r w:rsidR="00AA6DAE">
        <w:rPr>
          <w:noProof/>
        </w:rPr>
        <w:t>3</w:t>
      </w:r>
      <w:r w:rsidR="00843238">
        <w:rPr>
          <w:noProof/>
        </w:rPr>
        <w:fldChar w:fldCharType="end"/>
      </w:r>
      <w:bookmarkEnd w:id="38"/>
      <w:r w:rsidR="00AD0685" w:rsidRPr="001F76BB">
        <w:t xml:space="preserve"> </w:t>
      </w:r>
      <w:r w:rsidR="000D37EA">
        <w:t xml:space="preserve">– </w:t>
      </w:r>
      <w:r w:rsidR="00D3624E" w:rsidRPr="00D3624E">
        <w:t>Справочник «Список поддерживаемых товарных групп»</w:t>
      </w:r>
      <w:bookmarkEnd w:id="39"/>
      <w:bookmarkEnd w:id="40"/>
    </w:p>
    <w:p w14:paraId="30CADD3C" w14:textId="421E54CC" w:rsidR="00D3624E" w:rsidRDefault="00D3624E" w:rsidP="00D3624E">
      <w:pPr>
        <w:ind w:firstLine="0"/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4"/>
        <w:gridCol w:w="8181"/>
      </w:tblGrid>
      <w:tr w:rsidR="00D3624E" w:rsidRPr="00D3624E" w14:paraId="731D18F1" w14:textId="77777777" w:rsidTr="00D3624E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719622BB" w14:textId="77777777" w:rsidR="00D3624E" w:rsidRPr="00D3624E" w:rsidRDefault="00D3624E" w:rsidP="004F059C">
            <w:pPr>
              <w:ind w:firstLine="13"/>
              <w:jc w:val="center"/>
              <w:rPr>
                <w:lang w:eastAsia="zh-CN" w:bidi="hi-IN"/>
              </w:rPr>
            </w:pPr>
            <w:r w:rsidRPr="00D3624E">
              <w:rPr>
                <w:b/>
                <w:bCs/>
                <w:lang w:eastAsia="zh-CN" w:bidi="hi-IN"/>
              </w:rPr>
              <w:t>Код  (id)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27BF5B44" w14:textId="77777777" w:rsidR="00D3624E" w:rsidRPr="00D3624E" w:rsidRDefault="00D3624E" w:rsidP="004F059C">
            <w:pPr>
              <w:ind w:firstLine="13"/>
              <w:jc w:val="center"/>
              <w:rPr>
                <w:lang w:eastAsia="zh-CN" w:bidi="hi-IN"/>
              </w:rPr>
            </w:pPr>
            <w:r w:rsidRPr="00D3624E">
              <w:rPr>
                <w:b/>
                <w:bCs/>
                <w:lang w:eastAsia="zh-CN" w:bidi="hi-IN"/>
              </w:rPr>
              <w:t>Описание</w:t>
            </w:r>
          </w:p>
        </w:tc>
      </w:tr>
      <w:tr w:rsidR="00D3624E" w:rsidRPr="00D3624E" w14:paraId="48E7916F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52BC34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AEB0A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Предметы одежды, бельё постельное, столовое, туалетное и кухонное</w:t>
            </w:r>
          </w:p>
        </w:tc>
      </w:tr>
      <w:tr w:rsidR="00D3624E" w:rsidRPr="00D3624E" w14:paraId="4C3E2452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32F01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F37D8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Обувные товары</w:t>
            </w:r>
          </w:p>
        </w:tc>
      </w:tr>
      <w:tr w:rsidR="00D3624E" w:rsidRPr="00D3624E" w14:paraId="55F84B97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04493D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7A6EC5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Табачная продукция</w:t>
            </w:r>
          </w:p>
        </w:tc>
      </w:tr>
      <w:tr w:rsidR="00D3624E" w:rsidRPr="00D3624E" w14:paraId="1B6B1C12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78B965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6D33DA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Духи и туалетная вода</w:t>
            </w:r>
          </w:p>
        </w:tc>
      </w:tr>
      <w:tr w:rsidR="00D3624E" w:rsidRPr="00D3624E" w14:paraId="0827F510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20AB5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5A096A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Шины и покрышки пневматические резиновые новые</w:t>
            </w:r>
          </w:p>
        </w:tc>
      </w:tr>
      <w:tr w:rsidR="00D3624E" w:rsidRPr="00D3624E" w14:paraId="6B7A6928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11A3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877AAF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Фотокамеры (кроме кинокамер), фотовспышки и лампы-вспышки</w:t>
            </w:r>
          </w:p>
        </w:tc>
      </w:tr>
      <w:tr w:rsidR="00D3624E" w:rsidRPr="00D3624E" w14:paraId="4211B0CF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11EB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A41DA2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Молочная продукция</w:t>
            </w:r>
          </w:p>
        </w:tc>
      </w:tr>
      <w:tr w:rsidR="00D3624E" w:rsidRPr="00D3624E" w14:paraId="4F4C9752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B8D0B0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2AC17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Велосипеды и велосипедные рамы</w:t>
            </w:r>
          </w:p>
        </w:tc>
      </w:tr>
      <w:tr w:rsidR="00D3624E" w:rsidRPr="00D3624E" w14:paraId="5B14B934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55FB42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4DDFB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Медицинские изделия</w:t>
            </w:r>
          </w:p>
        </w:tc>
      </w:tr>
      <w:tr w:rsidR="00D3624E" w:rsidRPr="00D3624E" w14:paraId="346B2944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11E39F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561B88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Альтернативная табачная продукция</w:t>
            </w:r>
          </w:p>
        </w:tc>
      </w:tr>
      <w:tr w:rsidR="00D3624E" w:rsidRPr="00D3624E" w14:paraId="379C5AC7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1AEF05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505A13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Упакованная вода</w:t>
            </w:r>
          </w:p>
        </w:tc>
      </w:tr>
      <w:tr w:rsidR="00D3624E" w:rsidRPr="00D3624E" w14:paraId="54E3F858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534FE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CE899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Товары из натурального меха</w:t>
            </w:r>
          </w:p>
        </w:tc>
      </w:tr>
      <w:tr w:rsidR="00D3624E" w:rsidRPr="00D3624E" w14:paraId="78E16A41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BB1BBD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15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23FE59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Пиво, напитки, изготавливаемые на основе пива, слабоалкогольные напитки</w:t>
            </w:r>
          </w:p>
        </w:tc>
      </w:tr>
      <w:tr w:rsidR="00D3624E" w:rsidRPr="00D3624E" w14:paraId="40C7FA2A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B63C37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10CE1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Никотинсодержащая продукция</w:t>
            </w:r>
          </w:p>
        </w:tc>
      </w:tr>
      <w:tr w:rsidR="00D3624E" w:rsidRPr="00D3624E" w14:paraId="36C1218E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D502B6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5D7B5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Биологически активные добавки к пище</w:t>
            </w:r>
          </w:p>
        </w:tc>
      </w:tr>
      <w:tr w:rsidR="00D3624E" w:rsidRPr="00D3624E" w14:paraId="13E395A7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312685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19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F7F4E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Антисептики и дезинфицирующие средства</w:t>
            </w:r>
          </w:p>
        </w:tc>
      </w:tr>
      <w:tr w:rsidR="00D3624E" w:rsidRPr="00D3624E" w14:paraId="656765CF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F0D1A1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20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A6DC89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Корма для животных</w:t>
            </w:r>
          </w:p>
        </w:tc>
      </w:tr>
      <w:tr w:rsidR="00D3624E" w:rsidRPr="00D3624E" w14:paraId="76B0D123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9A192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8430B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Морепродукты</w:t>
            </w:r>
          </w:p>
        </w:tc>
      </w:tr>
      <w:tr w:rsidR="00D3624E" w:rsidRPr="00D3624E" w14:paraId="6F388E2F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42B3D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0BC95B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Безалкогольное пиво</w:t>
            </w:r>
          </w:p>
        </w:tc>
      </w:tr>
      <w:tr w:rsidR="00D3624E" w:rsidRPr="00D3624E" w14:paraId="1D3E9617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39104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CF2EAD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Соковая продукция и безалкогольные напитки</w:t>
            </w:r>
          </w:p>
        </w:tc>
      </w:tr>
      <w:tr w:rsidR="00D3624E" w:rsidRPr="00D3624E" w14:paraId="797A338E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0B1EC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26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865BBC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Ветеринарные препараты</w:t>
            </w:r>
          </w:p>
        </w:tc>
      </w:tr>
      <w:tr w:rsidR="00D3624E" w:rsidRPr="00D3624E" w14:paraId="4F3C795E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8BCF4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15CBE9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Консервированная продукция</w:t>
            </w:r>
          </w:p>
        </w:tc>
      </w:tr>
      <w:tr w:rsidR="00D3624E" w:rsidRPr="00D3624E" w14:paraId="1B0A61A7" w14:textId="77777777" w:rsidTr="00D3624E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08EF2D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33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CC7DFF" w14:textId="77777777" w:rsidR="00D3624E" w:rsidRDefault="00D3624E" w:rsidP="00D3624E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>Растительные масла</w:t>
            </w:r>
          </w:p>
        </w:tc>
      </w:tr>
    </w:tbl>
    <w:p w14:paraId="66CEF30E" w14:textId="77777777" w:rsidR="00D3624E" w:rsidRPr="00D3624E" w:rsidRDefault="00D3624E" w:rsidP="00D3624E"/>
    <w:p w14:paraId="0DECAD0D" w14:textId="37C64DE5" w:rsidR="005D158F" w:rsidRDefault="007D2D3F" w:rsidP="00A6569D">
      <w:pPr>
        <w:pStyle w:val="15"/>
      </w:pPr>
      <w:bookmarkStart w:id="41" w:name="_Ref63939527"/>
      <w:bookmarkStart w:id="42" w:name="_Ref219887138"/>
      <w:bookmarkStart w:id="43" w:name="_Toc232008401"/>
      <w:r w:rsidRPr="001F76BB">
        <w:t xml:space="preserve">Приложение </w:t>
      </w:r>
      <w:r>
        <w:rPr>
          <w:noProof/>
        </w:rPr>
        <w:fldChar w:fldCharType="begin"/>
      </w:r>
      <w:r>
        <w:rPr>
          <w:noProof/>
        </w:rPr>
        <w:instrText xml:space="preserve"> SEQ Приложение \* ARABIC </w:instrText>
      </w:r>
      <w:r>
        <w:rPr>
          <w:noProof/>
        </w:rPr>
        <w:fldChar w:fldCharType="separate"/>
      </w:r>
      <w:r w:rsidR="00AA6DAE">
        <w:rPr>
          <w:noProof/>
        </w:rPr>
        <w:t>4</w:t>
      </w:r>
      <w:r>
        <w:rPr>
          <w:noProof/>
        </w:rPr>
        <w:fldChar w:fldCharType="end"/>
      </w:r>
      <w:r w:rsidRPr="001F76BB">
        <w:t xml:space="preserve"> </w:t>
      </w:r>
      <w:r w:rsidRPr="00C53DE0">
        <w:t>–</w:t>
      </w:r>
      <w:bookmarkEnd w:id="41"/>
      <w:r w:rsidR="005D158F" w:rsidRPr="005D158F">
        <w:t xml:space="preserve"> </w:t>
      </w:r>
      <w:r w:rsidR="005D158F" w:rsidRPr="00D3624E">
        <w:t>Справочник «</w:t>
      </w:r>
      <w:r w:rsidR="005D158F">
        <w:t>Типы упаковки</w:t>
      </w:r>
      <w:r w:rsidR="005D158F" w:rsidRPr="00D3624E">
        <w:t>»</w:t>
      </w:r>
      <w:bookmarkEnd w:id="42"/>
      <w:bookmarkEnd w:id="43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387"/>
      </w:tblGrid>
      <w:tr w:rsidR="005D158F" w:rsidRPr="00D3624E" w14:paraId="2D835B02" w14:textId="77777777" w:rsidTr="00BF60DB">
        <w:trPr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CE1D34E" w14:textId="2DBCC973" w:rsidR="005D158F" w:rsidRPr="00D3624E" w:rsidRDefault="00A01E38" w:rsidP="004F059C">
            <w:pPr>
              <w:ind w:firstLine="13"/>
              <w:jc w:val="center"/>
              <w:rPr>
                <w:lang w:eastAsia="zh-CN" w:bidi="hi-IN"/>
              </w:rPr>
            </w:pPr>
            <w:r>
              <w:rPr>
                <w:b/>
                <w:bCs/>
                <w:lang w:eastAsia="zh-CN" w:bidi="hi-IN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E7444E1" w14:textId="77777777" w:rsidR="005D158F" w:rsidRPr="00D3624E" w:rsidRDefault="005D158F" w:rsidP="004F059C">
            <w:pPr>
              <w:ind w:firstLine="13"/>
              <w:jc w:val="center"/>
              <w:rPr>
                <w:lang w:eastAsia="zh-CN" w:bidi="hi-IN"/>
              </w:rPr>
            </w:pPr>
            <w:r w:rsidRPr="00D3624E">
              <w:rPr>
                <w:b/>
                <w:bCs/>
                <w:lang w:eastAsia="zh-CN" w:bidi="hi-IN"/>
              </w:rPr>
              <w:t>Описание</w:t>
            </w:r>
          </w:p>
        </w:tc>
      </w:tr>
      <w:tr w:rsidR="005D158F" w:rsidRPr="00D3624E" w14:paraId="4056D17B" w14:textId="77777777" w:rsidTr="00BF60DB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472B74" w14:textId="41936FD8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UNIT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5ABECE" w14:textId="550A2436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Единица товара</w:t>
            </w:r>
          </w:p>
        </w:tc>
      </w:tr>
      <w:tr w:rsidR="005D158F" w:rsidRPr="00D3624E" w14:paraId="3701A5D0" w14:textId="77777777" w:rsidTr="00BF60DB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3910731" w14:textId="011C034A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DCDB0BA" w14:textId="2AB6CEEE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Групповая упаковка</w:t>
            </w:r>
          </w:p>
        </w:tc>
      </w:tr>
      <w:tr w:rsidR="005D158F" w:rsidRPr="00D3624E" w14:paraId="5CC18A77" w14:textId="77777777" w:rsidTr="00BF60DB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9D9580D" w14:textId="422D37E9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BUNDLE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13CD8D" w14:textId="5BC6B481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Комплект</w:t>
            </w:r>
          </w:p>
        </w:tc>
      </w:tr>
      <w:tr w:rsidR="005D158F" w:rsidRPr="00D3624E" w14:paraId="39CC93A8" w14:textId="77777777" w:rsidTr="00BF60DB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AF4435" w14:textId="4E794830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PRODUCT_SET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D88E01" w14:textId="48BF4F59" w:rsidR="005D158F" w:rsidRDefault="005D158F" w:rsidP="005D158F">
            <w:pPr>
              <w:ind w:firstLine="13"/>
              <w:jc w:val="left"/>
              <w:rPr>
                <w:lang w:eastAsia="zh-CN" w:bidi="hi-IN"/>
              </w:rPr>
            </w:pPr>
            <w:r w:rsidRPr="005D158F">
              <w:rPr>
                <w:lang w:eastAsia="zh-CN" w:bidi="hi-IN"/>
              </w:rPr>
              <w:t>Набор</w:t>
            </w:r>
          </w:p>
        </w:tc>
      </w:tr>
    </w:tbl>
    <w:p w14:paraId="5C88D5A6" w14:textId="04DC9166" w:rsidR="007D2D3F" w:rsidRDefault="007D2D3F" w:rsidP="00013F9C">
      <w:pPr>
        <w:ind w:firstLine="0"/>
      </w:pPr>
    </w:p>
    <w:p w14:paraId="5979A5C4" w14:textId="49D1EBF1" w:rsidR="00C5430D" w:rsidRDefault="00C5430D" w:rsidP="00C5430D">
      <w:pPr>
        <w:pStyle w:val="15"/>
      </w:pPr>
      <w:bookmarkStart w:id="44" w:name="_Toc232008402"/>
      <w:r>
        <w:t xml:space="preserve">Приложение </w:t>
      </w:r>
      <w:fldSimple w:instr=" SEQ Приложение \* ARABIC ">
        <w:r w:rsidR="00AA6DAE">
          <w:rPr>
            <w:noProof/>
          </w:rPr>
          <w:t>5</w:t>
        </w:r>
      </w:fldSimple>
      <w:r>
        <w:t xml:space="preserve"> - </w:t>
      </w:r>
      <w:r w:rsidRPr="00C5430D">
        <w:t>Фискализация чека после получения результатов проверки марки через ТС ПИоТ</w:t>
      </w:r>
      <w:bookmarkEnd w:id="44"/>
    </w:p>
    <w:p w14:paraId="2674671A" w14:textId="71DE0746" w:rsidR="00C5430D" w:rsidRDefault="00C5430D" w:rsidP="00C5430D">
      <w:r>
        <w:t>В настоящем приложении приведено описание заполнения реквизитов чека при его фискализации в сервисе АТОЛ Онлайн после получения информации о маркированном товаре.</w:t>
      </w:r>
      <w:r w:rsidR="007163E2">
        <w:t xml:space="preserve"> Описание приведено в соответствии с документом ЦРПТ от 10.10.2025 «Руководство по обмену информацией в соответствии с постановлением Правительства Российской Федерации от 21.11.2023 г. № 1944»</w:t>
      </w:r>
    </w:p>
    <w:p w14:paraId="6DCA0DA6" w14:textId="77777777" w:rsidR="007163E2" w:rsidRDefault="007163E2" w:rsidP="00C5430D"/>
    <w:p w14:paraId="2DA76C45" w14:textId="463B068C" w:rsidR="00C5430D" w:rsidRDefault="00C5430D" w:rsidP="005562CE">
      <w:pPr>
        <w:pStyle w:val="20"/>
      </w:pPr>
      <w:bookmarkStart w:id="45" w:name="_Toc232008403"/>
      <w:r w:rsidRPr="00C5430D">
        <w:t>Получен результат онлайн проверки</w:t>
      </w:r>
      <w:bookmarkEnd w:id="45"/>
    </w:p>
    <w:p w14:paraId="74D73C3C" w14:textId="77777777" w:rsidR="00C5430D" w:rsidRPr="00C5430D" w:rsidRDefault="00C5430D" w:rsidP="00C5430D">
      <w:r w:rsidRPr="00C5430D">
        <w:t>Если по результатам запроса была проведена проверка в режиме онлайн (в ответе "is_checked_offline": false), то в ответе метода возвращаются атрибуты:</w:t>
      </w:r>
    </w:p>
    <w:p w14:paraId="002EC25C" w14:textId="146FDA5F" w:rsidR="00C5430D" w:rsidRPr="00C5430D" w:rsidRDefault="00C5430D" w:rsidP="00086FBB">
      <w:pPr>
        <w:pStyle w:val="aff5"/>
        <w:numPr>
          <w:ilvl w:val="0"/>
          <w:numId w:val="18"/>
        </w:numPr>
      </w:pPr>
      <w:r w:rsidRPr="00C5430D">
        <w:t>идентификатор запроса </w:t>
      </w:r>
      <w:r w:rsidRPr="0034761C">
        <w:rPr>
          <w:b/>
        </w:rPr>
        <w:t>req</w:t>
      </w:r>
      <w:r w:rsidR="007163E2" w:rsidRPr="0034761C">
        <w:rPr>
          <w:b/>
        </w:rPr>
        <w:t>_</w:t>
      </w:r>
      <w:r w:rsidR="007163E2" w:rsidRPr="0034761C">
        <w:rPr>
          <w:b/>
          <w:lang w:val="en-US"/>
        </w:rPr>
        <w:t>i</w:t>
      </w:r>
      <w:r w:rsidRPr="0034761C">
        <w:rPr>
          <w:b/>
        </w:rPr>
        <w:t>d</w:t>
      </w:r>
      <w:r w:rsidR="0034761C">
        <w:t>;</w:t>
      </w:r>
    </w:p>
    <w:p w14:paraId="1CE300F1" w14:textId="71B4306B" w:rsidR="00C5430D" w:rsidRPr="00C5430D" w:rsidRDefault="00C5430D" w:rsidP="00086FBB">
      <w:pPr>
        <w:pStyle w:val="aff5"/>
        <w:numPr>
          <w:ilvl w:val="0"/>
          <w:numId w:val="18"/>
        </w:numPr>
      </w:pPr>
      <w:r w:rsidRPr="00C5430D">
        <w:t>время запроса </w:t>
      </w:r>
      <w:r w:rsidRPr="0034761C">
        <w:rPr>
          <w:b/>
        </w:rPr>
        <w:t>req</w:t>
      </w:r>
      <w:r w:rsidR="007163E2" w:rsidRPr="0034761C">
        <w:rPr>
          <w:b/>
          <w:lang w:val="en-US"/>
        </w:rPr>
        <w:t>_t</w:t>
      </w:r>
      <w:r w:rsidRPr="0034761C">
        <w:rPr>
          <w:b/>
        </w:rPr>
        <w:t>imestamp</w:t>
      </w:r>
      <w:r w:rsidR="0034761C">
        <w:t>.</w:t>
      </w:r>
    </w:p>
    <w:p w14:paraId="4BA7D5E6" w14:textId="01A19F5F" w:rsidR="00C5430D" w:rsidRDefault="00C5430D" w:rsidP="007163E2">
      <w:r w:rsidRPr="00C5430D">
        <w:t>В запросе на фискализацию чека (метод </w:t>
      </w:r>
      <w:r w:rsidR="007163E2" w:rsidRPr="007163E2">
        <w:t>https://online.atol.ru/possystem/v5/&lt;group_code&gt;/</w:t>
      </w:r>
      <w:r w:rsidR="007163E2">
        <w:t xml:space="preserve"> </w:t>
      </w:r>
      <w:r w:rsidRPr="00C5430D">
        <w:t>&lt;operation</w:t>
      </w:r>
      <w:r w:rsidR="007163E2" w:rsidRPr="00C5430D">
        <w:t>&gt;)</w:t>
      </w:r>
      <w:r w:rsidRPr="00C5430D">
        <w:t> необходимо для каждого проверенного маркированного</w:t>
      </w:r>
      <w:r w:rsidR="007163E2">
        <w:t xml:space="preserve"> товара дополнительно заполнить </w:t>
      </w:r>
      <w:r w:rsidRPr="00C5430D">
        <w:t>объект </w:t>
      </w:r>
      <w:r w:rsidRPr="007163E2">
        <w:rPr>
          <w:b/>
        </w:rPr>
        <w:t>sectoral_item_props</w:t>
      </w:r>
      <w:r w:rsidRPr="00C5430D">
        <w:t> (тег 1260 Отраслевой реквизит предмета расчета) следующими значениями согласно таблице:</w:t>
      </w:r>
    </w:p>
    <w:p w14:paraId="7A4F4912" w14:textId="77777777" w:rsidR="007163E2" w:rsidRPr="00C5430D" w:rsidRDefault="007163E2" w:rsidP="00C5430D"/>
    <w:tbl>
      <w:tblPr>
        <w:tblW w:w="909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871"/>
        <w:gridCol w:w="6592"/>
      </w:tblGrid>
      <w:tr w:rsidR="007163E2" w:rsidRPr="007163E2" w14:paraId="109ADAC1" w14:textId="77777777" w:rsidTr="007163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0933E1" w14:textId="77777777" w:rsidR="007163E2" w:rsidRPr="007163E2" w:rsidRDefault="007163E2" w:rsidP="007163E2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17E45A" w14:textId="77777777" w:rsidR="007163E2" w:rsidRPr="007163E2" w:rsidRDefault="007163E2" w:rsidP="007163E2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Тег ФФД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A03195" w14:textId="77777777" w:rsidR="007163E2" w:rsidRPr="007163E2" w:rsidRDefault="007163E2" w:rsidP="007163E2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Значение</w:t>
            </w:r>
          </w:p>
        </w:tc>
      </w:tr>
      <w:tr w:rsidR="007163E2" w:rsidRPr="007163E2" w14:paraId="02AB3A81" w14:textId="77777777" w:rsidTr="007163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C6C561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federal_id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ED49C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1262 идентификатор ФОИВ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7F2B41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030</w:t>
            </w:r>
          </w:p>
        </w:tc>
      </w:tr>
      <w:tr w:rsidR="007163E2" w:rsidRPr="007163E2" w14:paraId="02E455B4" w14:textId="77777777" w:rsidTr="007163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F00AD3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DC480C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1263 дата документа основания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C4EDD2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21.11.2023</w:t>
            </w:r>
          </w:p>
        </w:tc>
      </w:tr>
      <w:tr w:rsidR="007163E2" w:rsidRPr="007163E2" w14:paraId="0C4B8C6F" w14:textId="77777777" w:rsidTr="007163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B887A7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38BA0F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1264 номер документа основания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469840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1944</w:t>
            </w:r>
          </w:p>
        </w:tc>
      </w:tr>
      <w:tr w:rsidR="007163E2" w:rsidRPr="00AA6DAE" w14:paraId="1882034C" w14:textId="77777777" w:rsidTr="007163E2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572A7F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061F42" w14:textId="77777777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1265 значение отраслевого реквизита 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9E7A3" w14:textId="397B4385" w:rsidR="007163E2" w:rsidRPr="007163E2" w:rsidRDefault="007163E2" w:rsidP="007163E2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UUID=&lt;значение </w:t>
            </w:r>
            <w:r w:rsidRPr="00185793">
              <w:rPr>
                <w:b/>
                <w:lang w:eastAsia="zh-CN" w:bidi="hi-IN"/>
              </w:rPr>
              <w:t>req</w:t>
            </w:r>
            <w:r w:rsidR="00185793" w:rsidRPr="00185793">
              <w:rPr>
                <w:b/>
                <w:lang w:eastAsia="zh-CN" w:bidi="hi-IN"/>
              </w:rPr>
              <w:t>_</w:t>
            </w:r>
            <w:r w:rsidR="00185793">
              <w:rPr>
                <w:b/>
                <w:lang w:val="en-US" w:eastAsia="zh-CN" w:bidi="hi-IN"/>
              </w:rPr>
              <w:t>i</w:t>
            </w:r>
            <w:r w:rsidRPr="00185793">
              <w:rPr>
                <w:b/>
                <w:lang w:eastAsia="zh-CN" w:bidi="hi-IN"/>
              </w:rPr>
              <w:t>d</w:t>
            </w:r>
            <w:r w:rsidRPr="007163E2">
              <w:rPr>
                <w:lang w:eastAsia="zh-CN" w:bidi="hi-IN"/>
              </w:rPr>
              <w:t>&gt;&amp;Time=&lt;значение </w:t>
            </w:r>
            <w:r w:rsidRPr="00185793">
              <w:rPr>
                <w:b/>
                <w:lang w:eastAsia="zh-CN" w:bidi="hi-IN"/>
              </w:rPr>
              <w:t>req</w:t>
            </w:r>
            <w:r w:rsidR="00185793" w:rsidRPr="00185793">
              <w:rPr>
                <w:b/>
                <w:lang w:eastAsia="zh-CN" w:bidi="hi-IN"/>
              </w:rPr>
              <w:t>_</w:t>
            </w:r>
            <w:r w:rsidR="00185793">
              <w:rPr>
                <w:b/>
                <w:lang w:val="en-US" w:eastAsia="zh-CN" w:bidi="hi-IN"/>
              </w:rPr>
              <w:t>t</w:t>
            </w:r>
            <w:r w:rsidRPr="00185793">
              <w:rPr>
                <w:b/>
                <w:lang w:eastAsia="zh-CN" w:bidi="hi-IN"/>
              </w:rPr>
              <w:t>imestamp</w:t>
            </w:r>
            <w:r w:rsidRPr="007163E2">
              <w:rPr>
                <w:lang w:eastAsia="zh-CN" w:bidi="hi-IN"/>
              </w:rPr>
              <w:t>&gt;</w:t>
            </w:r>
          </w:p>
          <w:p w14:paraId="29684F0E" w14:textId="77777777" w:rsidR="007163E2" w:rsidRPr="00BF547F" w:rsidRDefault="007163E2" w:rsidP="007163E2">
            <w:pPr>
              <w:ind w:firstLine="13"/>
              <w:jc w:val="left"/>
              <w:rPr>
                <w:lang w:val="en-US" w:eastAsia="zh-CN" w:bidi="hi-IN"/>
              </w:rPr>
            </w:pPr>
            <w:r w:rsidRPr="007163E2">
              <w:rPr>
                <w:lang w:eastAsia="zh-CN" w:bidi="hi-IN"/>
              </w:rPr>
              <w:t>Пример</w:t>
            </w:r>
            <w:r w:rsidRPr="00BF547F">
              <w:rPr>
                <w:lang w:val="en-US" w:eastAsia="zh-CN" w:bidi="hi-IN"/>
              </w:rPr>
              <w:t>:</w:t>
            </w:r>
          </w:p>
          <w:p w14:paraId="21AD82DC" w14:textId="77777777" w:rsidR="007163E2" w:rsidRPr="00BF547F" w:rsidRDefault="007163E2" w:rsidP="007163E2">
            <w:pPr>
              <w:ind w:firstLine="13"/>
              <w:jc w:val="left"/>
              <w:rPr>
                <w:lang w:val="en-US" w:eastAsia="zh-CN" w:bidi="hi-IN"/>
              </w:rPr>
            </w:pPr>
            <w:r w:rsidRPr="00BF547F">
              <w:rPr>
                <w:lang w:val="en-US" w:eastAsia="zh-CN" w:bidi="hi-IN"/>
              </w:rPr>
              <w:t>UUID=2ce10bdb-6510-4d37-be04-dd473b98c728&amp;Time=1692691702065</w:t>
            </w:r>
          </w:p>
        </w:tc>
      </w:tr>
    </w:tbl>
    <w:p w14:paraId="38A1D7B8" w14:textId="708AED8D" w:rsidR="00C5430D" w:rsidRDefault="00C5430D" w:rsidP="00C5430D">
      <w:pPr>
        <w:rPr>
          <w:lang w:val="en-US"/>
        </w:rPr>
      </w:pPr>
    </w:p>
    <w:p w14:paraId="3B0A6EB0" w14:textId="77777777" w:rsidR="001426F1" w:rsidRDefault="001426F1" w:rsidP="001426F1">
      <w:pPr>
        <w:rPr>
          <w:shd w:val="clear" w:color="auto" w:fill="FFFFFF"/>
        </w:rPr>
      </w:pPr>
      <w:r>
        <w:rPr>
          <w:shd w:val="clear" w:color="auto" w:fill="FFFFFF"/>
        </w:rPr>
        <w:t>Примечание ЦРПТ:</w:t>
      </w:r>
    </w:p>
    <w:p w14:paraId="635EBB8B" w14:textId="77777777" w:rsidR="001426F1" w:rsidRPr="001426F1" w:rsidRDefault="001426F1" w:rsidP="00086FBB">
      <w:pPr>
        <w:pStyle w:val="aff5"/>
        <w:numPr>
          <w:ilvl w:val="0"/>
          <w:numId w:val="18"/>
        </w:numPr>
      </w:pPr>
      <w:r w:rsidRPr="0034761C">
        <w:t>если проверки не было или ответ не был получен, то весь тег 1260 не заполняется;</w:t>
      </w:r>
    </w:p>
    <w:p w14:paraId="1CC81DF4" w14:textId="23EF266D" w:rsidR="007163E2" w:rsidRPr="0034761C" w:rsidRDefault="001426F1" w:rsidP="00086FBB">
      <w:pPr>
        <w:pStyle w:val="aff5"/>
        <w:numPr>
          <w:ilvl w:val="0"/>
          <w:numId w:val="18"/>
        </w:numPr>
      </w:pPr>
      <w:r w:rsidRPr="0034761C">
        <w:t>с даты введения обязательных требований по офлайн-проверке тег 1260 заполняется в любом случае (факт и время проверки должны быть получены либо в режиме онлайн, либо</w:t>
      </w:r>
      <w:r w:rsidRPr="001426F1">
        <w:rPr>
          <w:shd w:val="clear" w:color="auto" w:fill="FFFFFF"/>
        </w:rPr>
        <w:t xml:space="preserve"> в режиме офлайн).</w:t>
      </w:r>
    </w:p>
    <w:p w14:paraId="28A1E623" w14:textId="77777777" w:rsidR="0034761C" w:rsidRPr="001426F1" w:rsidRDefault="0034761C" w:rsidP="0034761C">
      <w:pPr>
        <w:pStyle w:val="aff5"/>
        <w:ind w:firstLine="0"/>
      </w:pPr>
    </w:p>
    <w:p w14:paraId="0C8DD957" w14:textId="2F41FB43" w:rsidR="001426F1" w:rsidRPr="001426F1" w:rsidRDefault="0034761C" w:rsidP="0034761C">
      <w:pPr>
        <w:pStyle w:val="20"/>
      </w:pPr>
      <w:bookmarkStart w:id="46" w:name="_Toc232008404"/>
      <w:r>
        <w:t>Получен результат оф</w:t>
      </w:r>
      <w:r w:rsidRPr="00C5430D">
        <w:t>лайн проверки</w:t>
      </w:r>
      <w:bookmarkEnd w:id="46"/>
    </w:p>
    <w:p w14:paraId="2FC75011" w14:textId="243D2B2D" w:rsidR="0034761C" w:rsidRPr="00C5430D" w:rsidRDefault="0034761C" w:rsidP="0034761C">
      <w:r w:rsidRPr="00C5430D">
        <w:t>Если по результатам запроса была проведена проверка в режиме о</w:t>
      </w:r>
      <w:r w:rsidR="00B73F8F">
        <w:t>ф</w:t>
      </w:r>
      <w:r w:rsidRPr="00C5430D">
        <w:t xml:space="preserve">лайн (в ответе "is_checked_offline": </w:t>
      </w:r>
      <w:r w:rsidR="004D297D">
        <w:rPr>
          <w:lang w:val="en-US"/>
        </w:rPr>
        <w:t>true</w:t>
      </w:r>
      <w:r w:rsidRPr="00C5430D">
        <w:t>), то в ответе метода возвращаются атрибуты:</w:t>
      </w:r>
    </w:p>
    <w:p w14:paraId="0C576BC1" w14:textId="3B3FC8D6" w:rsidR="0034761C" w:rsidRPr="00C5430D" w:rsidRDefault="0034761C" w:rsidP="00086FBB">
      <w:pPr>
        <w:pStyle w:val="aff5"/>
        <w:numPr>
          <w:ilvl w:val="0"/>
          <w:numId w:val="18"/>
        </w:numPr>
      </w:pPr>
      <w:r w:rsidRPr="00C5430D">
        <w:t>идентификатор запроса </w:t>
      </w:r>
      <w:r w:rsidRPr="0034761C">
        <w:rPr>
          <w:b/>
        </w:rPr>
        <w:t>req_</w:t>
      </w:r>
      <w:r w:rsidRPr="0034761C">
        <w:rPr>
          <w:b/>
          <w:lang w:val="en-US"/>
        </w:rPr>
        <w:t>i</w:t>
      </w:r>
      <w:r w:rsidRPr="0034761C">
        <w:rPr>
          <w:b/>
        </w:rPr>
        <w:t>d</w:t>
      </w:r>
      <w:r>
        <w:t>;</w:t>
      </w:r>
    </w:p>
    <w:p w14:paraId="10CD7AD9" w14:textId="376B59C0" w:rsidR="0034761C" w:rsidRDefault="0034761C" w:rsidP="00086FBB">
      <w:pPr>
        <w:pStyle w:val="aff5"/>
        <w:numPr>
          <w:ilvl w:val="0"/>
          <w:numId w:val="18"/>
        </w:numPr>
      </w:pPr>
      <w:r w:rsidRPr="00C5430D">
        <w:t>время запроса </w:t>
      </w:r>
      <w:r w:rsidRPr="0034761C">
        <w:rPr>
          <w:b/>
        </w:rPr>
        <w:t>req</w:t>
      </w:r>
      <w:r w:rsidRPr="0034761C">
        <w:rPr>
          <w:b/>
          <w:lang w:val="en-US"/>
        </w:rPr>
        <w:t>_t</w:t>
      </w:r>
      <w:r w:rsidRPr="0034761C">
        <w:rPr>
          <w:b/>
        </w:rPr>
        <w:t>imestamp</w:t>
      </w:r>
      <w:r>
        <w:t>;</w:t>
      </w:r>
    </w:p>
    <w:p w14:paraId="54FAAF19" w14:textId="77777777" w:rsidR="0034761C" w:rsidRDefault="0034761C" w:rsidP="00086FBB">
      <w:pPr>
        <w:pStyle w:val="aff5"/>
        <w:numPr>
          <w:ilvl w:val="0"/>
          <w:numId w:val="18"/>
        </w:numPr>
      </w:pPr>
      <w:r>
        <w:t xml:space="preserve">идентификатор экземпляра ЛМ ЧЗ </w:t>
      </w:r>
      <w:r w:rsidRPr="0034761C">
        <w:rPr>
          <w:b/>
        </w:rPr>
        <w:t>inst</w:t>
      </w:r>
      <w:r>
        <w:t>;</w:t>
      </w:r>
    </w:p>
    <w:p w14:paraId="2C5EE12F" w14:textId="301C2794" w:rsidR="0034761C" w:rsidRPr="00C5430D" w:rsidRDefault="0034761C" w:rsidP="00086FBB">
      <w:pPr>
        <w:pStyle w:val="aff5"/>
        <w:numPr>
          <w:ilvl w:val="0"/>
          <w:numId w:val="18"/>
        </w:numPr>
      </w:pPr>
      <w:r>
        <w:t xml:space="preserve">версия базы, на которой осуществлялась проверка </w:t>
      </w:r>
      <w:r w:rsidRPr="0034761C">
        <w:rPr>
          <w:b/>
        </w:rPr>
        <w:t>version</w:t>
      </w:r>
      <w:r>
        <w:t>.</w:t>
      </w:r>
    </w:p>
    <w:p w14:paraId="35EE7EFF" w14:textId="77777777" w:rsidR="0034761C" w:rsidRDefault="0034761C" w:rsidP="0034761C">
      <w:r w:rsidRPr="00C5430D">
        <w:t>В запросе на фискализацию чека (метод </w:t>
      </w:r>
      <w:r w:rsidRPr="007163E2">
        <w:t>https://online.atol.ru/possystem/v5/&lt;group_code&gt;/</w:t>
      </w:r>
      <w:r>
        <w:t xml:space="preserve"> </w:t>
      </w:r>
      <w:r w:rsidRPr="00C5430D">
        <w:t>&lt;operation&gt;) необходимо для каждого проверенного маркированного</w:t>
      </w:r>
      <w:r>
        <w:t xml:space="preserve"> товара дополнительно заполнить </w:t>
      </w:r>
      <w:r w:rsidRPr="00C5430D">
        <w:t>объект </w:t>
      </w:r>
      <w:r w:rsidRPr="007163E2">
        <w:rPr>
          <w:b/>
        </w:rPr>
        <w:t>sectoral_item_props</w:t>
      </w:r>
      <w:r w:rsidRPr="00C5430D">
        <w:t> (тег 1260 Отраслевой реквизит предмета расчета) следующими значениями согласно таблице:</w:t>
      </w:r>
    </w:p>
    <w:tbl>
      <w:tblPr>
        <w:tblW w:w="99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883"/>
        <w:gridCol w:w="6677"/>
      </w:tblGrid>
      <w:tr w:rsidR="00185793" w:rsidRPr="007163E2" w14:paraId="4E9E800D" w14:textId="77777777" w:rsidTr="0018579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F136C4" w14:textId="77777777" w:rsidR="00185793" w:rsidRPr="007163E2" w:rsidRDefault="00185793" w:rsidP="00A30287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Название поля json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CECD14" w14:textId="77777777" w:rsidR="00185793" w:rsidRPr="007163E2" w:rsidRDefault="00185793" w:rsidP="00A30287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Тег ФФД</w:t>
            </w:r>
          </w:p>
        </w:tc>
        <w:tc>
          <w:tcPr>
            <w:tcW w:w="66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2F2F2" w:themeFill="background1" w:themeFillShade="F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9E43DF" w14:textId="77777777" w:rsidR="00185793" w:rsidRPr="007163E2" w:rsidRDefault="00185793" w:rsidP="00A30287">
            <w:pPr>
              <w:ind w:firstLine="13"/>
              <w:jc w:val="left"/>
              <w:rPr>
                <w:b/>
                <w:bCs/>
                <w:lang w:eastAsia="zh-CN" w:bidi="hi-IN"/>
              </w:rPr>
            </w:pPr>
            <w:r w:rsidRPr="007163E2">
              <w:rPr>
                <w:b/>
                <w:bCs/>
                <w:lang w:eastAsia="zh-CN" w:bidi="hi-IN"/>
              </w:rPr>
              <w:t>Значение</w:t>
            </w:r>
          </w:p>
        </w:tc>
      </w:tr>
      <w:tr w:rsidR="00185793" w:rsidRPr="007163E2" w14:paraId="5DAE23C7" w14:textId="77777777" w:rsidTr="0018579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A35BD9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federal_id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07679A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1262 идентификатор ФОИВ</w:t>
            </w:r>
          </w:p>
        </w:tc>
        <w:tc>
          <w:tcPr>
            <w:tcW w:w="66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1E5BA2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030</w:t>
            </w:r>
          </w:p>
        </w:tc>
      </w:tr>
      <w:tr w:rsidR="00185793" w:rsidRPr="007163E2" w14:paraId="79797145" w14:textId="77777777" w:rsidTr="0018579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9F5F88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date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20E73C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1263 дата документа основания</w:t>
            </w:r>
          </w:p>
        </w:tc>
        <w:tc>
          <w:tcPr>
            <w:tcW w:w="66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53A1F7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21.11.2023</w:t>
            </w:r>
          </w:p>
        </w:tc>
      </w:tr>
      <w:tr w:rsidR="00185793" w:rsidRPr="007163E2" w14:paraId="31BD5097" w14:textId="77777777" w:rsidTr="0018579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FB5D86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3FC874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1264 номер документа основания</w:t>
            </w:r>
          </w:p>
        </w:tc>
        <w:tc>
          <w:tcPr>
            <w:tcW w:w="66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F9DDC2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1944</w:t>
            </w:r>
          </w:p>
        </w:tc>
      </w:tr>
      <w:tr w:rsidR="00185793" w:rsidRPr="00AA6DAE" w14:paraId="03354562" w14:textId="77777777" w:rsidTr="00185793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C98706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value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DC6AC" w14:textId="77777777" w:rsidR="00185793" w:rsidRPr="007163E2" w:rsidRDefault="00185793" w:rsidP="00A30287">
            <w:pPr>
              <w:ind w:firstLine="13"/>
              <w:jc w:val="left"/>
              <w:rPr>
                <w:lang w:eastAsia="zh-CN" w:bidi="hi-IN"/>
              </w:rPr>
            </w:pPr>
            <w:r w:rsidRPr="007163E2">
              <w:rPr>
                <w:lang w:eastAsia="zh-CN" w:bidi="hi-IN"/>
              </w:rPr>
              <w:t>1265 значение отраслевого реквизита </w:t>
            </w:r>
          </w:p>
        </w:tc>
        <w:tc>
          <w:tcPr>
            <w:tcW w:w="6677" w:type="dxa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DB13C7" w14:textId="624E1E01" w:rsidR="00185793" w:rsidRDefault="00185793" w:rsidP="00185793">
            <w:pPr>
              <w:ind w:firstLine="13"/>
              <w:jc w:val="left"/>
              <w:rPr>
                <w:lang w:eastAsia="zh-CN" w:bidi="hi-IN"/>
              </w:rPr>
            </w:pPr>
            <w:r>
              <w:rPr>
                <w:lang w:eastAsia="zh-CN" w:bidi="hi-IN"/>
              </w:rPr>
              <w:t xml:space="preserve">UUID=&lt;значение </w:t>
            </w:r>
            <w:r w:rsidRPr="00185793">
              <w:rPr>
                <w:b/>
                <w:lang w:eastAsia="zh-CN" w:bidi="hi-IN"/>
              </w:rPr>
              <w:t>req_</w:t>
            </w:r>
            <w:r>
              <w:rPr>
                <w:b/>
                <w:lang w:val="en-US" w:eastAsia="zh-CN" w:bidi="hi-IN"/>
              </w:rPr>
              <w:t>i</w:t>
            </w:r>
            <w:r w:rsidRPr="00185793">
              <w:rPr>
                <w:b/>
                <w:lang w:eastAsia="zh-CN" w:bidi="hi-IN"/>
              </w:rPr>
              <w:t>d</w:t>
            </w:r>
            <w:r>
              <w:rPr>
                <w:lang w:eastAsia="zh-CN" w:bidi="hi-IN"/>
              </w:rPr>
              <w:t xml:space="preserve">&gt;&amp;Time=&lt;значение </w:t>
            </w:r>
            <w:r w:rsidRPr="00185793">
              <w:rPr>
                <w:b/>
                <w:lang w:eastAsia="zh-CN" w:bidi="hi-IN"/>
              </w:rPr>
              <w:t>req_</w:t>
            </w:r>
            <w:r>
              <w:rPr>
                <w:b/>
                <w:lang w:val="en-US" w:eastAsia="zh-CN" w:bidi="hi-IN"/>
              </w:rPr>
              <w:t>t</w:t>
            </w:r>
            <w:r w:rsidRPr="00185793">
              <w:rPr>
                <w:b/>
                <w:lang w:eastAsia="zh-CN" w:bidi="hi-IN"/>
              </w:rPr>
              <w:t>imestamp</w:t>
            </w:r>
            <w:r>
              <w:rPr>
                <w:lang w:eastAsia="zh-CN" w:bidi="hi-IN"/>
              </w:rPr>
              <w:t xml:space="preserve">&gt;&amp;Inst=&lt;значение </w:t>
            </w:r>
            <w:r w:rsidRPr="00185793">
              <w:rPr>
                <w:b/>
                <w:lang w:eastAsia="zh-CN" w:bidi="hi-IN"/>
              </w:rPr>
              <w:t>inst</w:t>
            </w:r>
            <w:r>
              <w:rPr>
                <w:lang w:eastAsia="zh-CN" w:bidi="hi-IN"/>
              </w:rPr>
              <w:t xml:space="preserve">&gt;&amp;Ver=&lt;значение </w:t>
            </w:r>
            <w:r w:rsidRPr="00185793">
              <w:rPr>
                <w:b/>
                <w:lang w:eastAsia="zh-CN" w:bidi="hi-IN"/>
              </w:rPr>
              <w:t>version</w:t>
            </w:r>
            <w:r>
              <w:rPr>
                <w:lang w:eastAsia="zh-CN" w:bidi="hi-IN"/>
              </w:rPr>
              <w:t>&gt;</w:t>
            </w:r>
          </w:p>
          <w:p w14:paraId="1592B17B" w14:textId="77777777" w:rsidR="00185793" w:rsidRDefault="00185793" w:rsidP="00185793">
            <w:pPr>
              <w:ind w:firstLine="13"/>
              <w:jc w:val="left"/>
              <w:rPr>
                <w:lang w:eastAsia="zh-CN" w:bidi="hi-IN"/>
              </w:rPr>
            </w:pPr>
          </w:p>
          <w:p w14:paraId="37AF7CA6" w14:textId="77777777" w:rsidR="00185793" w:rsidRPr="00185793" w:rsidRDefault="00185793" w:rsidP="00185793">
            <w:pPr>
              <w:ind w:firstLine="13"/>
              <w:jc w:val="left"/>
              <w:rPr>
                <w:lang w:val="en-US" w:eastAsia="zh-CN" w:bidi="hi-IN"/>
              </w:rPr>
            </w:pPr>
            <w:r>
              <w:rPr>
                <w:lang w:eastAsia="zh-CN" w:bidi="hi-IN"/>
              </w:rPr>
              <w:t>Пример</w:t>
            </w:r>
            <w:r w:rsidRPr="00185793">
              <w:rPr>
                <w:lang w:val="en-US" w:eastAsia="zh-CN" w:bidi="hi-IN"/>
              </w:rPr>
              <w:t>:</w:t>
            </w:r>
          </w:p>
          <w:p w14:paraId="1C22EEF1" w14:textId="59BD8D62" w:rsidR="00185793" w:rsidRPr="007163E2" w:rsidRDefault="00185793" w:rsidP="00185793">
            <w:pPr>
              <w:ind w:firstLine="13"/>
              <w:jc w:val="left"/>
              <w:rPr>
                <w:lang w:val="en-US" w:eastAsia="zh-CN" w:bidi="hi-IN"/>
              </w:rPr>
            </w:pPr>
            <w:r w:rsidRPr="00185793">
              <w:rPr>
                <w:lang w:val="en-US" w:eastAsia="zh-CN" w:bidi="hi-IN"/>
              </w:rPr>
              <w:t>UUID=2ce10bdb-6510-4d37-be04-dd473b98c728&amp;Time=1692691702065&amp;Inst=4c182ce0-a325-42a9-ab9e-b5e562cc8721&amp;Ver=52cadcfe-a28f-4877-8b2f-da0481ddf1fa</w:t>
            </w:r>
          </w:p>
        </w:tc>
      </w:tr>
    </w:tbl>
    <w:p w14:paraId="3957D469" w14:textId="77777777" w:rsidR="007163E2" w:rsidRPr="00185793" w:rsidRDefault="007163E2" w:rsidP="00C5430D">
      <w:pPr>
        <w:rPr>
          <w:lang w:val="en-US"/>
        </w:rPr>
      </w:pPr>
    </w:p>
    <w:sectPr w:rsidR="007163E2" w:rsidRPr="00185793" w:rsidSect="00D3624E">
      <w:headerReference w:type="default" r:id="rId19"/>
      <w:pgSz w:w="11906" w:h="16838" w:code="9"/>
      <w:pgMar w:top="544" w:right="851" w:bottom="1134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9DCC2A" w14:textId="77777777" w:rsidR="00F36484" w:rsidRDefault="00F36484">
      <w:r>
        <w:separator/>
      </w:r>
    </w:p>
    <w:p w14:paraId="19AE3749" w14:textId="77777777" w:rsidR="00F36484" w:rsidRDefault="00F36484"/>
    <w:p w14:paraId="4B8B9EB2" w14:textId="77777777" w:rsidR="00F36484" w:rsidRDefault="00F36484" w:rsidP="006809D1"/>
    <w:p w14:paraId="4653EED3" w14:textId="77777777" w:rsidR="00F36484" w:rsidRDefault="00F36484"/>
  </w:endnote>
  <w:endnote w:type="continuationSeparator" w:id="0">
    <w:p w14:paraId="571A4DC5" w14:textId="77777777" w:rsidR="00F36484" w:rsidRDefault="00F36484">
      <w:r>
        <w:continuationSeparator/>
      </w:r>
    </w:p>
    <w:p w14:paraId="27265868" w14:textId="77777777" w:rsidR="00F36484" w:rsidRDefault="00F36484"/>
    <w:p w14:paraId="051A5F75" w14:textId="77777777" w:rsidR="00F36484" w:rsidRDefault="00F36484" w:rsidP="006809D1"/>
    <w:p w14:paraId="5FCCBE87" w14:textId="77777777" w:rsidR="00F36484" w:rsidRDefault="00F364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enQuanYi Micro He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0"/>
    <w:family w:val="roman"/>
    <w:pitch w:val="variable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OpenSymbol">
    <w:altName w:val="Arial Unicode MS"/>
    <w:charset w:val="8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a"/>
        <w:sz w:val="20"/>
        <w:szCs w:val="20"/>
      </w:rPr>
      <w:id w:val="2080251904"/>
      <w:docPartObj>
        <w:docPartGallery w:val="Page Numbers (Bottom of Page)"/>
        <w:docPartUnique/>
      </w:docPartObj>
    </w:sdtPr>
    <w:sdtEndPr>
      <w:rPr>
        <w:rStyle w:val="aa"/>
      </w:rPr>
    </w:sdtEndPr>
    <w:sdtContent>
      <w:sdt>
        <w:sdtPr>
          <w:rPr>
            <w:rStyle w:val="aa"/>
            <w:sz w:val="20"/>
            <w:szCs w:val="20"/>
          </w:rPr>
          <w:id w:val="-462576742"/>
          <w:docPartObj>
            <w:docPartGallery w:val="Page Numbers (Top of Page)"/>
            <w:docPartUnique/>
          </w:docPartObj>
        </w:sdtPr>
        <w:sdtEndPr>
          <w:rPr>
            <w:rStyle w:val="aa"/>
          </w:rPr>
        </w:sdtEndPr>
        <w:sdtContent>
          <w:p w14:paraId="4FDCF9A0" w14:textId="6FB57A62" w:rsidR="00DD6B14" w:rsidRPr="00194D3D" w:rsidRDefault="00DD6B14">
            <w:pPr>
              <w:pStyle w:val="a8"/>
              <w:jc w:val="right"/>
              <w:rPr>
                <w:rStyle w:val="aa"/>
                <w:sz w:val="20"/>
                <w:szCs w:val="20"/>
              </w:rPr>
            </w:pPr>
            <w:r w:rsidRPr="00194D3D">
              <w:rPr>
                <w:rStyle w:val="aa"/>
                <w:sz w:val="20"/>
                <w:szCs w:val="20"/>
              </w:rPr>
              <w:t xml:space="preserve">Страница </w:t>
            </w:r>
            <w:r w:rsidRPr="00194D3D">
              <w:rPr>
                <w:rStyle w:val="aa"/>
                <w:sz w:val="20"/>
                <w:szCs w:val="20"/>
              </w:rPr>
              <w:fldChar w:fldCharType="begin"/>
            </w:r>
            <w:r w:rsidRPr="00194D3D">
              <w:rPr>
                <w:rStyle w:val="aa"/>
                <w:sz w:val="20"/>
                <w:szCs w:val="20"/>
              </w:rPr>
              <w:instrText>PAGE</w:instrText>
            </w:r>
            <w:r w:rsidRPr="00194D3D">
              <w:rPr>
                <w:rStyle w:val="aa"/>
                <w:sz w:val="20"/>
                <w:szCs w:val="20"/>
              </w:rPr>
              <w:fldChar w:fldCharType="separate"/>
            </w:r>
            <w:r w:rsidR="0030596D">
              <w:rPr>
                <w:rStyle w:val="aa"/>
                <w:noProof/>
                <w:sz w:val="20"/>
                <w:szCs w:val="20"/>
              </w:rPr>
              <w:t>27</w:t>
            </w:r>
            <w:r w:rsidRPr="00194D3D">
              <w:rPr>
                <w:rStyle w:val="aa"/>
                <w:sz w:val="20"/>
                <w:szCs w:val="20"/>
              </w:rPr>
              <w:fldChar w:fldCharType="end"/>
            </w:r>
            <w:r w:rsidRPr="00194D3D">
              <w:rPr>
                <w:rStyle w:val="aa"/>
                <w:sz w:val="20"/>
                <w:szCs w:val="20"/>
              </w:rPr>
              <w:t xml:space="preserve"> из </w:t>
            </w:r>
            <w:r w:rsidRPr="00194D3D">
              <w:rPr>
                <w:rStyle w:val="aa"/>
                <w:sz w:val="20"/>
                <w:szCs w:val="20"/>
              </w:rPr>
              <w:fldChar w:fldCharType="begin"/>
            </w:r>
            <w:r w:rsidRPr="00194D3D">
              <w:rPr>
                <w:rStyle w:val="aa"/>
                <w:sz w:val="20"/>
                <w:szCs w:val="20"/>
              </w:rPr>
              <w:instrText>NUMPAGES</w:instrText>
            </w:r>
            <w:r w:rsidRPr="00194D3D">
              <w:rPr>
                <w:rStyle w:val="aa"/>
                <w:sz w:val="20"/>
                <w:szCs w:val="20"/>
              </w:rPr>
              <w:fldChar w:fldCharType="separate"/>
            </w:r>
            <w:r w:rsidR="0030596D">
              <w:rPr>
                <w:rStyle w:val="aa"/>
                <w:noProof/>
                <w:sz w:val="20"/>
                <w:szCs w:val="20"/>
              </w:rPr>
              <w:t>29</w:t>
            </w:r>
            <w:r w:rsidRPr="00194D3D">
              <w:rPr>
                <w:rStyle w:val="aa"/>
                <w:sz w:val="20"/>
                <w:szCs w:val="20"/>
              </w:rPr>
              <w:fldChar w:fldCharType="end"/>
            </w:r>
          </w:p>
        </w:sdtContent>
      </w:sdt>
    </w:sdtContent>
  </w:sdt>
  <w:p w14:paraId="14318820" w14:textId="77777777" w:rsidR="00DD6B14" w:rsidRDefault="00DD6B14" w:rsidP="004A23C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46ECFB" w14:textId="77777777" w:rsidR="00F36484" w:rsidRDefault="00F36484">
      <w:r>
        <w:separator/>
      </w:r>
    </w:p>
    <w:p w14:paraId="27FE4B3A" w14:textId="77777777" w:rsidR="00F36484" w:rsidRDefault="00F36484"/>
    <w:p w14:paraId="6198B514" w14:textId="77777777" w:rsidR="00F36484" w:rsidRDefault="00F36484" w:rsidP="006809D1"/>
    <w:p w14:paraId="3A67A545" w14:textId="77777777" w:rsidR="00F36484" w:rsidRDefault="00F36484"/>
  </w:footnote>
  <w:footnote w:type="continuationSeparator" w:id="0">
    <w:p w14:paraId="5E131CC8" w14:textId="77777777" w:rsidR="00F36484" w:rsidRDefault="00F36484">
      <w:r>
        <w:continuationSeparator/>
      </w:r>
    </w:p>
    <w:p w14:paraId="1E440458" w14:textId="77777777" w:rsidR="00F36484" w:rsidRDefault="00F36484"/>
    <w:p w14:paraId="326755B9" w14:textId="77777777" w:rsidR="00F36484" w:rsidRDefault="00F36484" w:rsidP="006809D1"/>
    <w:p w14:paraId="41506510" w14:textId="77777777" w:rsidR="00F36484" w:rsidRDefault="00F364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8025E6" w14:textId="2CBA7564" w:rsidR="00DD6B14" w:rsidRPr="00504DD2" w:rsidRDefault="00DD6B14" w:rsidP="00185077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3AAF4A" wp14:editId="34636F58">
              <wp:simplePos x="0" y="0"/>
              <wp:positionH relativeFrom="column">
                <wp:posOffset>-3969</wp:posOffset>
              </wp:positionH>
              <wp:positionV relativeFrom="paragraph">
                <wp:posOffset>697230</wp:posOffset>
              </wp:positionV>
              <wp:extent cx="5867814" cy="0"/>
              <wp:effectExtent l="0" t="0" r="19050" b="19050"/>
              <wp:wrapNone/>
              <wp:docPr id="176" name="Прямая соединительная линия 1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6781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52DB3449" id="Прямая соединительная линия 176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54.9pt" to="461.75pt,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" strokecolor="#7f7f7f [1612]"/>
          </w:pict>
        </mc:Fallback>
      </mc:AlternateContent>
    </w:r>
    <w:r w:rsidRPr="008F2E45">
      <w:t xml:space="preserve"> </w:t>
    </w:r>
    <w:r w:rsidRPr="00731F2E">
      <w:rPr>
        <w:rFonts w:eastAsia="Times New Roman"/>
        <w:noProof/>
      </w:rPr>
      <w:drawing>
        <wp:inline distT="0" distB="0" distL="0" distR="0" wp14:anchorId="30AFA232" wp14:editId="119067E1">
          <wp:extent cx="714375" cy="404032"/>
          <wp:effectExtent l="0" t="0" r="0" b="0"/>
          <wp:docPr id="1" name="Рисунок 1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949" cy="430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F20EF">
      <w:t xml:space="preserve"> </w:t>
    </w:r>
    <w:r>
      <w:t xml:space="preserve">     </w:t>
    </w:r>
    <w:r w:rsidRPr="0066026F">
      <w:rPr>
        <w:b/>
      </w:rPr>
      <w:t xml:space="preserve">Описание </w:t>
    </w:r>
    <w:r>
      <w:rPr>
        <w:b/>
      </w:rPr>
      <w:t>методов сервиса работы с ТС ПИоТ</w:t>
    </w:r>
  </w:p>
  <w:p w14:paraId="7A45B7BE" w14:textId="10615B1B" w:rsidR="00DD6B14" w:rsidRPr="00B37183" w:rsidRDefault="00DD6B14" w:rsidP="00B37183">
    <w:pPr>
      <w:pStyle w:val="a6"/>
      <w:spacing w:line="240" w:lineRule="auto"/>
      <w:ind w:firstLine="0"/>
      <w:rPr>
        <w:spacing w:val="24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34" w:type="dxa"/>
      <w:tblLayout w:type="fixed"/>
      <w:tblLook w:val="0000" w:firstRow="0" w:lastRow="0" w:firstColumn="0" w:lastColumn="0" w:noHBand="0" w:noVBand="0"/>
    </w:tblPr>
    <w:tblGrid>
      <w:gridCol w:w="2613"/>
      <w:gridCol w:w="7027"/>
    </w:tblGrid>
    <w:tr w:rsidR="00DD6B14" w:rsidRPr="000A5086" w14:paraId="7A984FFE" w14:textId="77777777" w:rsidTr="00185077">
      <w:trPr>
        <w:trHeight w:hRule="exact" w:val="991"/>
      </w:trPr>
      <w:tc>
        <w:tcPr>
          <w:tcW w:w="2613" w:type="dxa"/>
        </w:tcPr>
        <w:p w14:paraId="6D9D2199" w14:textId="25E0A984" w:rsidR="00DD6B14" w:rsidRPr="000A5086" w:rsidRDefault="00DD6B14" w:rsidP="00185077">
          <w:pPr>
            <w:spacing w:line="240" w:lineRule="auto"/>
            <w:ind w:left="68" w:firstLine="68"/>
            <w:jc w:val="left"/>
            <w:rPr>
              <w:spacing w:val="24"/>
              <w:sz w:val="18"/>
              <w:szCs w:val="18"/>
            </w:rPr>
          </w:pPr>
          <w:r w:rsidRPr="00731F2E">
            <w:rPr>
              <w:rFonts w:eastAsia="Times New Roman"/>
              <w:noProof/>
            </w:rPr>
            <w:drawing>
              <wp:inline distT="0" distB="0" distL="0" distR="0" wp14:anchorId="36D3EA05" wp14:editId="7AC59D13">
                <wp:extent cx="1112649" cy="629285"/>
                <wp:effectExtent l="0" t="0" r="0" b="0"/>
                <wp:docPr id="2" name="Рисунок 2" descr="C:\Users\a.losev\Downloads\ato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C:\Users\a.losev\Downloads\ato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386" cy="6466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7" w:type="dxa"/>
        </w:tcPr>
        <w:p w14:paraId="6493AE44" w14:textId="48FE0D56" w:rsidR="00DD6B14" w:rsidRPr="00731F2E" w:rsidRDefault="00DD6B14" w:rsidP="00731F2E">
          <w:pPr>
            <w:spacing w:before="100" w:beforeAutospacing="1" w:after="100" w:afterAutospacing="1" w:line="240" w:lineRule="auto"/>
            <w:ind w:firstLine="0"/>
            <w:jc w:val="left"/>
            <w:rPr>
              <w:rFonts w:eastAsia="Times New Roman"/>
            </w:rPr>
          </w:pPr>
        </w:p>
        <w:p w14:paraId="401ED9DA" w14:textId="7074AAE4" w:rsidR="00DD6B14" w:rsidRPr="000A5086" w:rsidRDefault="00DD6B14" w:rsidP="00185077">
          <w:pPr>
            <w:pStyle w:val="a6"/>
            <w:spacing w:before="360"/>
            <w:ind w:firstLine="0"/>
            <w:rPr>
              <w:spacing w:val="24"/>
              <w:sz w:val="18"/>
              <w:szCs w:val="18"/>
            </w:rPr>
          </w:pPr>
        </w:p>
      </w:tc>
    </w:tr>
  </w:tbl>
  <w:p w14:paraId="4041AE45" w14:textId="77777777" w:rsidR="00DD6B14" w:rsidRPr="00185077" w:rsidRDefault="00DD6B14" w:rsidP="00185077">
    <w:pPr>
      <w:pStyle w:val="a6"/>
      <w:ind w:firstLine="0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45319E" w14:textId="6E1404E0" w:rsidR="00DD6B14" w:rsidRPr="00731F2E" w:rsidRDefault="00DD6B14" w:rsidP="00731F2E">
    <w:pPr>
      <w:spacing w:before="100" w:beforeAutospacing="1" w:after="100" w:afterAutospacing="1" w:line="240" w:lineRule="auto"/>
      <w:ind w:firstLine="0"/>
      <w:jc w:val="left"/>
      <w:rPr>
        <w:rFonts w:eastAsia="Times New Roman"/>
      </w:rPr>
    </w:pPr>
  </w:p>
  <w:p w14:paraId="4FFD570C" w14:textId="4EF8639B" w:rsidR="00DD6B14" w:rsidRPr="00EB200D" w:rsidRDefault="00DD6B14" w:rsidP="00185077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AB96403" wp14:editId="12A37A88">
              <wp:simplePos x="0" y="0"/>
              <wp:positionH relativeFrom="column">
                <wp:posOffset>4305</wp:posOffset>
              </wp:positionH>
              <wp:positionV relativeFrom="paragraph">
                <wp:posOffset>583384</wp:posOffset>
              </wp:positionV>
              <wp:extent cx="6234545" cy="0"/>
              <wp:effectExtent l="0" t="0" r="33020" b="19050"/>
              <wp:wrapNone/>
              <wp:docPr id="19" name="Прямая соединительная линия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454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E914313" id="Прямая соединительная линия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45.95pt" to="491.2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" strokecolor="#7f7f7f [1612]"/>
          </w:pict>
        </mc:Fallback>
      </mc:AlternateContent>
    </w:r>
    <w:r w:rsidRPr="00731F2E">
      <w:rPr>
        <w:rFonts w:eastAsia="Times New Roman"/>
        <w:noProof/>
      </w:rPr>
      <w:drawing>
        <wp:inline distT="0" distB="0" distL="0" distR="0" wp14:anchorId="315F5B93" wp14:editId="03D983E4">
          <wp:extent cx="742950" cy="420193"/>
          <wp:effectExtent l="0" t="0" r="0" b="0"/>
          <wp:docPr id="3" name="Рисунок 3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3" cy="429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 w:rsidRPr="0066026F">
      <w:rPr>
        <w:b/>
      </w:rPr>
      <w:t xml:space="preserve">Описание </w:t>
    </w:r>
    <w:r>
      <w:rPr>
        <w:b/>
      </w:rPr>
      <w:t>методов сервиса работы с ТС ПИоТ</w:t>
    </w:r>
  </w:p>
  <w:p w14:paraId="45013775" w14:textId="586C54A7" w:rsidR="00DD6B14" w:rsidRPr="00185077" w:rsidRDefault="00DD6B14" w:rsidP="00E80B18">
    <w:pPr>
      <w:pStyle w:val="a6"/>
      <w:tabs>
        <w:tab w:val="clear" w:pos="9355"/>
        <w:tab w:val="left" w:pos="5973"/>
      </w:tabs>
      <w:spacing w:line="240" w:lineRule="auto"/>
      <w:ind w:firstLine="0"/>
      <w:jc w:val="left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EEDF8" w14:textId="66C3FF9D" w:rsidR="00DD6B14" w:rsidRPr="005D158F" w:rsidRDefault="00DD6B14" w:rsidP="00E705E1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42BEE79" wp14:editId="0477D681">
              <wp:simplePos x="0" y="0"/>
              <wp:positionH relativeFrom="column">
                <wp:posOffset>-636</wp:posOffset>
              </wp:positionH>
              <wp:positionV relativeFrom="paragraph">
                <wp:posOffset>772795</wp:posOffset>
              </wp:positionV>
              <wp:extent cx="6181725" cy="0"/>
              <wp:effectExtent l="0" t="0" r="28575" b="19050"/>
              <wp:wrapNone/>
              <wp:docPr id="25" name="Прямая соединительная линия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172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2D6AE0C7" id="Прямая соединительная линия 2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60.85pt" to="486.7pt,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" strokecolor="#7f7f7f [1612]"/>
          </w:pict>
        </mc:Fallback>
      </mc:AlternateContent>
    </w:r>
    <w:r w:rsidRPr="00731F2E">
      <w:rPr>
        <w:rFonts w:eastAsia="Times New Roman"/>
        <w:noProof/>
      </w:rPr>
      <w:drawing>
        <wp:inline distT="0" distB="0" distL="0" distR="0" wp14:anchorId="4518A0C0" wp14:editId="5CDBC103">
          <wp:extent cx="742950" cy="420193"/>
          <wp:effectExtent l="0" t="0" r="0" b="0"/>
          <wp:docPr id="4" name="Рисунок 4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3" cy="429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 w:rsidRPr="0066026F">
      <w:rPr>
        <w:b/>
      </w:rPr>
      <w:t xml:space="preserve">Описание </w:t>
    </w:r>
    <w:r>
      <w:rPr>
        <w:b/>
      </w:rPr>
      <w:t>методов сервиса работы с ТС ПИоТ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B11A2" w14:textId="50F7766D" w:rsidR="00DD6B14" w:rsidRPr="005D158F" w:rsidRDefault="00DD6B14" w:rsidP="005D158F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2D04D2B" wp14:editId="3E2ABF72">
              <wp:simplePos x="0" y="0"/>
              <wp:positionH relativeFrom="column">
                <wp:posOffset>-4473</wp:posOffset>
              </wp:positionH>
              <wp:positionV relativeFrom="paragraph">
                <wp:posOffset>694303</wp:posOffset>
              </wp:positionV>
              <wp:extent cx="9470004" cy="0"/>
              <wp:effectExtent l="0" t="0" r="36195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470004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7D4CF5BA" id="Прямая соединительная линия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54.65pt" to="745.3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" strokecolor="#7f7f7f [1612]"/>
          </w:pict>
        </mc:Fallback>
      </mc:AlternateContent>
    </w:r>
    <w:r w:rsidRPr="00731F2E">
      <w:rPr>
        <w:rFonts w:eastAsia="Times New Roman"/>
        <w:noProof/>
      </w:rPr>
      <w:drawing>
        <wp:inline distT="0" distB="0" distL="0" distR="0" wp14:anchorId="37D26157" wp14:editId="1CED27CA">
          <wp:extent cx="742950" cy="420193"/>
          <wp:effectExtent l="0" t="0" r="0" b="0"/>
          <wp:docPr id="5" name="Рисунок 5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3" cy="429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 w:rsidRPr="0066026F">
      <w:rPr>
        <w:b/>
      </w:rPr>
      <w:t xml:space="preserve">Описание </w:t>
    </w:r>
    <w:r>
      <w:rPr>
        <w:b/>
      </w:rPr>
      <w:t>методов сервиса работы с ТС ПИоТ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9F7A5" w14:textId="3800BA75" w:rsidR="00DD6B14" w:rsidRPr="003D0E9C" w:rsidRDefault="00DD6B14" w:rsidP="00185077">
    <w:pPr>
      <w:pStyle w:val="a6"/>
      <w:tabs>
        <w:tab w:val="clear" w:pos="9355"/>
        <w:tab w:val="left" w:pos="5973"/>
      </w:tabs>
      <w:spacing w:before="360"/>
      <w:ind w:firstLine="0"/>
      <w:jc w:val="left"/>
    </w:pPr>
    <w:r>
      <w:rPr>
        <w:noProof/>
        <w:spacing w:val="24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06F0F9C" wp14:editId="30EE32A5">
              <wp:simplePos x="0" y="0"/>
              <wp:positionH relativeFrom="column">
                <wp:posOffset>1905</wp:posOffset>
              </wp:positionH>
              <wp:positionV relativeFrom="paragraph">
                <wp:posOffset>703446</wp:posOffset>
              </wp:positionV>
              <wp:extent cx="5972961" cy="0"/>
              <wp:effectExtent l="0" t="0" r="27940" b="19050"/>
              <wp:wrapNone/>
              <wp:docPr id="9" name="Прямая соединительная линия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72961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line w14:anchorId="138828EE" id="Прямая соединительная линия 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55.4pt" to="470.45pt,5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" strokecolor="#7f7f7f [1612]"/>
          </w:pict>
        </mc:Fallback>
      </mc:AlternateContent>
    </w:r>
    <w:r w:rsidRPr="00731F2E">
      <w:rPr>
        <w:rFonts w:eastAsia="Times New Roman"/>
        <w:noProof/>
      </w:rPr>
      <w:drawing>
        <wp:inline distT="0" distB="0" distL="0" distR="0" wp14:anchorId="4F18D2AE" wp14:editId="06574B22">
          <wp:extent cx="742950" cy="420193"/>
          <wp:effectExtent l="0" t="0" r="0" b="0"/>
          <wp:docPr id="169" name="Рисунок 169" descr="C:\Users\a.losev\Downloads\at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.losev\Downloads\at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3" cy="429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</w:t>
    </w:r>
    <w:r w:rsidRPr="0066026F">
      <w:rPr>
        <w:b/>
      </w:rPr>
      <w:t xml:space="preserve">Описание </w:t>
    </w:r>
    <w:r>
      <w:rPr>
        <w:b/>
      </w:rPr>
      <w:t>методов сервиса работы с ТС ПИоТ</w:t>
    </w:r>
  </w:p>
  <w:p w14:paraId="2EEE20DA" w14:textId="77777777" w:rsidR="00DD6B14" w:rsidRPr="00185077" w:rsidRDefault="00DD6B14" w:rsidP="00E80B18">
    <w:pPr>
      <w:pStyle w:val="a6"/>
      <w:tabs>
        <w:tab w:val="clear" w:pos="9355"/>
        <w:tab w:val="left" w:pos="5973"/>
      </w:tabs>
      <w:spacing w:line="240" w:lineRule="auto"/>
      <w:ind w:firstLine="0"/>
      <w:jc w:val="lef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Num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b/>
        <w:bCs w:val="0"/>
        <w:i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922"/>
        </w:tabs>
        <w:ind w:left="9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311"/>
        </w:tabs>
        <w:ind w:left="1311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031"/>
        </w:tabs>
        <w:ind w:left="203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751"/>
        </w:tabs>
        <w:ind w:left="275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471"/>
        </w:tabs>
        <w:ind w:left="3471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191"/>
        </w:tabs>
        <w:ind w:left="419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911"/>
        </w:tabs>
        <w:ind w:left="491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631"/>
        </w:tabs>
        <w:ind w:left="5631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351"/>
        </w:tabs>
        <w:ind w:left="6351" w:hanging="360"/>
      </w:pPr>
      <w:rPr>
        <w:rFonts w:ascii="Wingdings" w:hAnsi="Wingdings"/>
      </w:rPr>
    </w:lvl>
  </w:abstractNum>
  <w:abstractNum w:abstractNumId="2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3" w15:restartNumberingAfterBreak="0">
    <w:nsid w:val="0000000E"/>
    <w:multiLevelType w:val="multilevel"/>
    <w:tmpl w:val="0000000E"/>
    <w:name w:val="WWNum1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B637D41"/>
    <w:multiLevelType w:val="hybridMultilevel"/>
    <w:tmpl w:val="479A35D6"/>
    <w:lvl w:ilvl="0" w:tplc="DCFC3058">
      <w:start w:val="1"/>
      <w:numFmt w:val="bullet"/>
      <w:pStyle w:val="1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5" w15:restartNumberingAfterBreak="0">
    <w:nsid w:val="162D7DBE"/>
    <w:multiLevelType w:val="multilevel"/>
    <w:tmpl w:val="C1929A66"/>
    <w:lvl w:ilvl="0">
      <w:start w:val="1"/>
      <w:numFmt w:val="decimal"/>
      <w:pStyle w:val="V1"/>
      <w:lvlText w:val="%1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V2"/>
      <w:lvlText w:val="%1.%2"/>
      <w:lvlJc w:val="left"/>
      <w:pPr>
        <w:tabs>
          <w:tab w:val="num" w:pos="1134"/>
        </w:tabs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44"/>
        </w:tabs>
        <w:ind w:left="1844" w:hanging="12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68"/>
        </w:tabs>
        <w:ind w:left="2268" w:hanging="155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52"/>
        </w:tabs>
        <w:ind w:left="2552" w:hanging="1843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DC670A1"/>
    <w:multiLevelType w:val="multilevel"/>
    <w:tmpl w:val="9D9E44E8"/>
    <w:styleLink w:val="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sz w:val="22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Times New Roman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6746E"/>
    <w:multiLevelType w:val="hybridMultilevel"/>
    <w:tmpl w:val="FF04FB96"/>
    <w:lvl w:ilvl="0" w:tplc="8390D21E">
      <w:start w:val="1"/>
      <w:numFmt w:val="decimal"/>
      <w:pStyle w:val="11"/>
      <w:lvlText w:val="%1)"/>
      <w:lvlJc w:val="left"/>
      <w:pPr>
        <w:ind w:left="1778" w:hanging="360"/>
      </w:pPr>
      <w:rPr>
        <w:color w:val="auto"/>
      </w:rPr>
    </w:lvl>
    <w:lvl w:ilvl="1" w:tplc="04190017">
      <w:start w:val="1"/>
      <w:numFmt w:val="lowerLetter"/>
      <w:lvlText w:val="%2)"/>
      <w:lvlJc w:val="left"/>
      <w:pPr>
        <w:ind w:left="2499" w:hanging="360"/>
      </w:pPr>
    </w:lvl>
    <w:lvl w:ilvl="2" w:tplc="04190005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8" w15:restartNumberingAfterBreak="0">
    <w:nsid w:val="221F3394"/>
    <w:multiLevelType w:val="multilevel"/>
    <w:tmpl w:val="00F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E06FAC"/>
    <w:multiLevelType w:val="hybridMultilevel"/>
    <w:tmpl w:val="7BB2C8BC"/>
    <w:lvl w:ilvl="0" w:tplc="F55ECC92">
      <w:start w:val="1"/>
      <w:numFmt w:val="bullet"/>
      <w:pStyle w:val="phlistitemized1"/>
      <w:lvlText w:val=""/>
      <w:lvlJc w:val="left"/>
      <w:pPr>
        <w:tabs>
          <w:tab w:val="num" w:pos="1077"/>
        </w:tabs>
        <w:ind w:left="1077" w:hanging="35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046B9E"/>
    <w:multiLevelType w:val="multilevel"/>
    <w:tmpl w:val="28386DB2"/>
    <w:styleLink w:val="StyleOutlinenumbered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pacing w:val="-5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3F2D6446"/>
    <w:multiLevelType w:val="hybridMultilevel"/>
    <w:tmpl w:val="2A1CE722"/>
    <w:lvl w:ilvl="0" w:tplc="C5C00F84">
      <w:start w:val="1"/>
      <w:numFmt w:val="bullet"/>
      <w:pStyle w:val="6"/>
      <w:lvlText w:val="­"/>
      <w:lvlJc w:val="left"/>
      <w:pPr>
        <w:ind w:left="3272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2" w15:restartNumberingAfterBreak="0">
    <w:nsid w:val="4E600D28"/>
    <w:multiLevelType w:val="multilevel"/>
    <w:tmpl w:val="9D9E44E8"/>
    <w:styleLink w:val="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F949AD"/>
    <w:multiLevelType w:val="hybridMultilevel"/>
    <w:tmpl w:val="7CC4F5E2"/>
    <w:lvl w:ilvl="0" w:tplc="9DBCAB4A">
      <w:start w:val="1"/>
      <w:numFmt w:val="bullet"/>
      <w:lvlText w:val=""/>
      <w:lvlJc w:val="left"/>
      <w:pPr>
        <w:ind w:left="2367" w:hanging="360"/>
      </w:pPr>
      <w:rPr>
        <w:rFonts w:ascii="Symbol" w:hAnsi="Symbol" w:hint="default"/>
      </w:rPr>
    </w:lvl>
    <w:lvl w:ilvl="1" w:tplc="862A5B32">
      <w:start w:val="1"/>
      <w:numFmt w:val="bullet"/>
      <w:pStyle w:val="3"/>
      <w:lvlText w:val=""/>
      <w:lvlJc w:val="left"/>
      <w:pPr>
        <w:ind w:left="3087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4" w15:restartNumberingAfterBreak="0">
    <w:nsid w:val="61391778"/>
    <w:multiLevelType w:val="hybridMultilevel"/>
    <w:tmpl w:val="57B88270"/>
    <w:lvl w:ilvl="0" w:tplc="C95ED6B2">
      <w:start w:val="1"/>
      <w:numFmt w:val="bullet"/>
      <w:pStyle w:val="a0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5" w15:restartNumberingAfterBreak="0">
    <w:nsid w:val="6780745E"/>
    <w:multiLevelType w:val="hybridMultilevel"/>
    <w:tmpl w:val="73CA8BF6"/>
    <w:lvl w:ilvl="0" w:tplc="08F4E944">
      <w:start w:val="1"/>
      <w:numFmt w:val="lowerLetter"/>
      <w:pStyle w:val="2"/>
      <w:lvlText w:val="%1."/>
      <w:lvlJc w:val="left"/>
      <w:pPr>
        <w:ind w:left="212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6" w15:restartNumberingAfterBreak="0">
    <w:nsid w:val="67B3077D"/>
    <w:multiLevelType w:val="hybridMultilevel"/>
    <w:tmpl w:val="D5D266A4"/>
    <w:lvl w:ilvl="0" w:tplc="0F90691A">
      <w:start w:val="1"/>
      <w:numFmt w:val="bullet"/>
      <w:pStyle w:val="12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60E47A08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2AD6971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A18741C">
      <w:start w:val="1"/>
      <w:numFmt w:val="bullet"/>
      <w:pStyle w:val="12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C6CE7816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590C7F7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A5A8CDC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CBFC27DE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EC5E854A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86A6AFB"/>
    <w:multiLevelType w:val="hybridMultilevel"/>
    <w:tmpl w:val="FCD2991A"/>
    <w:lvl w:ilvl="0" w:tplc="ED06C5F8">
      <w:start w:val="1"/>
      <w:numFmt w:val="bullet"/>
      <w:pStyle w:val="5"/>
      <w:lvlText w:val="­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E3E1A20"/>
    <w:multiLevelType w:val="hybridMultilevel"/>
    <w:tmpl w:val="C4207ED6"/>
    <w:lvl w:ilvl="0" w:tplc="04190017">
      <w:start w:val="1"/>
      <w:numFmt w:val="bullet"/>
      <w:pStyle w:val="13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1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E1393"/>
    <w:multiLevelType w:val="hybridMultilevel"/>
    <w:tmpl w:val="5F907864"/>
    <w:lvl w:ilvl="0" w:tplc="027813EE">
      <w:start w:val="1"/>
      <w:numFmt w:val="bullet"/>
      <w:pStyle w:val="-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D2F56"/>
    <w:multiLevelType w:val="hybridMultilevel"/>
    <w:tmpl w:val="5DB2F4B0"/>
    <w:lvl w:ilvl="0" w:tplc="CDD27BA2">
      <w:start w:val="1"/>
      <w:numFmt w:val="decimal"/>
      <w:pStyle w:val="14"/>
      <w:lvlText w:val="%1."/>
      <w:lvlJc w:val="left"/>
      <w:pPr>
        <w:ind w:left="143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860" w:hanging="360"/>
      </w:pPr>
    </w:lvl>
    <w:lvl w:ilvl="2" w:tplc="0419001B" w:tentative="1">
      <w:start w:val="1"/>
      <w:numFmt w:val="lowerRoman"/>
      <w:lvlText w:val="%3."/>
      <w:lvlJc w:val="right"/>
      <w:pPr>
        <w:ind w:left="3580" w:hanging="180"/>
      </w:pPr>
    </w:lvl>
    <w:lvl w:ilvl="3" w:tplc="0419000F" w:tentative="1">
      <w:start w:val="1"/>
      <w:numFmt w:val="decimal"/>
      <w:lvlText w:val="%4."/>
      <w:lvlJc w:val="left"/>
      <w:pPr>
        <w:ind w:left="4300" w:hanging="360"/>
      </w:pPr>
    </w:lvl>
    <w:lvl w:ilvl="4" w:tplc="04190019" w:tentative="1">
      <w:start w:val="1"/>
      <w:numFmt w:val="lowerLetter"/>
      <w:lvlText w:val="%5."/>
      <w:lvlJc w:val="left"/>
      <w:pPr>
        <w:ind w:left="5020" w:hanging="360"/>
      </w:pPr>
    </w:lvl>
    <w:lvl w:ilvl="5" w:tplc="0419001B" w:tentative="1">
      <w:start w:val="1"/>
      <w:numFmt w:val="lowerRoman"/>
      <w:lvlText w:val="%6."/>
      <w:lvlJc w:val="right"/>
      <w:pPr>
        <w:ind w:left="5740" w:hanging="180"/>
      </w:pPr>
    </w:lvl>
    <w:lvl w:ilvl="6" w:tplc="0419000F" w:tentative="1">
      <w:start w:val="1"/>
      <w:numFmt w:val="decimal"/>
      <w:lvlText w:val="%7."/>
      <w:lvlJc w:val="left"/>
      <w:pPr>
        <w:ind w:left="6460" w:hanging="360"/>
      </w:pPr>
    </w:lvl>
    <w:lvl w:ilvl="7" w:tplc="04190019" w:tentative="1">
      <w:start w:val="1"/>
      <w:numFmt w:val="lowerLetter"/>
      <w:lvlText w:val="%8."/>
      <w:lvlJc w:val="left"/>
      <w:pPr>
        <w:ind w:left="7180" w:hanging="360"/>
      </w:pPr>
    </w:lvl>
    <w:lvl w:ilvl="8" w:tplc="0419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21" w15:restartNumberingAfterBreak="0">
    <w:nsid w:val="7EBD7E23"/>
    <w:multiLevelType w:val="multilevel"/>
    <w:tmpl w:val="FED6217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0"/>
  </w:num>
  <w:num w:numId="2">
    <w:abstractNumId w:val="12"/>
  </w:num>
  <w:num w:numId="3">
    <w:abstractNumId w:val="6"/>
  </w:num>
  <w:num w:numId="4">
    <w:abstractNumId w:val="16"/>
  </w:num>
  <w:num w:numId="5">
    <w:abstractNumId w:val="21"/>
  </w:num>
  <w:num w:numId="6">
    <w:abstractNumId w:val="9"/>
  </w:num>
  <w:num w:numId="7">
    <w:abstractNumId w:val="5"/>
  </w:num>
  <w:num w:numId="8">
    <w:abstractNumId w:val="18"/>
  </w:num>
  <w:num w:numId="9">
    <w:abstractNumId w:val="7"/>
  </w:num>
  <w:num w:numId="10">
    <w:abstractNumId w:val="14"/>
  </w:num>
  <w:num w:numId="11">
    <w:abstractNumId w:val="4"/>
  </w:num>
  <w:num w:numId="12">
    <w:abstractNumId w:val="17"/>
  </w:num>
  <w:num w:numId="13">
    <w:abstractNumId w:val="11"/>
  </w:num>
  <w:num w:numId="14">
    <w:abstractNumId w:val="19"/>
  </w:num>
  <w:num w:numId="15">
    <w:abstractNumId w:val="20"/>
  </w:num>
  <w:num w:numId="16">
    <w:abstractNumId w:val="15"/>
  </w:num>
  <w:num w:numId="17">
    <w:abstractNumId w:val="13"/>
  </w:num>
  <w:num w:numId="1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76"/>
    <w:rsid w:val="00000EE8"/>
    <w:rsid w:val="00001877"/>
    <w:rsid w:val="00001B99"/>
    <w:rsid w:val="0000285F"/>
    <w:rsid w:val="00002F82"/>
    <w:rsid w:val="00003B5F"/>
    <w:rsid w:val="00003C02"/>
    <w:rsid w:val="000042EC"/>
    <w:rsid w:val="0000468B"/>
    <w:rsid w:val="000047AB"/>
    <w:rsid w:val="000059A4"/>
    <w:rsid w:val="00005C49"/>
    <w:rsid w:val="00005E88"/>
    <w:rsid w:val="00005F58"/>
    <w:rsid w:val="00005FA2"/>
    <w:rsid w:val="0000607E"/>
    <w:rsid w:val="000067F6"/>
    <w:rsid w:val="00007990"/>
    <w:rsid w:val="00007B26"/>
    <w:rsid w:val="00007BB8"/>
    <w:rsid w:val="00010010"/>
    <w:rsid w:val="000108C5"/>
    <w:rsid w:val="00010AE5"/>
    <w:rsid w:val="00010CA8"/>
    <w:rsid w:val="00011885"/>
    <w:rsid w:val="00011A33"/>
    <w:rsid w:val="000121A4"/>
    <w:rsid w:val="0001281E"/>
    <w:rsid w:val="0001282D"/>
    <w:rsid w:val="00013C25"/>
    <w:rsid w:val="00013F9C"/>
    <w:rsid w:val="00014772"/>
    <w:rsid w:val="000147D2"/>
    <w:rsid w:val="0001492D"/>
    <w:rsid w:val="000154F2"/>
    <w:rsid w:val="000155A4"/>
    <w:rsid w:val="0001597C"/>
    <w:rsid w:val="00015C98"/>
    <w:rsid w:val="00015CF9"/>
    <w:rsid w:val="00015DBD"/>
    <w:rsid w:val="000161EE"/>
    <w:rsid w:val="00016F4C"/>
    <w:rsid w:val="0001703C"/>
    <w:rsid w:val="00017BEB"/>
    <w:rsid w:val="00017D55"/>
    <w:rsid w:val="00017F73"/>
    <w:rsid w:val="000201AC"/>
    <w:rsid w:val="00020451"/>
    <w:rsid w:val="00020D0B"/>
    <w:rsid w:val="00020F9C"/>
    <w:rsid w:val="000217DE"/>
    <w:rsid w:val="00022011"/>
    <w:rsid w:val="00022C10"/>
    <w:rsid w:val="00022F10"/>
    <w:rsid w:val="00022FC5"/>
    <w:rsid w:val="000234CC"/>
    <w:rsid w:val="0002391E"/>
    <w:rsid w:val="00023F61"/>
    <w:rsid w:val="00024158"/>
    <w:rsid w:val="00024656"/>
    <w:rsid w:val="00024829"/>
    <w:rsid w:val="000249F5"/>
    <w:rsid w:val="000256D3"/>
    <w:rsid w:val="0002587A"/>
    <w:rsid w:val="00026B16"/>
    <w:rsid w:val="00026E16"/>
    <w:rsid w:val="000272F6"/>
    <w:rsid w:val="0002791E"/>
    <w:rsid w:val="00027AE1"/>
    <w:rsid w:val="00027ECF"/>
    <w:rsid w:val="00030615"/>
    <w:rsid w:val="000308CA"/>
    <w:rsid w:val="00030E85"/>
    <w:rsid w:val="00031074"/>
    <w:rsid w:val="00031533"/>
    <w:rsid w:val="0003157C"/>
    <w:rsid w:val="00031C8E"/>
    <w:rsid w:val="00031CE7"/>
    <w:rsid w:val="00031D48"/>
    <w:rsid w:val="00031D52"/>
    <w:rsid w:val="00031F4E"/>
    <w:rsid w:val="00031F72"/>
    <w:rsid w:val="0003232A"/>
    <w:rsid w:val="00032445"/>
    <w:rsid w:val="00032679"/>
    <w:rsid w:val="0003274A"/>
    <w:rsid w:val="00032D86"/>
    <w:rsid w:val="00032F9F"/>
    <w:rsid w:val="000336DA"/>
    <w:rsid w:val="00033CC3"/>
    <w:rsid w:val="00034196"/>
    <w:rsid w:val="00034910"/>
    <w:rsid w:val="00034A3A"/>
    <w:rsid w:val="00035411"/>
    <w:rsid w:val="00035426"/>
    <w:rsid w:val="000356C1"/>
    <w:rsid w:val="00035868"/>
    <w:rsid w:val="00035EC8"/>
    <w:rsid w:val="000360D2"/>
    <w:rsid w:val="00036509"/>
    <w:rsid w:val="00040131"/>
    <w:rsid w:val="000401E4"/>
    <w:rsid w:val="000409C5"/>
    <w:rsid w:val="00040BD8"/>
    <w:rsid w:val="00041666"/>
    <w:rsid w:val="000418F5"/>
    <w:rsid w:val="00041950"/>
    <w:rsid w:val="00041AC5"/>
    <w:rsid w:val="00041FC9"/>
    <w:rsid w:val="00042058"/>
    <w:rsid w:val="00043314"/>
    <w:rsid w:val="000433E2"/>
    <w:rsid w:val="000445A8"/>
    <w:rsid w:val="0004478D"/>
    <w:rsid w:val="00046639"/>
    <w:rsid w:val="00046A85"/>
    <w:rsid w:val="0004732C"/>
    <w:rsid w:val="0004746E"/>
    <w:rsid w:val="00050141"/>
    <w:rsid w:val="000501AC"/>
    <w:rsid w:val="0005029F"/>
    <w:rsid w:val="000502E5"/>
    <w:rsid w:val="00050B64"/>
    <w:rsid w:val="00050E8F"/>
    <w:rsid w:val="00050F59"/>
    <w:rsid w:val="00051023"/>
    <w:rsid w:val="000510B8"/>
    <w:rsid w:val="00051A12"/>
    <w:rsid w:val="00051C2A"/>
    <w:rsid w:val="000523E8"/>
    <w:rsid w:val="0005271E"/>
    <w:rsid w:val="00053197"/>
    <w:rsid w:val="00054200"/>
    <w:rsid w:val="00054CDC"/>
    <w:rsid w:val="0005575B"/>
    <w:rsid w:val="0005576D"/>
    <w:rsid w:val="0005614A"/>
    <w:rsid w:val="000562CF"/>
    <w:rsid w:val="00056521"/>
    <w:rsid w:val="0005664A"/>
    <w:rsid w:val="00056806"/>
    <w:rsid w:val="00056936"/>
    <w:rsid w:val="000575BC"/>
    <w:rsid w:val="0005762B"/>
    <w:rsid w:val="00057870"/>
    <w:rsid w:val="00060106"/>
    <w:rsid w:val="000603EA"/>
    <w:rsid w:val="00060787"/>
    <w:rsid w:val="00060894"/>
    <w:rsid w:val="00060B2F"/>
    <w:rsid w:val="00060BE4"/>
    <w:rsid w:val="00060F34"/>
    <w:rsid w:val="00061640"/>
    <w:rsid w:val="00061BDA"/>
    <w:rsid w:val="000628F1"/>
    <w:rsid w:val="0006437A"/>
    <w:rsid w:val="000643B0"/>
    <w:rsid w:val="0006487C"/>
    <w:rsid w:val="00064B4E"/>
    <w:rsid w:val="00064ED4"/>
    <w:rsid w:val="000652F4"/>
    <w:rsid w:val="00065816"/>
    <w:rsid w:val="000659A9"/>
    <w:rsid w:val="00065A5A"/>
    <w:rsid w:val="000661DD"/>
    <w:rsid w:val="000665A6"/>
    <w:rsid w:val="00066990"/>
    <w:rsid w:val="00066A4C"/>
    <w:rsid w:val="00066C0D"/>
    <w:rsid w:val="00067B86"/>
    <w:rsid w:val="00070009"/>
    <w:rsid w:val="00070577"/>
    <w:rsid w:val="000705B8"/>
    <w:rsid w:val="00070EA4"/>
    <w:rsid w:val="00070FBD"/>
    <w:rsid w:val="000710F9"/>
    <w:rsid w:val="00071B03"/>
    <w:rsid w:val="00071F50"/>
    <w:rsid w:val="00071FF2"/>
    <w:rsid w:val="000731EA"/>
    <w:rsid w:val="000734AC"/>
    <w:rsid w:val="00073EFD"/>
    <w:rsid w:val="000747EF"/>
    <w:rsid w:val="00074E47"/>
    <w:rsid w:val="00074E84"/>
    <w:rsid w:val="000756E9"/>
    <w:rsid w:val="0007589C"/>
    <w:rsid w:val="00075944"/>
    <w:rsid w:val="00075B3A"/>
    <w:rsid w:val="00075CAE"/>
    <w:rsid w:val="00075FF3"/>
    <w:rsid w:val="0007625B"/>
    <w:rsid w:val="000766B4"/>
    <w:rsid w:val="00076C80"/>
    <w:rsid w:val="00076EE7"/>
    <w:rsid w:val="000776E9"/>
    <w:rsid w:val="00077DCD"/>
    <w:rsid w:val="00080258"/>
    <w:rsid w:val="0008036D"/>
    <w:rsid w:val="00080B10"/>
    <w:rsid w:val="00080B27"/>
    <w:rsid w:val="000816E4"/>
    <w:rsid w:val="00081725"/>
    <w:rsid w:val="00081ABC"/>
    <w:rsid w:val="00081B8F"/>
    <w:rsid w:val="00082428"/>
    <w:rsid w:val="00082486"/>
    <w:rsid w:val="00082B0B"/>
    <w:rsid w:val="0008333D"/>
    <w:rsid w:val="00083488"/>
    <w:rsid w:val="000842EF"/>
    <w:rsid w:val="00084624"/>
    <w:rsid w:val="00084738"/>
    <w:rsid w:val="00084AFF"/>
    <w:rsid w:val="00084F2A"/>
    <w:rsid w:val="0008517B"/>
    <w:rsid w:val="0008567B"/>
    <w:rsid w:val="000857C1"/>
    <w:rsid w:val="00085D25"/>
    <w:rsid w:val="000860DD"/>
    <w:rsid w:val="00086FA9"/>
    <w:rsid w:val="00086FBB"/>
    <w:rsid w:val="0008732B"/>
    <w:rsid w:val="000875F9"/>
    <w:rsid w:val="0008793B"/>
    <w:rsid w:val="00087D48"/>
    <w:rsid w:val="0009035F"/>
    <w:rsid w:val="0009050A"/>
    <w:rsid w:val="00090B61"/>
    <w:rsid w:val="00090EBE"/>
    <w:rsid w:val="0009122C"/>
    <w:rsid w:val="00091468"/>
    <w:rsid w:val="00091597"/>
    <w:rsid w:val="00092514"/>
    <w:rsid w:val="00092A44"/>
    <w:rsid w:val="00092BF6"/>
    <w:rsid w:val="00092F15"/>
    <w:rsid w:val="000930E2"/>
    <w:rsid w:val="00093409"/>
    <w:rsid w:val="00093524"/>
    <w:rsid w:val="00093C4D"/>
    <w:rsid w:val="00093E14"/>
    <w:rsid w:val="000953AD"/>
    <w:rsid w:val="00095F03"/>
    <w:rsid w:val="000961D5"/>
    <w:rsid w:val="00096274"/>
    <w:rsid w:val="00096D80"/>
    <w:rsid w:val="000979A5"/>
    <w:rsid w:val="000A0079"/>
    <w:rsid w:val="000A0174"/>
    <w:rsid w:val="000A069A"/>
    <w:rsid w:val="000A0B77"/>
    <w:rsid w:val="000A1574"/>
    <w:rsid w:val="000A194A"/>
    <w:rsid w:val="000A1CD3"/>
    <w:rsid w:val="000A21C7"/>
    <w:rsid w:val="000A24C2"/>
    <w:rsid w:val="000A2864"/>
    <w:rsid w:val="000A3A45"/>
    <w:rsid w:val="000A3BDF"/>
    <w:rsid w:val="000A3CD9"/>
    <w:rsid w:val="000A3D7D"/>
    <w:rsid w:val="000A46CC"/>
    <w:rsid w:val="000A53C8"/>
    <w:rsid w:val="000A55AF"/>
    <w:rsid w:val="000A57D3"/>
    <w:rsid w:val="000A586B"/>
    <w:rsid w:val="000A5E3E"/>
    <w:rsid w:val="000A6AEF"/>
    <w:rsid w:val="000A6E4F"/>
    <w:rsid w:val="000A7302"/>
    <w:rsid w:val="000B0A7F"/>
    <w:rsid w:val="000B0B36"/>
    <w:rsid w:val="000B160C"/>
    <w:rsid w:val="000B2076"/>
    <w:rsid w:val="000B2147"/>
    <w:rsid w:val="000B2472"/>
    <w:rsid w:val="000B255D"/>
    <w:rsid w:val="000B264C"/>
    <w:rsid w:val="000B271A"/>
    <w:rsid w:val="000B2B99"/>
    <w:rsid w:val="000B3CB1"/>
    <w:rsid w:val="000B4056"/>
    <w:rsid w:val="000B42AC"/>
    <w:rsid w:val="000B476F"/>
    <w:rsid w:val="000B4974"/>
    <w:rsid w:val="000B4F0D"/>
    <w:rsid w:val="000B533D"/>
    <w:rsid w:val="000B56C4"/>
    <w:rsid w:val="000B5D8C"/>
    <w:rsid w:val="000B5F4E"/>
    <w:rsid w:val="000B6D8C"/>
    <w:rsid w:val="000B7798"/>
    <w:rsid w:val="000B7968"/>
    <w:rsid w:val="000B7ECE"/>
    <w:rsid w:val="000C0223"/>
    <w:rsid w:val="000C0436"/>
    <w:rsid w:val="000C155D"/>
    <w:rsid w:val="000C222F"/>
    <w:rsid w:val="000C23DA"/>
    <w:rsid w:val="000C3E2E"/>
    <w:rsid w:val="000C3EB7"/>
    <w:rsid w:val="000C40E8"/>
    <w:rsid w:val="000C4390"/>
    <w:rsid w:val="000C46AE"/>
    <w:rsid w:val="000C4875"/>
    <w:rsid w:val="000C4AA2"/>
    <w:rsid w:val="000C4DC9"/>
    <w:rsid w:val="000C5349"/>
    <w:rsid w:val="000C54B8"/>
    <w:rsid w:val="000C5648"/>
    <w:rsid w:val="000C5ABA"/>
    <w:rsid w:val="000C5E2E"/>
    <w:rsid w:val="000C627B"/>
    <w:rsid w:val="000C6D86"/>
    <w:rsid w:val="000C77EC"/>
    <w:rsid w:val="000C78C9"/>
    <w:rsid w:val="000C7E88"/>
    <w:rsid w:val="000D0001"/>
    <w:rsid w:val="000D01C3"/>
    <w:rsid w:val="000D0269"/>
    <w:rsid w:val="000D0D14"/>
    <w:rsid w:val="000D0D1F"/>
    <w:rsid w:val="000D172A"/>
    <w:rsid w:val="000D276B"/>
    <w:rsid w:val="000D2881"/>
    <w:rsid w:val="000D3411"/>
    <w:rsid w:val="000D37EA"/>
    <w:rsid w:val="000D380D"/>
    <w:rsid w:val="000D3CE7"/>
    <w:rsid w:val="000D3D53"/>
    <w:rsid w:val="000D3DD1"/>
    <w:rsid w:val="000D3E91"/>
    <w:rsid w:val="000D4425"/>
    <w:rsid w:val="000D489E"/>
    <w:rsid w:val="000D4C30"/>
    <w:rsid w:val="000D54DC"/>
    <w:rsid w:val="000D5D35"/>
    <w:rsid w:val="000D6208"/>
    <w:rsid w:val="000D653A"/>
    <w:rsid w:val="000D6BF9"/>
    <w:rsid w:val="000D7357"/>
    <w:rsid w:val="000D77F8"/>
    <w:rsid w:val="000D7BD6"/>
    <w:rsid w:val="000D7C3E"/>
    <w:rsid w:val="000E0A18"/>
    <w:rsid w:val="000E0CEB"/>
    <w:rsid w:val="000E0F60"/>
    <w:rsid w:val="000E1215"/>
    <w:rsid w:val="000E1535"/>
    <w:rsid w:val="000E1797"/>
    <w:rsid w:val="000E256A"/>
    <w:rsid w:val="000E2622"/>
    <w:rsid w:val="000E2EDC"/>
    <w:rsid w:val="000E3CC9"/>
    <w:rsid w:val="000E3F79"/>
    <w:rsid w:val="000E45E1"/>
    <w:rsid w:val="000E471C"/>
    <w:rsid w:val="000E4785"/>
    <w:rsid w:val="000E5049"/>
    <w:rsid w:val="000E5395"/>
    <w:rsid w:val="000E54C4"/>
    <w:rsid w:val="000E5BCE"/>
    <w:rsid w:val="000E60C1"/>
    <w:rsid w:val="000E629C"/>
    <w:rsid w:val="000E6D49"/>
    <w:rsid w:val="000E79F4"/>
    <w:rsid w:val="000F03F3"/>
    <w:rsid w:val="000F05CE"/>
    <w:rsid w:val="000F05E6"/>
    <w:rsid w:val="000F074A"/>
    <w:rsid w:val="000F08A4"/>
    <w:rsid w:val="000F0C38"/>
    <w:rsid w:val="000F1030"/>
    <w:rsid w:val="000F109B"/>
    <w:rsid w:val="000F1B54"/>
    <w:rsid w:val="000F1CE0"/>
    <w:rsid w:val="000F1E6A"/>
    <w:rsid w:val="000F1ED0"/>
    <w:rsid w:val="000F2393"/>
    <w:rsid w:val="000F258D"/>
    <w:rsid w:val="000F25CE"/>
    <w:rsid w:val="000F2B54"/>
    <w:rsid w:val="000F2C0E"/>
    <w:rsid w:val="000F2D48"/>
    <w:rsid w:val="000F38F1"/>
    <w:rsid w:val="000F3DAB"/>
    <w:rsid w:val="000F4166"/>
    <w:rsid w:val="000F4219"/>
    <w:rsid w:val="000F44D4"/>
    <w:rsid w:val="000F4656"/>
    <w:rsid w:val="000F46B9"/>
    <w:rsid w:val="000F483D"/>
    <w:rsid w:val="000F511B"/>
    <w:rsid w:val="000F52DB"/>
    <w:rsid w:val="000F56C7"/>
    <w:rsid w:val="000F5897"/>
    <w:rsid w:val="000F6C01"/>
    <w:rsid w:val="000F7235"/>
    <w:rsid w:val="000F7817"/>
    <w:rsid w:val="000F792F"/>
    <w:rsid w:val="000F796A"/>
    <w:rsid w:val="0010028A"/>
    <w:rsid w:val="00100538"/>
    <w:rsid w:val="001006B0"/>
    <w:rsid w:val="00101425"/>
    <w:rsid w:val="00101C70"/>
    <w:rsid w:val="001024E6"/>
    <w:rsid w:val="00103407"/>
    <w:rsid w:val="001036D2"/>
    <w:rsid w:val="0010375D"/>
    <w:rsid w:val="0010391E"/>
    <w:rsid w:val="00103A5F"/>
    <w:rsid w:val="00103C9A"/>
    <w:rsid w:val="00104C61"/>
    <w:rsid w:val="00105024"/>
    <w:rsid w:val="0010627C"/>
    <w:rsid w:val="00107432"/>
    <w:rsid w:val="00107BF7"/>
    <w:rsid w:val="00110941"/>
    <w:rsid w:val="001112B6"/>
    <w:rsid w:val="00112619"/>
    <w:rsid w:val="00112697"/>
    <w:rsid w:val="00112DFE"/>
    <w:rsid w:val="00112E37"/>
    <w:rsid w:val="00113C57"/>
    <w:rsid w:val="00114148"/>
    <w:rsid w:val="00114956"/>
    <w:rsid w:val="00114BF5"/>
    <w:rsid w:val="00115272"/>
    <w:rsid w:val="0011534C"/>
    <w:rsid w:val="00115987"/>
    <w:rsid w:val="00115ADA"/>
    <w:rsid w:val="00115E45"/>
    <w:rsid w:val="001166A0"/>
    <w:rsid w:val="00117338"/>
    <w:rsid w:val="00120944"/>
    <w:rsid w:val="00120F29"/>
    <w:rsid w:val="001216E6"/>
    <w:rsid w:val="001218A1"/>
    <w:rsid w:val="00121C4F"/>
    <w:rsid w:val="00121DAC"/>
    <w:rsid w:val="0012270D"/>
    <w:rsid w:val="00122C51"/>
    <w:rsid w:val="00122D47"/>
    <w:rsid w:val="00123DDE"/>
    <w:rsid w:val="00123EC2"/>
    <w:rsid w:val="001243F8"/>
    <w:rsid w:val="0012481B"/>
    <w:rsid w:val="00124D2C"/>
    <w:rsid w:val="001257E4"/>
    <w:rsid w:val="00125EC9"/>
    <w:rsid w:val="00126944"/>
    <w:rsid w:val="00126CDF"/>
    <w:rsid w:val="00127014"/>
    <w:rsid w:val="0012726F"/>
    <w:rsid w:val="001278C0"/>
    <w:rsid w:val="00127B0B"/>
    <w:rsid w:val="0013026D"/>
    <w:rsid w:val="00130979"/>
    <w:rsid w:val="00130C88"/>
    <w:rsid w:val="00130DC4"/>
    <w:rsid w:val="00130F30"/>
    <w:rsid w:val="00131C05"/>
    <w:rsid w:val="00131D5E"/>
    <w:rsid w:val="001328A9"/>
    <w:rsid w:val="00132BBD"/>
    <w:rsid w:val="0013357C"/>
    <w:rsid w:val="001338C5"/>
    <w:rsid w:val="0013391C"/>
    <w:rsid w:val="00133ABE"/>
    <w:rsid w:val="00133C13"/>
    <w:rsid w:val="00133F3E"/>
    <w:rsid w:val="00134250"/>
    <w:rsid w:val="001342A7"/>
    <w:rsid w:val="00134ED4"/>
    <w:rsid w:val="00135226"/>
    <w:rsid w:val="00135396"/>
    <w:rsid w:val="001354F3"/>
    <w:rsid w:val="0013566B"/>
    <w:rsid w:val="00135CAC"/>
    <w:rsid w:val="00135FDA"/>
    <w:rsid w:val="00136082"/>
    <w:rsid w:val="00136175"/>
    <w:rsid w:val="0013697D"/>
    <w:rsid w:val="00136BF1"/>
    <w:rsid w:val="00136D6E"/>
    <w:rsid w:val="00137072"/>
    <w:rsid w:val="001377F5"/>
    <w:rsid w:val="00137A85"/>
    <w:rsid w:val="00137B3E"/>
    <w:rsid w:val="00140089"/>
    <w:rsid w:val="0014017C"/>
    <w:rsid w:val="00140E16"/>
    <w:rsid w:val="00140FEF"/>
    <w:rsid w:val="00141271"/>
    <w:rsid w:val="00141625"/>
    <w:rsid w:val="0014179E"/>
    <w:rsid w:val="00141910"/>
    <w:rsid w:val="00141C3C"/>
    <w:rsid w:val="00141E67"/>
    <w:rsid w:val="00141EB6"/>
    <w:rsid w:val="00142249"/>
    <w:rsid w:val="00142296"/>
    <w:rsid w:val="00142392"/>
    <w:rsid w:val="001423E1"/>
    <w:rsid w:val="001426F1"/>
    <w:rsid w:val="00143E3D"/>
    <w:rsid w:val="00143F43"/>
    <w:rsid w:val="00143FBA"/>
    <w:rsid w:val="001442B9"/>
    <w:rsid w:val="00144329"/>
    <w:rsid w:val="0014432D"/>
    <w:rsid w:val="001445F5"/>
    <w:rsid w:val="00144BEB"/>
    <w:rsid w:val="00144D3D"/>
    <w:rsid w:val="00145F7D"/>
    <w:rsid w:val="00145FBC"/>
    <w:rsid w:val="001461E3"/>
    <w:rsid w:val="00146532"/>
    <w:rsid w:val="001468D4"/>
    <w:rsid w:val="0014709D"/>
    <w:rsid w:val="0014732B"/>
    <w:rsid w:val="001474BD"/>
    <w:rsid w:val="00147828"/>
    <w:rsid w:val="001479CB"/>
    <w:rsid w:val="00147CA7"/>
    <w:rsid w:val="00147FCE"/>
    <w:rsid w:val="0015004C"/>
    <w:rsid w:val="001504E7"/>
    <w:rsid w:val="001506DD"/>
    <w:rsid w:val="001508D5"/>
    <w:rsid w:val="001508F3"/>
    <w:rsid w:val="0015090B"/>
    <w:rsid w:val="001510A2"/>
    <w:rsid w:val="00151321"/>
    <w:rsid w:val="00151720"/>
    <w:rsid w:val="001524F4"/>
    <w:rsid w:val="00152CCF"/>
    <w:rsid w:val="00152DA1"/>
    <w:rsid w:val="00152E09"/>
    <w:rsid w:val="00153561"/>
    <w:rsid w:val="00153698"/>
    <w:rsid w:val="0015393D"/>
    <w:rsid w:val="00153C58"/>
    <w:rsid w:val="00153CDA"/>
    <w:rsid w:val="001546D1"/>
    <w:rsid w:val="00154F18"/>
    <w:rsid w:val="00155401"/>
    <w:rsid w:val="00155822"/>
    <w:rsid w:val="001561BC"/>
    <w:rsid w:val="0015726B"/>
    <w:rsid w:val="001575FC"/>
    <w:rsid w:val="00157985"/>
    <w:rsid w:val="00157CAF"/>
    <w:rsid w:val="00157E82"/>
    <w:rsid w:val="001606D6"/>
    <w:rsid w:val="00160D91"/>
    <w:rsid w:val="00161B1F"/>
    <w:rsid w:val="001627DA"/>
    <w:rsid w:val="001628FC"/>
    <w:rsid w:val="00163557"/>
    <w:rsid w:val="001637FA"/>
    <w:rsid w:val="001638C3"/>
    <w:rsid w:val="00163A31"/>
    <w:rsid w:val="00163BE1"/>
    <w:rsid w:val="00163C35"/>
    <w:rsid w:val="001651C5"/>
    <w:rsid w:val="00165682"/>
    <w:rsid w:val="001659D4"/>
    <w:rsid w:val="00165C04"/>
    <w:rsid w:val="001667FE"/>
    <w:rsid w:val="00166809"/>
    <w:rsid w:val="00166F0A"/>
    <w:rsid w:val="00167066"/>
    <w:rsid w:val="00167376"/>
    <w:rsid w:val="001674BC"/>
    <w:rsid w:val="00167A57"/>
    <w:rsid w:val="00170093"/>
    <w:rsid w:val="0017074E"/>
    <w:rsid w:val="0017079F"/>
    <w:rsid w:val="00170A0C"/>
    <w:rsid w:val="00170A49"/>
    <w:rsid w:val="00170A90"/>
    <w:rsid w:val="00170AD9"/>
    <w:rsid w:val="0017114C"/>
    <w:rsid w:val="00171DCD"/>
    <w:rsid w:val="00172B4A"/>
    <w:rsid w:val="00172B74"/>
    <w:rsid w:val="0017349E"/>
    <w:rsid w:val="0017379C"/>
    <w:rsid w:val="00173878"/>
    <w:rsid w:val="00173FA5"/>
    <w:rsid w:val="001740D7"/>
    <w:rsid w:val="00174176"/>
    <w:rsid w:val="001743C2"/>
    <w:rsid w:val="00174671"/>
    <w:rsid w:val="001749B5"/>
    <w:rsid w:val="00174FC9"/>
    <w:rsid w:val="00175BB6"/>
    <w:rsid w:val="00175BC7"/>
    <w:rsid w:val="001761C3"/>
    <w:rsid w:val="00176474"/>
    <w:rsid w:val="00176620"/>
    <w:rsid w:val="00177364"/>
    <w:rsid w:val="001775EF"/>
    <w:rsid w:val="001776FC"/>
    <w:rsid w:val="00180034"/>
    <w:rsid w:val="00180170"/>
    <w:rsid w:val="00180D75"/>
    <w:rsid w:val="00180EC6"/>
    <w:rsid w:val="00180FE0"/>
    <w:rsid w:val="001816DE"/>
    <w:rsid w:val="00181710"/>
    <w:rsid w:val="0018184B"/>
    <w:rsid w:val="001820A6"/>
    <w:rsid w:val="00182717"/>
    <w:rsid w:val="00182C5C"/>
    <w:rsid w:val="00183C2C"/>
    <w:rsid w:val="00183FF9"/>
    <w:rsid w:val="00184A0A"/>
    <w:rsid w:val="00184F79"/>
    <w:rsid w:val="00185077"/>
    <w:rsid w:val="00185793"/>
    <w:rsid w:val="00185927"/>
    <w:rsid w:val="00185E18"/>
    <w:rsid w:val="001862C4"/>
    <w:rsid w:val="001864B7"/>
    <w:rsid w:val="00186C5D"/>
    <w:rsid w:val="00186DD2"/>
    <w:rsid w:val="00187689"/>
    <w:rsid w:val="001878EE"/>
    <w:rsid w:val="00187BFB"/>
    <w:rsid w:val="00187F11"/>
    <w:rsid w:val="00190409"/>
    <w:rsid w:val="00190439"/>
    <w:rsid w:val="0019085C"/>
    <w:rsid w:val="00191AF5"/>
    <w:rsid w:val="00191C6D"/>
    <w:rsid w:val="001921AB"/>
    <w:rsid w:val="001922F1"/>
    <w:rsid w:val="00192459"/>
    <w:rsid w:val="00192875"/>
    <w:rsid w:val="001928D4"/>
    <w:rsid w:val="00192F8C"/>
    <w:rsid w:val="00193248"/>
    <w:rsid w:val="0019337A"/>
    <w:rsid w:val="00193682"/>
    <w:rsid w:val="001939AE"/>
    <w:rsid w:val="001941F4"/>
    <w:rsid w:val="0019427E"/>
    <w:rsid w:val="00194413"/>
    <w:rsid w:val="00194429"/>
    <w:rsid w:val="001944D5"/>
    <w:rsid w:val="001949C6"/>
    <w:rsid w:val="00194D3D"/>
    <w:rsid w:val="00195219"/>
    <w:rsid w:val="001954AD"/>
    <w:rsid w:val="00195565"/>
    <w:rsid w:val="001956BE"/>
    <w:rsid w:val="00195D12"/>
    <w:rsid w:val="00195E20"/>
    <w:rsid w:val="00195F3A"/>
    <w:rsid w:val="00196307"/>
    <w:rsid w:val="0019632D"/>
    <w:rsid w:val="0019696F"/>
    <w:rsid w:val="001969EB"/>
    <w:rsid w:val="00196B0C"/>
    <w:rsid w:val="00196EC1"/>
    <w:rsid w:val="00196EEC"/>
    <w:rsid w:val="00197419"/>
    <w:rsid w:val="00197978"/>
    <w:rsid w:val="001A0552"/>
    <w:rsid w:val="001A069E"/>
    <w:rsid w:val="001A0714"/>
    <w:rsid w:val="001A0781"/>
    <w:rsid w:val="001A094A"/>
    <w:rsid w:val="001A113E"/>
    <w:rsid w:val="001A1192"/>
    <w:rsid w:val="001A12F8"/>
    <w:rsid w:val="001A1317"/>
    <w:rsid w:val="001A143D"/>
    <w:rsid w:val="001A16E1"/>
    <w:rsid w:val="001A1C49"/>
    <w:rsid w:val="001A22AA"/>
    <w:rsid w:val="001A2A41"/>
    <w:rsid w:val="001A2C78"/>
    <w:rsid w:val="001A2D2C"/>
    <w:rsid w:val="001A3C34"/>
    <w:rsid w:val="001A3CF7"/>
    <w:rsid w:val="001A3DA0"/>
    <w:rsid w:val="001A43A4"/>
    <w:rsid w:val="001A491C"/>
    <w:rsid w:val="001A4954"/>
    <w:rsid w:val="001A4F6B"/>
    <w:rsid w:val="001A50BB"/>
    <w:rsid w:val="001A5995"/>
    <w:rsid w:val="001A66C1"/>
    <w:rsid w:val="001A6803"/>
    <w:rsid w:val="001A68C6"/>
    <w:rsid w:val="001A72FA"/>
    <w:rsid w:val="001A7CE9"/>
    <w:rsid w:val="001B0498"/>
    <w:rsid w:val="001B0C47"/>
    <w:rsid w:val="001B0D90"/>
    <w:rsid w:val="001B1472"/>
    <w:rsid w:val="001B16E2"/>
    <w:rsid w:val="001B2292"/>
    <w:rsid w:val="001B2A0C"/>
    <w:rsid w:val="001B2C9A"/>
    <w:rsid w:val="001B2FF5"/>
    <w:rsid w:val="001B3119"/>
    <w:rsid w:val="001B33BA"/>
    <w:rsid w:val="001B395D"/>
    <w:rsid w:val="001B3D99"/>
    <w:rsid w:val="001B3EA4"/>
    <w:rsid w:val="001B42E6"/>
    <w:rsid w:val="001B45CC"/>
    <w:rsid w:val="001B4A65"/>
    <w:rsid w:val="001B4ABA"/>
    <w:rsid w:val="001B526D"/>
    <w:rsid w:val="001B5799"/>
    <w:rsid w:val="001B5B3E"/>
    <w:rsid w:val="001B5F13"/>
    <w:rsid w:val="001B5F6C"/>
    <w:rsid w:val="001B61F9"/>
    <w:rsid w:val="001B6AC8"/>
    <w:rsid w:val="001B6EA3"/>
    <w:rsid w:val="001B7710"/>
    <w:rsid w:val="001B7AED"/>
    <w:rsid w:val="001C04D3"/>
    <w:rsid w:val="001C0B78"/>
    <w:rsid w:val="001C0D14"/>
    <w:rsid w:val="001C0DAA"/>
    <w:rsid w:val="001C0FC3"/>
    <w:rsid w:val="001C150B"/>
    <w:rsid w:val="001C1D26"/>
    <w:rsid w:val="001C1F5D"/>
    <w:rsid w:val="001C2160"/>
    <w:rsid w:val="001C2B11"/>
    <w:rsid w:val="001C2F17"/>
    <w:rsid w:val="001C3904"/>
    <w:rsid w:val="001C4B17"/>
    <w:rsid w:val="001C4F29"/>
    <w:rsid w:val="001C54B3"/>
    <w:rsid w:val="001C57AF"/>
    <w:rsid w:val="001C598B"/>
    <w:rsid w:val="001C5FC8"/>
    <w:rsid w:val="001C6E00"/>
    <w:rsid w:val="001C791B"/>
    <w:rsid w:val="001C7F97"/>
    <w:rsid w:val="001D049D"/>
    <w:rsid w:val="001D0849"/>
    <w:rsid w:val="001D0A3D"/>
    <w:rsid w:val="001D0E42"/>
    <w:rsid w:val="001D13C6"/>
    <w:rsid w:val="001D15D6"/>
    <w:rsid w:val="001D1C56"/>
    <w:rsid w:val="001D27C1"/>
    <w:rsid w:val="001D294C"/>
    <w:rsid w:val="001D2A18"/>
    <w:rsid w:val="001D2EB9"/>
    <w:rsid w:val="001D3051"/>
    <w:rsid w:val="001D4212"/>
    <w:rsid w:val="001D4BFD"/>
    <w:rsid w:val="001D541A"/>
    <w:rsid w:val="001D5930"/>
    <w:rsid w:val="001D6094"/>
    <w:rsid w:val="001D61C9"/>
    <w:rsid w:val="001D6382"/>
    <w:rsid w:val="001D6606"/>
    <w:rsid w:val="001D69DD"/>
    <w:rsid w:val="001D6A90"/>
    <w:rsid w:val="001D6BA3"/>
    <w:rsid w:val="001D74F3"/>
    <w:rsid w:val="001D7724"/>
    <w:rsid w:val="001D7832"/>
    <w:rsid w:val="001D7883"/>
    <w:rsid w:val="001D79E7"/>
    <w:rsid w:val="001D7A00"/>
    <w:rsid w:val="001E0379"/>
    <w:rsid w:val="001E085F"/>
    <w:rsid w:val="001E0C93"/>
    <w:rsid w:val="001E0E79"/>
    <w:rsid w:val="001E0F0D"/>
    <w:rsid w:val="001E0FBF"/>
    <w:rsid w:val="001E14F7"/>
    <w:rsid w:val="001E1CDF"/>
    <w:rsid w:val="001E27C3"/>
    <w:rsid w:val="001E2A52"/>
    <w:rsid w:val="001E2FB3"/>
    <w:rsid w:val="001E3502"/>
    <w:rsid w:val="001E3B01"/>
    <w:rsid w:val="001E3CBB"/>
    <w:rsid w:val="001E3CCF"/>
    <w:rsid w:val="001E3D0A"/>
    <w:rsid w:val="001E3F73"/>
    <w:rsid w:val="001E480E"/>
    <w:rsid w:val="001E56D0"/>
    <w:rsid w:val="001E5825"/>
    <w:rsid w:val="001E5C7D"/>
    <w:rsid w:val="001E5D17"/>
    <w:rsid w:val="001E60DD"/>
    <w:rsid w:val="001E6616"/>
    <w:rsid w:val="001E689F"/>
    <w:rsid w:val="001E6B80"/>
    <w:rsid w:val="001E7191"/>
    <w:rsid w:val="001E7311"/>
    <w:rsid w:val="001E7A5D"/>
    <w:rsid w:val="001F035C"/>
    <w:rsid w:val="001F07C2"/>
    <w:rsid w:val="001F09DA"/>
    <w:rsid w:val="001F0CA9"/>
    <w:rsid w:val="001F0D87"/>
    <w:rsid w:val="001F0E4B"/>
    <w:rsid w:val="001F13A8"/>
    <w:rsid w:val="001F1818"/>
    <w:rsid w:val="001F1B72"/>
    <w:rsid w:val="001F1BCF"/>
    <w:rsid w:val="001F267A"/>
    <w:rsid w:val="001F2AB3"/>
    <w:rsid w:val="001F2ACD"/>
    <w:rsid w:val="001F35C5"/>
    <w:rsid w:val="001F4915"/>
    <w:rsid w:val="001F54B2"/>
    <w:rsid w:val="001F563F"/>
    <w:rsid w:val="001F597A"/>
    <w:rsid w:val="001F5C49"/>
    <w:rsid w:val="001F5D70"/>
    <w:rsid w:val="001F5FDB"/>
    <w:rsid w:val="001F60E8"/>
    <w:rsid w:val="001F61EF"/>
    <w:rsid w:val="001F6D30"/>
    <w:rsid w:val="001F741B"/>
    <w:rsid w:val="001F76BB"/>
    <w:rsid w:val="001F77BC"/>
    <w:rsid w:val="001F7C45"/>
    <w:rsid w:val="001F7E05"/>
    <w:rsid w:val="002004A4"/>
    <w:rsid w:val="00201110"/>
    <w:rsid w:val="00201563"/>
    <w:rsid w:val="00201B50"/>
    <w:rsid w:val="00201D92"/>
    <w:rsid w:val="00201DF0"/>
    <w:rsid w:val="00202453"/>
    <w:rsid w:val="0020277A"/>
    <w:rsid w:val="0020297B"/>
    <w:rsid w:val="00202FDA"/>
    <w:rsid w:val="00203730"/>
    <w:rsid w:val="00203B85"/>
    <w:rsid w:val="00203BA8"/>
    <w:rsid w:val="00204E87"/>
    <w:rsid w:val="00205226"/>
    <w:rsid w:val="0020587C"/>
    <w:rsid w:val="00205DE2"/>
    <w:rsid w:val="00205E8A"/>
    <w:rsid w:val="0020622C"/>
    <w:rsid w:val="0020651D"/>
    <w:rsid w:val="002069F7"/>
    <w:rsid w:val="00206C37"/>
    <w:rsid w:val="00206DD8"/>
    <w:rsid w:val="00206E2C"/>
    <w:rsid w:val="00207219"/>
    <w:rsid w:val="00210026"/>
    <w:rsid w:val="00210682"/>
    <w:rsid w:val="002108C5"/>
    <w:rsid w:val="00210BE4"/>
    <w:rsid w:val="0021111A"/>
    <w:rsid w:val="00211630"/>
    <w:rsid w:val="002117D1"/>
    <w:rsid w:val="0021256D"/>
    <w:rsid w:val="002127D7"/>
    <w:rsid w:val="00212F71"/>
    <w:rsid w:val="0021312C"/>
    <w:rsid w:val="00213394"/>
    <w:rsid w:val="0021400C"/>
    <w:rsid w:val="0021408B"/>
    <w:rsid w:val="002140A5"/>
    <w:rsid w:val="00214107"/>
    <w:rsid w:val="0021410E"/>
    <w:rsid w:val="00214427"/>
    <w:rsid w:val="00214A7E"/>
    <w:rsid w:val="002156CE"/>
    <w:rsid w:val="0021579A"/>
    <w:rsid w:val="00215873"/>
    <w:rsid w:val="00216320"/>
    <w:rsid w:val="00216573"/>
    <w:rsid w:val="00216581"/>
    <w:rsid w:val="0021714A"/>
    <w:rsid w:val="00217905"/>
    <w:rsid w:val="00217938"/>
    <w:rsid w:val="00217DBB"/>
    <w:rsid w:val="002207BB"/>
    <w:rsid w:val="00220CD2"/>
    <w:rsid w:val="002212E6"/>
    <w:rsid w:val="00221A0E"/>
    <w:rsid w:val="00221C8A"/>
    <w:rsid w:val="00221D0E"/>
    <w:rsid w:val="0022322B"/>
    <w:rsid w:val="00223659"/>
    <w:rsid w:val="00223B62"/>
    <w:rsid w:val="00224AAB"/>
    <w:rsid w:val="00225305"/>
    <w:rsid w:val="0022532B"/>
    <w:rsid w:val="0022598B"/>
    <w:rsid w:val="00226550"/>
    <w:rsid w:val="002270F4"/>
    <w:rsid w:val="00227D9C"/>
    <w:rsid w:val="00227E69"/>
    <w:rsid w:val="00227E9F"/>
    <w:rsid w:val="00227F3F"/>
    <w:rsid w:val="002310F0"/>
    <w:rsid w:val="00231502"/>
    <w:rsid w:val="00231541"/>
    <w:rsid w:val="00231619"/>
    <w:rsid w:val="0023188E"/>
    <w:rsid w:val="002318BB"/>
    <w:rsid w:val="00231ACB"/>
    <w:rsid w:val="00232401"/>
    <w:rsid w:val="00232458"/>
    <w:rsid w:val="0023264D"/>
    <w:rsid w:val="002331D4"/>
    <w:rsid w:val="002335FD"/>
    <w:rsid w:val="002336A6"/>
    <w:rsid w:val="00233942"/>
    <w:rsid w:val="00233A53"/>
    <w:rsid w:val="00233EC1"/>
    <w:rsid w:val="00234416"/>
    <w:rsid w:val="002344E2"/>
    <w:rsid w:val="002350A4"/>
    <w:rsid w:val="00235E8F"/>
    <w:rsid w:val="00236074"/>
    <w:rsid w:val="002361D9"/>
    <w:rsid w:val="00236CF2"/>
    <w:rsid w:val="00236EFD"/>
    <w:rsid w:val="002406CC"/>
    <w:rsid w:val="00240940"/>
    <w:rsid w:val="00240A3C"/>
    <w:rsid w:val="002411A7"/>
    <w:rsid w:val="00241521"/>
    <w:rsid w:val="00241851"/>
    <w:rsid w:val="002429A0"/>
    <w:rsid w:val="00242E95"/>
    <w:rsid w:val="002433A3"/>
    <w:rsid w:val="002433F7"/>
    <w:rsid w:val="0024372F"/>
    <w:rsid w:val="00243963"/>
    <w:rsid w:val="00243FF8"/>
    <w:rsid w:val="002442BF"/>
    <w:rsid w:val="0024492C"/>
    <w:rsid w:val="00245491"/>
    <w:rsid w:val="00245CD6"/>
    <w:rsid w:val="00245E6C"/>
    <w:rsid w:val="00246106"/>
    <w:rsid w:val="002463F1"/>
    <w:rsid w:val="00246A42"/>
    <w:rsid w:val="00246AE7"/>
    <w:rsid w:val="002471A1"/>
    <w:rsid w:val="002478F0"/>
    <w:rsid w:val="00247B3F"/>
    <w:rsid w:val="00247F80"/>
    <w:rsid w:val="002501E0"/>
    <w:rsid w:val="002517ED"/>
    <w:rsid w:val="00251C62"/>
    <w:rsid w:val="002530B9"/>
    <w:rsid w:val="002531EE"/>
    <w:rsid w:val="00253909"/>
    <w:rsid w:val="0025393B"/>
    <w:rsid w:val="00254558"/>
    <w:rsid w:val="002546F8"/>
    <w:rsid w:val="00254B3F"/>
    <w:rsid w:val="002550F3"/>
    <w:rsid w:val="00255140"/>
    <w:rsid w:val="002555D6"/>
    <w:rsid w:val="00255C75"/>
    <w:rsid w:val="002562B1"/>
    <w:rsid w:val="002562E8"/>
    <w:rsid w:val="00256728"/>
    <w:rsid w:val="00256D44"/>
    <w:rsid w:val="00256E65"/>
    <w:rsid w:val="00257E07"/>
    <w:rsid w:val="0026035E"/>
    <w:rsid w:val="002606EB"/>
    <w:rsid w:val="00260936"/>
    <w:rsid w:val="00260B1D"/>
    <w:rsid w:val="00260C9F"/>
    <w:rsid w:val="002614BF"/>
    <w:rsid w:val="002614F7"/>
    <w:rsid w:val="002624B4"/>
    <w:rsid w:val="002627AE"/>
    <w:rsid w:val="00262C07"/>
    <w:rsid w:val="00263237"/>
    <w:rsid w:val="00263993"/>
    <w:rsid w:val="00263E2F"/>
    <w:rsid w:val="00264122"/>
    <w:rsid w:val="002643A2"/>
    <w:rsid w:val="00264420"/>
    <w:rsid w:val="002647D4"/>
    <w:rsid w:val="0026482A"/>
    <w:rsid w:val="00265527"/>
    <w:rsid w:val="00265B31"/>
    <w:rsid w:val="00265D74"/>
    <w:rsid w:val="00265E03"/>
    <w:rsid w:val="002665B9"/>
    <w:rsid w:val="0026673A"/>
    <w:rsid w:val="00266987"/>
    <w:rsid w:val="002669CE"/>
    <w:rsid w:val="00267835"/>
    <w:rsid w:val="0026783F"/>
    <w:rsid w:val="002678AD"/>
    <w:rsid w:val="00270192"/>
    <w:rsid w:val="00270716"/>
    <w:rsid w:val="00270FC5"/>
    <w:rsid w:val="0027101D"/>
    <w:rsid w:val="00271993"/>
    <w:rsid w:val="00272797"/>
    <w:rsid w:val="00273452"/>
    <w:rsid w:val="00273938"/>
    <w:rsid w:val="0027411E"/>
    <w:rsid w:val="002743C1"/>
    <w:rsid w:val="002746A2"/>
    <w:rsid w:val="00274B3A"/>
    <w:rsid w:val="00274BDF"/>
    <w:rsid w:val="00274C54"/>
    <w:rsid w:val="00274F48"/>
    <w:rsid w:val="00275225"/>
    <w:rsid w:val="002752E8"/>
    <w:rsid w:val="00275383"/>
    <w:rsid w:val="0027566D"/>
    <w:rsid w:val="002756BD"/>
    <w:rsid w:val="00275749"/>
    <w:rsid w:val="00275E48"/>
    <w:rsid w:val="00276249"/>
    <w:rsid w:val="0027629E"/>
    <w:rsid w:val="0027634B"/>
    <w:rsid w:val="0027648A"/>
    <w:rsid w:val="00276597"/>
    <w:rsid w:val="00276D6D"/>
    <w:rsid w:val="002771C9"/>
    <w:rsid w:val="0027774B"/>
    <w:rsid w:val="002800E1"/>
    <w:rsid w:val="002801D0"/>
    <w:rsid w:val="00280363"/>
    <w:rsid w:val="00280939"/>
    <w:rsid w:val="00281C79"/>
    <w:rsid w:val="00281CEE"/>
    <w:rsid w:val="00281DC9"/>
    <w:rsid w:val="00281E2A"/>
    <w:rsid w:val="00282058"/>
    <w:rsid w:val="0028239F"/>
    <w:rsid w:val="002834A4"/>
    <w:rsid w:val="002843CF"/>
    <w:rsid w:val="002846C6"/>
    <w:rsid w:val="00284936"/>
    <w:rsid w:val="002849EA"/>
    <w:rsid w:val="00284A03"/>
    <w:rsid w:val="0028510C"/>
    <w:rsid w:val="0028566A"/>
    <w:rsid w:val="002864F6"/>
    <w:rsid w:val="00286F90"/>
    <w:rsid w:val="00287357"/>
    <w:rsid w:val="002874B1"/>
    <w:rsid w:val="00287742"/>
    <w:rsid w:val="002877D2"/>
    <w:rsid w:val="00287FA9"/>
    <w:rsid w:val="002910DC"/>
    <w:rsid w:val="0029121C"/>
    <w:rsid w:val="0029145E"/>
    <w:rsid w:val="0029146E"/>
    <w:rsid w:val="002918AC"/>
    <w:rsid w:val="002919AC"/>
    <w:rsid w:val="0029247D"/>
    <w:rsid w:val="00293388"/>
    <w:rsid w:val="00293A7F"/>
    <w:rsid w:val="00293C4C"/>
    <w:rsid w:val="002947CA"/>
    <w:rsid w:val="00294A57"/>
    <w:rsid w:val="002960C8"/>
    <w:rsid w:val="00296810"/>
    <w:rsid w:val="00296D34"/>
    <w:rsid w:val="00296FC5"/>
    <w:rsid w:val="0029705D"/>
    <w:rsid w:val="002971DA"/>
    <w:rsid w:val="00297881"/>
    <w:rsid w:val="002979A9"/>
    <w:rsid w:val="00297BE0"/>
    <w:rsid w:val="002A0C79"/>
    <w:rsid w:val="002A115B"/>
    <w:rsid w:val="002A1FBE"/>
    <w:rsid w:val="002A2F46"/>
    <w:rsid w:val="002A3680"/>
    <w:rsid w:val="002A401D"/>
    <w:rsid w:val="002A41DA"/>
    <w:rsid w:val="002A4277"/>
    <w:rsid w:val="002A454B"/>
    <w:rsid w:val="002A4593"/>
    <w:rsid w:val="002A4CFA"/>
    <w:rsid w:val="002A51C5"/>
    <w:rsid w:val="002A53B9"/>
    <w:rsid w:val="002A5689"/>
    <w:rsid w:val="002A5C3E"/>
    <w:rsid w:val="002A6129"/>
    <w:rsid w:val="002A6A73"/>
    <w:rsid w:val="002A6C40"/>
    <w:rsid w:val="002A6D7C"/>
    <w:rsid w:val="002A721C"/>
    <w:rsid w:val="002A77AE"/>
    <w:rsid w:val="002B03B3"/>
    <w:rsid w:val="002B0D19"/>
    <w:rsid w:val="002B0E03"/>
    <w:rsid w:val="002B19FE"/>
    <w:rsid w:val="002B1DF8"/>
    <w:rsid w:val="002B20AC"/>
    <w:rsid w:val="002B307A"/>
    <w:rsid w:val="002B309D"/>
    <w:rsid w:val="002B334C"/>
    <w:rsid w:val="002B3844"/>
    <w:rsid w:val="002B4219"/>
    <w:rsid w:val="002B4C0D"/>
    <w:rsid w:val="002B4C87"/>
    <w:rsid w:val="002B4E4E"/>
    <w:rsid w:val="002B504B"/>
    <w:rsid w:val="002B5656"/>
    <w:rsid w:val="002B5E12"/>
    <w:rsid w:val="002B63A7"/>
    <w:rsid w:val="002B7A57"/>
    <w:rsid w:val="002B7BE9"/>
    <w:rsid w:val="002C0176"/>
    <w:rsid w:val="002C063A"/>
    <w:rsid w:val="002C1164"/>
    <w:rsid w:val="002C1212"/>
    <w:rsid w:val="002C1B06"/>
    <w:rsid w:val="002C1C05"/>
    <w:rsid w:val="002C1D88"/>
    <w:rsid w:val="002C208A"/>
    <w:rsid w:val="002C32AB"/>
    <w:rsid w:val="002C3493"/>
    <w:rsid w:val="002C3E98"/>
    <w:rsid w:val="002C418E"/>
    <w:rsid w:val="002C4B4B"/>
    <w:rsid w:val="002C4D05"/>
    <w:rsid w:val="002C53C0"/>
    <w:rsid w:val="002C5565"/>
    <w:rsid w:val="002C561A"/>
    <w:rsid w:val="002C58EB"/>
    <w:rsid w:val="002C5DE5"/>
    <w:rsid w:val="002C5E76"/>
    <w:rsid w:val="002C5EF4"/>
    <w:rsid w:val="002C6464"/>
    <w:rsid w:val="002C66D8"/>
    <w:rsid w:val="002C6938"/>
    <w:rsid w:val="002C6A8A"/>
    <w:rsid w:val="002C727A"/>
    <w:rsid w:val="002C7A98"/>
    <w:rsid w:val="002C7D5D"/>
    <w:rsid w:val="002D0870"/>
    <w:rsid w:val="002D0FFB"/>
    <w:rsid w:val="002D12F2"/>
    <w:rsid w:val="002D1A11"/>
    <w:rsid w:val="002D2071"/>
    <w:rsid w:val="002D2569"/>
    <w:rsid w:val="002D2934"/>
    <w:rsid w:val="002D2F2B"/>
    <w:rsid w:val="002D312A"/>
    <w:rsid w:val="002D32FF"/>
    <w:rsid w:val="002D36FB"/>
    <w:rsid w:val="002D382C"/>
    <w:rsid w:val="002D3A97"/>
    <w:rsid w:val="002D3AD5"/>
    <w:rsid w:val="002D3FDF"/>
    <w:rsid w:val="002D406B"/>
    <w:rsid w:val="002D420D"/>
    <w:rsid w:val="002D46CB"/>
    <w:rsid w:val="002D48F6"/>
    <w:rsid w:val="002D4D14"/>
    <w:rsid w:val="002D5600"/>
    <w:rsid w:val="002D56D7"/>
    <w:rsid w:val="002D5CDA"/>
    <w:rsid w:val="002D741D"/>
    <w:rsid w:val="002D77F7"/>
    <w:rsid w:val="002D794F"/>
    <w:rsid w:val="002D7BF7"/>
    <w:rsid w:val="002E014F"/>
    <w:rsid w:val="002E02E4"/>
    <w:rsid w:val="002E07D3"/>
    <w:rsid w:val="002E0C6B"/>
    <w:rsid w:val="002E0C72"/>
    <w:rsid w:val="002E0D36"/>
    <w:rsid w:val="002E16AE"/>
    <w:rsid w:val="002E1A9F"/>
    <w:rsid w:val="002E25F7"/>
    <w:rsid w:val="002E27A0"/>
    <w:rsid w:val="002E2859"/>
    <w:rsid w:val="002E3087"/>
    <w:rsid w:val="002E3332"/>
    <w:rsid w:val="002E3565"/>
    <w:rsid w:val="002E41DD"/>
    <w:rsid w:val="002E4982"/>
    <w:rsid w:val="002E4D62"/>
    <w:rsid w:val="002E5051"/>
    <w:rsid w:val="002E50C6"/>
    <w:rsid w:val="002E513A"/>
    <w:rsid w:val="002E52CB"/>
    <w:rsid w:val="002E52F6"/>
    <w:rsid w:val="002E5499"/>
    <w:rsid w:val="002E5A6F"/>
    <w:rsid w:val="002E5A73"/>
    <w:rsid w:val="002E5C62"/>
    <w:rsid w:val="002E5F6A"/>
    <w:rsid w:val="002E5F97"/>
    <w:rsid w:val="002E6290"/>
    <w:rsid w:val="002E6437"/>
    <w:rsid w:val="002E6B69"/>
    <w:rsid w:val="002E6D08"/>
    <w:rsid w:val="002E6FCF"/>
    <w:rsid w:val="002E729B"/>
    <w:rsid w:val="002E72FE"/>
    <w:rsid w:val="002E7B47"/>
    <w:rsid w:val="002E7DF9"/>
    <w:rsid w:val="002E7EBD"/>
    <w:rsid w:val="002F05A4"/>
    <w:rsid w:val="002F0B0F"/>
    <w:rsid w:val="002F0C4B"/>
    <w:rsid w:val="002F0D4D"/>
    <w:rsid w:val="002F1193"/>
    <w:rsid w:val="002F17A5"/>
    <w:rsid w:val="002F18DA"/>
    <w:rsid w:val="002F1AE2"/>
    <w:rsid w:val="002F20EF"/>
    <w:rsid w:val="002F2CC7"/>
    <w:rsid w:val="002F2DCB"/>
    <w:rsid w:val="002F30F6"/>
    <w:rsid w:val="002F3A69"/>
    <w:rsid w:val="002F4192"/>
    <w:rsid w:val="002F530A"/>
    <w:rsid w:val="002F5727"/>
    <w:rsid w:val="002F5785"/>
    <w:rsid w:val="002F580E"/>
    <w:rsid w:val="002F5F11"/>
    <w:rsid w:val="002F5F17"/>
    <w:rsid w:val="002F6F20"/>
    <w:rsid w:val="002F713F"/>
    <w:rsid w:val="002F7144"/>
    <w:rsid w:val="002F7948"/>
    <w:rsid w:val="0030024A"/>
    <w:rsid w:val="003003A7"/>
    <w:rsid w:val="0030077A"/>
    <w:rsid w:val="003007AD"/>
    <w:rsid w:val="00300AF4"/>
    <w:rsid w:val="00300CD0"/>
    <w:rsid w:val="00301241"/>
    <w:rsid w:val="003015BD"/>
    <w:rsid w:val="00301E1B"/>
    <w:rsid w:val="00302185"/>
    <w:rsid w:val="003027D9"/>
    <w:rsid w:val="003029E3"/>
    <w:rsid w:val="003035BC"/>
    <w:rsid w:val="0030384C"/>
    <w:rsid w:val="003039E2"/>
    <w:rsid w:val="00303E96"/>
    <w:rsid w:val="00304016"/>
    <w:rsid w:val="00304389"/>
    <w:rsid w:val="0030461F"/>
    <w:rsid w:val="00304679"/>
    <w:rsid w:val="00304C82"/>
    <w:rsid w:val="00304D18"/>
    <w:rsid w:val="00304E70"/>
    <w:rsid w:val="00305038"/>
    <w:rsid w:val="003056DF"/>
    <w:rsid w:val="0030596D"/>
    <w:rsid w:val="00305F62"/>
    <w:rsid w:val="00306728"/>
    <w:rsid w:val="003068B6"/>
    <w:rsid w:val="00307630"/>
    <w:rsid w:val="0030795C"/>
    <w:rsid w:val="00307B43"/>
    <w:rsid w:val="00307E4D"/>
    <w:rsid w:val="003107EA"/>
    <w:rsid w:val="0031083F"/>
    <w:rsid w:val="0031127B"/>
    <w:rsid w:val="0031148B"/>
    <w:rsid w:val="003115C0"/>
    <w:rsid w:val="00312AFB"/>
    <w:rsid w:val="00312B75"/>
    <w:rsid w:val="00312C93"/>
    <w:rsid w:val="00312E6F"/>
    <w:rsid w:val="00312E78"/>
    <w:rsid w:val="0031312F"/>
    <w:rsid w:val="00314AAA"/>
    <w:rsid w:val="00315201"/>
    <w:rsid w:val="003152AE"/>
    <w:rsid w:val="0031560F"/>
    <w:rsid w:val="0031588E"/>
    <w:rsid w:val="00316A12"/>
    <w:rsid w:val="00316AA8"/>
    <w:rsid w:val="00316C20"/>
    <w:rsid w:val="003175C2"/>
    <w:rsid w:val="003177A1"/>
    <w:rsid w:val="003177B7"/>
    <w:rsid w:val="003178A0"/>
    <w:rsid w:val="00317B07"/>
    <w:rsid w:val="00317D12"/>
    <w:rsid w:val="00317E2C"/>
    <w:rsid w:val="00317FEA"/>
    <w:rsid w:val="003203F6"/>
    <w:rsid w:val="00320612"/>
    <w:rsid w:val="00320AF8"/>
    <w:rsid w:val="00320DB3"/>
    <w:rsid w:val="00320F6C"/>
    <w:rsid w:val="00321382"/>
    <w:rsid w:val="003219C1"/>
    <w:rsid w:val="00321BF2"/>
    <w:rsid w:val="003220AF"/>
    <w:rsid w:val="003227C5"/>
    <w:rsid w:val="00322ADD"/>
    <w:rsid w:val="00322F62"/>
    <w:rsid w:val="00323585"/>
    <w:rsid w:val="003240DE"/>
    <w:rsid w:val="003245ED"/>
    <w:rsid w:val="0032478F"/>
    <w:rsid w:val="00325110"/>
    <w:rsid w:val="0032539C"/>
    <w:rsid w:val="00325AE4"/>
    <w:rsid w:val="00325D12"/>
    <w:rsid w:val="00325F79"/>
    <w:rsid w:val="00326011"/>
    <w:rsid w:val="0032641D"/>
    <w:rsid w:val="003264E5"/>
    <w:rsid w:val="00326833"/>
    <w:rsid w:val="00326F54"/>
    <w:rsid w:val="003273BF"/>
    <w:rsid w:val="0032754B"/>
    <w:rsid w:val="00327980"/>
    <w:rsid w:val="00327B06"/>
    <w:rsid w:val="00327B54"/>
    <w:rsid w:val="0033079C"/>
    <w:rsid w:val="00330A11"/>
    <w:rsid w:val="00330B1E"/>
    <w:rsid w:val="00330DFE"/>
    <w:rsid w:val="00330E4A"/>
    <w:rsid w:val="00330F5F"/>
    <w:rsid w:val="00331261"/>
    <w:rsid w:val="00331EA4"/>
    <w:rsid w:val="00332071"/>
    <w:rsid w:val="00332649"/>
    <w:rsid w:val="0033284C"/>
    <w:rsid w:val="00332ABD"/>
    <w:rsid w:val="00332CCB"/>
    <w:rsid w:val="00332D29"/>
    <w:rsid w:val="003333DE"/>
    <w:rsid w:val="0033350F"/>
    <w:rsid w:val="00333837"/>
    <w:rsid w:val="00333B23"/>
    <w:rsid w:val="003344CC"/>
    <w:rsid w:val="003349B5"/>
    <w:rsid w:val="00334B7B"/>
    <w:rsid w:val="00334BD8"/>
    <w:rsid w:val="00334CB1"/>
    <w:rsid w:val="003354B2"/>
    <w:rsid w:val="00335FCB"/>
    <w:rsid w:val="0033607F"/>
    <w:rsid w:val="003362EF"/>
    <w:rsid w:val="0033648A"/>
    <w:rsid w:val="00336568"/>
    <w:rsid w:val="0033685F"/>
    <w:rsid w:val="00336E5F"/>
    <w:rsid w:val="00337129"/>
    <w:rsid w:val="0033717F"/>
    <w:rsid w:val="00337435"/>
    <w:rsid w:val="0033743A"/>
    <w:rsid w:val="00337819"/>
    <w:rsid w:val="00337AE3"/>
    <w:rsid w:val="00340430"/>
    <w:rsid w:val="003409F5"/>
    <w:rsid w:val="00340E30"/>
    <w:rsid w:val="0034112B"/>
    <w:rsid w:val="00341194"/>
    <w:rsid w:val="003414DD"/>
    <w:rsid w:val="0034174B"/>
    <w:rsid w:val="00342B81"/>
    <w:rsid w:val="00342E34"/>
    <w:rsid w:val="00342FE6"/>
    <w:rsid w:val="00343018"/>
    <w:rsid w:val="003434D6"/>
    <w:rsid w:val="003434EE"/>
    <w:rsid w:val="00343A4F"/>
    <w:rsid w:val="00343B2E"/>
    <w:rsid w:val="003440DA"/>
    <w:rsid w:val="003442A0"/>
    <w:rsid w:val="003443FE"/>
    <w:rsid w:val="00344ABF"/>
    <w:rsid w:val="0034538B"/>
    <w:rsid w:val="00345653"/>
    <w:rsid w:val="00345E15"/>
    <w:rsid w:val="00346326"/>
    <w:rsid w:val="00346458"/>
    <w:rsid w:val="00346511"/>
    <w:rsid w:val="00346ADD"/>
    <w:rsid w:val="00346E08"/>
    <w:rsid w:val="0034761C"/>
    <w:rsid w:val="00347B31"/>
    <w:rsid w:val="0035022A"/>
    <w:rsid w:val="00350576"/>
    <w:rsid w:val="003517D0"/>
    <w:rsid w:val="00351876"/>
    <w:rsid w:val="00351943"/>
    <w:rsid w:val="00352147"/>
    <w:rsid w:val="0035256D"/>
    <w:rsid w:val="00352922"/>
    <w:rsid w:val="00352C0E"/>
    <w:rsid w:val="00352DDD"/>
    <w:rsid w:val="00353132"/>
    <w:rsid w:val="003533BB"/>
    <w:rsid w:val="00353928"/>
    <w:rsid w:val="00353F30"/>
    <w:rsid w:val="003545E8"/>
    <w:rsid w:val="00354AD8"/>
    <w:rsid w:val="00354D8A"/>
    <w:rsid w:val="0035567F"/>
    <w:rsid w:val="003559B4"/>
    <w:rsid w:val="00355B90"/>
    <w:rsid w:val="00356ABE"/>
    <w:rsid w:val="00356D56"/>
    <w:rsid w:val="003571FA"/>
    <w:rsid w:val="0035728C"/>
    <w:rsid w:val="003574A2"/>
    <w:rsid w:val="00357717"/>
    <w:rsid w:val="00357CE3"/>
    <w:rsid w:val="0036004D"/>
    <w:rsid w:val="003608EC"/>
    <w:rsid w:val="00360B24"/>
    <w:rsid w:val="003612EA"/>
    <w:rsid w:val="003613F7"/>
    <w:rsid w:val="00361C4E"/>
    <w:rsid w:val="00362205"/>
    <w:rsid w:val="00362412"/>
    <w:rsid w:val="003625C8"/>
    <w:rsid w:val="00362B02"/>
    <w:rsid w:val="00362BFB"/>
    <w:rsid w:val="003630B7"/>
    <w:rsid w:val="00363107"/>
    <w:rsid w:val="00363165"/>
    <w:rsid w:val="003636A3"/>
    <w:rsid w:val="00363EA4"/>
    <w:rsid w:val="00364DFE"/>
    <w:rsid w:val="00366567"/>
    <w:rsid w:val="00366778"/>
    <w:rsid w:val="00366A68"/>
    <w:rsid w:val="00366ACE"/>
    <w:rsid w:val="00366B72"/>
    <w:rsid w:val="00366D2F"/>
    <w:rsid w:val="003671E7"/>
    <w:rsid w:val="0036732D"/>
    <w:rsid w:val="00367954"/>
    <w:rsid w:val="00367E7F"/>
    <w:rsid w:val="00370208"/>
    <w:rsid w:val="00370276"/>
    <w:rsid w:val="00370555"/>
    <w:rsid w:val="0037056E"/>
    <w:rsid w:val="0037057A"/>
    <w:rsid w:val="003706FD"/>
    <w:rsid w:val="00370D57"/>
    <w:rsid w:val="00370E45"/>
    <w:rsid w:val="003714BA"/>
    <w:rsid w:val="0037186D"/>
    <w:rsid w:val="003718D5"/>
    <w:rsid w:val="00372553"/>
    <w:rsid w:val="003726EB"/>
    <w:rsid w:val="0037292A"/>
    <w:rsid w:val="003729CD"/>
    <w:rsid w:val="00373966"/>
    <w:rsid w:val="00373BEA"/>
    <w:rsid w:val="0037488E"/>
    <w:rsid w:val="003749DD"/>
    <w:rsid w:val="003749FB"/>
    <w:rsid w:val="00374CC0"/>
    <w:rsid w:val="0037535E"/>
    <w:rsid w:val="0037560A"/>
    <w:rsid w:val="0037609C"/>
    <w:rsid w:val="003767E9"/>
    <w:rsid w:val="003768CF"/>
    <w:rsid w:val="00376F69"/>
    <w:rsid w:val="003774BD"/>
    <w:rsid w:val="0037757D"/>
    <w:rsid w:val="003776CF"/>
    <w:rsid w:val="00377DF3"/>
    <w:rsid w:val="003801AA"/>
    <w:rsid w:val="0038096A"/>
    <w:rsid w:val="00380B86"/>
    <w:rsid w:val="00381521"/>
    <w:rsid w:val="00381D9A"/>
    <w:rsid w:val="00382559"/>
    <w:rsid w:val="0038273E"/>
    <w:rsid w:val="00382789"/>
    <w:rsid w:val="00382E53"/>
    <w:rsid w:val="00382EAB"/>
    <w:rsid w:val="0038325D"/>
    <w:rsid w:val="00383323"/>
    <w:rsid w:val="00384544"/>
    <w:rsid w:val="003845DC"/>
    <w:rsid w:val="00384B97"/>
    <w:rsid w:val="00384C37"/>
    <w:rsid w:val="00384D96"/>
    <w:rsid w:val="003853A9"/>
    <w:rsid w:val="00385544"/>
    <w:rsid w:val="003855C0"/>
    <w:rsid w:val="00385DE3"/>
    <w:rsid w:val="003864F9"/>
    <w:rsid w:val="003869F5"/>
    <w:rsid w:val="0038706F"/>
    <w:rsid w:val="003878B6"/>
    <w:rsid w:val="00387B8B"/>
    <w:rsid w:val="00387BA0"/>
    <w:rsid w:val="00387C2D"/>
    <w:rsid w:val="003908BF"/>
    <w:rsid w:val="00390C25"/>
    <w:rsid w:val="0039131E"/>
    <w:rsid w:val="003916CC"/>
    <w:rsid w:val="003919A1"/>
    <w:rsid w:val="00392332"/>
    <w:rsid w:val="003928A1"/>
    <w:rsid w:val="00392942"/>
    <w:rsid w:val="00392CE5"/>
    <w:rsid w:val="00392E9C"/>
    <w:rsid w:val="003932B3"/>
    <w:rsid w:val="00393834"/>
    <w:rsid w:val="00393CD0"/>
    <w:rsid w:val="00394287"/>
    <w:rsid w:val="003942EA"/>
    <w:rsid w:val="003945EF"/>
    <w:rsid w:val="00394709"/>
    <w:rsid w:val="00394B29"/>
    <w:rsid w:val="00394B85"/>
    <w:rsid w:val="00395387"/>
    <w:rsid w:val="00395A11"/>
    <w:rsid w:val="00395D5C"/>
    <w:rsid w:val="003961EF"/>
    <w:rsid w:val="00396288"/>
    <w:rsid w:val="003965E7"/>
    <w:rsid w:val="00396C6A"/>
    <w:rsid w:val="00397121"/>
    <w:rsid w:val="0039763D"/>
    <w:rsid w:val="003A0277"/>
    <w:rsid w:val="003A0A05"/>
    <w:rsid w:val="003A0DDC"/>
    <w:rsid w:val="003A145E"/>
    <w:rsid w:val="003A19D6"/>
    <w:rsid w:val="003A1CE0"/>
    <w:rsid w:val="003A2553"/>
    <w:rsid w:val="003A29AC"/>
    <w:rsid w:val="003A2A18"/>
    <w:rsid w:val="003A320A"/>
    <w:rsid w:val="003A33DB"/>
    <w:rsid w:val="003A4358"/>
    <w:rsid w:val="003A49A1"/>
    <w:rsid w:val="003A4C49"/>
    <w:rsid w:val="003A4D24"/>
    <w:rsid w:val="003A4F0F"/>
    <w:rsid w:val="003A588D"/>
    <w:rsid w:val="003A589A"/>
    <w:rsid w:val="003A5DA1"/>
    <w:rsid w:val="003A6375"/>
    <w:rsid w:val="003A6ECB"/>
    <w:rsid w:val="003A74A3"/>
    <w:rsid w:val="003A769F"/>
    <w:rsid w:val="003A7824"/>
    <w:rsid w:val="003B011B"/>
    <w:rsid w:val="003B02E5"/>
    <w:rsid w:val="003B0525"/>
    <w:rsid w:val="003B0612"/>
    <w:rsid w:val="003B0712"/>
    <w:rsid w:val="003B0B6B"/>
    <w:rsid w:val="003B0BB0"/>
    <w:rsid w:val="003B0D68"/>
    <w:rsid w:val="003B0F16"/>
    <w:rsid w:val="003B17B3"/>
    <w:rsid w:val="003B21EB"/>
    <w:rsid w:val="003B256C"/>
    <w:rsid w:val="003B2630"/>
    <w:rsid w:val="003B2CCF"/>
    <w:rsid w:val="003B310A"/>
    <w:rsid w:val="003B3719"/>
    <w:rsid w:val="003B3FF5"/>
    <w:rsid w:val="003B4271"/>
    <w:rsid w:val="003B44CF"/>
    <w:rsid w:val="003B6C9D"/>
    <w:rsid w:val="003B6DAB"/>
    <w:rsid w:val="003B6F23"/>
    <w:rsid w:val="003B78C9"/>
    <w:rsid w:val="003B7A88"/>
    <w:rsid w:val="003B7D3B"/>
    <w:rsid w:val="003C0057"/>
    <w:rsid w:val="003C0582"/>
    <w:rsid w:val="003C06F6"/>
    <w:rsid w:val="003C0725"/>
    <w:rsid w:val="003C087B"/>
    <w:rsid w:val="003C105C"/>
    <w:rsid w:val="003C140A"/>
    <w:rsid w:val="003C1458"/>
    <w:rsid w:val="003C1507"/>
    <w:rsid w:val="003C1D96"/>
    <w:rsid w:val="003C21C4"/>
    <w:rsid w:val="003C21F7"/>
    <w:rsid w:val="003C2398"/>
    <w:rsid w:val="003C25A3"/>
    <w:rsid w:val="003C2B0E"/>
    <w:rsid w:val="003C304C"/>
    <w:rsid w:val="003C336F"/>
    <w:rsid w:val="003C3C3A"/>
    <w:rsid w:val="003C3D34"/>
    <w:rsid w:val="003C4DFB"/>
    <w:rsid w:val="003C54C9"/>
    <w:rsid w:val="003C55EA"/>
    <w:rsid w:val="003C598C"/>
    <w:rsid w:val="003C6317"/>
    <w:rsid w:val="003C672C"/>
    <w:rsid w:val="003C6F92"/>
    <w:rsid w:val="003C7D8C"/>
    <w:rsid w:val="003D0E9C"/>
    <w:rsid w:val="003D131A"/>
    <w:rsid w:val="003D14BC"/>
    <w:rsid w:val="003D1808"/>
    <w:rsid w:val="003D27D7"/>
    <w:rsid w:val="003D2A26"/>
    <w:rsid w:val="003D2D4D"/>
    <w:rsid w:val="003D2E63"/>
    <w:rsid w:val="003D3130"/>
    <w:rsid w:val="003D38DB"/>
    <w:rsid w:val="003D4DFF"/>
    <w:rsid w:val="003D4E51"/>
    <w:rsid w:val="003D5122"/>
    <w:rsid w:val="003D526E"/>
    <w:rsid w:val="003D5276"/>
    <w:rsid w:val="003D5455"/>
    <w:rsid w:val="003D5AED"/>
    <w:rsid w:val="003D5C01"/>
    <w:rsid w:val="003D5E02"/>
    <w:rsid w:val="003D6361"/>
    <w:rsid w:val="003D69B6"/>
    <w:rsid w:val="003D6D00"/>
    <w:rsid w:val="003D6FC1"/>
    <w:rsid w:val="003D7297"/>
    <w:rsid w:val="003D754C"/>
    <w:rsid w:val="003D76A5"/>
    <w:rsid w:val="003D77F4"/>
    <w:rsid w:val="003D7E29"/>
    <w:rsid w:val="003D7FE4"/>
    <w:rsid w:val="003E0788"/>
    <w:rsid w:val="003E112A"/>
    <w:rsid w:val="003E1BB4"/>
    <w:rsid w:val="003E1BE2"/>
    <w:rsid w:val="003E2280"/>
    <w:rsid w:val="003E23DD"/>
    <w:rsid w:val="003E26BC"/>
    <w:rsid w:val="003E2E83"/>
    <w:rsid w:val="003E2EDF"/>
    <w:rsid w:val="003E3D5D"/>
    <w:rsid w:val="003E447B"/>
    <w:rsid w:val="003E4A28"/>
    <w:rsid w:val="003E4DC1"/>
    <w:rsid w:val="003E4F7A"/>
    <w:rsid w:val="003E4F9A"/>
    <w:rsid w:val="003E5389"/>
    <w:rsid w:val="003E5681"/>
    <w:rsid w:val="003E5976"/>
    <w:rsid w:val="003E5A82"/>
    <w:rsid w:val="003E5DA9"/>
    <w:rsid w:val="003E665B"/>
    <w:rsid w:val="003E6C71"/>
    <w:rsid w:val="003E73A0"/>
    <w:rsid w:val="003E7F8A"/>
    <w:rsid w:val="003F0180"/>
    <w:rsid w:val="003F023A"/>
    <w:rsid w:val="003F0550"/>
    <w:rsid w:val="003F06F6"/>
    <w:rsid w:val="003F07AB"/>
    <w:rsid w:val="003F0820"/>
    <w:rsid w:val="003F1A72"/>
    <w:rsid w:val="003F1D74"/>
    <w:rsid w:val="003F234D"/>
    <w:rsid w:val="003F2929"/>
    <w:rsid w:val="003F29EE"/>
    <w:rsid w:val="003F2C10"/>
    <w:rsid w:val="003F3357"/>
    <w:rsid w:val="003F3480"/>
    <w:rsid w:val="003F3583"/>
    <w:rsid w:val="003F37FC"/>
    <w:rsid w:val="003F4797"/>
    <w:rsid w:val="003F50B5"/>
    <w:rsid w:val="003F569F"/>
    <w:rsid w:val="003F57B8"/>
    <w:rsid w:val="003F5853"/>
    <w:rsid w:val="003F740C"/>
    <w:rsid w:val="003F7500"/>
    <w:rsid w:val="003F7841"/>
    <w:rsid w:val="003F7A2E"/>
    <w:rsid w:val="003F7B0C"/>
    <w:rsid w:val="0040034B"/>
    <w:rsid w:val="00400C41"/>
    <w:rsid w:val="00400EA1"/>
    <w:rsid w:val="0040156D"/>
    <w:rsid w:val="00401627"/>
    <w:rsid w:val="0040179E"/>
    <w:rsid w:val="00401811"/>
    <w:rsid w:val="00401E08"/>
    <w:rsid w:val="00402A89"/>
    <w:rsid w:val="00402E1E"/>
    <w:rsid w:val="0040318A"/>
    <w:rsid w:val="004042D6"/>
    <w:rsid w:val="0040472C"/>
    <w:rsid w:val="00404859"/>
    <w:rsid w:val="00404BA3"/>
    <w:rsid w:val="004052CD"/>
    <w:rsid w:val="00405C25"/>
    <w:rsid w:val="0040626A"/>
    <w:rsid w:val="00406AE7"/>
    <w:rsid w:val="00407608"/>
    <w:rsid w:val="004076B5"/>
    <w:rsid w:val="00407B9A"/>
    <w:rsid w:val="004107C6"/>
    <w:rsid w:val="00410D5F"/>
    <w:rsid w:val="0041103A"/>
    <w:rsid w:val="00411B2A"/>
    <w:rsid w:val="00411DDE"/>
    <w:rsid w:val="004121B4"/>
    <w:rsid w:val="004131F2"/>
    <w:rsid w:val="00413341"/>
    <w:rsid w:val="00413547"/>
    <w:rsid w:val="00413B7E"/>
    <w:rsid w:val="00413CF1"/>
    <w:rsid w:val="00413DF6"/>
    <w:rsid w:val="00414189"/>
    <w:rsid w:val="00414F93"/>
    <w:rsid w:val="004155CE"/>
    <w:rsid w:val="00415805"/>
    <w:rsid w:val="00416078"/>
    <w:rsid w:val="00416200"/>
    <w:rsid w:val="0041647E"/>
    <w:rsid w:val="00417065"/>
    <w:rsid w:val="00417364"/>
    <w:rsid w:val="00417602"/>
    <w:rsid w:val="00417DAB"/>
    <w:rsid w:val="00420149"/>
    <w:rsid w:val="0042038A"/>
    <w:rsid w:val="00420DD8"/>
    <w:rsid w:val="00420FAB"/>
    <w:rsid w:val="00420FCA"/>
    <w:rsid w:val="004210A8"/>
    <w:rsid w:val="004211BC"/>
    <w:rsid w:val="0042139A"/>
    <w:rsid w:val="00421620"/>
    <w:rsid w:val="00421B76"/>
    <w:rsid w:val="00421E0E"/>
    <w:rsid w:val="00421F1D"/>
    <w:rsid w:val="004222EA"/>
    <w:rsid w:val="0042233E"/>
    <w:rsid w:val="00422D2A"/>
    <w:rsid w:val="0042322E"/>
    <w:rsid w:val="00423A9D"/>
    <w:rsid w:val="00423F53"/>
    <w:rsid w:val="0042446C"/>
    <w:rsid w:val="00424658"/>
    <w:rsid w:val="00424AEF"/>
    <w:rsid w:val="004254CD"/>
    <w:rsid w:val="00425637"/>
    <w:rsid w:val="00425EDD"/>
    <w:rsid w:val="004261DD"/>
    <w:rsid w:val="004263C7"/>
    <w:rsid w:val="00426DCD"/>
    <w:rsid w:val="004278FE"/>
    <w:rsid w:val="00427936"/>
    <w:rsid w:val="00427B55"/>
    <w:rsid w:val="004309C2"/>
    <w:rsid w:val="00430EFF"/>
    <w:rsid w:val="004313D4"/>
    <w:rsid w:val="00431909"/>
    <w:rsid w:val="00431A04"/>
    <w:rsid w:val="004321FD"/>
    <w:rsid w:val="0043249A"/>
    <w:rsid w:val="004326AA"/>
    <w:rsid w:val="0043319A"/>
    <w:rsid w:val="004333C7"/>
    <w:rsid w:val="004338ED"/>
    <w:rsid w:val="00434542"/>
    <w:rsid w:val="00434CF3"/>
    <w:rsid w:val="004352D4"/>
    <w:rsid w:val="00435417"/>
    <w:rsid w:val="00435907"/>
    <w:rsid w:val="00435A3B"/>
    <w:rsid w:val="00435AC0"/>
    <w:rsid w:val="00435AF3"/>
    <w:rsid w:val="00436069"/>
    <w:rsid w:val="004365F8"/>
    <w:rsid w:val="0043681F"/>
    <w:rsid w:val="00436A24"/>
    <w:rsid w:val="00436CEB"/>
    <w:rsid w:val="00436F84"/>
    <w:rsid w:val="0043722D"/>
    <w:rsid w:val="00437347"/>
    <w:rsid w:val="00437426"/>
    <w:rsid w:val="00437845"/>
    <w:rsid w:val="004401C7"/>
    <w:rsid w:val="004408AE"/>
    <w:rsid w:val="004409A5"/>
    <w:rsid w:val="004409FB"/>
    <w:rsid w:val="00440FCB"/>
    <w:rsid w:val="00441665"/>
    <w:rsid w:val="00441D7F"/>
    <w:rsid w:val="00441FF9"/>
    <w:rsid w:val="00442093"/>
    <w:rsid w:val="004423B7"/>
    <w:rsid w:val="00442AC2"/>
    <w:rsid w:val="00442AC5"/>
    <w:rsid w:val="00442B22"/>
    <w:rsid w:val="004433FB"/>
    <w:rsid w:val="0044373C"/>
    <w:rsid w:val="004437FE"/>
    <w:rsid w:val="004438C9"/>
    <w:rsid w:val="004441F1"/>
    <w:rsid w:val="004443D6"/>
    <w:rsid w:val="00444BCC"/>
    <w:rsid w:val="00444BF7"/>
    <w:rsid w:val="00444ECB"/>
    <w:rsid w:val="00444EDF"/>
    <w:rsid w:val="004450A1"/>
    <w:rsid w:val="004451EB"/>
    <w:rsid w:val="0044666D"/>
    <w:rsid w:val="00446A40"/>
    <w:rsid w:val="00446A8B"/>
    <w:rsid w:val="00446AB7"/>
    <w:rsid w:val="00446F58"/>
    <w:rsid w:val="004474FC"/>
    <w:rsid w:val="00447ACD"/>
    <w:rsid w:val="00447CA6"/>
    <w:rsid w:val="00447CBF"/>
    <w:rsid w:val="00450A09"/>
    <w:rsid w:val="00450C4B"/>
    <w:rsid w:val="0045116A"/>
    <w:rsid w:val="00451CDE"/>
    <w:rsid w:val="00451F5B"/>
    <w:rsid w:val="00451FE1"/>
    <w:rsid w:val="0045230C"/>
    <w:rsid w:val="0045244C"/>
    <w:rsid w:val="00452A8A"/>
    <w:rsid w:val="00452F77"/>
    <w:rsid w:val="0045316E"/>
    <w:rsid w:val="00453405"/>
    <w:rsid w:val="004536BC"/>
    <w:rsid w:val="00453877"/>
    <w:rsid w:val="00453D7A"/>
    <w:rsid w:val="00453FAB"/>
    <w:rsid w:val="00454EC7"/>
    <w:rsid w:val="0045500C"/>
    <w:rsid w:val="0045511F"/>
    <w:rsid w:val="00455C62"/>
    <w:rsid w:val="004566EF"/>
    <w:rsid w:val="004569A2"/>
    <w:rsid w:val="004569A7"/>
    <w:rsid w:val="00456BE8"/>
    <w:rsid w:val="00456C1C"/>
    <w:rsid w:val="00457753"/>
    <w:rsid w:val="004578C6"/>
    <w:rsid w:val="004579A0"/>
    <w:rsid w:val="00457C7F"/>
    <w:rsid w:val="0046002C"/>
    <w:rsid w:val="004601DA"/>
    <w:rsid w:val="004601F1"/>
    <w:rsid w:val="00460717"/>
    <w:rsid w:val="00460785"/>
    <w:rsid w:val="00460FE5"/>
    <w:rsid w:val="0046166A"/>
    <w:rsid w:val="00461EE1"/>
    <w:rsid w:val="0046264A"/>
    <w:rsid w:val="00462912"/>
    <w:rsid w:val="00462E08"/>
    <w:rsid w:val="00462E63"/>
    <w:rsid w:val="004631E8"/>
    <w:rsid w:val="00463312"/>
    <w:rsid w:val="004633DB"/>
    <w:rsid w:val="00463B7E"/>
    <w:rsid w:val="00464281"/>
    <w:rsid w:val="004643EE"/>
    <w:rsid w:val="004646E1"/>
    <w:rsid w:val="004649A6"/>
    <w:rsid w:val="00465B4D"/>
    <w:rsid w:val="00465B65"/>
    <w:rsid w:val="004661C2"/>
    <w:rsid w:val="00466756"/>
    <w:rsid w:val="00466E2E"/>
    <w:rsid w:val="00466F3D"/>
    <w:rsid w:val="00466FDD"/>
    <w:rsid w:val="0046749A"/>
    <w:rsid w:val="0046771F"/>
    <w:rsid w:val="004702F5"/>
    <w:rsid w:val="00470486"/>
    <w:rsid w:val="00470A42"/>
    <w:rsid w:val="00471050"/>
    <w:rsid w:val="004710BF"/>
    <w:rsid w:val="00471913"/>
    <w:rsid w:val="00471CA8"/>
    <w:rsid w:val="00471F04"/>
    <w:rsid w:val="004733D6"/>
    <w:rsid w:val="00473410"/>
    <w:rsid w:val="00473850"/>
    <w:rsid w:val="0047391F"/>
    <w:rsid w:val="004740A6"/>
    <w:rsid w:val="00474B43"/>
    <w:rsid w:val="00474B8E"/>
    <w:rsid w:val="00475272"/>
    <w:rsid w:val="004756A3"/>
    <w:rsid w:val="00475F9B"/>
    <w:rsid w:val="00476094"/>
    <w:rsid w:val="00476669"/>
    <w:rsid w:val="004768A1"/>
    <w:rsid w:val="004769AB"/>
    <w:rsid w:val="00476E42"/>
    <w:rsid w:val="00477031"/>
    <w:rsid w:val="00480E52"/>
    <w:rsid w:val="00481301"/>
    <w:rsid w:val="0048195B"/>
    <w:rsid w:val="00481CE5"/>
    <w:rsid w:val="00481F7E"/>
    <w:rsid w:val="00482A19"/>
    <w:rsid w:val="00482E0D"/>
    <w:rsid w:val="004834BC"/>
    <w:rsid w:val="004839B8"/>
    <w:rsid w:val="00483A21"/>
    <w:rsid w:val="00483AE0"/>
    <w:rsid w:val="00483CCA"/>
    <w:rsid w:val="00483D63"/>
    <w:rsid w:val="00483E26"/>
    <w:rsid w:val="00484015"/>
    <w:rsid w:val="004848AE"/>
    <w:rsid w:val="00484A96"/>
    <w:rsid w:val="00485CD6"/>
    <w:rsid w:val="004862ED"/>
    <w:rsid w:val="0048637B"/>
    <w:rsid w:val="00486432"/>
    <w:rsid w:val="00486C0F"/>
    <w:rsid w:val="00486CFC"/>
    <w:rsid w:val="004874A4"/>
    <w:rsid w:val="0049170A"/>
    <w:rsid w:val="00491A5E"/>
    <w:rsid w:val="00491EDE"/>
    <w:rsid w:val="004927A8"/>
    <w:rsid w:val="00492EA8"/>
    <w:rsid w:val="00493683"/>
    <w:rsid w:val="00493A32"/>
    <w:rsid w:val="00493CCD"/>
    <w:rsid w:val="00493FDE"/>
    <w:rsid w:val="00494265"/>
    <w:rsid w:val="004949A0"/>
    <w:rsid w:val="00494BC8"/>
    <w:rsid w:val="004951A1"/>
    <w:rsid w:val="00495356"/>
    <w:rsid w:val="004954F5"/>
    <w:rsid w:val="004959C3"/>
    <w:rsid w:val="00495D1C"/>
    <w:rsid w:val="00495D9B"/>
    <w:rsid w:val="004967E9"/>
    <w:rsid w:val="0049688B"/>
    <w:rsid w:val="00496B48"/>
    <w:rsid w:val="0049716F"/>
    <w:rsid w:val="00497EB1"/>
    <w:rsid w:val="004A006C"/>
    <w:rsid w:val="004A00F6"/>
    <w:rsid w:val="004A046E"/>
    <w:rsid w:val="004A087F"/>
    <w:rsid w:val="004A0BEF"/>
    <w:rsid w:val="004A10F1"/>
    <w:rsid w:val="004A1407"/>
    <w:rsid w:val="004A192F"/>
    <w:rsid w:val="004A1966"/>
    <w:rsid w:val="004A23CF"/>
    <w:rsid w:val="004A2BFF"/>
    <w:rsid w:val="004A2D02"/>
    <w:rsid w:val="004A2D24"/>
    <w:rsid w:val="004A3933"/>
    <w:rsid w:val="004A3A39"/>
    <w:rsid w:val="004A4193"/>
    <w:rsid w:val="004A48FB"/>
    <w:rsid w:val="004A50D4"/>
    <w:rsid w:val="004A514D"/>
    <w:rsid w:val="004A5AD9"/>
    <w:rsid w:val="004A68D7"/>
    <w:rsid w:val="004A6A0C"/>
    <w:rsid w:val="004A6E97"/>
    <w:rsid w:val="004A6F21"/>
    <w:rsid w:val="004A7C06"/>
    <w:rsid w:val="004B0158"/>
    <w:rsid w:val="004B083A"/>
    <w:rsid w:val="004B0B48"/>
    <w:rsid w:val="004B0E42"/>
    <w:rsid w:val="004B0F2B"/>
    <w:rsid w:val="004B106D"/>
    <w:rsid w:val="004B1CC9"/>
    <w:rsid w:val="004B2A40"/>
    <w:rsid w:val="004B3612"/>
    <w:rsid w:val="004B39A9"/>
    <w:rsid w:val="004B39C3"/>
    <w:rsid w:val="004B3A7A"/>
    <w:rsid w:val="004B491C"/>
    <w:rsid w:val="004B538B"/>
    <w:rsid w:val="004B583A"/>
    <w:rsid w:val="004B5AC3"/>
    <w:rsid w:val="004B60C2"/>
    <w:rsid w:val="004B6534"/>
    <w:rsid w:val="004B710F"/>
    <w:rsid w:val="004B711F"/>
    <w:rsid w:val="004B7189"/>
    <w:rsid w:val="004B7466"/>
    <w:rsid w:val="004B7489"/>
    <w:rsid w:val="004B7616"/>
    <w:rsid w:val="004B7981"/>
    <w:rsid w:val="004C0032"/>
    <w:rsid w:val="004C01DC"/>
    <w:rsid w:val="004C02B6"/>
    <w:rsid w:val="004C09FF"/>
    <w:rsid w:val="004C0FBA"/>
    <w:rsid w:val="004C192F"/>
    <w:rsid w:val="004C1C26"/>
    <w:rsid w:val="004C1EAB"/>
    <w:rsid w:val="004C215A"/>
    <w:rsid w:val="004C24CC"/>
    <w:rsid w:val="004C254D"/>
    <w:rsid w:val="004C32DA"/>
    <w:rsid w:val="004C3AD2"/>
    <w:rsid w:val="004C3AD8"/>
    <w:rsid w:val="004C3C2A"/>
    <w:rsid w:val="004C3E2C"/>
    <w:rsid w:val="004C4B9B"/>
    <w:rsid w:val="004C4BD5"/>
    <w:rsid w:val="004C4E23"/>
    <w:rsid w:val="004C56D2"/>
    <w:rsid w:val="004C5D8B"/>
    <w:rsid w:val="004C6510"/>
    <w:rsid w:val="004C6554"/>
    <w:rsid w:val="004C66AA"/>
    <w:rsid w:val="004C6793"/>
    <w:rsid w:val="004C772C"/>
    <w:rsid w:val="004D0063"/>
    <w:rsid w:val="004D0324"/>
    <w:rsid w:val="004D058F"/>
    <w:rsid w:val="004D0782"/>
    <w:rsid w:val="004D0EDF"/>
    <w:rsid w:val="004D1C5C"/>
    <w:rsid w:val="004D1D07"/>
    <w:rsid w:val="004D297D"/>
    <w:rsid w:val="004D2A88"/>
    <w:rsid w:val="004D30A7"/>
    <w:rsid w:val="004D343F"/>
    <w:rsid w:val="004D35DA"/>
    <w:rsid w:val="004D3AC9"/>
    <w:rsid w:val="004D3D38"/>
    <w:rsid w:val="004D3D83"/>
    <w:rsid w:val="004D4100"/>
    <w:rsid w:val="004D4978"/>
    <w:rsid w:val="004D4B2B"/>
    <w:rsid w:val="004D4BF2"/>
    <w:rsid w:val="004D4C5D"/>
    <w:rsid w:val="004D5806"/>
    <w:rsid w:val="004D593A"/>
    <w:rsid w:val="004D608C"/>
    <w:rsid w:val="004D6D83"/>
    <w:rsid w:val="004D6F01"/>
    <w:rsid w:val="004D70F4"/>
    <w:rsid w:val="004D7C55"/>
    <w:rsid w:val="004D7F30"/>
    <w:rsid w:val="004E025D"/>
    <w:rsid w:val="004E07D4"/>
    <w:rsid w:val="004E08BC"/>
    <w:rsid w:val="004E09EF"/>
    <w:rsid w:val="004E0EAC"/>
    <w:rsid w:val="004E0FDA"/>
    <w:rsid w:val="004E1230"/>
    <w:rsid w:val="004E14F4"/>
    <w:rsid w:val="004E1728"/>
    <w:rsid w:val="004E1FE1"/>
    <w:rsid w:val="004E24DB"/>
    <w:rsid w:val="004E2576"/>
    <w:rsid w:val="004E2DF2"/>
    <w:rsid w:val="004E2E6E"/>
    <w:rsid w:val="004E2FC7"/>
    <w:rsid w:val="004E32D8"/>
    <w:rsid w:val="004E3493"/>
    <w:rsid w:val="004E34EA"/>
    <w:rsid w:val="004E3527"/>
    <w:rsid w:val="004E3F78"/>
    <w:rsid w:val="004E44A1"/>
    <w:rsid w:val="004E462A"/>
    <w:rsid w:val="004E4CF5"/>
    <w:rsid w:val="004E5AB4"/>
    <w:rsid w:val="004E5D5E"/>
    <w:rsid w:val="004E5E31"/>
    <w:rsid w:val="004E66B2"/>
    <w:rsid w:val="004E6A5B"/>
    <w:rsid w:val="004E6E74"/>
    <w:rsid w:val="004E7935"/>
    <w:rsid w:val="004E7B8C"/>
    <w:rsid w:val="004E7BC2"/>
    <w:rsid w:val="004E7DB5"/>
    <w:rsid w:val="004F056D"/>
    <w:rsid w:val="004F059C"/>
    <w:rsid w:val="004F0966"/>
    <w:rsid w:val="004F1065"/>
    <w:rsid w:val="004F23D6"/>
    <w:rsid w:val="004F27AC"/>
    <w:rsid w:val="004F28D3"/>
    <w:rsid w:val="004F2CC1"/>
    <w:rsid w:val="004F327A"/>
    <w:rsid w:val="004F36FF"/>
    <w:rsid w:val="004F3896"/>
    <w:rsid w:val="004F3905"/>
    <w:rsid w:val="004F3BFF"/>
    <w:rsid w:val="004F4037"/>
    <w:rsid w:val="004F4410"/>
    <w:rsid w:val="004F4F1F"/>
    <w:rsid w:val="004F5021"/>
    <w:rsid w:val="004F5703"/>
    <w:rsid w:val="004F591E"/>
    <w:rsid w:val="004F5BDD"/>
    <w:rsid w:val="004F7618"/>
    <w:rsid w:val="004F7859"/>
    <w:rsid w:val="004F7A18"/>
    <w:rsid w:val="004F7E56"/>
    <w:rsid w:val="004F7F4A"/>
    <w:rsid w:val="0050167F"/>
    <w:rsid w:val="00501E32"/>
    <w:rsid w:val="0050250E"/>
    <w:rsid w:val="00502C84"/>
    <w:rsid w:val="00503088"/>
    <w:rsid w:val="005032C1"/>
    <w:rsid w:val="00503399"/>
    <w:rsid w:val="0050350B"/>
    <w:rsid w:val="005038E3"/>
    <w:rsid w:val="00504B0E"/>
    <w:rsid w:val="00504D6F"/>
    <w:rsid w:val="00504DD2"/>
    <w:rsid w:val="00505484"/>
    <w:rsid w:val="0050558B"/>
    <w:rsid w:val="00505A63"/>
    <w:rsid w:val="00506405"/>
    <w:rsid w:val="0050663C"/>
    <w:rsid w:val="005067F8"/>
    <w:rsid w:val="0050791F"/>
    <w:rsid w:val="00507DB5"/>
    <w:rsid w:val="005107E8"/>
    <w:rsid w:val="00510E52"/>
    <w:rsid w:val="00511E48"/>
    <w:rsid w:val="005127F8"/>
    <w:rsid w:val="00512857"/>
    <w:rsid w:val="00512E81"/>
    <w:rsid w:val="00513185"/>
    <w:rsid w:val="00513216"/>
    <w:rsid w:val="00513344"/>
    <w:rsid w:val="00513AB0"/>
    <w:rsid w:val="00513D4B"/>
    <w:rsid w:val="0051424C"/>
    <w:rsid w:val="00514B72"/>
    <w:rsid w:val="005150AF"/>
    <w:rsid w:val="0051516E"/>
    <w:rsid w:val="005163C7"/>
    <w:rsid w:val="005163EC"/>
    <w:rsid w:val="0051689C"/>
    <w:rsid w:val="00516B41"/>
    <w:rsid w:val="00517598"/>
    <w:rsid w:val="00517815"/>
    <w:rsid w:val="00517843"/>
    <w:rsid w:val="00517B06"/>
    <w:rsid w:val="00517CB4"/>
    <w:rsid w:val="00517FF4"/>
    <w:rsid w:val="00521304"/>
    <w:rsid w:val="00521429"/>
    <w:rsid w:val="00521555"/>
    <w:rsid w:val="00521602"/>
    <w:rsid w:val="00521693"/>
    <w:rsid w:val="00521796"/>
    <w:rsid w:val="005217C3"/>
    <w:rsid w:val="0052199E"/>
    <w:rsid w:val="00521A3E"/>
    <w:rsid w:val="00521B69"/>
    <w:rsid w:val="00521D21"/>
    <w:rsid w:val="005220E0"/>
    <w:rsid w:val="00522278"/>
    <w:rsid w:val="005224F6"/>
    <w:rsid w:val="00523071"/>
    <w:rsid w:val="00523D39"/>
    <w:rsid w:val="00524D8B"/>
    <w:rsid w:val="0052514F"/>
    <w:rsid w:val="00525A7D"/>
    <w:rsid w:val="00525CC0"/>
    <w:rsid w:val="00526149"/>
    <w:rsid w:val="00526232"/>
    <w:rsid w:val="0052764A"/>
    <w:rsid w:val="00527697"/>
    <w:rsid w:val="00527801"/>
    <w:rsid w:val="00527B97"/>
    <w:rsid w:val="00527CE6"/>
    <w:rsid w:val="005300E8"/>
    <w:rsid w:val="00530490"/>
    <w:rsid w:val="00530907"/>
    <w:rsid w:val="00530940"/>
    <w:rsid w:val="00530A22"/>
    <w:rsid w:val="00531512"/>
    <w:rsid w:val="00531A05"/>
    <w:rsid w:val="00532318"/>
    <w:rsid w:val="00532672"/>
    <w:rsid w:val="00532948"/>
    <w:rsid w:val="00532AD1"/>
    <w:rsid w:val="0053303A"/>
    <w:rsid w:val="0053376E"/>
    <w:rsid w:val="00533E6A"/>
    <w:rsid w:val="00533FB3"/>
    <w:rsid w:val="005348CC"/>
    <w:rsid w:val="00534AC8"/>
    <w:rsid w:val="00534E62"/>
    <w:rsid w:val="00536083"/>
    <w:rsid w:val="00536245"/>
    <w:rsid w:val="00536545"/>
    <w:rsid w:val="00536747"/>
    <w:rsid w:val="005369E6"/>
    <w:rsid w:val="00536AC7"/>
    <w:rsid w:val="00537320"/>
    <w:rsid w:val="00537895"/>
    <w:rsid w:val="0054065A"/>
    <w:rsid w:val="00540828"/>
    <w:rsid w:val="00540CD2"/>
    <w:rsid w:val="00540E5A"/>
    <w:rsid w:val="005415BA"/>
    <w:rsid w:val="00541699"/>
    <w:rsid w:val="00541867"/>
    <w:rsid w:val="00541C5E"/>
    <w:rsid w:val="00541E01"/>
    <w:rsid w:val="00541E53"/>
    <w:rsid w:val="00541ECB"/>
    <w:rsid w:val="00542174"/>
    <w:rsid w:val="00542334"/>
    <w:rsid w:val="0054248D"/>
    <w:rsid w:val="00542662"/>
    <w:rsid w:val="00542C71"/>
    <w:rsid w:val="00542CF2"/>
    <w:rsid w:val="00542E2A"/>
    <w:rsid w:val="00543225"/>
    <w:rsid w:val="00543272"/>
    <w:rsid w:val="005433A5"/>
    <w:rsid w:val="00543C1A"/>
    <w:rsid w:val="0054409C"/>
    <w:rsid w:val="0054447C"/>
    <w:rsid w:val="00544CF5"/>
    <w:rsid w:val="005451A9"/>
    <w:rsid w:val="00545413"/>
    <w:rsid w:val="00545655"/>
    <w:rsid w:val="00545D6A"/>
    <w:rsid w:val="00546B62"/>
    <w:rsid w:val="00546E66"/>
    <w:rsid w:val="00547D60"/>
    <w:rsid w:val="00550059"/>
    <w:rsid w:val="0055039F"/>
    <w:rsid w:val="00550B00"/>
    <w:rsid w:val="00550DC1"/>
    <w:rsid w:val="00551367"/>
    <w:rsid w:val="00551586"/>
    <w:rsid w:val="00551C86"/>
    <w:rsid w:val="00551F04"/>
    <w:rsid w:val="0055239B"/>
    <w:rsid w:val="005525AB"/>
    <w:rsid w:val="00552A3E"/>
    <w:rsid w:val="00553095"/>
    <w:rsid w:val="005534F6"/>
    <w:rsid w:val="00553A30"/>
    <w:rsid w:val="00553C46"/>
    <w:rsid w:val="00553CA7"/>
    <w:rsid w:val="00553F5F"/>
    <w:rsid w:val="00554334"/>
    <w:rsid w:val="0055465A"/>
    <w:rsid w:val="00554B12"/>
    <w:rsid w:val="0055520C"/>
    <w:rsid w:val="005556AD"/>
    <w:rsid w:val="005557DC"/>
    <w:rsid w:val="00555825"/>
    <w:rsid w:val="0055590B"/>
    <w:rsid w:val="00555B26"/>
    <w:rsid w:val="005562CE"/>
    <w:rsid w:val="0055662B"/>
    <w:rsid w:val="00556D54"/>
    <w:rsid w:val="00557493"/>
    <w:rsid w:val="00560078"/>
    <w:rsid w:val="005600C9"/>
    <w:rsid w:val="00560D2C"/>
    <w:rsid w:val="00560E12"/>
    <w:rsid w:val="00560F24"/>
    <w:rsid w:val="0056133F"/>
    <w:rsid w:val="00561386"/>
    <w:rsid w:val="00561515"/>
    <w:rsid w:val="00561575"/>
    <w:rsid w:val="0056163B"/>
    <w:rsid w:val="00561F0F"/>
    <w:rsid w:val="005623BF"/>
    <w:rsid w:val="00563130"/>
    <w:rsid w:val="00563E3D"/>
    <w:rsid w:val="00564927"/>
    <w:rsid w:val="005649A6"/>
    <w:rsid w:val="00565295"/>
    <w:rsid w:val="005656E6"/>
    <w:rsid w:val="00565F00"/>
    <w:rsid w:val="00566810"/>
    <w:rsid w:val="00566D28"/>
    <w:rsid w:val="00567234"/>
    <w:rsid w:val="00567323"/>
    <w:rsid w:val="00570444"/>
    <w:rsid w:val="005707FB"/>
    <w:rsid w:val="00571B73"/>
    <w:rsid w:val="00571BE2"/>
    <w:rsid w:val="00571E9A"/>
    <w:rsid w:val="0057212E"/>
    <w:rsid w:val="00572892"/>
    <w:rsid w:val="00572FF8"/>
    <w:rsid w:val="00573F99"/>
    <w:rsid w:val="00575260"/>
    <w:rsid w:val="00575D89"/>
    <w:rsid w:val="005761E0"/>
    <w:rsid w:val="0057634D"/>
    <w:rsid w:val="00576513"/>
    <w:rsid w:val="005767B4"/>
    <w:rsid w:val="0057766C"/>
    <w:rsid w:val="00577C5D"/>
    <w:rsid w:val="00577C9F"/>
    <w:rsid w:val="00577E28"/>
    <w:rsid w:val="00580789"/>
    <w:rsid w:val="00580C6B"/>
    <w:rsid w:val="00580E36"/>
    <w:rsid w:val="00581C30"/>
    <w:rsid w:val="00581DBE"/>
    <w:rsid w:val="005824BA"/>
    <w:rsid w:val="005825C2"/>
    <w:rsid w:val="005826D1"/>
    <w:rsid w:val="00582C66"/>
    <w:rsid w:val="00582D1E"/>
    <w:rsid w:val="005832F6"/>
    <w:rsid w:val="0058353C"/>
    <w:rsid w:val="00583A1D"/>
    <w:rsid w:val="005849A0"/>
    <w:rsid w:val="00584B65"/>
    <w:rsid w:val="0058525C"/>
    <w:rsid w:val="00585907"/>
    <w:rsid w:val="00586E12"/>
    <w:rsid w:val="005871A1"/>
    <w:rsid w:val="005875C7"/>
    <w:rsid w:val="005878D5"/>
    <w:rsid w:val="00587A5E"/>
    <w:rsid w:val="00587C28"/>
    <w:rsid w:val="00587D3B"/>
    <w:rsid w:val="0059036F"/>
    <w:rsid w:val="00590B23"/>
    <w:rsid w:val="00590C5B"/>
    <w:rsid w:val="00591258"/>
    <w:rsid w:val="00591B37"/>
    <w:rsid w:val="005920DF"/>
    <w:rsid w:val="005934EA"/>
    <w:rsid w:val="00593568"/>
    <w:rsid w:val="00593832"/>
    <w:rsid w:val="00593A42"/>
    <w:rsid w:val="00593EC5"/>
    <w:rsid w:val="00594C51"/>
    <w:rsid w:val="00594EF9"/>
    <w:rsid w:val="005953D6"/>
    <w:rsid w:val="00595452"/>
    <w:rsid w:val="00596467"/>
    <w:rsid w:val="00596A7A"/>
    <w:rsid w:val="00596F52"/>
    <w:rsid w:val="00597018"/>
    <w:rsid w:val="00597582"/>
    <w:rsid w:val="005978FE"/>
    <w:rsid w:val="005A041B"/>
    <w:rsid w:val="005A101E"/>
    <w:rsid w:val="005A13BE"/>
    <w:rsid w:val="005A2081"/>
    <w:rsid w:val="005A218A"/>
    <w:rsid w:val="005A2304"/>
    <w:rsid w:val="005A2426"/>
    <w:rsid w:val="005A25A3"/>
    <w:rsid w:val="005A25E2"/>
    <w:rsid w:val="005A2BCD"/>
    <w:rsid w:val="005A2F8D"/>
    <w:rsid w:val="005A33F3"/>
    <w:rsid w:val="005A34AD"/>
    <w:rsid w:val="005A3B36"/>
    <w:rsid w:val="005A3C86"/>
    <w:rsid w:val="005A4564"/>
    <w:rsid w:val="005A5497"/>
    <w:rsid w:val="005A5A06"/>
    <w:rsid w:val="005A5CC1"/>
    <w:rsid w:val="005A638E"/>
    <w:rsid w:val="005A653B"/>
    <w:rsid w:val="005A6B3C"/>
    <w:rsid w:val="005A6BCA"/>
    <w:rsid w:val="005A6F13"/>
    <w:rsid w:val="005A7221"/>
    <w:rsid w:val="005A72BF"/>
    <w:rsid w:val="005B0AC2"/>
    <w:rsid w:val="005B0FE3"/>
    <w:rsid w:val="005B122C"/>
    <w:rsid w:val="005B1DA0"/>
    <w:rsid w:val="005B1E00"/>
    <w:rsid w:val="005B2172"/>
    <w:rsid w:val="005B26F2"/>
    <w:rsid w:val="005B29C6"/>
    <w:rsid w:val="005B2B34"/>
    <w:rsid w:val="005B35A4"/>
    <w:rsid w:val="005B3D42"/>
    <w:rsid w:val="005B4D4F"/>
    <w:rsid w:val="005B4EFF"/>
    <w:rsid w:val="005B4F71"/>
    <w:rsid w:val="005B4F8B"/>
    <w:rsid w:val="005B54B3"/>
    <w:rsid w:val="005B54BA"/>
    <w:rsid w:val="005B6122"/>
    <w:rsid w:val="005B6275"/>
    <w:rsid w:val="005B7E2B"/>
    <w:rsid w:val="005C1CAC"/>
    <w:rsid w:val="005C1D7C"/>
    <w:rsid w:val="005C22BD"/>
    <w:rsid w:val="005C25FD"/>
    <w:rsid w:val="005C26B0"/>
    <w:rsid w:val="005C27F1"/>
    <w:rsid w:val="005C2956"/>
    <w:rsid w:val="005C2C81"/>
    <w:rsid w:val="005C31EB"/>
    <w:rsid w:val="005C364C"/>
    <w:rsid w:val="005C389B"/>
    <w:rsid w:val="005C3B0C"/>
    <w:rsid w:val="005C45F1"/>
    <w:rsid w:val="005C4BCA"/>
    <w:rsid w:val="005C4E97"/>
    <w:rsid w:val="005C4F95"/>
    <w:rsid w:val="005C57EA"/>
    <w:rsid w:val="005C58BA"/>
    <w:rsid w:val="005C5A5C"/>
    <w:rsid w:val="005C5DBF"/>
    <w:rsid w:val="005C645E"/>
    <w:rsid w:val="005C64E8"/>
    <w:rsid w:val="005C6D07"/>
    <w:rsid w:val="005C7653"/>
    <w:rsid w:val="005C7885"/>
    <w:rsid w:val="005C7BD9"/>
    <w:rsid w:val="005D025D"/>
    <w:rsid w:val="005D0D2C"/>
    <w:rsid w:val="005D0F5A"/>
    <w:rsid w:val="005D158F"/>
    <w:rsid w:val="005D1A62"/>
    <w:rsid w:val="005D20C7"/>
    <w:rsid w:val="005D254C"/>
    <w:rsid w:val="005D28BE"/>
    <w:rsid w:val="005D2E0E"/>
    <w:rsid w:val="005D3264"/>
    <w:rsid w:val="005D33A8"/>
    <w:rsid w:val="005D3619"/>
    <w:rsid w:val="005D3B51"/>
    <w:rsid w:val="005D4028"/>
    <w:rsid w:val="005D48C5"/>
    <w:rsid w:val="005D49A3"/>
    <w:rsid w:val="005D4D07"/>
    <w:rsid w:val="005D50DA"/>
    <w:rsid w:val="005D5344"/>
    <w:rsid w:val="005D584F"/>
    <w:rsid w:val="005D63CF"/>
    <w:rsid w:val="005D7010"/>
    <w:rsid w:val="005D75FE"/>
    <w:rsid w:val="005D77EB"/>
    <w:rsid w:val="005D78EA"/>
    <w:rsid w:val="005D7C87"/>
    <w:rsid w:val="005D7ED2"/>
    <w:rsid w:val="005D7F28"/>
    <w:rsid w:val="005E0069"/>
    <w:rsid w:val="005E0212"/>
    <w:rsid w:val="005E07AD"/>
    <w:rsid w:val="005E08BD"/>
    <w:rsid w:val="005E0997"/>
    <w:rsid w:val="005E0F74"/>
    <w:rsid w:val="005E118A"/>
    <w:rsid w:val="005E1694"/>
    <w:rsid w:val="005E1DF5"/>
    <w:rsid w:val="005E2838"/>
    <w:rsid w:val="005E351A"/>
    <w:rsid w:val="005E3D36"/>
    <w:rsid w:val="005E480F"/>
    <w:rsid w:val="005E4F8C"/>
    <w:rsid w:val="005E544C"/>
    <w:rsid w:val="005E5E6F"/>
    <w:rsid w:val="005E6072"/>
    <w:rsid w:val="005E6CFB"/>
    <w:rsid w:val="005E7E0F"/>
    <w:rsid w:val="005F055D"/>
    <w:rsid w:val="005F0AAB"/>
    <w:rsid w:val="005F233E"/>
    <w:rsid w:val="005F2A59"/>
    <w:rsid w:val="005F2D75"/>
    <w:rsid w:val="005F2F9C"/>
    <w:rsid w:val="005F3273"/>
    <w:rsid w:val="005F3D4B"/>
    <w:rsid w:val="005F4464"/>
    <w:rsid w:val="005F46D3"/>
    <w:rsid w:val="005F4F56"/>
    <w:rsid w:val="005F5384"/>
    <w:rsid w:val="005F54C2"/>
    <w:rsid w:val="005F5A5E"/>
    <w:rsid w:val="005F5BCA"/>
    <w:rsid w:val="005F61AD"/>
    <w:rsid w:val="005F6803"/>
    <w:rsid w:val="005F69C2"/>
    <w:rsid w:val="005F7179"/>
    <w:rsid w:val="005F73A6"/>
    <w:rsid w:val="005F7883"/>
    <w:rsid w:val="005F7886"/>
    <w:rsid w:val="005F7F19"/>
    <w:rsid w:val="00600D01"/>
    <w:rsid w:val="006011B9"/>
    <w:rsid w:val="0060125B"/>
    <w:rsid w:val="00601405"/>
    <w:rsid w:val="0060145E"/>
    <w:rsid w:val="00601965"/>
    <w:rsid w:val="00601D62"/>
    <w:rsid w:val="0060273B"/>
    <w:rsid w:val="00602B32"/>
    <w:rsid w:val="00602DCE"/>
    <w:rsid w:val="006037FD"/>
    <w:rsid w:val="006048CC"/>
    <w:rsid w:val="00604954"/>
    <w:rsid w:val="00604BB4"/>
    <w:rsid w:val="00604F66"/>
    <w:rsid w:val="00605326"/>
    <w:rsid w:val="00605864"/>
    <w:rsid w:val="006058C2"/>
    <w:rsid w:val="006059D9"/>
    <w:rsid w:val="00605C3D"/>
    <w:rsid w:val="006066D6"/>
    <w:rsid w:val="00606796"/>
    <w:rsid w:val="00607475"/>
    <w:rsid w:val="006075DB"/>
    <w:rsid w:val="00610942"/>
    <w:rsid w:val="006109A8"/>
    <w:rsid w:val="00610F46"/>
    <w:rsid w:val="00611470"/>
    <w:rsid w:val="00612041"/>
    <w:rsid w:val="006120DA"/>
    <w:rsid w:val="006123EE"/>
    <w:rsid w:val="006124B4"/>
    <w:rsid w:val="00612C3E"/>
    <w:rsid w:val="006133F7"/>
    <w:rsid w:val="0061350D"/>
    <w:rsid w:val="006139A1"/>
    <w:rsid w:val="00613EAB"/>
    <w:rsid w:val="006141EA"/>
    <w:rsid w:val="00614D5F"/>
    <w:rsid w:val="00615005"/>
    <w:rsid w:val="006153A8"/>
    <w:rsid w:val="00615553"/>
    <w:rsid w:val="00615969"/>
    <w:rsid w:val="006159C5"/>
    <w:rsid w:val="00615B51"/>
    <w:rsid w:val="00615DFA"/>
    <w:rsid w:val="0061625F"/>
    <w:rsid w:val="0061689E"/>
    <w:rsid w:val="00616BCD"/>
    <w:rsid w:val="00616CDB"/>
    <w:rsid w:val="0061731F"/>
    <w:rsid w:val="0061743C"/>
    <w:rsid w:val="00617990"/>
    <w:rsid w:val="00620376"/>
    <w:rsid w:val="00621644"/>
    <w:rsid w:val="006218CA"/>
    <w:rsid w:val="00621DAB"/>
    <w:rsid w:val="00622717"/>
    <w:rsid w:val="00622981"/>
    <w:rsid w:val="00623525"/>
    <w:rsid w:val="00623794"/>
    <w:rsid w:val="00623F38"/>
    <w:rsid w:val="00624295"/>
    <w:rsid w:val="00624320"/>
    <w:rsid w:val="00624505"/>
    <w:rsid w:val="0062482D"/>
    <w:rsid w:val="0062496D"/>
    <w:rsid w:val="00624E1B"/>
    <w:rsid w:val="0062523F"/>
    <w:rsid w:val="00625410"/>
    <w:rsid w:val="00625576"/>
    <w:rsid w:val="0062568A"/>
    <w:rsid w:val="00625E68"/>
    <w:rsid w:val="00625EB7"/>
    <w:rsid w:val="006262C7"/>
    <w:rsid w:val="0062635F"/>
    <w:rsid w:val="00626396"/>
    <w:rsid w:val="0062667B"/>
    <w:rsid w:val="00626D5F"/>
    <w:rsid w:val="00627487"/>
    <w:rsid w:val="00627929"/>
    <w:rsid w:val="00627AF5"/>
    <w:rsid w:val="0063045D"/>
    <w:rsid w:val="00630D8A"/>
    <w:rsid w:val="006313B4"/>
    <w:rsid w:val="0063151F"/>
    <w:rsid w:val="006316DC"/>
    <w:rsid w:val="00631722"/>
    <w:rsid w:val="00631B26"/>
    <w:rsid w:val="00632CBF"/>
    <w:rsid w:val="00632F53"/>
    <w:rsid w:val="0063322D"/>
    <w:rsid w:val="006339C6"/>
    <w:rsid w:val="00634529"/>
    <w:rsid w:val="0063470F"/>
    <w:rsid w:val="00634D6E"/>
    <w:rsid w:val="0063605F"/>
    <w:rsid w:val="006363D9"/>
    <w:rsid w:val="006364B9"/>
    <w:rsid w:val="00636AF3"/>
    <w:rsid w:val="00636D39"/>
    <w:rsid w:val="00637456"/>
    <w:rsid w:val="0063794B"/>
    <w:rsid w:val="00637C80"/>
    <w:rsid w:val="00637C9B"/>
    <w:rsid w:val="00637F8C"/>
    <w:rsid w:val="006403FC"/>
    <w:rsid w:val="00640A68"/>
    <w:rsid w:val="006413E6"/>
    <w:rsid w:val="0064155C"/>
    <w:rsid w:val="0064159B"/>
    <w:rsid w:val="00641EC9"/>
    <w:rsid w:val="006421B7"/>
    <w:rsid w:val="006423B8"/>
    <w:rsid w:val="0064242A"/>
    <w:rsid w:val="006424B9"/>
    <w:rsid w:val="006427BD"/>
    <w:rsid w:val="00642EFF"/>
    <w:rsid w:val="00643399"/>
    <w:rsid w:val="0064353E"/>
    <w:rsid w:val="00643AD9"/>
    <w:rsid w:val="00644232"/>
    <w:rsid w:val="006445AA"/>
    <w:rsid w:val="00644ABF"/>
    <w:rsid w:val="00644C81"/>
    <w:rsid w:val="00644C89"/>
    <w:rsid w:val="00644DFA"/>
    <w:rsid w:val="006456B2"/>
    <w:rsid w:val="00645B83"/>
    <w:rsid w:val="00645F79"/>
    <w:rsid w:val="006461BE"/>
    <w:rsid w:val="00646678"/>
    <w:rsid w:val="00646A5E"/>
    <w:rsid w:val="00647788"/>
    <w:rsid w:val="0064783D"/>
    <w:rsid w:val="006478B4"/>
    <w:rsid w:val="00647993"/>
    <w:rsid w:val="006502CF"/>
    <w:rsid w:val="00650A2E"/>
    <w:rsid w:val="00650C51"/>
    <w:rsid w:val="00651888"/>
    <w:rsid w:val="00651B6B"/>
    <w:rsid w:val="00652114"/>
    <w:rsid w:val="0065228B"/>
    <w:rsid w:val="00652C41"/>
    <w:rsid w:val="00652F3D"/>
    <w:rsid w:val="00654B37"/>
    <w:rsid w:val="00655793"/>
    <w:rsid w:val="00656DB2"/>
    <w:rsid w:val="00656F35"/>
    <w:rsid w:val="006573D4"/>
    <w:rsid w:val="00657B60"/>
    <w:rsid w:val="00657DB5"/>
    <w:rsid w:val="0066005A"/>
    <w:rsid w:val="0066026F"/>
    <w:rsid w:val="0066034E"/>
    <w:rsid w:val="00660795"/>
    <w:rsid w:val="00660D17"/>
    <w:rsid w:val="0066111F"/>
    <w:rsid w:val="00661252"/>
    <w:rsid w:val="00661305"/>
    <w:rsid w:val="00661843"/>
    <w:rsid w:val="006620FC"/>
    <w:rsid w:val="00662892"/>
    <w:rsid w:val="00662A72"/>
    <w:rsid w:val="00663878"/>
    <w:rsid w:val="00663AC5"/>
    <w:rsid w:val="00663BD2"/>
    <w:rsid w:val="00663D69"/>
    <w:rsid w:val="00663EF8"/>
    <w:rsid w:val="00664876"/>
    <w:rsid w:val="0066584B"/>
    <w:rsid w:val="00665E53"/>
    <w:rsid w:val="006669F9"/>
    <w:rsid w:val="00666B7A"/>
    <w:rsid w:val="00666D1C"/>
    <w:rsid w:val="00667073"/>
    <w:rsid w:val="006677DA"/>
    <w:rsid w:val="0067004E"/>
    <w:rsid w:val="0067016C"/>
    <w:rsid w:val="00670569"/>
    <w:rsid w:val="00670C4A"/>
    <w:rsid w:val="00670D0F"/>
    <w:rsid w:val="0067105D"/>
    <w:rsid w:val="00671747"/>
    <w:rsid w:val="006719D2"/>
    <w:rsid w:val="00671BD7"/>
    <w:rsid w:val="006723DC"/>
    <w:rsid w:val="006726C1"/>
    <w:rsid w:val="006726F2"/>
    <w:rsid w:val="00672F76"/>
    <w:rsid w:val="00673204"/>
    <w:rsid w:val="006732CF"/>
    <w:rsid w:val="006732D0"/>
    <w:rsid w:val="006740C9"/>
    <w:rsid w:val="006743FE"/>
    <w:rsid w:val="006745E6"/>
    <w:rsid w:val="006747AA"/>
    <w:rsid w:val="00674B83"/>
    <w:rsid w:val="00674F8C"/>
    <w:rsid w:val="0067522B"/>
    <w:rsid w:val="00675EE4"/>
    <w:rsid w:val="00676339"/>
    <w:rsid w:val="00676643"/>
    <w:rsid w:val="00676D43"/>
    <w:rsid w:val="0067784A"/>
    <w:rsid w:val="00677AFE"/>
    <w:rsid w:val="00677B86"/>
    <w:rsid w:val="00677BBA"/>
    <w:rsid w:val="00677C46"/>
    <w:rsid w:val="00677C7E"/>
    <w:rsid w:val="00677D2D"/>
    <w:rsid w:val="00680110"/>
    <w:rsid w:val="00680199"/>
    <w:rsid w:val="006801D1"/>
    <w:rsid w:val="006809D1"/>
    <w:rsid w:val="00680ACB"/>
    <w:rsid w:val="00681922"/>
    <w:rsid w:val="00681EE2"/>
    <w:rsid w:val="00681F6E"/>
    <w:rsid w:val="006821B9"/>
    <w:rsid w:val="006826C5"/>
    <w:rsid w:val="006827C4"/>
    <w:rsid w:val="00682923"/>
    <w:rsid w:val="006829BB"/>
    <w:rsid w:val="00682CE1"/>
    <w:rsid w:val="00682FE8"/>
    <w:rsid w:val="006830EB"/>
    <w:rsid w:val="00683216"/>
    <w:rsid w:val="006840BE"/>
    <w:rsid w:val="0068416E"/>
    <w:rsid w:val="006842FA"/>
    <w:rsid w:val="006845F1"/>
    <w:rsid w:val="00684A3B"/>
    <w:rsid w:val="00684BAE"/>
    <w:rsid w:val="00684C19"/>
    <w:rsid w:val="0068505F"/>
    <w:rsid w:val="006852EA"/>
    <w:rsid w:val="00685969"/>
    <w:rsid w:val="00685B27"/>
    <w:rsid w:val="00685C5A"/>
    <w:rsid w:val="00686EDE"/>
    <w:rsid w:val="0068791D"/>
    <w:rsid w:val="00687ACF"/>
    <w:rsid w:val="00687FE8"/>
    <w:rsid w:val="006907EB"/>
    <w:rsid w:val="006924D9"/>
    <w:rsid w:val="00692F81"/>
    <w:rsid w:val="006938EC"/>
    <w:rsid w:val="0069472D"/>
    <w:rsid w:val="00694B0E"/>
    <w:rsid w:val="00694B6C"/>
    <w:rsid w:val="00694F31"/>
    <w:rsid w:val="00695CB6"/>
    <w:rsid w:val="00696436"/>
    <w:rsid w:val="00696611"/>
    <w:rsid w:val="00696D26"/>
    <w:rsid w:val="00696EE7"/>
    <w:rsid w:val="00696FC1"/>
    <w:rsid w:val="00697042"/>
    <w:rsid w:val="00697423"/>
    <w:rsid w:val="00697636"/>
    <w:rsid w:val="00697687"/>
    <w:rsid w:val="00697A5B"/>
    <w:rsid w:val="006A0096"/>
    <w:rsid w:val="006A0174"/>
    <w:rsid w:val="006A0258"/>
    <w:rsid w:val="006A02DF"/>
    <w:rsid w:val="006A0E44"/>
    <w:rsid w:val="006A16AD"/>
    <w:rsid w:val="006A1AC7"/>
    <w:rsid w:val="006A21FD"/>
    <w:rsid w:val="006A321B"/>
    <w:rsid w:val="006A3B74"/>
    <w:rsid w:val="006A3E0E"/>
    <w:rsid w:val="006A4075"/>
    <w:rsid w:val="006A4185"/>
    <w:rsid w:val="006A4398"/>
    <w:rsid w:val="006A44E2"/>
    <w:rsid w:val="006A4516"/>
    <w:rsid w:val="006A476E"/>
    <w:rsid w:val="006A5154"/>
    <w:rsid w:val="006A51FC"/>
    <w:rsid w:val="006A5317"/>
    <w:rsid w:val="006A5601"/>
    <w:rsid w:val="006A58A9"/>
    <w:rsid w:val="006A596C"/>
    <w:rsid w:val="006A5D25"/>
    <w:rsid w:val="006A5DAF"/>
    <w:rsid w:val="006A601B"/>
    <w:rsid w:val="006A61FC"/>
    <w:rsid w:val="006A6387"/>
    <w:rsid w:val="006A6567"/>
    <w:rsid w:val="006A6ED1"/>
    <w:rsid w:val="006A7325"/>
    <w:rsid w:val="006A75C6"/>
    <w:rsid w:val="006A7913"/>
    <w:rsid w:val="006A7F7D"/>
    <w:rsid w:val="006B0047"/>
    <w:rsid w:val="006B10B4"/>
    <w:rsid w:val="006B1272"/>
    <w:rsid w:val="006B18C8"/>
    <w:rsid w:val="006B1915"/>
    <w:rsid w:val="006B1E44"/>
    <w:rsid w:val="006B1F41"/>
    <w:rsid w:val="006B3254"/>
    <w:rsid w:val="006B33D8"/>
    <w:rsid w:val="006B3679"/>
    <w:rsid w:val="006B37FE"/>
    <w:rsid w:val="006B3BAB"/>
    <w:rsid w:val="006B3C6B"/>
    <w:rsid w:val="006B4C10"/>
    <w:rsid w:val="006B5131"/>
    <w:rsid w:val="006B5E83"/>
    <w:rsid w:val="006B614F"/>
    <w:rsid w:val="006B684F"/>
    <w:rsid w:val="006B7086"/>
    <w:rsid w:val="006C0072"/>
    <w:rsid w:val="006C0399"/>
    <w:rsid w:val="006C05A8"/>
    <w:rsid w:val="006C07CC"/>
    <w:rsid w:val="006C1091"/>
    <w:rsid w:val="006C1570"/>
    <w:rsid w:val="006C1D08"/>
    <w:rsid w:val="006C1DF1"/>
    <w:rsid w:val="006C1E1D"/>
    <w:rsid w:val="006C29C0"/>
    <w:rsid w:val="006C3158"/>
    <w:rsid w:val="006C3A10"/>
    <w:rsid w:val="006C4622"/>
    <w:rsid w:val="006C4767"/>
    <w:rsid w:val="006C47AD"/>
    <w:rsid w:val="006C4863"/>
    <w:rsid w:val="006C539C"/>
    <w:rsid w:val="006C54AF"/>
    <w:rsid w:val="006C60D3"/>
    <w:rsid w:val="006C6354"/>
    <w:rsid w:val="006C64BE"/>
    <w:rsid w:val="006C790F"/>
    <w:rsid w:val="006C796C"/>
    <w:rsid w:val="006C7A6E"/>
    <w:rsid w:val="006C7B30"/>
    <w:rsid w:val="006C7B59"/>
    <w:rsid w:val="006D032C"/>
    <w:rsid w:val="006D0490"/>
    <w:rsid w:val="006D05BF"/>
    <w:rsid w:val="006D09D7"/>
    <w:rsid w:val="006D1085"/>
    <w:rsid w:val="006D18DA"/>
    <w:rsid w:val="006D1D27"/>
    <w:rsid w:val="006D2446"/>
    <w:rsid w:val="006D294D"/>
    <w:rsid w:val="006D2C6F"/>
    <w:rsid w:val="006D2F1D"/>
    <w:rsid w:val="006D3EDB"/>
    <w:rsid w:val="006D41B2"/>
    <w:rsid w:val="006D44C2"/>
    <w:rsid w:val="006D45BF"/>
    <w:rsid w:val="006D47A3"/>
    <w:rsid w:val="006D47CD"/>
    <w:rsid w:val="006D480E"/>
    <w:rsid w:val="006D5B3A"/>
    <w:rsid w:val="006D5B95"/>
    <w:rsid w:val="006D6B9B"/>
    <w:rsid w:val="006D7315"/>
    <w:rsid w:val="006D7884"/>
    <w:rsid w:val="006D7DBA"/>
    <w:rsid w:val="006D7F0A"/>
    <w:rsid w:val="006E047E"/>
    <w:rsid w:val="006E053D"/>
    <w:rsid w:val="006E0635"/>
    <w:rsid w:val="006E11A2"/>
    <w:rsid w:val="006E12D9"/>
    <w:rsid w:val="006E1494"/>
    <w:rsid w:val="006E1B04"/>
    <w:rsid w:val="006E1EA3"/>
    <w:rsid w:val="006E204D"/>
    <w:rsid w:val="006E2759"/>
    <w:rsid w:val="006E2760"/>
    <w:rsid w:val="006E2E0A"/>
    <w:rsid w:val="006E31CD"/>
    <w:rsid w:val="006E393C"/>
    <w:rsid w:val="006E3A52"/>
    <w:rsid w:val="006E3D11"/>
    <w:rsid w:val="006E3D7A"/>
    <w:rsid w:val="006E3DE3"/>
    <w:rsid w:val="006E3E14"/>
    <w:rsid w:val="006E3EBE"/>
    <w:rsid w:val="006E4699"/>
    <w:rsid w:val="006E5279"/>
    <w:rsid w:val="006E52DB"/>
    <w:rsid w:val="006E568C"/>
    <w:rsid w:val="006E5747"/>
    <w:rsid w:val="006E581C"/>
    <w:rsid w:val="006E5B1E"/>
    <w:rsid w:val="006E5CFC"/>
    <w:rsid w:val="006E6128"/>
    <w:rsid w:val="006E61B6"/>
    <w:rsid w:val="006E6B2F"/>
    <w:rsid w:val="006E6D1E"/>
    <w:rsid w:val="006E6D7A"/>
    <w:rsid w:val="006E6DED"/>
    <w:rsid w:val="006E71BF"/>
    <w:rsid w:val="006E7A41"/>
    <w:rsid w:val="006E7B40"/>
    <w:rsid w:val="006F002B"/>
    <w:rsid w:val="006F094C"/>
    <w:rsid w:val="006F0F8A"/>
    <w:rsid w:val="006F1018"/>
    <w:rsid w:val="006F1DB0"/>
    <w:rsid w:val="006F1F17"/>
    <w:rsid w:val="006F1FFF"/>
    <w:rsid w:val="006F2899"/>
    <w:rsid w:val="006F2BCF"/>
    <w:rsid w:val="006F2E39"/>
    <w:rsid w:val="006F3218"/>
    <w:rsid w:val="006F4251"/>
    <w:rsid w:val="006F4290"/>
    <w:rsid w:val="006F42D1"/>
    <w:rsid w:val="006F4402"/>
    <w:rsid w:val="006F44FF"/>
    <w:rsid w:val="006F4AE0"/>
    <w:rsid w:val="006F4D10"/>
    <w:rsid w:val="006F526E"/>
    <w:rsid w:val="006F56B9"/>
    <w:rsid w:val="006F67F3"/>
    <w:rsid w:val="006F6B3F"/>
    <w:rsid w:val="006F6F34"/>
    <w:rsid w:val="006F70BE"/>
    <w:rsid w:val="006F7A07"/>
    <w:rsid w:val="006F7A68"/>
    <w:rsid w:val="006F7CF1"/>
    <w:rsid w:val="00700080"/>
    <w:rsid w:val="007000C5"/>
    <w:rsid w:val="00700303"/>
    <w:rsid w:val="00700400"/>
    <w:rsid w:val="007006DF"/>
    <w:rsid w:val="00700AE5"/>
    <w:rsid w:val="00700D19"/>
    <w:rsid w:val="00700D90"/>
    <w:rsid w:val="00700FF7"/>
    <w:rsid w:val="0070152F"/>
    <w:rsid w:val="007022FF"/>
    <w:rsid w:val="007025B8"/>
    <w:rsid w:val="00702E33"/>
    <w:rsid w:val="007034DB"/>
    <w:rsid w:val="00703792"/>
    <w:rsid w:val="00703A9B"/>
    <w:rsid w:val="00703B0C"/>
    <w:rsid w:val="00703CEC"/>
    <w:rsid w:val="00703E14"/>
    <w:rsid w:val="00703E3A"/>
    <w:rsid w:val="00703F84"/>
    <w:rsid w:val="00704042"/>
    <w:rsid w:val="00704B03"/>
    <w:rsid w:val="00704D02"/>
    <w:rsid w:val="00704EC2"/>
    <w:rsid w:val="00705294"/>
    <w:rsid w:val="00705697"/>
    <w:rsid w:val="00706360"/>
    <w:rsid w:val="007064EE"/>
    <w:rsid w:val="007069E4"/>
    <w:rsid w:val="007070EF"/>
    <w:rsid w:val="0070754E"/>
    <w:rsid w:val="00707DED"/>
    <w:rsid w:val="00707FB9"/>
    <w:rsid w:val="007100B5"/>
    <w:rsid w:val="007100CC"/>
    <w:rsid w:val="0071069E"/>
    <w:rsid w:val="007106B5"/>
    <w:rsid w:val="007116A9"/>
    <w:rsid w:val="007117F7"/>
    <w:rsid w:val="00711815"/>
    <w:rsid w:val="00711C8E"/>
    <w:rsid w:val="00711DD1"/>
    <w:rsid w:val="007122CC"/>
    <w:rsid w:val="00712405"/>
    <w:rsid w:val="007130A6"/>
    <w:rsid w:val="00713921"/>
    <w:rsid w:val="007141D6"/>
    <w:rsid w:val="007147BD"/>
    <w:rsid w:val="00714CBE"/>
    <w:rsid w:val="00715146"/>
    <w:rsid w:val="007154F3"/>
    <w:rsid w:val="00715B83"/>
    <w:rsid w:val="00716057"/>
    <w:rsid w:val="00716134"/>
    <w:rsid w:val="007163E2"/>
    <w:rsid w:val="007164E6"/>
    <w:rsid w:val="00716538"/>
    <w:rsid w:val="0071671D"/>
    <w:rsid w:val="00717B84"/>
    <w:rsid w:val="00720084"/>
    <w:rsid w:val="00720B1D"/>
    <w:rsid w:val="00720EC6"/>
    <w:rsid w:val="007214EA"/>
    <w:rsid w:val="00721677"/>
    <w:rsid w:val="00721BF9"/>
    <w:rsid w:val="00722990"/>
    <w:rsid w:val="0072319D"/>
    <w:rsid w:val="00723215"/>
    <w:rsid w:val="00723260"/>
    <w:rsid w:val="0072328C"/>
    <w:rsid w:val="007237DC"/>
    <w:rsid w:val="0072380C"/>
    <w:rsid w:val="00723A8C"/>
    <w:rsid w:val="00723AE5"/>
    <w:rsid w:val="00723F61"/>
    <w:rsid w:val="00723F73"/>
    <w:rsid w:val="00724094"/>
    <w:rsid w:val="00724444"/>
    <w:rsid w:val="00725445"/>
    <w:rsid w:val="007256EF"/>
    <w:rsid w:val="0072590F"/>
    <w:rsid w:val="00726261"/>
    <w:rsid w:val="007266AC"/>
    <w:rsid w:val="007267C7"/>
    <w:rsid w:val="00726CE7"/>
    <w:rsid w:val="0072703A"/>
    <w:rsid w:val="00727979"/>
    <w:rsid w:val="00727D96"/>
    <w:rsid w:val="00727DA3"/>
    <w:rsid w:val="00727E09"/>
    <w:rsid w:val="00727F0A"/>
    <w:rsid w:val="00730123"/>
    <w:rsid w:val="0073057B"/>
    <w:rsid w:val="007309CC"/>
    <w:rsid w:val="007318DE"/>
    <w:rsid w:val="00731936"/>
    <w:rsid w:val="00731AF9"/>
    <w:rsid w:val="00731F2E"/>
    <w:rsid w:val="00732113"/>
    <w:rsid w:val="00732158"/>
    <w:rsid w:val="00732756"/>
    <w:rsid w:val="00732A8E"/>
    <w:rsid w:val="00734158"/>
    <w:rsid w:val="0073583B"/>
    <w:rsid w:val="00735BAD"/>
    <w:rsid w:val="00735D6C"/>
    <w:rsid w:val="00735F99"/>
    <w:rsid w:val="00735FD5"/>
    <w:rsid w:val="007361A9"/>
    <w:rsid w:val="007367C3"/>
    <w:rsid w:val="0073686F"/>
    <w:rsid w:val="00736AB3"/>
    <w:rsid w:val="00736ACE"/>
    <w:rsid w:val="0073705C"/>
    <w:rsid w:val="007370AE"/>
    <w:rsid w:val="0073774C"/>
    <w:rsid w:val="00737934"/>
    <w:rsid w:val="00740938"/>
    <w:rsid w:val="007409BD"/>
    <w:rsid w:val="007413F5"/>
    <w:rsid w:val="00741452"/>
    <w:rsid w:val="00741516"/>
    <w:rsid w:val="007418A9"/>
    <w:rsid w:val="00741C32"/>
    <w:rsid w:val="00741C89"/>
    <w:rsid w:val="007420B2"/>
    <w:rsid w:val="0074258C"/>
    <w:rsid w:val="0074281A"/>
    <w:rsid w:val="00742981"/>
    <w:rsid w:val="00742C68"/>
    <w:rsid w:val="00742CFE"/>
    <w:rsid w:val="007432F7"/>
    <w:rsid w:val="0074353A"/>
    <w:rsid w:val="007438F8"/>
    <w:rsid w:val="00743C71"/>
    <w:rsid w:val="0074453A"/>
    <w:rsid w:val="00744CE6"/>
    <w:rsid w:val="00745770"/>
    <w:rsid w:val="00745EB3"/>
    <w:rsid w:val="0074622F"/>
    <w:rsid w:val="0074720D"/>
    <w:rsid w:val="0074787B"/>
    <w:rsid w:val="00747B57"/>
    <w:rsid w:val="00750CB2"/>
    <w:rsid w:val="00750E3D"/>
    <w:rsid w:val="00751354"/>
    <w:rsid w:val="00751ADC"/>
    <w:rsid w:val="007522EC"/>
    <w:rsid w:val="0075251B"/>
    <w:rsid w:val="00752D70"/>
    <w:rsid w:val="0075470C"/>
    <w:rsid w:val="007548C4"/>
    <w:rsid w:val="007555E8"/>
    <w:rsid w:val="007557B0"/>
    <w:rsid w:val="007564F7"/>
    <w:rsid w:val="00756C18"/>
    <w:rsid w:val="00757106"/>
    <w:rsid w:val="00760052"/>
    <w:rsid w:val="00760181"/>
    <w:rsid w:val="007608FA"/>
    <w:rsid w:val="00761123"/>
    <w:rsid w:val="00761641"/>
    <w:rsid w:val="00762AB0"/>
    <w:rsid w:val="00762F5C"/>
    <w:rsid w:val="0076349E"/>
    <w:rsid w:val="00763F94"/>
    <w:rsid w:val="00763FCE"/>
    <w:rsid w:val="00764388"/>
    <w:rsid w:val="007644A4"/>
    <w:rsid w:val="00764FE5"/>
    <w:rsid w:val="007656A1"/>
    <w:rsid w:val="00765A16"/>
    <w:rsid w:val="00765FD2"/>
    <w:rsid w:val="00767EC0"/>
    <w:rsid w:val="0077018A"/>
    <w:rsid w:val="00770792"/>
    <w:rsid w:val="00771932"/>
    <w:rsid w:val="00771E48"/>
    <w:rsid w:val="007725B0"/>
    <w:rsid w:val="00773035"/>
    <w:rsid w:val="00773E9F"/>
    <w:rsid w:val="0077400E"/>
    <w:rsid w:val="007742CF"/>
    <w:rsid w:val="007742FD"/>
    <w:rsid w:val="00774D63"/>
    <w:rsid w:val="00775AD5"/>
    <w:rsid w:val="0077604D"/>
    <w:rsid w:val="00776115"/>
    <w:rsid w:val="0077655F"/>
    <w:rsid w:val="00777A6E"/>
    <w:rsid w:val="00777B40"/>
    <w:rsid w:val="00777D2A"/>
    <w:rsid w:val="00777DF9"/>
    <w:rsid w:val="00780183"/>
    <w:rsid w:val="00780534"/>
    <w:rsid w:val="00780955"/>
    <w:rsid w:val="00780FC0"/>
    <w:rsid w:val="00781544"/>
    <w:rsid w:val="00781A2E"/>
    <w:rsid w:val="0078219D"/>
    <w:rsid w:val="00782265"/>
    <w:rsid w:val="0078295B"/>
    <w:rsid w:val="00782B12"/>
    <w:rsid w:val="00782E31"/>
    <w:rsid w:val="00783273"/>
    <w:rsid w:val="00784610"/>
    <w:rsid w:val="0078492B"/>
    <w:rsid w:val="00785093"/>
    <w:rsid w:val="00785232"/>
    <w:rsid w:val="0078670B"/>
    <w:rsid w:val="00787352"/>
    <w:rsid w:val="00787354"/>
    <w:rsid w:val="007873A4"/>
    <w:rsid w:val="00787A2E"/>
    <w:rsid w:val="00787A97"/>
    <w:rsid w:val="00790592"/>
    <w:rsid w:val="007905D9"/>
    <w:rsid w:val="00790B63"/>
    <w:rsid w:val="007911A5"/>
    <w:rsid w:val="00791940"/>
    <w:rsid w:val="00791D6E"/>
    <w:rsid w:val="00792089"/>
    <w:rsid w:val="0079233E"/>
    <w:rsid w:val="007923B9"/>
    <w:rsid w:val="00792928"/>
    <w:rsid w:val="00792D07"/>
    <w:rsid w:val="0079389D"/>
    <w:rsid w:val="00793B21"/>
    <w:rsid w:val="00793E24"/>
    <w:rsid w:val="00793F5F"/>
    <w:rsid w:val="007942A6"/>
    <w:rsid w:val="007947BF"/>
    <w:rsid w:val="007953E4"/>
    <w:rsid w:val="0079543D"/>
    <w:rsid w:val="00795699"/>
    <w:rsid w:val="00795876"/>
    <w:rsid w:val="0079593C"/>
    <w:rsid w:val="0079615E"/>
    <w:rsid w:val="00797337"/>
    <w:rsid w:val="00797B80"/>
    <w:rsid w:val="00797E7F"/>
    <w:rsid w:val="00797EC3"/>
    <w:rsid w:val="007A0487"/>
    <w:rsid w:val="007A05C1"/>
    <w:rsid w:val="007A0775"/>
    <w:rsid w:val="007A08F0"/>
    <w:rsid w:val="007A107B"/>
    <w:rsid w:val="007A1169"/>
    <w:rsid w:val="007A19DD"/>
    <w:rsid w:val="007A1A5B"/>
    <w:rsid w:val="007A2434"/>
    <w:rsid w:val="007A2AC1"/>
    <w:rsid w:val="007A3026"/>
    <w:rsid w:val="007A30EF"/>
    <w:rsid w:val="007A3BDB"/>
    <w:rsid w:val="007A3D75"/>
    <w:rsid w:val="007A3DAE"/>
    <w:rsid w:val="007A3FE5"/>
    <w:rsid w:val="007A4423"/>
    <w:rsid w:val="007A463A"/>
    <w:rsid w:val="007A50A1"/>
    <w:rsid w:val="007A5203"/>
    <w:rsid w:val="007A5D03"/>
    <w:rsid w:val="007A72DE"/>
    <w:rsid w:val="007A7B97"/>
    <w:rsid w:val="007B00C4"/>
    <w:rsid w:val="007B065B"/>
    <w:rsid w:val="007B08E7"/>
    <w:rsid w:val="007B093F"/>
    <w:rsid w:val="007B0ECB"/>
    <w:rsid w:val="007B15A6"/>
    <w:rsid w:val="007B2ABB"/>
    <w:rsid w:val="007B2B1D"/>
    <w:rsid w:val="007B30B2"/>
    <w:rsid w:val="007B3872"/>
    <w:rsid w:val="007B3FE7"/>
    <w:rsid w:val="007B4CBF"/>
    <w:rsid w:val="007B53F0"/>
    <w:rsid w:val="007B5DF5"/>
    <w:rsid w:val="007B6071"/>
    <w:rsid w:val="007B63D4"/>
    <w:rsid w:val="007B6724"/>
    <w:rsid w:val="007B69DB"/>
    <w:rsid w:val="007B70A1"/>
    <w:rsid w:val="007B7577"/>
    <w:rsid w:val="007B7728"/>
    <w:rsid w:val="007B7CD6"/>
    <w:rsid w:val="007B7EB4"/>
    <w:rsid w:val="007C07FD"/>
    <w:rsid w:val="007C0ADF"/>
    <w:rsid w:val="007C0E82"/>
    <w:rsid w:val="007C1FEE"/>
    <w:rsid w:val="007C23D4"/>
    <w:rsid w:val="007C26AE"/>
    <w:rsid w:val="007C2C6F"/>
    <w:rsid w:val="007C2ECA"/>
    <w:rsid w:val="007C32F0"/>
    <w:rsid w:val="007C447D"/>
    <w:rsid w:val="007C49D7"/>
    <w:rsid w:val="007C4F62"/>
    <w:rsid w:val="007C5057"/>
    <w:rsid w:val="007C55EB"/>
    <w:rsid w:val="007C630E"/>
    <w:rsid w:val="007C6805"/>
    <w:rsid w:val="007C6EAE"/>
    <w:rsid w:val="007C7322"/>
    <w:rsid w:val="007C758E"/>
    <w:rsid w:val="007C75BA"/>
    <w:rsid w:val="007C7823"/>
    <w:rsid w:val="007C7834"/>
    <w:rsid w:val="007C7CD5"/>
    <w:rsid w:val="007C7DEF"/>
    <w:rsid w:val="007C7E66"/>
    <w:rsid w:val="007C7F84"/>
    <w:rsid w:val="007D03E9"/>
    <w:rsid w:val="007D0496"/>
    <w:rsid w:val="007D16E4"/>
    <w:rsid w:val="007D1A74"/>
    <w:rsid w:val="007D2D3F"/>
    <w:rsid w:val="007D301A"/>
    <w:rsid w:val="007D3111"/>
    <w:rsid w:val="007D350B"/>
    <w:rsid w:val="007D358F"/>
    <w:rsid w:val="007D3A3E"/>
    <w:rsid w:val="007D3C56"/>
    <w:rsid w:val="007D3F41"/>
    <w:rsid w:val="007D4169"/>
    <w:rsid w:val="007D434F"/>
    <w:rsid w:val="007D44B6"/>
    <w:rsid w:val="007D48A3"/>
    <w:rsid w:val="007D553B"/>
    <w:rsid w:val="007D5DF7"/>
    <w:rsid w:val="007D609C"/>
    <w:rsid w:val="007D7986"/>
    <w:rsid w:val="007E0C2A"/>
    <w:rsid w:val="007E0EEE"/>
    <w:rsid w:val="007E17FC"/>
    <w:rsid w:val="007E1B9D"/>
    <w:rsid w:val="007E2172"/>
    <w:rsid w:val="007E22DE"/>
    <w:rsid w:val="007E2F64"/>
    <w:rsid w:val="007E301F"/>
    <w:rsid w:val="007E31A9"/>
    <w:rsid w:val="007E3848"/>
    <w:rsid w:val="007E3A4B"/>
    <w:rsid w:val="007E3D55"/>
    <w:rsid w:val="007E46DF"/>
    <w:rsid w:val="007E46F1"/>
    <w:rsid w:val="007E539A"/>
    <w:rsid w:val="007E5606"/>
    <w:rsid w:val="007E659D"/>
    <w:rsid w:val="007E6F5A"/>
    <w:rsid w:val="007E748F"/>
    <w:rsid w:val="007E79B6"/>
    <w:rsid w:val="007E7ACD"/>
    <w:rsid w:val="007F007A"/>
    <w:rsid w:val="007F02E6"/>
    <w:rsid w:val="007F0D0B"/>
    <w:rsid w:val="007F136B"/>
    <w:rsid w:val="007F1488"/>
    <w:rsid w:val="007F1550"/>
    <w:rsid w:val="007F1877"/>
    <w:rsid w:val="007F1EA4"/>
    <w:rsid w:val="007F1EEC"/>
    <w:rsid w:val="007F261F"/>
    <w:rsid w:val="007F265A"/>
    <w:rsid w:val="007F2684"/>
    <w:rsid w:val="007F2847"/>
    <w:rsid w:val="007F2A02"/>
    <w:rsid w:val="007F2C82"/>
    <w:rsid w:val="007F33F0"/>
    <w:rsid w:val="007F3A92"/>
    <w:rsid w:val="007F3AC1"/>
    <w:rsid w:val="007F429C"/>
    <w:rsid w:val="007F4551"/>
    <w:rsid w:val="007F477E"/>
    <w:rsid w:val="007F48C4"/>
    <w:rsid w:val="007F4C2B"/>
    <w:rsid w:val="007F523A"/>
    <w:rsid w:val="007F6E18"/>
    <w:rsid w:val="007F76B4"/>
    <w:rsid w:val="00800AC2"/>
    <w:rsid w:val="0080237B"/>
    <w:rsid w:val="008025E8"/>
    <w:rsid w:val="00802CF0"/>
    <w:rsid w:val="008034B8"/>
    <w:rsid w:val="008036F3"/>
    <w:rsid w:val="00803E14"/>
    <w:rsid w:val="00804C2A"/>
    <w:rsid w:val="0080500D"/>
    <w:rsid w:val="00805117"/>
    <w:rsid w:val="00805D7D"/>
    <w:rsid w:val="00805EC6"/>
    <w:rsid w:val="00805ED8"/>
    <w:rsid w:val="00805F56"/>
    <w:rsid w:val="00806539"/>
    <w:rsid w:val="008066DD"/>
    <w:rsid w:val="00806C3D"/>
    <w:rsid w:val="00806E9E"/>
    <w:rsid w:val="00807C43"/>
    <w:rsid w:val="00807E00"/>
    <w:rsid w:val="00807E71"/>
    <w:rsid w:val="0081000F"/>
    <w:rsid w:val="00810504"/>
    <w:rsid w:val="00810677"/>
    <w:rsid w:val="00810C5E"/>
    <w:rsid w:val="00810F01"/>
    <w:rsid w:val="00810F7D"/>
    <w:rsid w:val="0081134C"/>
    <w:rsid w:val="00811B49"/>
    <w:rsid w:val="00811E4A"/>
    <w:rsid w:val="00811EBE"/>
    <w:rsid w:val="008127C2"/>
    <w:rsid w:val="00812BF7"/>
    <w:rsid w:val="00812CFC"/>
    <w:rsid w:val="00813343"/>
    <w:rsid w:val="00813391"/>
    <w:rsid w:val="0081374A"/>
    <w:rsid w:val="008139D8"/>
    <w:rsid w:val="00813E16"/>
    <w:rsid w:val="00813F57"/>
    <w:rsid w:val="00813FF1"/>
    <w:rsid w:val="008141EC"/>
    <w:rsid w:val="008142B6"/>
    <w:rsid w:val="008142D4"/>
    <w:rsid w:val="0081436A"/>
    <w:rsid w:val="00814470"/>
    <w:rsid w:val="00814B04"/>
    <w:rsid w:val="00814D5B"/>
    <w:rsid w:val="0081531C"/>
    <w:rsid w:val="0081583A"/>
    <w:rsid w:val="008161D4"/>
    <w:rsid w:val="008163F1"/>
    <w:rsid w:val="00816653"/>
    <w:rsid w:val="008167D6"/>
    <w:rsid w:val="00816D14"/>
    <w:rsid w:val="00816DE4"/>
    <w:rsid w:val="008172FF"/>
    <w:rsid w:val="008175FE"/>
    <w:rsid w:val="00817A71"/>
    <w:rsid w:val="00817DAE"/>
    <w:rsid w:val="00817EE0"/>
    <w:rsid w:val="00820EFA"/>
    <w:rsid w:val="008210D1"/>
    <w:rsid w:val="0082126F"/>
    <w:rsid w:val="008214AE"/>
    <w:rsid w:val="00821B1E"/>
    <w:rsid w:val="00822468"/>
    <w:rsid w:val="00822882"/>
    <w:rsid w:val="00823175"/>
    <w:rsid w:val="008237EF"/>
    <w:rsid w:val="008239A4"/>
    <w:rsid w:val="008246F4"/>
    <w:rsid w:val="00824738"/>
    <w:rsid w:val="0082474A"/>
    <w:rsid w:val="00824E13"/>
    <w:rsid w:val="00824E84"/>
    <w:rsid w:val="00825223"/>
    <w:rsid w:val="00825239"/>
    <w:rsid w:val="00825EF8"/>
    <w:rsid w:val="00825F02"/>
    <w:rsid w:val="008262BF"/>
    <w:rsid w:val="008266C0"/>
    <w:rsid w:val="00826B5C"/>
    <w:rsid w:val="00827171"/>
    <w:rsid w:val="008275F2"/>
    <w:rsid w:val="00827781"/>
    <w:rsid w:val="00827FDF"/>
    <w:rsid w:val="00830719"/>
    <w:rsid w:val="00830AC6"/>
    <w:rsid w:val="00830CDA"/>
    <w:rsid w:val="008311A0"/>
    <w:rsid w:val="0083138C"/>
    <w:rsid w:val="00831C17"/>
    <w:rsid w:val="00832675"/>
    <w:rsid w:val="00832BA5"/>
    <w:rsid w:val="0083359C"/>
    <w:rsid w:val="008336D6"/>
    <w:rsid w:val="0083394C"/>
    <w:rsid w:val="00833A00"/>
    <w:rsid w:val="00833ADF"/>
    <w:rsid w:val="00833BE0"/>
    <w:rsid w:val="00834292"/>
    <w:rsid w:val="00834B7A"/>
    <w:rsid w:val="008353EA"/>
    <w:rsid w:val="008356C8"/>
    <w:rsid w:val="008361C2"/>
    <w:rsid w:val="00836B9C"/>
    <w:rsid w:val="00836C1C"/>
    <w:rsid w:val="00836CCF"/>
    <w:rsid w:val="00836F66"/>
    <w:rsid w:val="00836FB7"/>
    <w:rsid w:val="008378A9"/>
    <w:rsid w:val="00837B09"/>
    <w:rsid w:val="00840BAA"/>
    <w:rsid w:val="00841318"/>
    <w:rsid w:val="0084191C"/>
    <w:rsid w:val="00841DD7"/>
    <w:rsid w:val="00842166"/>
    <w:rsid w:val="00842508"/>
    <w:rsid w:val="00842933"/>
    <w:rsid w:val="00843238"/>
    <w:rsid w:val="00843A98"/>
    <w:rsid w:val="00845333"/>
    <w:rsid w:val="00845377"/>
    <w:rsid w:val="00845696"/>
    <w:rsid w:val="00845823"/>
    <w:rsid w:val="0084586B"/>
    <w:rsid w:val="008461B9"/>
    <w:rsid w:val="0084637D"/>
    <w:rsid w:val="00846793"/>
    <w:rsid w:val="00846AB2"/>
    <w:rsid w:val="00846D67"/>
    <w:rsid w:val="00847A06"/>
    <w:rsid w:val="0085000A"/>
    <w:rsid w:val="008503CF"/>
    <w:rsid w:val="008507D8"/>
    <w:rsid w:val="008508DB"/>
    <w:rsid w:val="00850CB3"/>
    <w:rsid w:val="00850EBB"/>
    <w:rsid w:val="00851301"/>
    <w:rsid w:val="00851679"/>
    <w:rsid w:val="008516DD"/>
    <w:rsid w:val="00851B94"/>
    <w:rsid w:val="00851E08"/>
    <w:rsid w:val="00851FED"/>
    <w:rsid w:val="00852B70"/>
    <w:rsid w:val="00852F2D"/>
    <w:rsid w:val="008541B6"/>
    <w:rsid w:val="008543DC"/>
    <w:rsid w:val="0085451F"/>
    <w:rsid w:val="00854782"/>
    <w:rsid w:val="0085483A"/>
    <w:rsid w:val="008548A9"/>
    <w:rsid w:val="008549CE"/>
    <w:rsid w:val="00854D5B"/>
    <w:rsid w:val="00855AE1"/>
    <w:rsid w:val="00856397"/>
    <w:rsid w:val="008563AE"/>
    <w:rsid w:val="00856FD8"/>
    <w:rsid w:val="0085710D"/>
    <w:rsid w:val="008573B8"/>
    <w:rsid w:val="008573F2"/>
    <w:rsid w:val="00860042"/>
    <w:rsid w:val="008603A5"/>
    <w:rsid w:val="008605D0"/>
    <w:rsid w:val="008608D1"/>
    <w:rsid w:val="00860B55"/>
    <w:rsid w:val="00861203"/>
    <w:rsid w:val="008616EF"/>
    <w:rsid w:val="008618B5"/>
    <w:rsid w:val="00862031"/>
    <w:rsid w:val="00863060"/>
    <w:rsid w:val="0086316A"/>
    <w:rsid w:val="00863400"/>
    <w:rsid w:val="008635C4"/>
    <w:rsid w:val="008635CF"/>
    <w:rsid w:val="00863EE8"/>
    <w:rsid w:val="0086473A"/>
    <w:rsid w:val="008648BD"/>
    <w:rsid w:val="00864ACF"/>
    <w:rsid w:val="00864BE1"/>
    <w:rsid w:val="00864EB5"/>
    <w:rsid w:val="00864F0C"/>
    <w:rsid w:val="00865976"/>
    <w:rsid w:val="00866536"/>
    <w:rsid w:val="008671EA"/>
    <w:rsid w:val="00867886"/>
    <w:rsid w:val="00867B4B"/>
    <w:rsid w:val="0087047E"/>
    <w:rsid w:val="00870EE3"/>
    <w:rsid w:val="0087126C"/>
    <w:rsid w:val="0087153C"/>
    <w:rsid w:val="00871774"/>
    <w:rsid w:val="00871892"/>
    <w:rsid w:val="00871B07"/>
    <w:rsid w:val="00871CFD"/>
    <w:rsid w:val="00872415"/>
    <w:rsid w:val="0087290E"/>
    <w:rsid w:val="00872BBD"/>
    <w:rsid w:val="00874064"/>
    <w:rsid w:val="00874A23"/>
    <w:rsid w:val="00874E42"/>
    <w:rsid w:val="00874E90"/>
    <w:rsid w:val="008751FC"/>
    <w:rsid w:val="008760A1"/>
    <w:rsid w:val="00876A51"/>
    <w:rsid w:val="00877AFF"/>
    <w:rsid w:val="00877E21"/>
    <w:rsid w:val="00880104"/>
    <w:rsid w:val="008807F0"/>
    <w:rsid w:val="00880A45"/>
    <w:rsid w:val="00880DD0"/>
    <w:rsid w:val="008815CB"/>
    <w:rsid w:val="00882763"/>
    <w:rsid w:val="008829AD"/>
    <w:rsid w:val="008829C5"/>
    <w:rsid w:val="0088338F"/>
    <w:rsid w:val="0088353C"/>
    <w:rsid w:val="0088430E"/>
    <w:rsid w:val="00884713"/>
    <w:rsid w:val="00884748"/>
    <w:rsid w:val="008849F7"/>
    <w:rsid w:val="00884B1D"/>
    <w:rsid w:val="00885227"/>
    <w:rsid w:val="008856AA"/>
    <w:rsid w:val="00885FF5"/>
    <w:rsid w:val="00887014"/>
    <w:rsid w:val="008871BF"/>
    <w:rsid w:val="008875FA"/>
    <w:rsid w:val="008907EC"/>
    <w:rsid w:val="00890C3D"/>
    <w:rsid w:val="0089136B"/>
    <w:rsid w:val="008913C1"/>
    <w:rsid w:val="00891E36"/>
    <w:rsid w:val="00892694"/>
    <w:rsid w:val="00892A6D"/>
    <w:rsid w:val="008931F8"/>
    <w:rsid w:val="00893626"/>
    <w:rsid w:val="008936A3"/>
    <w:rsid w:val="00893CBF"/>
    <w:rsid w:val="00893FB0"/>
    <w:rsid w:val="00894901"/>
    <w:rsid w:val="00894AE9"/>
    <w:rsid w:val="00894D6A"/>
    <w:rsid w:val="00894FE3"/>
    <w:rsid w:val="008954C3"/>
    <w:rsid w:val="00895FF1"/>
    <w:rsid w:val="008967C9"/>
    <w:rsid w:val="0089681D"/>
    <w:rsid w:val="00896830"/>
    <w:rsid w:val="00896B89"/>
    <w:rsid w:val="00896CB6"/>
    <w:rsid w:val="00896EE9"/>
    <w:rsid w:val="00897008"/>
    <w:rsid w:val="00897FB4"/>
    <w:rsid w:val="008A05D1"/>
    <w:rsid w:val="008A10AF"/>
    <w:rsid w:val="008A136E"/>
    <w:rsid w:val="008A1B3C"/>
    <w:rsid w:val="008A1E5B"/>
    <w:rsid w:val="008A2AA3"/>
    <w:rsid w:val="008A33B1"/>
    <w:rsid w:val="008A3A12"/>
    <w:rsid w:val="008A3AF5"/>
    <w:rsid w:val="008A43BF"/>
    <w:rsid w:val="008A44CF"/>
    <w:rsid w:val="008A4506"/>
    <w:rsid w:val="008A4F91"/>
    <w:rsid w:val="008A58EE"/>
    <w:rsid w:val="008A5C7B"/>
    <w:rsid w:val="008A5F09"/>
    <w:rsid w:val="008A602D"/>
    <w:rsid w:val="008A676C"/>
    <w:rsid w:val="008A6DE6"/>
    <w:rsid w:val="008A6DF8"/>
    <w:rsid w:val="008A7C50"/>
    <w:rsid w:val="008A7D12"/>
    <w:rsid w:val="008B020D"/>
    <w:rsid w:val="008B03C4"/>
    <w:rsid w:val="008B087C"/>
    <w:rsid w:val="008B11B9"/>
    <w:rsid w:val="008B12B7"/>
    <w:rsid w:val="008B14D2"/>
    <w:rsid w:val="008B1E51"/>
    <w:rsid w:val="008B23DE"/>
    <w:rsid w:val="008B243D"/>
    <w:rsid w:val="008B2518"/>
    <w:rsid w:val="008B2861"/>
    <w:rsid w:val="008B2BDA"/>
    <w:rsid w:val="008B34FD"/>
    <w:rsid w:val="008B3522"/>
    <w:rsid w:val="008B3829"/>
    <w:rsid w:val="008B40D7"/>
    <w:rsid w:val="008B41A2"/>
    <w:rsid w:val="008B41A7"/>
    <w:rsid w:val="008B42DA"/>
    <w:rsid w:val="008B47B0"/>
    <w:rsid w:val="008B4B42"/>
    <w:rsid w:val="008B5807"/>
    <w:rsid w:val="008B5CA6"/>
    <w:rsid w:val="008B5D3D"/>
    <w:rsid w:val="008B6904"/>
    <w:rsid w:val="008B6907"/>
    <w:rsid w:val="008B6CC1"/>
    <w:rsid w:val="008B6EB2"/>
    <w:rsid w:val="008B75A4"/>
    <w:rsid w:val="008B79CD"/>
    <w:rsid w:val="008B7F98"/>
    <w:rsid w:val="008C0359"/>
    <w:rsid w:val="008C0CE8"/>
    <w:rsid w:val="008C0F67"/>
    <w:rsid w:val="008C1725"/>
    <w:rsid w:val="008C17AB"/>
    <w:rsid w:val="008C17D9"/>
    <w:rsid w:val="008C2237"/>
    <w:rsid w:val="008C226D"/>
    <w:rsid w:val="008C24A3"/>
    <w:rsid w:val="008C2719"/>
    <w:rsid w:val="008C286E"/>
    <w:rsid w:val="008C2892"/>
    <w:rsid w:val="008C29A1"/>
    <w:rsid w:val="008C2C71"/>
    <w:rsid w:val="008C3000"/>
    <w:rsid w:val="008C308E"/>
    <w:rsid w:val="008C311F"/>
    <w:rsid w:val="008C31FF"/>
    <w:rsid w:val="008C368D"/>
    <w:rsid w:val="008C3AFB"/>
    <w:rsid w:val="008C3EC2"/>
    <w:rsid w:val="008C4373"/>
    <w:rsid w:val="008C4394"/>
    <w:rsid w:val="008C451D"/>
    <w:rsid w:val="008C4523"/>
    <w:rsid w:val="008C5440"/>
    <w:rsid w:val="008C5684"/>
    <w:rsid w:val="008C56B0"/>
    <w:rsid w:val="008C5C0A"/>
    <w:rsid w:val="008C5D77"/>
    <w:rsid w:val="008C648C"/>
    <w:rsid w:val="008C6681"/>
    <w:rsid w:val="008C70F9"/>
    <w:rsid w:val="008C7322"/>
    <w:rsid w:val="008C77EE"/>
    <w:rsid w:val="008C799F"/>
    <w:rsid w:val="008C7EA6"/>
    <w:rsid w:val="008D018F"/>
    <w:rsid w:val="008D0263"/>
    <w:rsid w:val="008D1479"/>
    <w:rsid w:val="008D23A4"/>
    <w:rsid w:val="008D2605"/>
    <w:rsid w:val="008D2D4C"/>
    <w:rsid w:val="008D2EF2"/>
    <w:rsid w:val="008D34A0"/>
    <w:rsid w:val="008D3722"/>
    <w:rsid w:val="008D37C9"/>
    <w:rsid w:val="008D3C1F"/>
    <w:rsid w:val="008D3DDB"/>
    <w:rsid w:val="008D4DAF"/>
    <w:rsid w:val="008D58BA"/>
    <w:rsid w:val="008D6129"/>
    <w:rsid w:val="008D62B7"/>
    <w:rsid w:val="008D64C8"/>
    <w:rsid w:val="008D7713"/>
    <w:rsid w:val="008D7C19"/>
    <w:rsid w:val="008D7D47"/>
    <w:rsid w:val="008D7E2B"/>
    <w:rsid w:val="008E02EB"/>
    <w:rsid w:val="008E092C"/>
    <w:rsid w:val="008E1430"/>
    <w:rsid w:val="008E156E"/>
    <w:rsid w:val="008E169F"/>
    <w:rsid w:val="008E17C6"/>
    <w:rsid w:val="008E22D4"/>
    <w:rsid w:val="008E23F9"/>
    <w:rsid w:val="008E27CA"/>
    <w:rsid w:val="008E2A71"/>
    <w:rsid w:val="008E2E43"/>
    <w:rsid w:val="008E2F50"/>
    <w:rsid w:val="008E34A5"/>
    <w:rsid w:val="008E3E98"/>
    <w:rsid w:val="008E4868"/>
    <w:rsid w:val="008E4BD5"/>
    <w:rsid w:val="008E4FA2"/>
    <w:rsid w:val="008E5479"/>
    <w:rsid w:val="008E591B"/>
    <w:rsid w:val="008E5A4E"/>
    <w:rsid w:val="008E6024"/>
    <w:rsid w:val="008E607F"/>
    <w:rsid w:val="008E6C10"/>
    <w:rsid w:val="008E7F19"/>
    <w:rsid w:val="008F00D5"/>
    <w:rsid w:val="008F0469"/>
    <w:rsid w:val="008F04E7"/>
    <w:rsid w:val="008F0691"/>
    <w:rsid w:val="008F06FA"/>
    <w:rsid w:val="008F09EC"/>
    <w:rsid w:val="008F0F7F"/>
    <w:rsid w:val="008F109E"/>
    <w:rsid w:val="008F123A"/>
    <w:rsid w:val="008F1B00"/>
    <w:rsid w:val="008F2135"/>
    <w:rsid w:val="008F2586"/>
    <w:rsid w:val="008F2D79"/>
    <w:rsid w:val="008F2E45"/>
    <w:rsid w:val="008F381D"/>
    <w:rsid w:val="008F39DB"/>
    <w:rsid w:val="008F3B8D"/>
    <w:rsid w:val="008F3E7F"/>
    <w:rsid w:val="008F3E8B"/>
    <w:rsid w:val="008F4364"/>
    <w:rsid w:val="008F4910"/>
    <w:rsid w:val="008F497F"/>
    <w:rsid w:val="008F4DC2"/>
    <w:rsid w:val="008F51D5"/>
    <w:rsid w:val="008F5B29"/>
    <w:rsid w:val="008F5E46"/>
    <w:rsid w:val="008F6203"/>
    <w:rsid w:val="008F6D83"/>
    <w:rsid w:val="008F6DCB"/>
    <w:rsid w:val="008F6DE2"/>
    <w:rsid w:val="008F6EF8"/>
    <w:rsid w:val="008F6FEF"/>
    <w:rsid w:val="008F7ABA"/>
    <w:rsid w:val="008F7ECF"/>
    <w:rsid w:val="009001E1"/>
    <w:rsid w:val="009001FF"/>
    <w:rsid w:val="00900301"/>
    <w:rsid w:val="0090055B"/>
    <w:rsid w:val="00901AFC"/>
    <w:rsid w:val="00901CB4"/>
    <w:rsid w:val="00901E2F"/>
    <w:rsid w:val="009020A6"/>
    <w:rsid w:val="009021A4"/>
    <w:rsid w:val="009024B4"/>
    <w:rsid w:val="00902516"/>
    <w:rsid w:val="00902E63"/>
    <w:rsid w:val="00903112"/>
    <w:rsid w:val="0090325E"/>
    <w:rsid w:val="0090373A"/>
    <w:rsid w:val="00903DFC"/>
    <w:rsid w:val="009042EC"/>
    <w:rsid w:val="00904A8D"/>
    <w:rsid w:val="00904B24"/>
    <w:rsid w:val="009052D3"/>
    <w:rsid w:val="0090559B"/>
    <w:rsid w:val="009058AC"/>
    <w:rsid w:val="00905CC5"/>
    <w:rsid w:val="00905E03"/>
    <w:rsid w:val="00906018"/>
    <w:rsid w:val="009064A7"/>
    <w:rsid w:val="00906A54"/>
    <w:rsid w:val="00910876"/>
    <w:rsid w:val="009110B7"/>
    <w:rsid w:val="00911A72"/>
    <w:rsid w:val="00911D15"/>
    <w:rsid w:val="00912763"/>
    <w:rsid w:val="00912781"/>
    <w:rsid w:val="00912DF5"/>
    <w:rsid w:val="00912F02"/>
    <w:rsid w:val="00913057"/>
    <w:rsid w:val="00913561"/>
    <w:rsid w:val="00913E74"/>
    <w:rsid w:val="0091424E"/>
    <w:rsid w:val="0091431F"/>
    <w:rsid w:val="009147C5"/>
    <w:rsid w:val="00914BF2"/>
    <w:rsid w:val="00915011"/>
    <w:rsid w:val="00915163"/>
    <w:rsid w:val="0091568C"/>
    <w:rsid w:val="00915B6D"/>
    <w:rsid w:val="009161F0"/>
    <w:rsid w:val="00916299"/>
    <w:rsid w:val="00916340"/>
    <w:rsid w:val="009163F8"/>
    <w:rsid w:val="00916623"/>
    <w:rsid w:val="0091667E"/>
    <w:rsid w:val="00917398"/>
    <w:rsid w:val="00920BED"/>
    <w:rsid w:val="00921407"/>
    <w:rsid w:val="009216CD"/>
    <w:rsid w:val="0092201D"/>
    <w:rsid w:val="0092248D"/>
    <w:rsid w:val="00923014"/>
    <w:rsid w:val="009233F1"/>
    <w:rsid w:val="009237FC"/>
    <w:rsid w:val="00923980"/>
    <w:rsid w:val="00924004"/>
    <w:rsid w:val="00924101"/>
    <w:rsid w:val="00924564"/>
    <w:rsid w:val="00925215"/>
    <w:rsid w:val="009253CB"/>
    <w:rsid w:val="009255B5"/>
    <w:rsid w:val="009266E1"/>
    <w:rsid w:val="00926748"/>
    <w:rsid w:val="00926826"/>
    <w:rsid w:val="00926E34"/>
    <w:rsid w:val="00926EDC"/>
    <w:rsid w:val="00927150"/>
    <w:rsid w:val="00927324"/>
    <w:rsid w:val="00927DA8"/>
    <w:rsid w:val="00930731"/>
    <w:rsid w:val="00930D7C"/>
    <w:rsid w:val="00931163"/>
    <w:rsid w:val="0093117F"/>
    <w:rsid w:val="00931770"/>
    <w:rsid w:val="00932230"/>
    <w:rsid w:val="00932773"/>
    <w:rsid w:val="00932978"/>
    <w:rsid w:val="00932C4A"/>
    <w:rsid w:val="00933687"/>
    <w:rsid w:val="009338F2"/>
    <w:rsid w:val="00933906"/>
    <w:rsid w:val="00933B97"/>
    <w:rsid w:val="0093440C"/>
    <w:rsid w:val="00934571"/>
    <w:rsid w:val="00934F19"/>
    <w:rsid w:val="00935D68"/>
    <w:rsid w:val="00936061"/>
    <w:rsid w:val="00936623"/>
    <w:rsid w:val="009368F5"/>
    <w:rsid w:val="00936A06"/>
    <w:rsid w:val="00936C52"/>
    <w:rsid w:val="00936DAA"/>
    <w:rsid w:val="0093726B"/>
    <w:rsid w:val="0093767E"/>
    <w:rsid w:val="00937B0D"/>
    <w:rsid w:val="009403A5"/>
    <w:rsid w:val="009406BB"/>
    <w:rsid w:val="00940F05"/>
    <w:rsid w:val="00941DC0"/>
    <w:rsid w:val="0094229F"/>
    <w:rsid w:val="00942CC7"/>
    <w:rsid w:val="00942D31"/>
    <w:rsid w:val="00942D52"/>
    <w:rsid w:val="00942E77"/>
    <w:rsid w:val="009430BF"/>
    <w:rsid w:val="009431C3"/>
    <w:rsid w:val="009434E8"/>
    <w:rsid w:val="00943F65"/>
    <w:rsid w:val="00944237"/>
    <w:rsid w:val="00944321"/>
    <w:rsid w:val="00944973"/>
    <w:rsid w:val="00945B3C"/>
    <w:rsid w:val="00945B46"/>
    <w:rsid w:val="00945CA8"/>
    <w:rsid w:val="00945D28"/>
    <w:rsid w:val="00945D55"/>
    <w:rsid w:val="0094607A"/>
    <w:rsid w:val="0094636D"/>
    <w:rsid w:val="00946801"/>
    <w:rsid w:val="00946920"/>
    <w:rsid w:val="00946F57"/>
    <w:rsid w:val="00947330"/>
    <w:rsid w:val="009473A6"/>
    <w:rsid w:val="009477A6"/>
    <w:rsid w:val="00947B62"/>
    <w:rsid w:val="00947E39"/>
    <w:rsid w:val="00950490"/>
    <w:rsid w:val="00950837"/>
    <w:rsid w:val="00951531"/>
    <w:rsid w:val="009518A0"/>
    <w:rsid w:val="00951904"/>
    <w:rsid w:val="00951A5A"/>
    <w:rsid w:val="00951D4F"/>
    <w:rsid w:val="00951E6D"/>
    <w:rsid w:val="00951FB6"/>
    <w:rsid w:val="0095207B"/>
    <w:rsid w:val="00952CC4"/>
    <w:rsid w:val="00952FDD"/>
    <w:rsid w:val="009530FA"/>
    <w:rsid w:val="009532B4"/>
    <w:rsid w:val="00953BCE"/>
    <w:rsid w:val="00953F4E"/>
    <w:rsid w:val="00954463"/>
    <w:rsid w:val="00954D3B"/>
    <w:rsid w:val="00955073"/>
    <w:rsid w:val="00956600"/>
    <w:rsid w:val="009567D5"/>
    <w:rsid w:val="00956BED"/>
    <w:rsid w:val="00957E72"/>
    <w:rsid w:val="00960580"/>
    <w:rsid w:val="00960819"/>
    <w:rsid w:val="00960D80"/>
    <w:rsid w:val="0096175D"/>
    <w:rsid w:val="00961A98"/>
    <w:rsid w:val="009620C4"/>
    <w:rsid w:val="00962920"/>
    <w:rsid w:val="009630F7"/>
    <w:rsid w:val="0096347A"/>
    <w:rsid w:val="009644F5"/>
    <w:rsid w:val="00964E5F"/>
    <w:rsid w:val="00964F4B"/>
    <w:rsid w:val="0096532F"/>
    <w:rsid w:val="00965D8E"/>
    <w:rsid w:val="0096620E"/>
    <w:rsid w:val="0096657F"/>
    <w:rsid w:val="00967973"/>
    <w:rsid w:val="009679E6"/>
    <w:rsid w:val="00967D45"/>
    <w:rsid w:val="00970D36"/>
    <w:rsid w:val="00970FEB"/>
    <w:rsid w:val="00971229"/>
    <w:rsid w:val="0097197C"/>
    <w:rsid w:val="00971A82"/>
    <w:rsid w:val="00972959"/>
    <w:rsid w:val="00972C56"/>
    <w:rsid w:val="009734AE"/>
    <w:rsid w:val="00973769"/>
    <w:rsid w:val="00973783"/>
    <w:rsid w:val="009740DF"/>
    <w:rsid w:val="00974447"/>
    <w:rsid w:val="00974EE9"/>
    <w:rsid w:val="0097536B"/>
    <w:rsid w:val="00975609"/>
    <w:rsid w:val="009758EE"/>
    <w:rsid w:val="00975FB3"/>
    <w:rsid w:val="00976614"/>
    <w:rsid w:val="0097682A"/>
    <w:rsid w:val="009769AC"/>
    <w:rsid w:val="00976A44"/>
    <w:rsid w:val="00977039"/>
    <w:rsid w:val="00977CE7"/>
    <w:rsid w:val="00977E17"/>
    <w:rsid w:val="00980072"/>
    <w:rsid w:val="009802F2"/>
    <w:rsid w:val="0098096C"/>
    <w:rsid w:val="00980A62"/>
    <w:rsid w:val="00981ABD"/>
    <w:rsid w:val="00982088"/>
    <w:rsid w:val="009821DA"/>
    <w:rsid w:val="00982608"/>
    <w:rsid w:val="009831EF"/>
    <w:rsid w:val="00983593"/>
    <w:rsid w:val="00983FD5"/>
    <w:rsid w:val="0098438B"/>
    <w:rsid w:val="00984789"/>
    <w:rsid w:val="0098483B"/>
    <w:rsid w:val="0098507E"/>
    <w:rsid w:val="009852C9"/>
    <w:rsid w:val="009853B9"/>
    <w:rsid w:val="009854F2"/>
    <w:rsid w:val="0098569A"/>
    <w:rsid w:val="00985928"/>
    <w:rsid w:val="00985D7A"/>
    <w:rsid w:val="00985EC7"/>
    <w:rsid w:val="00986421"/>
    <w:rsid w:val="0098684D"/>
    <w:rsid w:val="00986961"/>
    <w:rsid w:val="009869E9"/>
    <w:rsid w:val="00986B21"/>
    <w:rsid w:val="00986EF5"/>
    <w:rsid w:val="00987AEB"/>
    <w:rsid w:val="009900D6"/>
    <w:rsid w:val="009904C4"/>
    <w:rsid w:val="00990529"/>
    <w:rsid w:val="00990B03"/>
    <w:rsid w:val="00990BCF"/>
    <w:rsid w:val="00990BDA"/>
    <w:rsid w:val="00991044"/>
    <w:rsid w:val="00991DE9"/>
    <w:rsid w:val="00992019"/>
    <w:rsid w:val="00992779"/>
    <w:rsid w:val="009928C1"/>
    <w:rsid w:val="00992DCF"/>
    <w:rsid w:val="00992E27"/>
    <w:rsid w:val="00993668"/>
    <w:rsid w:val="00993DD0"/>
    <w:rsid w:val="00993EF9"/>
    <w:rsid w:val="00994008"/>
    <w:rsid w:val="00994813"/>
    <w:rsid w:val="00994B03"/>
    <w:rsid w:val="009952A9"/>
    <w:rsid w:val="00995FD7"/>
    <w:rsid w:val="00996B8C"/>
    <w:rsid w:val="00996D6E"/>
    <w:rsid w:val="009972FA"/>
    <w:rsid w:val="00997563"/>
    <w:rsid w:val="009975FF"/>
    <w:rsid w:val="0099778B"/>
    <w:rsid w:val="009977B6"/>
    <w:rsid w:val="00997DB7"/>
    <w:rsid w:val="00997FD4"/>
    <w:rsid w:val="009A0074"/>
    <w:rsid w:val="009A01B2"/>
    <w:rsid w:val="009A01F0"/>
    <w:rsid w:val="009A020B"/>
    <w:rsid w:val="009A06F6"/>
    <w:rsid w:val="009A0704"/>
    <w:rsid w:val="009A07E2"/>
    <w:rsid w:val="009A150F"/>
    <w:rsid w:val="009A167A"/>
    <w:rsid w:val="009A2281"/>
    <w:rsid w:val="009A2A2B"/>
    <w:rsid w:val="009A2BF9"/>
    <w:rsid w:val="009A364E"/>
    <w:rsid w:val="009A38CA"/>
    <w:rsid w:val="009A3C34"/>
    <w:rsid w:val="009A4769"/>
    <w:rsid w:val="009A480E"/>
    <w:rsid w:val="009A4DE7"/>
    <w:rsid w:val="009A5267"/>
    <w:rsid w:val="009A5530"/>
    <w:rsid w:val="009A55CC"/>
    <w:rsid w:val="009A5A1E"/>
    <w:rsid w:val="009A5D71"/>
    <w:rsid w:val="009A6430"/>
    <w:rsid w:val="009A73AF"/>
    <w:rsid w:val="009A7904"/>
    <w:rsid w:val="009A7AD1"/>
    <w:rsid w:val="009A7B1C"/>
    <w:rsid w:val="009A7C73"/>
    <w:rsid w:val="009A7EFA"/>
    <w:rsid w:val="009A7FB0"/>
    <w:rsid w:val="009B002E"/>
    <w:rsid w:val="009B017B"/>
    <w:rsid w:val="009B12C4"/>
    <w:rsid w:val="009B12F9"/>
    <w:rsid w:val="009B1494"/>
    <w:rsid w:val="009B164B"/>
    <w:rsid w:val="009B1660"/>
    <w:rsid w:val="009B19CC"/>
    <w:rsid w:val="009B1AE2"/>
    <w:rsid w:val="009B209C"/>
    <w:rsid w:val="009B21DF"/>
    <w:rsid w:val="009B2469"/>
    <w:rsid w:val="009B2C03"/>
    <w:rsid w:val="009B3300"/>
    <w:rsid w:val="009B3817"/>
    <w:rsid w:val="009B3AEE"/>
    <w:rsid w:val="009B4267"/>
    <w:rsid w:val="009B45A8"/>
    <w:rsid w:val="009B4B84"/>
    <w:rsid w:val="009B4E5B"/>
    <w:rsid w:val="009B4FAC"/>
    <w:rsid w:val="009B505F"/>
    <w:rsid w:val="009B5C87"/>
    <w:rsid w:val="009B5F0F"/>
    <w:rsid w:val="009B62C7"/>
    <w:rsid w:val="009B6F76"/>
    <w:rsid w:val="009B784D"/>
    <w:rsid w:val="009B7C5C"/>
    <w:rsid w:val="009B7EDC"/>
    <w:rsid w:val="009C038E"/>
    <w:rsid w:val="009C0769"/>
    <w:rsid w:val="009C0910"/>
    <w:rsid w:val="009C159D"/>
    <w:rsid w:val="009C18C4"/>
    <w:rsid w:val="009C2432"/>
    <w:rsid w:val="009C281D"/>
    <w:rsid w:val="009C291E"/>
    <w:rsid w:val="009C327D"/>
    <w:rsid w:val="009C350F"/>
    <w:rsid w:val="009C3674"/>
    <w:rsid w:val="009C37E9"/>
    <w:rsid w:val="009C3C26"/>
    <w:rsid w:val="009C436E"/>
    <w:rsid w:val="009C4860"/>
    <w:rsid w:val="009C4891"/>
    <w:rsid w:val="009C50DA"/>
    <w:rsid w:val="009C53C7"/>
    <w:rsid w:val="009C5FB9"/>
    <w:rsid w:val="009C6CEB"/>
    <w:rsid w:val="009C7541"/>
    <w:rsid w:val="009C7859"/>
    <w:rsid w:val="009C7E61"/>
    <w:rsid w:val="009C7E8B"/>
    <w:rsid w:val="009C7F84"/>
    <w:rsid w:val="009D01BA"/>
    <w:rsid w:val="009D0C0F"/>
    <w:rsid w:val="009D0DF4"/>
    <w:rsid w:val="009D106E"/>
    <w:rsid w:val="009D172E"/>
    <w:rsid w:val="009D1ACD"/>
    <w:rsid w:val="009D224A"/>
    <w:rsid w:val="009D2811"/>
    <w:rsid w:val="009D2CC5"/>
    <w:rsid w:val="009D3015"/>
    <w:rsid w:val="009D3026"/>
    <w:rsid w:val="009D362E"/>
    <w:rsid w:val="009D3B27"/>
    <w:rsid w:val="009D3D66"/>
    <w:rsid w:val="009D4190"/>
    <w:rsid w:val="009D4202"/>
    <w:rsid w:val="009D520E"/>
    <w:rsid w:val="009D5280"/>
    <w:rsid w:val="009D5CDE"/>
    <w:rsid w:val="009D635A"/>
    <w:rsid w:val="009D6D48"/>
    <w:rsid w:val="009D7BE4"/>
    <w:rsid w:val="009D7DCD"/>
    <w:rsid w:val="009E03B4"/>
    <w:rsid w:val="009E09F5"/>
    <w:rsid w:val="009E0B5A"/>
    <w:rsid w:val="009E0B9E"/>
    <w:rsid w:val="009E1367"/>
    <w:rsid w:val="009E15D8"/>
    <w:rsid w:val="009E29BE"/>
    <w:rsid w:val="009E3730"/>
    <w:rsid w:val="009E3ACD"/>
    <w:rsid w:val="009E3BBD"/>
    <w:rsid w:val="009E3E19"/>
    <w:rsid w:val="009E418A"/>
    <w:rsid w:val="009E422F"/>
    <w:rsid w:val="009E4896"/>
    <w:rsid w:val="009E4CC0"/>
    <w:rsid w:val="009E5789"/>
    <w:rsid w:val="009E59D6"/>
    <w:rsid w:val="009E5C3B"/>
    <w:rsid w:val="009E6611"/>
    <w:rsid w:val="009E693D"/>
    <w:rsid w:val="009E6A4B"/>
    <w:rsid w:val="009E6C57"/>
    <w:rsid w:val="009E6C8A"/>
    <w:rsid w:val="009E73F1"/>
    <w:rsid w:val="009E7E60"/>
    <w:rsid w:val="009F000D"/>
    <w:rsid w:val="009F0025"/>
    <w:rsid w:val="009F0396"/>
    <w:rsid w:val="009F04C9"/>
    <w:rsid w:val="009F0B06"/>
    <w:rsid w:val="009F0F4F"/>
    <w:rsid w:val="009F1F0D"/>
    <w:rsid w:val="009F20DD"/>
    <w:rsid w:val="009F25BD"/>
    <w:rsid w:val="009F26EA"/>
    <w:rsid w:val="009F2D88"/>
    <w:rsid w:val="009F2EF7"/>
    <w:rsid w:val="009F337C"/>
    <w:rsid w:val="009F34E7"/>
    <w:rsid w:val="009F3ED8"/>
    <w:rsid w:val="009F3FC9"/>
    <w:rsid w:val="009F420A"/>
    <w:rsid w:val="009F45A0"/>
    <w:rsid w:val="009F4609"/>
    <w:rsid w:val="009F48D5"/>
    <w:rsid w:val="009F55D3"/>
    <w:rsid w:val="009F5C25"/>
    <w:rsid w:val="009F5D3E"/>
    <w:rsid w:val="009F5E7B"/>
    <w:rsid w:val="009F60C0"/>
    <w:rsid w:val="009F679C"/>
    <w:rsid w:val="009F67AA"/>
    <w:rsid w:val="009F7041"/>
    <w:rsid w:val="009F71CF"/>
    <w:rsid w:val="009F7B7E"/>
    <w:rsid w:val="009F7F4A"/>
    <w:rsid w:val="00A00AAE"/>
    <w:rsid w:val="00A00DBB"/>
    <w:rsid w:val="00A00F29"/>
    <w:rsid w:val="00A01124"/>
    <w:rsid w:val="00A01747"/>
    <w:rsid w:val="00A017BE"/>
    <w:rsid w:val="00A01E38"/>
    <w:rsid w:val="00A02259"/>
    <w:rsid w:val="00A024D9"/>
    <w:rsid w:val="00A02512"/>
    <w:rsid w:val="00A02983"/>
    <w:rsid w:val="00A02B0B"/>
    <w:rsid w:val="00A02B6D"/>
    <w:rsid w:val="00A03F74"/>
    <w:rsid w:val="00A045C4"/>
    <w:rsid w:val="00A04723"/>
    <w:rsid w:val="00A04733"/>
    <w:rsid w:val="00A05100"/>
    <w:rsid w:val="00A05102"/>
    <w:rsid w:val="00A0526E"/>
    <w:rsid w:val="00A05320"/>
    <w:rsid w:val="00A059C1"/>
    <w:rsid w:val="00A0633D"/>
    <w:rsid w:val="00A06951"/>
    <w:rsid w:val="00A07281"/>
    <w:rsid w:val="00A073DB"/>
    <w:rsid w:val="00A075AD"/>
    <w:rsid w:val="00A079A7"/>
    <w:rsid w:val="00A079B9"/>
    <w:rsid w:val="00A07AEA"/>
    <w:rsid w:val="00A100CA"/>
    <w:rsid w:val="00A1083F"/>
    <w:rsid w:val="00A11057"/>
    <w:rsid w:val="00A112FB"/>
    <w:rsid w:val="00A11706"/>
    <w:rsid w:val="00A1171D"/>
    <w:rsid w:val="00A11B11"/>
    <w:rsid w:val="00A11C20"/>
    <w:rsid w:val="00A1206D"/>
    <w:rsid w:val="00A124F5"/>
    <w:rsid w:val="00A12D2F"/>
    <w:rsid w:val="00A1374F"/>
    <w:rsid w:val="00A13CFB"/>
    <w:rsid w:val="00A146C4"/>
    <w:rsid w:val="00A161A6"/>
    <w:rsid w:val="00A16B24"/>
    <w:rsid w:val="00A16F1C"/>
    <w:rsid w:val="00A17473"/>
    <w:rsid w:val="00A2020F"/>
    <w:rsid w:val="00A202D1"/>
    <w:rsid w:val="00A20B72"/>
    <w:rsid w:val="00A20FD1"/>
    <w:rsid w:val="00A21660"/>
    <w:rsid w:val="00A21A3F"/>
    <w:rsid w:val="00A21BC6"/>
    <w:rsid w:val="00A21CF3"/>
    <w:rsid w:val="00A221E0"/>
    <w:rsid w:val="00A22C1F"/>
    <w:rsid w:val="00A22FB9"/>
    <w:rsid w:val="00A23492"/>
    <w:rsid w:val="00A23F44"/>
    <w:rsid w:val="00A251DE"/>
    <w:rsid w:val="00A254E3"/>
    <w:rsid w:val="00A25E9C"/>
    <w:rsid w:val="00A25F2A"/>
    <w:rsid w:val="00A26639"/>
    <w:rsid w:val="00A26C14"/>
    <w:rsid w:val="00A27B4D"/>
    <w:rsid w:val="00A30154"/>
    <w:rsid w:val="00A30287"/>
    <w:rsid w:val="00A302D8"/>
    <w:rsid w:val="00A30651"/>
    <w:rsid w:val="00A307D8"/>
    <w:rsid w:val="00A31B37"/>
    <w:rsid w:val="00A322E9"/>
    <w:rsid w:val="00A3307D"/>
    <w:rsid w:val="00A3313D"/>
    <w:rsid w:val="00A33785"/>
    <w:rsid w:val="00A3380B"/>
    <w:rsid w:val="00A33CE0"/>
    <w:rsid w:val="00A340E6"/>
    <w:rsid w:val="00A34403"/>
    <w:rsid w:val="00A349B8"/>
    <w:rsid w:val="00A353C9"/>
    <w:rsid w:val="00A353E1"/>
    <w:rsid w:val="00A359E7"/>
    <w:rsid w:val="00A362D3"/>
    <w:rsid w:val="00A36C35"/>
    <w:rsid w:val="00A36C64"/>
    <w:rsid w:val="00A371B9"/>
    <w:rsid w:val="00A3783D"/>
    <w:rsid w:val="00A37ACF"/>
    <w:rsid w:val="00A37D16"/>
    <w:rsid w:val="00A37F1F"/>
    <w:rsid w:val="00A40834"/>
    <w:rsid w:val="00A40FF7"/>
    <w:rsid w:val="00A41140"/>
    <w:rsid w:val="00A41414"/>
    <w:rsid w:val="00A41521"/>
    <w:rsid w:val="00A424C3"/>
    <w:rsid w:val="00A429F2"/>
    <w:rsid w:val="00A42B71"/>
    <w:rsid w:val="00A43412"/>
    <w:rsid w:val="00A43792"/>
    <w:rsid w:val="00A43988"/>
    <w:rsid w:val="00A43AAF"/>
    <w:rsid w:val="00A43F98"/>
    <w:rsid w:val="00A44D5A"/>
    <w:rsid w:val="00A45160"/>
    <w:rsid w:val="00A45865"/>
    <w:rsid w:val="00A45869"/>
    <w:rsid w:val="00A45CD0"/>
    <w:rsid w:val="00A45D05"/>
    <w:rsid w:val="00A45DC3"/>
    <w:rsid w:val="00A45E51"/>
    <w:rsid w:val="00A464E2"/>
    <w:rsid w:val="00A467A6"/>
    <w:rsid w:val="00A4707A"/>
    <w:rsid w:val="00A4737E"/>
    <w:rsid w:val="00A5073D"/>
    <w:rsid w:val="00A50A06"/>
    <w:rsid w:val="00A51011"/>
    <w:rsid w:val="00A519AA"/>
    <w:rsid w:val="00A51D83"/>
    <w:rsid w:val="00A5299F"/>
    <w:rsid w:val="00A5356C"/>
    <w:rsid w:val="00A53571"/>
    <w:rsid w:val="00A54131"/>
    <w:rsid w:val="00A544EF"/>
    <w:rsid w:val="00A54951"/>
    <w:rsid w:val="00A54FA9"/>
    <w:rsid w:val="00A555F1"/>
    <w:rsid w:val="00A556E6"/>
    <w:rsid w:val="00A557A9"/>
    <w:rsid w:val="00A5584E"/>
    <w:rsid w:val="00A565D3"/>
    <w:rsid w:val="00A56B7E"/>
    <w:rsid w:val="00A56B8A"/>
    <w:rsid w:val="00A56BF5"/>
    <w:rsid w:val="00A56D58"/>
    <w:rsid w:val="00A56DC4"/>
    <w:rsid w:val="00A5728B"/>
    <w:rsid w:val="00A575C1"/>
    <w:rsid w:val="00A576D4"/>
    <w:rsid w:val="00A578CE"/>
    <w:rsid w:val="00A57D24"/>
    <w:rsid w:val="00A60452"/>
    <w:rsid w:val="00A60942"/>
    <w:rsid w:val="00A60AF8"/>
    <w:rsid w:val="00A611AA"/>
    <w:rsid w:val="00A61945"/>
    <w:rsid w:val="00A61DB6"/>
    <w:rsid w:val="00A61FF5"/>
    <w:rsid w:val="00A62640"/>
    <w:rsid w:val="00A633A3"/>
    <w:rsid w:val="00A63542"/>
    <w:rsid w:val="00A63AB0"/>
    <w:rsid w:val="00A6401C"/>
    <w:rsid w:val="00A6407B"/>
    <w:rsid w:val="00A646A2"/>
    <w:rsid w:val="00A64ECD"/>
    <w:rsid w:val="00A654E4"/>
    <w:rsid w:val="00A6569D"/>
    <w:rsid w:val="00A657E7"/>
    <w:rsid w:val="00A66112"/>
    <w:rsid w:val="00A667A8"/>
    <w:rsid w:val="00A66C35"/>
    <w:rsid w:val="00A66FD9"/>
    <w:rsid w:val="00A67073"/>
    <w:rsid w:val="00A672EC"/>
    <w:rsid w:val="00A67568"/>
    <w:rsid w:val="00A67EFC"/>
    <w:rsid w:val="00A702F8"/>
    <w:rsid w:val="00A704D6"/>
    <w:rsid w:val="00A70D8A"/>
    <w:rsid w:val="00A7142A"/>
    <w:rsid w:val="00A714A6"/>
    <w:rsid w:val="00A71622"/>
    <w:rsid w:val="00A7186C"/>
    <w:rsid w:val="00A726E9"/>
    <w:rsid w:val="00A72FC0"/>
    <w:rsid w:val="00A73291"/>
    <w:rsid w:val="00A732AF"/>
    <w:rsid w:val="00A738A5"/>
    <w:rsid w:val="00A73F5E"/>
    <w:rsid w:val="00A742A0"/>
    <w:rsid w:val="00A74903"/>
    <w:rsid w:val="00A7491D"/>
    <w:rsid w:val="00A751BB"/>
    <w:rsid w:val="00A7522D"/>
    <w:rsid w:val="00A7589D"/>
    <w:rsid w:val="00A75AC0"/>
    <w:rsid w:val="00A76EAE"/>
    <w:rsid w:val="00A76EFC"/>
    <w:rsid w:val="00A77218"/>
    <w:rsid w:val="00A77516"/>
    <w:rsid w:val="00A7791E"/>
    <w:rsid w:val="00A77E8B"/>
    <w:rsid w:val="00A77FAE"/>
    <w:rsid w:val="00A810DD"/>
    <w:rsid w:val="00A81584"/>
    <w:rsid w:val="00A81650"/>
    <w:rsid w:val="00A818F3"/>
    <w:rsid w:val="00A81E85"/>
    <w:rsid w:val="00A82147"/>
    <w:rsid w:val="00A83C64"/>
    <w:rsid w:val="00A84333"/>
    <w:rsid w:val="00A84356"/>
    <w:rsid w:val="00A84723"/>
    <w:rsid w:val="00A847B5"/>
    <w:rsid w:val="00A84931"/>
    <w:rsid w:val="00A84B88"/>
    <w:rsid w:val="00A85186"/>
    <w:rsid w:val="00A85717"/>
    <w:rsid w:val="00A8573A"/>
    <w:rsid w:val="00A858CF"/>
    <w:rsid w:val="00A8597A"/>
    <w:rsid w:val="00A85E66"/>
    <w:rsid w:val="00A85ECF"/>
    <w:rsid w:val="00A86A49"/>
    <w:rsid w:val="00A86CED"/>
    <w:rsid w:val="00A86E8F"/>
    <w:rsid w:val="00A87435"/>
    <w:rsid w:val="00A87FF5"/>
    <w:rsid w:val="00A90896"/>
    <w:rsid w:val="00A90BC4"/>
    <w:rsid w:val="00A90D56"/>
    <w:rsid w:val="00A90DC6"/>
    <w:rsid w:val="00A916A5"/>
    <w:rsid w:val="00A91BB3"/>
    <w:rsid w:val="00A91F40"/>
    <w:rsid w:val="00A92176"/>
    <w:rsid w:val="00A92622"/>
    <w:rsid w:val="00A926FF"/>
    <w:rsid w:val="00A9280F"/>
    <w:rsid w:val="00A92884"/>
    <w:rsid w:val="00A92B1D"/>
    <w:rsid w:val="00A92D8D"/>
    <w:rsid w:val="00A94667"/>
    <w:rsid w:val="00A94A3B"/>
    <w:rsid w:val="00A94FEB"/>
    <w:rsid w:val="00A950E7"/>
    <w:rsid w:val="00A9514F"/>
    <w:rsid w:val="00A95515"/>
    <w:rsid w:val="00A961DE"/>
    <w:rsid w:val="00A962AA"/>
    <w:rsid w:val="00A96806"/>
    <w:rsid w:val="00A96C9E"/>
    <w:rsid w:val="00A9713F"/>
    <w:rsid w:val="00A972BD"/>
    <w:rsid w:val="00A97462"/>
    <w:rsid w:val="00A97593"/>
    <w:rsid w:val="00A977C7"/>
    <w:rsid w:val="00A97839"/>
    <w:rsid w:val="00A97876"/>
    <w:rsid w:val="00AA0035"/>
    <w:rsid w:val="00AA01D2"/>
    <w:rsid w:val="00AA0227"/>
    <w:rsid w:val="00AA03E0"/>
    <w:rsid w:val="00AA0B30"/>
    <w:rsid w:val="00AA0B4A"/>
    <w:rsid w:val="00AA15A3"/>
    <w:rsid w:val="00AA15BE"/>
    <w:rsid w:val="00AA195B"/>
    <w:rsid w:val="00AA1C7D"/>
    <w:rsid w:val="00AA1F53"/>
    <w:rsid w:val="00AA22D3"/>
    <w:rsid w:val="00AA2DF2"/>
    <w:rsid w:val="00AA3159"/>
    <w:rsid w:val="00AA382F"/>
    <w:rsid w:val="00AA3B44"/>
    <w:rsid w:val="00AA3EA9"/>
    <w:rsid w:val="00AA4933"/>
    <w:rsid w:val="00AA5C8C"/>
    <w:rsid w:val="00AA6443"/>
    <w:rsid w:val="00AA6ADA"/>
    <w:rsid w:val="00AA6C05"/>
    <w:rsid w:val="00AA6DAE"/>
    <w:rsid w:val="00AA7847"/>
    <w:rsid w:val="00AA78A9"/>
    <w:rsid w:val="00AA7978"/>
    <w:rsid w:val="00AA7B10"/>
    <w:rsid w:val="00AA7CA0"/>
    <w:rsid w:val="00AA7D80"/>
    <w:rsid w:val="00AB00E9"/>
    <w:rsid w:val="00AB010D"/>
    <w:rsid w:val="00AB04F5"/>
    <w:rsid w:val="00AB05A2"/>
    <w:rsid w:val="00AB0601"/>
    <w:rsid w:val="00AB07FB"/>
    <w:rsid w:val="00AB165D"/>
    <w:rsid w:val="00AB16A2"/>
    <w:rsid w:val="00AB1928"/>
    <w:rsid w:val="00AB2C9B"/>
    <w:rsid w:val="00AB2FE7"/>
    <w:rsid w:val="00AB3B79"/>
    <w:rsid w:val="00AB457A"/>
    <w:rsid w:val="00AB4DC9"/>
    <w:rsid w:val="00AB51EC"/>
    <w:rsid w:val="00AB6367"/>
    <w:rsid w:val="00AB67D8"/>
    <w:rsid w:val="00AB6C01"/>
    <w:rsid w:val="00AB72AB"/>
    <w:rsid w:val="00AB7ACC"/>
    <w:rsid w:val="00AB7C4D"/>
    <w:rsid w:val="00AB7E0F"/>
    <w:rsid w:val="00AC01E1"/>
    <w:rsid w:val="00AC025B"/>
    <w:rsid w:val="00AC17DA"/>
    <w:rsid w:val="00AC1D31"/>
    <w:rsid w:val="00AC1E6C"/>
    <w:rsid w:val="00AC1F33"/>
    <w:rsid w:val="00AC2014"/>
    <w:rsid w:val="00AC2893"/>
    <w:rsid w:val="00AC28B6"/>
    <w:rsid w:val="00AC3033"/>
    <w:rsid w:val="00AC347F"/>
    <w:rsid w:val="00AC36B1"/>
    <w:rsid w:val="00AC3A2A"/>
    <w:rsid w:val="00AC3AC4"/>
    <w:rsid w:val="00AC424F"/>
    <w:rsid w:val="00AC447E"/>
    <w:rsid w:val="00AC44DD"/>
    <w:rsid w:val="00AC4607"/>
    <w:rsid w:val="00AC49EB"/>
    <w:rsid w:val="00AC4C8F"/>
    <w:rsid w:val="00AC55E5"/>
    <w:rsid w:val="00AC6939"/>
    <w:rsid w:val="00AC6E20"/>
    <w:rsid w:val="00AC744B"/>
    <w:rsid w:val="00AD02EB"/>
    <w:rsid w:val="00AD049B"/>
    <w:rsid w:val="00AD0685"/>
    <w:rsid w:val="00AD0E60"/>
    <w:rsid w:val="00AD0F0D"/>
    <w:rsid w:val="00AD180E"/>
    <w:rsid w:val="00AD1C4A"/>
    <w:rsid w:val="00AD2035"/>
    <w:rsid w:val="00AD2152"/>
    <w:rsid w:val="00AD23B0"/>
    <w:rsid w:val="00AD272C"/>
    <w:rsid w:val="00AD2CEE"/>
    <w:rsid w:val="00AD3097"/>
    <w:rsid w:val="00AD3362"/>
    <w:rsid w:val="00AD37AC"/>
    <w:rsid w:val="00AD48D5"/>
    <w:rsid w:val="00AD48E5"/>
    <w:rsid w:val="00AD4BD2"/>
    <w:rsid w:val="00AD4EEE"/>
    <w:rsid w:val="00AD5125"/>
    <w:rsid w:val="00AD5A0A"/>
    <w:rsid w:val="00AD5B6A"/>
    <w:rsid w:val="00AD5EDF"/>
    <w:rsid w:val="00AD63F5"/>
    <w:rsid w:val="00AD64D5"/>
    <w:rsid w:val="00AD6612"/>
    <w:rsid w:val="00AD69D9"/>
    <w:rsid w:val="00AD6BB8"/>
    <w:rsid w:val="00AD6EFE"/>
    <w:rsid w:val="00AD7037"/>
    <w:rsid w:val="00AD7180"/>
    <w:rsid w:val="00AD7761"/>
    <w:rsid w:val="00AD7874"/>
    <w:rsid w:val="00AE020A"/>
    <w:rsid w:val="00AE08E1"/>
    <w:rsid w:val="00AE09F6"/>
    <w:rsid w:val="00AE0BFB"/>
    <w:rsid w:val="00AE0ED3"/>
    <w:rsid w:val="00AE11BF"/>
    <w:rsid w:val="00AE1565"/>
    <w:rsid w:val="00AE1684"/>
    <w:rsid w:val="00AE1AEE"/>
    <w:rsid w:val="00AE2478"/>
    <w:rsid w:val="00AE2552"/>
    <w:rsid w:val="00AE25A7"/>
    <w:rsid w:val="00AE25BB"/>
    <w:rsid w:val="00AE2708"/>
    <w:rsid w:val="00AE2B43"/>
    <w:rsid w:val="00AE306D"/>
    <w:rsid w:val="00AE3791"/>
    <w:rsid w:val="00AE3E03"/>
    <w:rsid w:val="00AE450D"/>
    <w:rsid w:val="00AE4827"/>
    <w:rsid w:val="00AE4D67"/>
    <w:rsid w:val="00AE4E8A"/>
    <w:rsid w:val="00AE52FC"/>
    <w:rsid w:val="00AE5883"/>
    <w:rsid w:val="00AE6B5D"/>
    <w:rsid w:val="00AE6ED6"/>
    <w:rsid w:val="00AE7C79"/>
    <w:rsid w:val="00AF00E5"/>
    <w:rsid w:val="00AF0595"/>
    <w:rsid w:val="00AF0F8A"/>
    <w:rsid w:val="00AF0FB4"/>
    <w:rsid w:val="00AF1BB0"/>
    <w:rsid w:val="00AF1F13"/>
    <w:rsid w:val="00AF21F4"/>
    <w:rsid w:val="00AF2CBD"/>
    <w:rsid w:val="00AF2D14"/>
    <w:rsid w:val="00AF2DF5"/>
    <w:rsid w:val="00AF2E70"/>
    <w:rsid w:val="00AF3CF9"/>
    <w:rsid w:val="00AF3DC7"/>
    <w:rsid w:val="00AF3EEE"/>
    <w:rsid w:val="00AF48C5"/>
    <w:rsid w:val="00AF495E"/>
    <w:rsid w:val="00AF4A1B"/>
    <w:rsid w:val="00AF4BD3"/>
    <w:rsid w:val="00AF4DD9"/>
    <w:rsid w:val="00AF4E7A"/>
    <w:rsid w:val="00AF5031"/>
    <w:rsid w:val="00AF64FA"/>
    <w:rsid w:val="00AF680D"/>
    <w:rsid w:val="00AF6DA8"/>
    <w:rsid w:val="00AF6F88"/>
    <w:rsid w:val="00AF7391"/>
    <w:rsid w:val="00AF79EF"/>
    <w:rsid w:val="00AF7C9C"/>
    <w:rsid w:val="00AF7CED"/>
    <w:rsid w:val="00B0035A"/>
    <w:rsid w:val="00B0038A"/>
    <w:rsid w:val="00B00984"/>
    <w:rsid w:val="00B01172"/>
    <w:rsid w:val="00B0145F"/>
    <w:rsid w:val="00B016FA"/>
    <w:rsid w:val="00B018C1"/>
    <w:rsid w:val="00B0283E"/>
    <w:rsid w:val="00B02F44"/>
    <w:rsid w:val="00B03810"/>
    <w:rsid w:val="00B0383D"/>
    <w:rsid w:val="00B03E96"/>
    <w:rsid w:val="00B0438E"/>
    <w:rsid w:val="00B057FB"/>
    <w:rsid w:val="00B062EF"/>
    <w:rsid w:val="00B0648E"/>
    <w:rsid w:val="00B06753"/>
    <w:rsid w:val="00B06E99"/>
    <w:rsid w:val="00B07352"/>
    <w:rsid w:val="00B07399"/>
    <w:rsid w:val="00B07957"/>
    <w:rsid w:val="00B07AE9"/>
    <w:rsid w:val="00B07AEF"/>
    <w:rsid w:val="00B07EA0"/>
    <w:rsid w:val="00B101FF"/>
    <w:rsid w:val="00B1070F"/>
    <w:rsid w:val="00B10E7E"/>
    <w:rsid w:val="00B115F5"/>
    <w:rsid w:val="00B11CD3"/>
    <w:rsid w:val="00B11CE5"/>
    <w:rsid w:val="00B12085"/>
    <w:rsid w:val="00B1243E"/>
    <w:rsid w:val="00B12E0F"/>
    <w:rsid w:val="00B14575"/>
    <w:rsid w:val="00B1459E"/>
    <w:rsid w:val="00B14907"/>
    <w:rsid w:val="00B14B86"/>
    <w:rsid w:val="00B14EC3"/>
    <w:rsid w:val="00B1510E"/>
    <w:rsid w:val="00B15232"/>
    <w:rsid w:val="00B15BB5"/>
    <w:rsid w:val="00B16190"/>
    <w:rsid w:val="00B16AC3"/>
    <w:rsid w:val="00B1743E"/>
    <w:rsid w:val="00B17705"/>
    <w:rsid w:val="00B2016E"/>
    <w:rsid w:val="00B20193"/>
    <w:rsid w:val="00B21272"/>
    <w:rsid w:val="00B215C5"/>
    <w:rsid w:val="00B21715"/>
    <w:rsid w:val="00B22117"/>
    <w:rsid w:val="00B22128"/>
    <w:rsid w:val="00B22149"/>
    <w:rsid w:val="00B22276"/>
    <w:rsid w:val="00B22991"/>
    <w:rsid w:val="00B23D24"/>
    <w:rsid w:val="00B23E86"/>
    <w:rsid w:val="00B240CF"/>
    <w:rsid w:val="00B24161"/>
    <w:rsid w:val="00B241FB"/>
    <w:rsid w:val="00B24260"/>
    <w:rsid w:val="00B243FF"/>
    <w:rsid w:val="00B2454A"/>
    <w:rsid w:val="00B2622C"/>
    <w:rsid w:val="00B26956"/>
    <w:rsid w:val="00B26C0E"/>
    <w:rsid w:val="00B26CA0"/>
    <w:rsid w:val="00B26F8A"/>
    <w:rsid w:val="00B270DF"/>
    <w:rsid w:val="00B27359"/>
    <w:rsid w:val="00B277E0"/>
    <w:rsid w:val="00B27837"/>
    <w:rsid w:val="00B27D47"/>
    <w:rsid w:val="00B27D86"/>
    <w:rsid w:val="00B27F50"/>
    <w:rsid w:val="00B30278"/>
    <w:rsid w:val="00B305B3"/>
    <w:rsid w:val="00B309F9"/>
    <w:rsid w:val="00B30BE1"/>
    <w:rsid w:val="00B30CFD"/>
    <w:rsid w:val="00B312AC"/>
    <w:rsid w:val="00B31382"/>
    <w:rsid w:val="00B313A8"/>
    <w:rsid w:val="00B31729"/>
    <w:rsid w:val="00B31738"/>
    <w:rsid w:val="00B31AFE"/>
    <w:rsid w:val="00B31DC9"/>
    <w:rsid w:val="00B32385"/>
    <w:rsid w:val="00B32391"/>
    <w:rsid w:val="00B324AA"/>
    <w:rsid w:val="00B32A48"/>
    <w:rsid w:val="00B32B66"/>
    <w:rsid w:val="00B32C8E"/>
    <w:rsid w:val="00B33265"/>
    <w:rsid w:val="00B336EB"/>
    <w:rsid w:val="00B33D60"/>
    <w:rsid w:val="00B33DB6"/>
    <w:rsid w:val="00B33F1B"/>
    <w:rsid w:val="00B346B6"/>
    <w:rsid w:val="00B34FC2"/>
    <w:rsid w:val="00B35475"/>
    <w:rsid w:val="00B35E59"/>
    <w:rsid w:val="00B369A6"/>
    <w:rsid w:val="00B37183"/>
    <w:rsid w:val="00B37BFC"/>
    <w:rsid w:val="00B37C2F"/>
    <w:rsid w:val="00B37E71"/>
    <w:rsid w:val="00B37EDA"/>
    <w:rsid w:val="00B40122"/>
    <w:rsid w:val="00B403E5"/>
    <w:rsid w:val="00B4097F"/>
    <w:rsid w:val="00B40FFD"/>
    <w:rsid w:val="00B4132D"/>
    <w:rsid w:val="00B413D2"/>
    <w:rsid w:val="00B41B4F"/>
    <w:rsid w:val="00B41B8D"/>
    <w:rsid w:val="00B422BD"/>
    <w:rsid w:val="00B42585"/>
    <w:rsid w:val="00B42A84"/>
    <w:rsid w:val="00B4325D"/>
    <w:rsid w:val="00B434BE"/>
    <w:rsid w:val="00B43FA3"/>
    <w:rsid w:val="00B4404C"/>
    <w:rsid w:val="00B445AD"/>
    <w:rsid w:val="00B446DB"/>
    <w:rsid w:val="00B4482C"/>
    <w:rsid w:val="00B44A88"/>
    <w:rsid w:val="00B44DE1"/>
    <w:rsid w:val="00B45093"/>
    <w:rsid w:val="00B45266"/>
    <w:rsid w:val="00B45675"/>
    <w:rsid w:val="00B45D7E"/>
    <w:rsid w:val="00B45E90"/>
    <w:rsid w:val="00B4669F"/>
    <w:rsid w:val="00B46730"/>
    <w:rsid w:val="00B4750C"/>
    <w:rsid w:val="00B47897"/>
    <w:rsid w:val="00B5003B"/>
    <w:rsid w:val="00B5010E"/>
    <w:rsid w:val="00B503A7"/>
    <w:rsid w:val="00B5090F"/>
    <w:rsid w:val="00B50BA8"/>
    <w:rsid w:val="00B50D38"/>
    <w:rsid w:val="00B50E7A"/>
    <w:rsid w:val="00B51289"/>
    <w:rsid w:val="00B51611"/>
    <w:rsid w:val="00B52055"/>
    <w:rsid w:val="00B523CA"/>
    <w:rsid w:val="00B524E7"/>
    <w:rsid w:val="00B52C3A"/>
    <w:rsid w:val="00B52DF0"/>
    <w:rsid w:val="00B53334"/>
    <w:rsid w:val="00B5337C"/>
    <w:rsid w:val="00B5353C"/>
    <w:rsid w:val="00B5376B"/>
    <w:rsid w:val="00B53898"/>
    <w:rsid w:val="00B539DF"/>
    <w:rsid w:val="00B53B65"/>
    <w:rsid w:val="00B53F26"/>
    <w:rsid w:val="00B5437A"/>
    <w:rsid w:val="00B54398"/>
    <w:rsid w:val="00B5441D"/>
    <w:rsid w:val="00B54AB5"/>
    <w:rsid w:val="00B54EF0"/>
    <w:rsid w:val="00B55435"/>
    <w:rsid w:val="00B55941"/>
    <w:rsid w:val="00B560D6"/>
    <w:rsid w:val="00B563D4"/>
    <w:rsid w:val="00B56C11"/>
    <w:rsid w:val="00B56F8F"/>
    <w:rsid w:val="00B576EA"/>
    <w:rsid w:val="00B57C44"/>
    <w:rsid w:val="00B57CC3"/>
    <w:rsid w:val="00B57D06"/>
    <w:rsid w:val="00B57E6A"/>
    <w:rsid w:val="00B601F8"/>
    <w:rsid w:val="00B60221"/>
    <w:rsid w:val="00B60705"/>
    <w:rsid w:val="00B60706"/>
    <w:rsid w:val="00B60806"/>
    <w:rsid w:val="00B61878"/>
    <w:rsid w:val="00B61C5E"/>
    <w:rsid w:val="00B6222C"/>
    <w:rsid w:val="00B626DB"/>
    <w:rsid w:val="00B62B8E"/>
    <w:rsid w:val="00B63292"/>
    <w:rsid w:val="00B63338"/>
    <w:rsid w:val="00B637CA"/>
    <w:rsid w:val="00B64011"/>
    <w:rsid w:val="00B64154"/>
    <w:rsid w:val="00B64197"/>
    <w:rsid w:val="00B64520"/>
    <w:rsid w:val="00B649E7"/>
    <w:rsid w:val="00B65629"/>
    <w:rsid w:val="00B665AA"/>
    <w:rsid w:val="00B66D9F"/>
    <w:rsid w:val="00B673CA"/>
    <w:rsid w:val="00B67554"/>
    <w:rsid w:val="00B67756"/>
    <w:rsid w:val="00B67E83"/>
    <w:rsid w:val="00B708B7"/>
    <w:rsid w:val="00B709B4"/>
    <w:rsid w:val="00B70CFB"/>
    <w:rsid w:val="00B70F21"/>
    <w:rsid w:val="00B71315"/>
    <w:rsid w:val="00B71570"/>
    <w:rsid w:val="00B71BE0"/>
    <w:rsid w:val="00B71DBF"/>
    <w:rsid w:val="00B720BD"/>
    <w:rsid w:val="00B724C8"/>
    <w:rsid w:val="00B73588"/>
    <w:rsid w:val="00B73F8F"/>
    <w:rsid w:val="00B7410B"/>
    <w:rsid w:val="00B7424A"/>
    <w:rsid w:val="00B7424D"/>
    <w:rsid w:val="00B743AA"/>
    <w:rsid w:val="00B74599"/>
    <w:rsid w:val="00B75225"/>
    <w:rsid w:val="00B752C9"/>
    <w:rsid w:val="00B75BD9"/>
    <w:rsid w:val="00B761CE"/>
    <w:rsid w:val="00B7665F"/>
    <w:rsid w:val="00B76A21"/>
    <w:rsid w:val="00B76B2D"/>
    <w:rsid w:val="00B76C8F"/>
    <w:rsid w:val="00B76E74"/>
    <w:rsid w:val="00B776A3"/>
    <w:rsid w:val="00B804D1"/>
    <w:rsid w:val="00B80994"/>
    <w:rsid w:val="00B80CB2"/>
    <w:rsid w:val="00B80ED2"/>
    <w:rsid w:val="00B81949"/>
    <w:rsid w:val="00B822B1"/>
    <w:rsid w:val="00B82526"/>
    <w:rsid w:val="00B82979"/>
    <w:rsid w:val="00B836BB"/>
    <w:rsid w:val="00B83A30"/>
    <w:rsid w:val="00B83A7B"/>
    <w:rsid w:val="00B83B2C"/>
    <w:rsid w:val="00B83CA0"/>
    <w:rsid w:val="00B84027"/>
    <w:rsid w:val="00B846C4"/>
    <w:rsid w:val="00B84A7C"/>
    <w:rsid w:val="00B84D54"/>
    <w:rsid w:val="00B84DE8"/>
    <w:rsid w:val="00B84F92"/>
    <w:rsid w:val="00B856FC"/>
    <w:rsid w:val="00B85771"/>
    <w:rsid w:val="00B857BB"/>
    <w:rsid w:val="00B858A9"/>
    <w:rsid w:val="00B85E17"/>
    <w:rsid w:val="00B86010"/>
    <w:rsid w:val="00B868A8"/>
    <w:rsid w:val="00B86E62"/>
    <w:rsid w:val="00B87382"/>
    <w:rsid w:val="00B873D1"/>
    <w:rsid w:val="00B877F8"/>
    <w:rsid w:val="00B87C58"/>
    <w:rsid w:val="00B87E3B"/>
    <w:rsid w:val="00B902B8"/>
    <w:rsid w:val="00B905CA"/>
    <w:rsid w:val="00B912D6"/>
    <w:rsid w:val="00B91FBD"/>
    <w:rsid w:val="00B92AD9"/>
    <w:rsid w:val="00B92B37"/>
    <w:rsid w:val="00B92B69"/>
    <w:rsid w:val="00B92BD5"/>
    <w:rsid w:val="00B92F6F"/>
    <w:rsid w:val="00B93410"/>
    <w:rsid w:val="00B938DE"/>
    <w:rsid w:val="00B944A1"/>
    <w:rsid w:val="00B94AF8"/>
    <w:rsid w:val="00B94BAF"/>
    <w:rsid w:val="00B94EFA"/>
    <w:rsid w:val="00B9541B"/>
    <w:rsid w:val="00B958B3"/>
    <w:rsid w:val="00B967F5"/>
    <w:rsid w:val="00B96C2B"/>
    <w:rsid w:val="00B96D96"/>
    <w:rsid w:val="00B96E4B"/>
    <w:rsid w:val="00B96F70"/>
    <w:rsid w:val="00B97236"/>
    <w:rsid w:val="00B97B2D"/>
    <w:rsid w:val="00B97FDD"/>
    <w:rsid w:val="00BA039A"/>
    <w:rsid w:val="00BA071F"/>
    <w:rsid w:val="00BA1228"/>
    <w:rsid w:val="00BA18BD"/>
    <w:rsid w:val="00BA1FE0"/>
    <w:rsid w:val="00BA23A5"/>
    <w:rsid w:val="00BA25EB"/>
    <w:rsid w:val="00BA26EB"/>
    <w:rsid w:val="00BA27EF"/>
    <w:rsid w:val="00BA2EE6"/>
    <w:rsid w:val="00BA3452"/>
    <w:rsid w:val="00BA37A9"/>
    <w:rsid w:val="00BA3933"/>
    <w:rsid w:val="00BA4E73"/>
    <w:rsid w:val="00BA5107"/>
    <w:rsid w:val="00BA63D7"/>
    <w:rsid w:val="00BA6AAE"/>
    <w:rsid w:val="00BA6B83"/>
    <w:rsid w:val="00BA6D61"/>
    <w:rsid w:val="00BA7550"/>
    <w:rsid w:val="00BA7CBE"/>
    <w:rsid w:val="00BB052C"/>
    <w:rsid w:val="00BB07A6"/>
    <w:rsid w:val="00BB0CCE"/>
    <w:rsid w:val="00BB1309"/>
    <w:rsid w:val="00BB1438"/>
    <w:rsid w:val="00BB15E0"/>
    <w:rsid w:val="00BB18CF"/>
    <w:rsid w:val="00BB1D66"/>
    <w:rsid w:val="00BB1EBF"/>
    <w:rsid w:val="00BB25FF"/>
    <w:rsid w:val="00BB2B81"/>
    <w:rsid w:val="00BB2CFB"/>
    <w:rsid w:val="00BB2DA9"/>
    <w:rsid w:val="00BB3466"/>
    <w:rsid w:val="00BB35AD"/>
    <w:rsid w:val="00BB37A5"/>
    <w:rsid w:val="00BB39A7"/>
    <w:rsid w:val="00BB47F5"/>
    <w:rsid w:val="00BB49F3"/>
    <w:rsid w:val="00BB4F46"/>
    <w:rsid w:val="00BB5032"/>
    <w:rsid w:val="00BB558C"/>
    <w:rsid w:val="00BB57EF"/>
    <w:rsid w:val="00BB5AAB"/>
    <w:rsid w:val="00BB5B7E"/>
    <w:rsid w:val="00BB6247"/>
    <w:rsid w:val="00BB675D"/>
    <w:rsid w:val="00BB6D64"/>
    <w:rsid w:val="00BB6EC4"/>
    <w:rsid w:val="00BB706B"/>
    <w:rsid w:val="00BB72FC"/>
    <w:rsid w:val="00BB7422"/>
    <w:rsid w:val="00BB7FBD"/>
    <w:rsid w:val="00BC13DA"/>
    <w:rsid w:val="00BC17B3"/>
    <w:rsid w:val="00BC1B1A"/>
    <w:rsid w:val="00BC2556"/>
    <w:rsid w:val="00BC275C"/>
    <w:rsid w:val="00BC2E55"/>
    <w:rsid w:val="00BC32EC"/>
    <w:rsid w:val="00BC38AE"/>
    <w:rsid w:val="00BC3B4B"/>
    <w:rsid w:val="00BC41E3"/>
    <w:rsid w:val="00BC52D7"/>
    <w:rsid w:val="00BC53B9"/>
    <w:rsid w:val="00BC53C6"/>
    <w:rsid w:val="00BC5642"/>
    <w:rsid w:val="00BC56B4"/>
    <w:rsid w:val="00BC5B63"/>
    <w:rsid w:val="00BC5C52"/>
    <w:rsid w:val="00BC669B"/>
    <w:rsid w:val="00BC66CF"/>
    <w:rsid w:val="00BC6742"/>
    <w:rsid w:val="00BC715C"/>
    <w:rsid w:val="00BC7D4A"/>
    <w:rsid w:val="00BC7E98"/>
    <w:rsid w:val="00BD035B"/>
    <w:rsid w:val="00BD0FCE"/>
    <w:rsid w:val="00BD1290"/>
    <w:rsid w:val="00BD14F3"/>
    <w:rsid w:val="00BD152C"/>
    <w:rsid w:val="00BD1BA1"/>
    <w:rsid w:val="00BD1E93"/>
    <w:rsid w:val="00BD222B"/>
    <w:rsid w:val="00BD2DC7"/>
    <w:rsid w:val="00BD2EE7"/>
    <w:rsid w:val="00BD379B"/>
    <w:rsid w:val="00BD39ED"/>
    <w:rsid w:val="00BD3FB9"/>
    <w:rsid w:val="00BD4533"/>
    <w:rsid w:val="00BD4822"/>
    <w:rsid w:val="00BD4ACE"/>
    <w:rsid w:val="00BD4CBD"/>
    <w:rsid w:val="00BD58AC"/>
    <w:rsid w:val="00BD5AF8"/>
    <w:rsid w:val="00BD6493"/>
    <w:rsid w:val="00BD68B9"/>
    <w:rsid w:val="00BD6D66"/>
    <w:rsid w:val="00BD6F32"/>
    <w:rsid w:val="00BD71F6"/>
    <w:rsid w:val="00BD7924"/>
    <w:rsid w:val="00BD7E03"/>
    <w:rsid w:val="00BE03F2"/>
    <w:rsid w:val="00BE04CE"/>
    <w:rsid w:val="00BE1DC5"/>
    <w:rsid w:val="00BE22F1"/>
    <w:rsid w:val="00BE2550"/>
    <w:rsid w:val="00BE2CFF"/>
    <w:rsid w:val="00BE3587"/>
    <w:rsid w:val="00BE3742"/>
    <w:rsid w:val="00BE40E7"/>
    <w:rsid w:val="00BE427A"/>
    <w:rsid w:val="00BE462D"/>
    <w:rsid w:val="00BE4DB0"/>
    <w:rsid w:val="00BE4E95"/>
    <w:rsid w:val="00BE5149"/>
    <w:rsid w:val="00BE52E7"/>
    <w:rsid w:val="00BE535B"/>
    <w:rsid w:val="00BE58F5"/>
    <w:rsid w:val="00BE5AE2"/>
    <w:rsid w:val="00BE5C57"/>
    <w:rsid w:val="00BE5DE2"/>
    <w:rsid w:val="00BE63F1"/>
    <w:rsid w:val="00BE728F"/>
    <w:rsid w:val="00BE72F1"/>
    <w:rsid w:val="00BF002F"/>
    <w:rsid w:val="00BF11EF"/>
    <w:rsid w:val="00BF16A6"/>
    <w:rsid w:val="00BF1708"/>
    <w:rsid w:val="00BF181E"/>
    <w:rsid w:val="00BF1F94"/>
    <w:rsid w:val="00BF221F"/>
    <w:rsid w:val="00BF30A7"/>
    <w:rsid w:val="00BF326E"/>
    <w:rsid w:val="00BF3880"/>
    <w:rsid w:val="00BF453E"/>
    <w:rsid w:val="00BF4C16"/>
    <w:rsid w:val="00BF4DE0"/>
    <w:rsid w:val="00BF5157"/>
    <w:rsid w:val="00BF547F"/>
    <w:rsid w:val="00BF578E"/>
    <w:rsid w:val="00BF5907"/>
    <w:rsid w:val="00BF5BB8"/>
    <w:rsid w:val="00BF5DC2"/>
    <w:rsid w:val="00BF60DB"/>
    <w:rsid w:val="00BF6401"/>
    <w:rsid w:val="00BF6515"/>
    <w:rsid w:val="00BF799A"/>
    <w:rsid w:val="00C003CF"/>
    <w:rsid w:val="00C004FE"/>
    <w:rsid w:val="00C0056D"/>
    <w:rsid w:val="00C00D75"/>
    <w:rsid w:val="00C01243"/>
    <w:rsid w:val="00C01993"/>
    <w:rsid w:val="00C01DFA"/>
    <w:rsid w:val="00C01F9C"/>
    <w:rsid w:val="00C02875"/>
    <w:rsid w:val="00C02EC9"/>
    <w:rsid w:val="00C0387C"/>
    <w:rsid w:val="00C03B31"/>
    <w:rsid w:val="00C03FFC"/>
    <w:rsid w:val="00C048B6"/>
    <w:rsid w:val="00C04B82"/>
    <w:rsid w:val="00C04D00"/>
    <w:rsid w:val="00C05260"/>
    <w:rsid w:val="00C05476"/>
    <w:rsid w:val="00C06AA5"/>
    <w:rsid w:val="00C06E59"/>
    <w:rsid w:val="00C070A9"/>
    <w:rsid w:val="00C07C12"/>
    <w:rsid w:val="00C1018A"/>
    <w:rsid w:val="00C107B3"/>
    <w:rsid w:val="00C10BFE"/>
    <w:rsid w:val="00C10D78"/>
    <w:rsid w:val="00C1125D"/>
    <w:rsid w:val="00C113DE"/>
    <w:rsid w:val="00C11D84"/>
    <w:rsid w:val="00C11DC6"/>
    <w:rsid w:val="00C12A53"/>
    <w:rsid w:val="00C12B84"/>
    <w:rsid w:val="00C1324D"/>
    <w:rsid w:val="00C133A7"/>
    <w:rsid w:val="00C13AC8"/>
    <w:rsid w:val="00C142D4"/>
    <w:rsid w:val="00C14AEB"/>
    <w:rsid w:val="00C14C52"/>
    <w:rsid w:val="00C14DE5"/>
    <w:rsid w:val="00C157BB"/>
    <w:rsid w:val="00C15B30"/>
    <w:rsid w:val="00C15C07"/>
    <w:rsid w:val="00C15FB9"/>
    <w:rsid w:val="00C1649A"/>
    <w:rsid w:val="00C167F9"/>
    <w:rsid w:val="00C16D03"/>
    <w:rsid w:val="00C1736F"/>
    <w:rsid w:val="00C17D51"/>
    <w:rsid w:val="00C20122"/>
    <w:rsid w:val="00C204D2"/>
    <w:rsid w:val="00C20760"/>
    <w:rsid w:val="00C208A9"/>
    <w:rsid w:val="00C20912"/>
    <w:rsid w:val="00C20A37"/>
    <w:rsid w:val="00C20B0F"/>
    <w:rsid w:val="00C20BD3"/>
    <w:rsid w:val="00C20D80"/>
    <w:rsid w:val="00C22672"/>
    <w:rsid w:val="00C228E4"/>
    <w:rsid w:val="00C22C0C"/>
    <w:rsid w:val="00C22F48"/>
    <w:rsid w:val="00C22F98"/>
    <w:rsid w:val="00C23279"/>
    <w:rsid w:val="00C234C8"/>
    <w:rsid w:val="00C235B1"/>
    <w:rsid w:val="00C23BA2"/>
    <w:rsid w:val="00C2402B"/>
    <w:rsid w:val="00C240FB"/>
    <w:rsid w:val="00C24475"/>
    <w:rsid w:val="00C2496D"/>
    <w:rsid w:val="00C24BB5"/>
    <w:rsid w:val="00C25014"/>
    <w:rsid w:val="00C2624C"/>
    <w:rsid w:val="00C26746"/>
    <w:rsid w:val="00C26EA1"/>
    <w:rsid w:val="00C2724A"/>
    <w:rsid w:val="00C273BF"/>
    <w:rsid w:val="00C2744D"/>
    <w:rsid w:val="00C2777D"/>
    <w:rsid w:val="00C2790F"/>
    <w:rsid w:val="00C27F40"/>
    <w:rsid w:val="00C305B3"/>
    <w:rsid w:val="00C30B2A"/>
    <w:rsid w:val="00C3111A"/>
    <w:rsid w:val="00C314BB"/>
    <w:rsid w:val="00C3198A"/>
    <w:rsid w:val="00C31B6F"/>
    <w:rsid w:val="00C32244"/>
    <w:rsid w:val="00C32653"/>
    <w:rsid w:val="00C326A6"/>
    <w:rsid w:val="00C33002"/>
    <w:rsid w:val="00C33314"/>
    <w:rsid w:val="00C33F53"/>
    <w:rsid w:val="00C34405"/>
    <w:rsid w:val="00C34B1B"/>
    <w:rsid w:val="00C35179"/>
    <w:rsid w:val="00C355C2"/>
    <w:rsid w:val="00C35ADD"/>
    <w:rsid w:val="00C35DFF"/>
    <w:rsid w:val="00C36153"/>
    <w:rsid w:val="00C3692F"/>
    <w:rsid w:val="00C36EE3"/>
    <w:rsid w:val="00C36F20"/>
    <w:rsid w:val="00C37A5E"/>
    <w:rsid w:val="00C40046"/>
    <w:rsid w:val="00C403BF"/>
    <w:rsid w:val="00C40A22"/>
    <w:rsid w:val="00C414E6"/>
    <w:rsid w:val="00C41763"/>
    <w:rsid w:val="00C41979"/>
    <w:rsid w:val="00C4206F"/>
    <w:rsid w:val="00C421F8"/>
    <w:rsid w:val="00C42329"/>
    <w:rsid w:val="00C42791"/>
    <w:rsid w:val="00C43458"/>
    <w:rsid w:val="00C437F7"/>
    <w:rsid w:val="00C44BC0"/>
    <w:rsid w:val="00C44CB1"/>
    <w:rsid w:val="00C454CC"/>
    <w:rsid w:val="00C4556E"/>
    <w:rsid w:val="00C458BF"/>
    <w:rsid w:val="00C45A1C"/>
    <w:rsid w:val="00C46494"/>
    <w:rsid w:val="00C46802"/>
    <w:rsid w:val="00C46918"/>
    <w:rsid w:val="00C46A86"/>
    <w:rsid w:val="00C46C03"/>
    <w:rsid w:val="00C47042"/>
    <w:rsid w:val="00C4733C"/>
    <w:rsid w:val="00C4737F"/>
    <w:rsid w:val="00C4748D"/>
    <w:rsid w:val="00C47622"/>
    <w:rsid w:val="00C477E2"/>
    <w:rsid w:val="00C500C1"/>
    <w:rsid w:val="00C5030F"/>
    <w:rsid w:val="00C50402"/>
    <w:rsid w:val="00C508B6"/>
    <w:rsid w:val="00C5097A"/>
    <w:rsid w:val="00C50F99"/>
    <w:rsid w:val="00C5104B"/>
    <w:rsid w:val="00C5135C"/>
    <w:rsid w:val="00C517DD"/>
    <w:rsid w:val="00C51EF6"/>
    <w:rsid w:val="00C524CD"/>
    <w:rsid w:val="00C525E7"/>
    <w:rsid w:val="00C52F7E"/>
    <w:rsid w:val="00C53678"/>
    <w:rsid w:val="00C538A0"/>
    <w:rsid w:val="00C53DE0"/>
    <w:rsid w:val="00C5401E"/>
    <w:rsid w:val="00C5430D"/>
    <w:rsid w:val="00C54CD0"/>
    <w:rsid w:val="00C55491"/>
    <w:rsid w:val="00C554D9"/>
    <w:rsid w:val="00C55E18"/>
    <w:rsid w:val="00C55E1E"/>
    <w:rsid w:val="00C55E4E"/>
    <w:rsid w:val="00C567DC"/>
    <w:rsid w:val="00C5695B"/>
    <w:rsid w:val="00C570F3"/>
    <w:rsid w:val="00C57C5E"/>
    <w:rsid w:val="00C60ED4"/>
    <w:rsid w:val="00C6125C"/>
    <w:rsid w:val="00C615A7"/>
    <w:rsid w:val="00C6209B"/>
    <w:rsid w:val="00C62262"/>
    <w:rsid w:val="00C624F1"/>
    <w:rsid w:val="00C626D4"/>
    <w:rsid w:val="00C632F3"/>
    <w:rsid w:val="00C637CB"/>
    <w:rsid w:val="00C64606"/>
    <w:rsid w:val="00C647CF"/>
    <w:rsid w:val="00C64880"/>
    <w:rsid w:val="00C648FC"/>
    <w:rsid w:val="00C64D76"/>
    <w:rsid w:val="00C65457"/>
    <w:rsid w:val="00C6585C"/>
    <w:rsid w:val="00C65EBE"/>
    <w:rsid w:val="00C66450"/>
    <w:rsid w:val="00C664F5"/>
    <w:rsid w:val="00C66718"/>
    <w:rsid w:val="00C6743B"/>
    <w:rsid w:val="00C6768D"/>
    <w:rsid w:val="00C70B83"/>
    <w:rsid w:val="00C70BFE"/>
    <w:rsid w:val="00C71404"/>
    <w:rsid w:val="00C71A92"/>
    <w:rsid w:val="00C71F18"/>
    <w:rsid w:val="00C72091"/>
    <w:rsid w:val="00C722E2"/>
    <w:rsid w:val="00C72DC3"/>
    <w:rsid w:val="00C72FE9"/>
    <w:rsid w:val="00C73D6F"/>
    <w:rsid w:val="00C73F01"/>
    <w:rsid w:val="00C74C5E"/>
    <w:rsid w:val="00C755A2"/>
    <w:rsid w:val="00C75DB4"/>
    <w:rsid w:val="00C75DE5"/>
    <w:rsid w:val="00C7634F"/>
    <w:rsid w:val="00C763C3"/>
    <w:rsid w:val="00C7641F"/>
    <w:rsid w:val="00C7695B"/>
    <w:rsid w:val="00C76D08"/>
    <w:rsid w:val="00C77AA1"/>
    <w:rsid w:val="00C802A2"/>
    <w:rsid w:val="00C81826"/>
    <w:rsid w:val="00C81867"/>
    <w:rsid w:val="00C81A00"/>
    <w:rsid w:val="00C81E1F"/>
    <w:rsid w:val="00C822A0"/>
    <w:rsid w:val="00C82596"/>
    <w:rsid w:val="00C8268D"/>
    <w:rsid w:val="00C8296D"/>
    <w:rsid w:val="00C82AE6"/>
    <w:rsid w:val="00C82DCF"/>
    <w:rsid w:val="00C82E04"/>
    <w:rsid w:val="00C82FA2"/>
    <w:rsid w:val="00C8353B"/>
    <w:rsid w:val="00C84A78"/>
    <w:rsid w:val="00C84BF3"/>
    <w:rsid w:val="00C854E0"/>
    <w:rsid w:val="00C85531"/>
    <w:rsid w:val="00C855A0"/>
    <w:rsid w:val="00C8566B"/>
    <w:rsid w:val="00C85897"/>
    <w:rsid w:val="00C85B23"/>
    <w:rsid w:val="00C85DF5"/>
    <w:rsid w:val="00C861D2"/>
    <w:rsid w:val="00C864A2"/>
    <w:rsid w:val="00C867B0"/>
    <w:rsid w:val="00C8691C"/>
    <w:rsid w:val="00C869FC"/>
    <w:rsid w:val="00C86C41"/>
    <w:rsid w:val="00C86D9C"/>
    <w:rsid w:val="00C8759E"/>
    <w:rsid w:val="00C878DF"/>
    <w:rsid w:val="00C87A14"/>
    <w:rsid w:val="00C87F4D"/>
    <w:rsid w:val="00C90377"/>
    <w:rsid w:val="00C90829"/>
    <w:rsid w:val="00C90D48"/>
    <w:rsid w:val="00C9154F"/>
    <w:rsid w:val="00C917DC"/>
    <w:rsid w:val="00C918E9"/>
    <w:rsid w:val="00C925C6"/>
    <w:rsid w:val="00C9267C"/>
    <w:rsid w:val="00C9295E"/>
    <w:rsid w:val="00C92F9A"/>
    <w:rsid w:val="00C92FE9"/>
    <w:rsid w:val="00C9375C"/>
    <w:rsid w:val="00C93932"/>
    <w:rsid w:val="00C94708"/>
    <w:rsid w:val="00C9478E"/>
    <w:rsid w:val="00C948EB"/>
    <w:rsid w:val="00C94A63"/>
    <w:rsid w:val="00C94F33"/>
    <w:rsid w:val="00C9511A"/>
    <w:rsid w:val="00C95506"/>
    <w:rsid w:val="00C95526"/>
    <w:rsid w:val="00C95755"/>
    <w:rsid w:val="00C96086"/>
    <w:rsid w:val="00C967C4"/>
    <w:rsid w:val="00C96938"/>
    <w:rsid w:val="00C96CA6"/>
    <w:rsid w:val="00C97B1C"/>
    <w:rsid w:val="00C97D87"/>
    <w:rsid w:val="00CA068A"/>
    <w:rsid w:val="00CA0C32"/>
    <w:rsid w:val="00CA1451"/>
    <w:rsid w:val="00CA15B5"/>
    <w:rsid w:val="00CA1DF8"/>
    <w:rsid w:val="00CA230C"/>
    <w:rsid w:val="00CA2A86"/>
    <w:rsid w:val="00CA3704"/>
    <w:rsid w:val="00CA4A19"/>
    <w:rsid w:val="00CA56FC"/>
    <w:rsid w:val="00CA5796"/>
    <w:rsid w:val="00CA59E3"/>
    <w:rsid w:val="00CA5AFE"/>
    <w:rsid w:val="00CA5B98"/>
    <w:rsid w:val="00CA69F5"/>
    <w:rsid w:val="00CA73A5"/>
    <w:rsid w:val="00CA7A0B"/>
    <w:rsid w:val="00CB006A"/>
    <w:rsid w:val="00CB01B9"/>
    <w:rsid w:val="00CB044E"/>
    <w:rsid w:val="00CB0789"/>
    <w:rsid w:val="00CB0A98"/>
    <w:rsid w:val="00CB10BF"/>
    <w:rsid w:val="00CB1146"/>
    <w:rsid w:val="00CB1340"/>
    <w:rsid w:val="00CB1527"/>
    <w:rsid w:val="00CB1AED"/>
    <w:rsid w:val="00CB1CCE"/>
    <w:rsid w:val="00CB2000"/>
    <w:rsid w:val="00CB21DC"/>
    <w:rsid w:val="00CB2870"/>
    <w:rsid w:val="00CB2AD3"/>
    <w:rsid w:val="00CB3053"/>
    <w:rsid w:val="00CB3765"/>
    <w:rsid w:val="00CB388E"/>
    <w:rsid w:val="00CB3A02"/>
    <w:rsid w:val="00CB3BD3"/>
    <w:rsid w:val="00CB3C5C"/>
    <w:rsid w:val="00CB3CAD"/>
    <w:rsid w:val="00CB3F2C"/>
    <w:rsid w:val="00CB41B7"/>
    <w:rsid w:val="00CB42E7"/>
    <w:rsid w:val="00CB4970"/>
    <w:rsid w:val="00CB5EB2"/>
    <w:rsid w:val="00CB60FC"/>
    <w:rsid w:val="00CB61C8"/>
    <w:rsid w:val="00CB648F"/>
    <w:rsid w:val="00CB7070"/>
    <w:rsid w:val="00CB7F91"/>
    <w:rsid w:val="00CC00FC"/>
    <w:rsid w:val="00CC072F"/>
    <w:rsid w:val="00CC09CB"/>
    <w:rsid w:val="00CC0DE6"/>
    <w:rsid w:val="00CC114B"/>
    <w:rsid w:val="00CC129B"/>
    <w:rsid w:val="00CC1579"/>
    <w:rsid w:val="00CC1C91"/>
    <w:rsid w:val="00CC2936"/>
    <w:rsid w:val="00CC2C92"/>
    <w:rsid w:val="00CC2F84"/>
    <w:rsid w:val="00CC336C"/>
    <w:rsid w:val="00CC418B"/>
    <w:rsid w:val="00CC4539"/>
    <w:rsid w:val="00CC4ADB"/>
    <w:rsid w:val="00CC4EDB"/>
    <w:rsid w:val="00CC524F"/>
    <w:rsid w:val="00CC5602"/>
    <w:rsid w:val="00CC5A62"/>
    <w:rsid w:val="00CC5EB4"/>
    <w:rsid w:val="00CC5F69"/>
    <w:rsid w:val="00CC619F"/>
    <w:rsid w:val="00CC644F"/>
    <w:rsid w:val="00CC684E"/>
    <w:rsid w:val="00CC6AE8"/>
    <w:rsid w:val="00CC6F91"/>
    <w:rsid w:val="00CC7201"/>
    <w:rsid w:val="00CD0034"/>
    <w:rsid w:val="00CD010A"/>
    <w:rsid w:val="00CD0858"/>
    <w:rsid w:val="00CD0CEA"/>
    <w:rsid w:val="00CD11B7"/>
    <w:rsid w:val="00CD1F91"/>
    <w:rsid w:val="00CD24FC"/>
    <w:rsid w:val="00CD28D3"/>
    <w:rsid w:val="00CD35BE"/>
    <w:rsid w:val="00CD3B67"/>
    <w:rsid w:val="00CD421B"/>
    <w:rsid w:val="00CD4758"/>
    <w:rsid w:val="00CD4A6C"/>
    <w:rsid w:val="00CD59D9"/>
    <w:rsid w:val="00CD5A14"/>
    <w:rsid w:val="00CD5A68"/>
    <w:rsid w:val="00CD61B5"/>
    <w:rsid w:val="00CD629C"/>
    <w:rsid w:val="00CD6525"/>
    <w:rsid w:val="00CD668E"/>
    <w:rsid w:val="00CD67EB"/>
    <w:rsid w:val="00CD6E5A"/>
    <w:rsid w:val="00CD738A"/>
    <w:rsid w:val="00CD7593"/>
    <w:rsid w:val="00CD7B7A"/>
    <w:rsid w:val="00CD7E44"/>
    <w:rsid w:val="00CD7FA8"/>
    <w:rsid w:val="00CE0108"/>
    <w:rsid w:val="00CE0684"/>
    <w:rsid w:val="00CE0C63"/>
    <w:rsid w:val="00CE0C6F"/>
    <w:rsid w:val="00CE10A7"/>
    <w:rsid w:val="00CE1E02"/>
    <w:rsid w:val="00CE2219"/>
    <w:rsid w:val="00CE22B1"/>
    <w:rsid w:val="00CE2AA0"/>
    <w:rsid w:val="00CE2B06"/>
    <w:rsid w:val="00CE2B10"/>
    <w:rsid w:val="00CE2DFD"/>
    <w:rsid w:val="00CE31EE"/>
    <w:rsid w:val="00CE33B0"/>
    <w:rsid w:val="00CE3449"/>
    <w:rsid w:val="00CE37F8"/>
    <w:rsid w:val="00CE417C"/>
    <w:rsid w:val="00CE44AA"/>
    <w:rsid w:val="00CE46D3"/>
    <w:rsid w:val="00CE46EB"/>
    <w:rsid w:val="00CE47EC"/>
    <w:rsid w:val="00CE4DD5"/>
    <w:rsid w:val="00CE50BB"/>
    <w:rsid w:val="00CE5101"/>
    <w:rsid w:val="00CE52B8"/>
    <w:rsid w:val="00CE5749"/>
    <w:rsid w:val="00CE6252"/>
    <w:rsid w:val="00CE6981"/>
    <w:rsid w:val="00CE6AB2"/>
    <w:rsid w:val="00CE776C"/>
    <w:rsid w:val="00CE7887"/>
    <w:rsid w:val="00CE7B0E"/>
    <w:rsid w:val="00CE7EAF"/>
    <w:rsid w:val="00CF06B9"/>
    <w:rsid w:val="00CF09C6"/>
    <w:rsid w:val="00CF1485"/>
    <w:rsid w:val="00CF1A12"/>
    <w:rsid w:val="00CF1FCD"/>
    <w:rsid w:val="00CF1FD4"/>
    <w:rsid w:val="00CF2475"/>
    <w:rsid w:val="00CF30FE"/>
    <w:rsid w:val="00CF398D"/>
    <w:rsid w:val="00CF53E8"/>
    <w:rsid w:val="00CF58C4"/>
    <w:rsid w:val="00CF5BEE"/>
    <w:rsid w:val="00CF5E61"/>
    <w:rsid w:val="00CF6873"/>
    <w:rsid w:val="00CF6A53"/>
    <w:rsid w:val="00CF7669"/>
    <w:rsid w:val="00D0007A"/>
    <w:rsid w:val="00D00AF4"/>
    <w:rsid w:val="00D00CA3"/>
    <w:rsid w:val="00D01321"/>
    <w:rsid w:val="00D01351"/>
    <w:rsid w:val="00D01509"/>
    <w:rsid w:val="00D01964"/>
    <w:rsid w:val="00D01C53"/>
    <w:rsid w:val="00D02317"/>
    <w:rsid w:val="00D02445"/>
    <w:rsid w:val="00D02700"/>
    <w:rsid w:val="00D02991"/>
    <w:rsid w:val="00D02B5C"/>
    <w:rsid w:val="00D0483A"/>
    <w:rsid w:val="00D05CCB"/>
    <w:rsid w:val="00D05DA4"/>
    <w:rsid w:val="00D0613C"/>
    <w:rsid w:val="00D06DAD"/>
    <w:rsid w:val="00D0787A"/>
    <w:rsid w:val="00D07E02"/>
    <w:rsid w:val="00D1087E"/>
    <w:rsid w:val="00D10D01"/>
    <w:rsid w:val="00D10F07"/>
    <w:rsid w:val="00D11C87"/>
    <w:rsid w:val="00D11D50"/>
    <w:rsid w:val="00D12F37"/>
    <w:rsid w:val="00D13860"/>
    <w:rsid w:val="00D13F49"/>
    <w:rsid w:val="00D1461B"/>
    <w:rsid w:val="00D15008"/>
    <w:rsid w:val="00D15092"/>
    <w:rsid w:val="00D15E2F"/>
    <w:rsid w:val="00D16436"/>
    <w:rsid w:val="00D1684D"/>
    <w:rsid w:val="00D16F0D"/>
    <w:rsid w:val="00D1708A"/>
    <w:rsid w:val="00D20113"/>
    <w:rsid w:val="00D2021E"/>
    <w:rsid w:val="00D2048D"/>
    <w:rsid w:val="00D2098D"/>
    <w:rsid w:val="00D20C26"/>
    <w:rsid w:val="00D20C58"/>
    <w:rsid w:val="00D20E0B"/>
    <w:rsid w:val="00D20F2E"/>
    <w:rsid w:val="00D214AC"/>
    <w:rsid w:val="00D21556"/>
    <w:rsid w:val="00D21712"/>
    <w:rsid w:val="00D219E4"/>
    <w:rsid w:val="00D21C5B"/>
    <w:rsid w:val="00D21EC5"/>
    <w:rsid w:val="00D236FE"/>
    <w:rsid w:val="00D23FB6"/>
    <w:rsid w:val="00D240B2"/>
    <w:rsid w:val="00D240BE"/>
    <w:rsid w:val="00D245B3"/>
    <w:rsid w:val="00D2475E"/>
    <w:rsid w:val="00D24BC7"/>
    <w:rsid w:val="00D2500D"/>
    <w:rsid w:val="00D25168"/>
    <w:rsid w:val="00D25228"/>
    <w:rsid w:val="00D259EA"/>
    <w:rsid w:val="00D25A88"/>
    <w:rsid w:val="00D25C5D"/>
    <w:rsid w:val="00D25CC0"/>
    <w:rsid w:val="00D26174"/>
    <w:rsid w:val="00D2621A"/>
    <w:rsid w:val="00D26651"/>
    <w:rsid w:val="00D26767"/>
    <w:rsid w:val="00D26F98"/>
    <w:rsid w:val="00D272FD"/>
    <w:rsid w:val="00D27C22"/>
    <w:rsid w:val="00D30255"/>
    <w:rsid w:val="00D306C4"/>
    <w:rsid w:val="00D30E4E"/>
    <w:rsid w:val="00D313CB"/>
    <w:rsid w:val="00D315D1"/>
    <w:rsid w:val="00D322BC"/>
    <w:rsid w:val="00D32C78"/>
    <w:rsid w:val="00D333AA"/>
    <w:rsid w:val="00D33AD5"/>
    <w:rsid w:val="00D34007"/>
    <w:rsid w:val="00D34572"/>
    <w:rsid w:val="00D34B7E"/>
    <w:rsid w:val="00D35510"/>
    <w:rsid w:val="00D35D66"/>
    <w:rsid w:val="00D35DE7"/>
    <w:rsid w:val="00D35F1A"/>
    <w:rsid w:val="00D3624E"/>
    <w:rsid w:val="00D3653A"/>
    <w:rsid w:val="00D37578"/>
    <w:rsid w:val="00D375F6"/>
    <w:rsid w:val="00D37613"/>
    <w:rsid w:val="00D378EB"/>
    <w:rsid w:val="00D37A60"/>
    <w:rsid w:val="00D4006A"/>
    <w:rsid w:val="00D40153"/>
    <w:rsid w:val="00D40184"/>
    <w:rsid w:val="00D40358"/>
    <w:rsid w:val="00D4057A"/>
    <w:rsid w:val="00D408D3"/>
    <w:rsid w:val="00D414C0"/>
    <w:rsid w:val="00D42499"/>
    <w:rsid w:val="00D42C78"/>
    <w:rsid w:val="00D434A6"/>
    <w:rsid w:val="00D434B4"/>
    <w:rsid w:val="00D43780"/>
    <w:rsid w:val="00D43BAF"/>
    <w:rsid w:val="00D44208"/>
    <w:rsid w:val="00D4426C"/>
    <w:rsid w:val="00D44277"/>
    <w:rsid w:val="00D44DD6"/>
    <w:rsid w:val="00D45B3C"/>
    <w:rsid w:val="00D45E19"/>
    <w:rsid w:val="00D45FDE"/>
    <w:rsid w:val="00D4622F"/>
    <w:rsid w:val="00D46367"/>
    <w:rsid w:val="00D466EA"/>
    <w:rsid w:val="00D467A8"/>
    <w:rsid w:val="00D46806"/>
    <w:rsid w:val="00D46DD1"/>
    <w:rsid w:val="00D47087"/>
    <w:rsid w:val="00D471E8"/>
    <w:rsid w:val="00D47243"/>
    <w:rsid w:val="00D47657"/>
    <w:rsid w:val="00D47D6F"/>
    <w:rsid w:val="00D47DF1"/>
    <w:rsid w:val="00D507C2"/>
    <w:rsid w:val="00D50D99"/>
    <w:rsid w:val="00D50DD2"/>
    <w:rsid w:val="00D5143B"/>
    <w:rsid w:val="00D5170E"/>
    <w:rsid w:val="00D51F18"/>
    <w:rsid w:val="00D52036"/>
    <w:rsid w:val="00D522C8"/>
    <w:rsid w:val="00D527C8"/>
    <w:rsid w:val="00D52E0F"/>
    <w:rsid w:val="00D53C8E"/>
    <w:rsid w:val="00D54D5C"/>
    <w:rsid w:val="00D55020"/>
    <w:rsid w:val="00D55099"/>
    <w:rsid w:val="00D550CB"/>
    <w:rsid w:val="00D551C6"/>
    <w:rsid w:val="00D551CA"/>
    <w:rsid w:val="00D55900"/>
    <w:rsid w:val="00D560D0"/>
    <w:rsid w:val="00D56A29"/>
    <w:rsid w:val="00D56AA9"/>
    <w:rsid w:val="00D56C76"/>
    <w:rsid w:val="00D56E7E"/>
    <w:rsid w:val="00D56F7A"/>
    <w:rsid w:val="00D57496"/>
    <w:rsid w:val="00D57721"/>
    <w:rsid w:val="00D5774F"/>
    <w:rsid w:val="00D578E8"/>
    <w:rsid w:val="00D60397"/>
    <w:rsid w:val="00D6044F"/>
    <w:rsid w:val="00D60BED"/>
    <w:rsid w:val="00D614D7"/>
    <w:rsid w:val="00D6180D"/>
    <w:rsid w:val="00D61DB9"/>
    <w:rsid w:val="00D6259B"/>
    <w:rsid w:val="00D6280D"/>
    <w:rsid w:val="00D62A19"/>
    <w:rsid w:val="00D63138"/>
    <w:rsid w:val="00D6331E"/>
    <w:rsid w:val="00D6389C"/>
    <w:rsid w:val="00D63AE9"/>
    <w:rsid w:val="00D63F1E"/>
    <w:rsid w:val="00D643A8"/>
    <w:rsid w:val="00D648B4"/>
    <w:rsid w:val="00D64A9E"/>
    <w:rsid w:val="00D64C99"/>
    <w:rsid w:val="00D64D82"/>
    <w:rsid w:val="00D64DF8"/>
    <w:rsid w:val="00D65377"/>
    <w:rsid w:val="00D65F1B"/>
    <w:rsid w:val="00D65F57"/>
    <w:rsid w:val="00D65F62"/>
    <w:rsid w:val="00D66E75"/>
    <w:rsid w:val="00D673F8"/>
    <w:rsid w:val="00D676D4"/>
    <w:rsid w:val="00D6787E"/>
    <w:rsid w:val="00D7143E"/>
    <w:rsid w:val="00D71583"/>
    <w:rsid w:val="00D7166D"/>
    <w:rsid w:val="00D7172B"/>
    <w:rsid w:val="00D71C36"/>
    <w:rsid w:val="00D71EC9"/>
    <w:rsid w:val="00D72886"/>
    <w:rsid w:val="00D72D48"/>
    <w:rsid w:val="00D72F9F"/>
    <w:rsid w:val="00D731CE"/>
    <w:rsid w:val="00D73362"/>
    <w:rsid w:val="00D7490C"/>
    <w:rsid w:val="00D74940"/>
    <w:rsid w:val="00D749DB"/>
    <w:rsid w:val="00D75084"/>
    <w:rsid w:val="00D76327"/>
    <w:rsid w:val="00D7655A"/>
    <w:rsid w:val="00D76845"/>
    <w:rsid w:val="00D7687E"/>
    <w:rsid w:val="00D77325"/>
    <w:rsid w:val="00D776B5"/>
    <w:rsid w:val="00D80B14"/>
    <w:rsid w:val="00D80E89"/>
    <w:rsid w:val="00D815BE"/>
    <w:rsid w:val="00D8176E"/>
    <w:rsid w:val="00D81905"/>
    <w:rsid w:val="00D81A71"/>
    <w:rsid w:val="00D81B28"/>
    <w:rsid w:val="00D81CF7"/>
    <w:rsid w:val="00D81DE4"/>
    <w:rsid w:val="00D8258C"/>
    <w:rsid w:val="00D82AED"/>
    <w:rsid w:val="00D82ED0"/>
    <w:rsid w:val="00D83333"/>
    <w:rsid w:val="00D834E9"/>
    <w:rsid w:val="00D83597"/>
    <w:rsid w:val="00D84572"/>
    <w:rsid w:val="00D84AF7"/>
    <w:rsid w:val="00D84D14"/>
    <w:rsid w:val="00D84FCB"/>
    <w:rsid w:val="00D854A4"/>
    <w:rsid w:val="00D8581A"/>
    <w:rsid w:val="00D8599D"/>
    <w:rsid w:val="00D85C55"/>
    <w:rsid w:val="00D86265"/>
    <w:rsid w:val="00D867FB"/>
    <w:rsid w:val="00D869CB"/>
    <w:rsid w:val="00D86AE7"/>
    <w:rsid w:val="00D86B2F"/>
    <w:rsid w:val="00D87061"/>
    <w:rsid w:val="00D870AC"/>
    <w:rsid w:val="00D8754F"/>
    <w:rsid w:val="00D878B4"/>
    <w:rsid w:val="00D87C3A"/>
    <w:rsid w:val="00D90BC3"/>
    <w:rsid w:val="00D91047"/>
    <w:rsid w:val="00D916BD"/>
    <w:rsid w:val="00D91AB9"/>
    <w:rsid w:val="00D92431"/>
    <w:rsid w:val="00D92B3C"/>
    <w:rsid w:val="00D92BAF"/>
    <w:rsid w:val="00D93716"/>
    <w:rsid w:val="00D9491B"/>
    <w:rsid w:val="00D94B76"/>
    <w:rsid w:val="00D94B7F"/>
    <w:rsid w:val="00D95784"/>
    <w:rsid w:val="00D95E53"/>
    <w:rsid w:val="00D9613C"/>
    <w:rsid w:val="00D962AD"/>
    <w:rsid w:val="00D962FE"/>
    <w:rsid w:val="00D9648D"/>
    <w:rsid w:val="00D9685B"/>
    <w:rsid w:val="00D968C4"/>
    <w:rsid w:val="00D96C56"/>
    <w:rsid w:val="00D96EC8"/>
    <w:rsid w:val="00D97190"/>
    <w:rsid w:val="00D97648"/>
    <w:rsid w:val="00D977D8"/>
    <w:rsid w:val="00DA0121"/>
    <w:rsid w:val="00DA1253"/>
    <w:rsid w:val="00DA1EA1"/>
    <w:rsid w:val="00DA2B6E"/>
    <w:rsid w:val="00DA2E46"/>
    <w:rsid w:val="00DA365A"/>
    <w:rsid w:val="00DA36A3"/>
    <w:rsid w:val="00DA3FED"/>
    <w:rsid w:val="00DA4144"/>
    <w:rsid w:val="00DA529C"/>
    <w:rsid w:val="00DA5460"/>
    <w:rsid w:val="00DA57CB"/>
    <w:rsid w:val="00DA58CC"/>
    <w:rsid w:val="00DA5902"/>
    <w:rsid w:val="00DA5918"/>
    <w:rsid w:val="00DA5A81"/>
    <w:rsid w:val="00DA5DC8"/>
    <w:rsid w:val="00DA5FD1"/>
    <w:rsid w:val="00DA6424"/>
    <w:rsid w:val="00DA71B3"/>
    <w:rsid w:val="00DA71E4"/>
    <w:rsid w:val="00DA7338"/>
    <w:rsid w:val="00DA7CD9"/>
    <w:rsid w:val="00DA7DD8"/>
    <w:rsid w:val="00DB0027"/>
    <w:rsid w:val="00DB0235"/>
    <w:rsid w:val="00DB0533"/>
    <w:rsid w:val="00DB066A"/>
    <w:rsid w:val="00DB1481"/>
    <w:rsid w:val="00DB2038"/>
    <w:rsid w:val="00DB21EF"/>
    <w:rsid w:val="00DB3196"/>
    <w:rsid w:val="00DB35EA"/>
    <w:rsid w:val="00DB384E"/>
    <w:rsid w:val="00DB42BF"/>
    <w:rsid w:val="00DB4308"/>
    <w:rsid w:val="00DB461E"/>
    <w:rsid w:val="00DB4A2C"/>
    <w:rsid w:val="00DB4B26"/>
    <w:rsid w:val="00DB4E96"/>
    <w:rsid w:val="00DB51CF"/>
    <w:rsid w:val="00DB5327"/>
    <w:rsid w:val="00DB5832"/>
    <w:rsid w:val="00DB62ED"/>
    <w:rsid w:val="00DB7007"/>
    <w:rsid w:val="00DB736F"/>
    <w:rsid w:val="00DB79CA"/>
    <w:rsid w:val="00DB7B88"/>
    <w:rsid w:val="00DC039E"/>
    <w:rsid w:val="00DC0C82"/>
    <w:rsid w:val="00DC0EDC"/>
    <w:rsid w:val="00DC1273"/>
    <w:rsid w:val="00DC1691"/>
    <w:rsid w:val="00DC17B0"/>
    <w:rsid w:val="00DC17D6"/>
    <w:rsid w:val="00DC186F"/>
    <w:rsid w:val="00DC28C9"/>
    <w:rsid w:val="00DC2F2B"/>
    <w:rsid w:val="00DC36D0"/>
    <w:rsid w:val="00DC4255"/>
    <w:rsid w:val="00DC4639"/>
    <w:rsid w:val="00DC55DB"/>
    <w:rsid w:val="00DC5907"/>
    <w:rsid w:val="00DC5E2F"/>
    <w:rsid w:val="00DC5E37"/>
    <w:rsid w:val="00DC5F1B"/>
    <w:rsid w:val="00DC6059"/>
    <w:rsid w:val="00DC61B1"/>
    <w:rsid w:val="00DC63CC"/>
    <w:rsid w:val="00DC6576"/>
    <w:rsid w:val="00DC66E4"/>
    <w:rsid w:val="00DC6A86"/>
    <w:rsid w:val="00DC6C2C"/>
    <w:rsid w:val="00DC7481"/>
    <w:rsid w:val="00DC7599"/>
    <w:rsid w:val="00DC7CF7"/>
    <w:rsid w:val="00DD0117"/>
    <w:rsid w:val="00DD0323"/>
    <w:rsid w:val="00DD12AC"/>
    <w:rsid w:val="00DD134A"/>
    <w:rsid w:val="00DD142F"/>
    <w:rsid w:val="00DD147F"/>
    <w:rsid w:val="00DD22FB"/>
    <w:rsid w:val="00DD238A"/>
    <w:rsid w:val="00DD2472"/>
    <w:rsid w:val="00DD24B0"/>
    <w:rsid w:val="00DD2787"/>
    <w:rsid w:val="00DD2ADC"/>
    <w:rsid w:val="00DD2DAE"/>
    <w:rsid w:val="00DD310E"/>
    <w:rsid w:val="00DD3631"/>
    <w:rsid w:val="00DD39B2"/>
    <w:rsid w:val="00DD3BA5"/>
    <w:rsid w:val="00DD43C5"/>
    <w:rsid w:val="00DD4623"/>
    <w:rsid w:val="00DD4D46"/>
    <w:rsid w:val="00DD5A60"/>
    <w:rsid w:val="00DD6042"/>
    <w:rsid w:val="00DD6560"/>
    <w:rsid w:val="00DD6806"/>
    <w:rsid w:val="00DD6A30"/>
    <w:rsid w:val="00DD6A93"/>
    <w:rsid w:val="00DD6B14"/>
    <w:rsid w:val="00DD6C79"/>
    <w:rsid w:val="00DD7133"/>
    <w:rsid w:val="00DD7279"/>
    <w:rsid w:val="00DD73E9"/>
    <w:rsid w:val="00DD76F9"/>
    <w:rsid w:val="00DD775A"/>
    <w:rsid w:val="00DD78D9"/>
    <w:rsid w:val="00DD7CC4"/>
    <w:rsid w:val="00DD7E6B"/>
    <w:rsid w:val="00DE0345"/>
    <w:rsid w:val="00DE0F43"/>
    <w:rsid w:val="00DE141E"/>
    <w:rsid w:val="00DE18C9"/>
    <w:rsid w:val="00DE18F2"/>
    <w:rsid w:val="00DE19C1"/>
    <w:rsid w:val="00DE1D92"/>
    <w:rsid w:val="00DE25EF"/>
    <w:rsid w:val="00DE2A6E"/>
    <w:rsid w:val="00DE3067"/>
    <w:rsid w:val="00DE394F"/>
    <w:rsid w:val="00DE42A8"/>
    <w:rsid w:val="00DE4AC9"/>
    <w:rsid w:val="00DE4B3E"/>
    <w:rsid w:val="00DE4D7D"/>
    <w:rsid w:val="00DE5ABC"/>
    <w:rsid w:val="00DE5BCD"/>
    <w:rsid w:val="00DE690F"/>
    <w:rsid w:val="00DE6F94"/>
    <w:rsid w:val="00DE7701"/>
    <w:rsid w:val="00DE77B7"/>
    <w:rsid w:val="00DF02B9"/>
    <w:rsid w:val="00DF05B7"/>
    <w:rsid w:val="00DF0602"/>
    <w:rsid w:val="00DF0A3A"/>
    <w:rsid w:val="00DF0B1C"/>
    <w:rsid w:val="00DF0CA5"/>
    <w:rsid w:val="00DF1208"/>
    <w:rsid w:val="00DF1368"/>
    <w:rsid w:val="00DF16DE"/>
    <w:rsid w:val="00DF1DF0"/>
    <w:rsid w:val="00DF2520"/>
    <w:rsid w:val="00DF2A2E"/>
    <w:rsid w:val="00DF2A6A"/>
    <w:rsid w:val="00DF2AED"/>
    <w:rsid w:val="00DF2F9D"/>
    <w:rsid w:val="00DF377C"/>
    <w:rsid w:val="00DF3BC5"/>
    <w:rsid w:val="00DF488B"/>
    <w:rsid w:val="00DF5D84"/>
    <w:rsid w:val="00DF619A"/>
    <w:rsid w:val="00DF61F4"/>
    <w:rsid w:val="00DF62D6"/>
    <w:rsid w:val="00DF6B67"/>
    <w:rsid w:val="00DF72F9"/>
    <w:rsid w:val="00DF7AA0"/>
    <w:rsid w:val="00E0009C"/>
    <w:rsid w:val="00E00DB5"/>
    <w:rsid w:val="00E00DED"/>
    <w:rsid w:val="00E00FFD"/>
    <w:rsid w:val="00E01428"/>
    <w:rsid w:val="00E0163C"/>
    <w:rsid w:val="00E01C53"/>
    <w:rsid w:val="00E01D4E"/>
    <w:rsid w:val="00E02DFC"/>
    <w:rsid w:val="00E033FF"/>
    <w:rsid w:val="00E05735"/>
    <w:rsid w:val="00E06EDC"/>
    <w:rsid w:val="00E07322"/>
    <w:rsid w:val="00E077EF"/>
    <w:rsid w:val="00E07A4F"/>
    <w:rsid w:val="00E07B67"/>
    <w:rsid w:val="00E07CF2"/>
    <w:rsid w:val="00E1088A"/>
    <w:rsid w:val="00E10AE5"/>
    <w:rsid w:val="00E10B88"/>
    <w:rsid w:val="00E1156D"/>
    <w:rsid w:val="00E123CE"/>
    <w:rsid w:val="00E1240C"/>
    <w:rsid w:val="00E126DE"/>
    <w:rsid w:val="00E12734"/>
    <w:rsid w:val="00E12D2C"/>
    <w:rsid w:val="00E131A0"/>
    <w:rsid w:val="00E131E0"/>
    <w:rsid w:val="00E1324B"/>
    <w:rsid w:val="00E1347D"/>
    <w:rsid w:val="00E13661"/>
    <w:rsid w:val="00E1375B"/>
    <w:rsid w:val="00E13B86"/>
    <w:rsid w:val="00E13E29"/>
    <w:rsid w:val="00E13F6E"/>
    <w:rsid w:val="00E14510"/>
    <w:rsid w:val="00E148A4"/>
    <w:rsid w:val="00E14DE9"/>
    <w:rsid w:val="00E14E75"/>
    <w:rsid w:val="00E152EA"/>
    <w:rsid w:val="00E16513"/>
    <w:rsid w:val="00E16950"/>
    <w:rsid w:val="00E16E78"/>
    <w:rsid w:val="00E1704B"/>
    <w:rsid w:val="00E17836"/>
    <w:rsid w:val="00E20182"/>
    <w:rsid w:val="00E20332"/>
    <w:rsid w:val="00E203A1"/>
    <w:rsid w:val="00E205AC"/>
    <w:rsid w:val="00E2073B"/>
    <w:rsid w:val="00E2077B"/>
    <w:rsid w:val="00E208CA"/>
    <w:rsid w:val="00E20C84"/>
    <w:rsid w:val="00E20CEA"/>
    <w:rsid w:val="00E2167F"/>
    <w:rsid w:val="00E21BC6"/>
    <w:rsid w:val="00E21C20"/>
    <w:rsid w:val="00E224AA"/>
    <w:rsid w:val="00E22AD2"/>
    <w:rsid w:val="00E22FAF"/>
    <w:rsid w:val="00E23161"/>
    <w:rsid w:val="00E241AC"/>
    <w:rsid w:val="00E24414"/>
    <w:rsid w:val="00E24F37"/>
    <w:rsid w:val="00E253F8"/>
    <w:rsid w:val="00E25B91"/>
    <w:rsid w:val="00E261B4"/>
    <w:rsid w:val="00E2715B"/>
    <w:rsid w:val="00E27797"/>
    <w:rsid w:val="00E27D2C"/>
    <w:rsid w:val="00E27D85"/>
    <w:rsid w:val="00E27E19"/>
    <w:rsid w:val="00E27ED7"/>
    <w:rsid w:val="00E30015"/>
    <w:rsid w:val="00E30108"/>
    <w:rsid w:val="00E302A2"/>
    <w:rsid w:val="00E30C96"/>
    <w:rsid w:val="00E30CB5"/>
    <w:rsid w:val="00E30F17"/>
    <w:rsid w:val="00E3119F"/>
    <w:rsid w:val="00E314A7"/>
    <w:rsid w:val="00E315D9"/>
    <w:rsid w:val="00E317F6"/>
    <w:rsid w:val="00E31E5F"/>
    <w:rsid w:val="00E322C6"/>
    <w:rsid w:val="00E326AE"/>
    <w:rsid w:val="00E3284D"/>
    <w:rsid w:val="00E331D0"/>
    <w:rsid w:val="00E33B5B"/>
    <w:rsid w:val="00E33C5C"/>
    <w:rsid w:val="00E33CC6"/>
    <w:rsid w:val="00E34E17"/>
    <w:rsid w:val="00E351F9"/>
    <w:rsid w:val="00E35746"/>
    <w:rsid w:val="00E357C7"/>
    <w:rsid w:val="00E3691E"/>
    <w:rsid w:val="00E37238"/>
    <w:rsid w:val="00E37242"/>
    <w:rsid w:val="00E37511"/>
    <w:rsid w:val="00E4080E"/>
    <w:rsid w:val="00E409B1"/>
    <w:rsid w:val="00E40BFE"/>
    <w:rsid w:val="00E4132E"/>
    <w:rsid w:val="00E41C26"/>
    <w:rsid w:val="00E4218E"/>
    <w:rsid w:val="00E423F7"/>
    <w:rsid w:val="00E42612"/>
    <w:rsid w:val="00E428C4"/>
    <w:rsid w:val="00E43351"/>
    <w:rsid w:val="00E433CD"/>
    <w:rsid w:val="00E4351F"/>
    <w:rsid w:val="00E439CE"/>
    <w:rsid w:val="00E43E5F"/>
    <w:rsid w:val="00E4428D"/>
    <w:rsid w:val="00E445AD"/>
    <w:rsid w:val="00E44E01"/>
    <w:rsid w:val="00E455DA"/>
    <w:rsid w:val="00E45795"/>
    <w:rsid w:val="00E461C7"/>
    <w:rsid w:val="00E4629A"/>
    <w:rsid w:val="00E4645B"/>
    <w:rsid w:val="00E4646C"/>
    <w:rsid w:val="00E47268"/>
    <w:rsid w:val="00E5100F"/>
    <w:rsid w:val="00E510F0"/>
    <w:rsid w:val="00E51F34"/>
    <w:rsid w:val="00E5202B"/>
    <w:rsid w:val="00E5246A"/>
    <w:rsid w:val="00E52D8F"/>
    <w:rsid w:val="00E52DEF"/>
    <w:rsid w:val="00E536DE"/>
    <w:rsid w:val="00E53DCB"/>
    <w:rsid w:val="00E53DD5"/>
    <w:rsid w:val="00E54355"/>
    <w:rsid w:val="00E54589"/>
    <w:rsid w:val="00E545ED"/>
    <w:rsid w:val="00E54A02"/>
    <w:rsid w:val="00E55D28"/>
    <w:rsid w:val="00E55D2C"/>
    <w:rsid w:val="00E5605D"/>
    <w:rsid w:val="00E56506"/>
    <w:rsid w:val="00E5653D"/>
    <w:rsid w:val="00E56688"/>
    <w:rsid w:val="00E566B6"/>
    <w:rsid w:val="00E568FC"/>
    <w:rsid w:val="00E5691B"/>
    <w:rsid w:val="00E5692B"/>
    <w:rsid w:val="00E56967"/>
    <w:rsid w:val="00E5728B"/>
    <w:rsid w:val="00E5791A"/>
    <w:rsid w:val="00E601BA"/>
    <w:rsid w:val="00E60463"/>
    <w:rsid w:val="00E60482"/>
    <w:rsid w:val="00E604CF"/>
    <w:rsid w:val="00E60B1D"/>
    <w:rsid w:val="00E60E09"/>
    <w:rsid w:val="00E61AA2"/>
    <w:rsid w:val="00E61CED"/>
    <w:rsid w:val="00E62A3A"/>
    <w:rsid w:val="00E62DBB"/>
    <w:rsid w:val="00E62E13"/>
    <w:rsid w:val="00E6310D"/>
    <w:rsid w:val="00E63508"/>
    <w:rsid w:val="00E63CB8"/>
    <w:rsid w:val="00E6446D"/>
    <w:rsid w:val="00E645DB"/>
    <w:rsid w:val="00E64E1B"/>
    <w:rsid w:val="00E650CE"/>
    <w:rsid w:val="00E652E9"/>
    <w:rsid w:val="00E65442"/>
    <w:rsid w:val="00E657B1"/>
    <w:rsid w:val="00E65F6D"/>
    <w:rsid w:val="00E66858"/>
    <w:rsid w:val="00E66AC1"/>
    <w:rsid w:val="00E66C14"/>
    <w:rsid w:val="00E670C7"/>
    <w:rsid w:val="00E6723E"/>
    <w:rsid w:val="00E673FC"/>
    <w:rsid w:val="00E67603"/>
    <w:rsid w:val="00E700A7"/>
    <w:rsid w:val="00E7019D"/>
    <w:rsid w:val="00E705E1"/>
    <w:rsid w:val="00E705FE"/>
    <w:rsid w:val="00E7066E"/>
    <w:rsid w:val="00E70D1D"/>
    <w:rsid w:val="00E70E32"/>
    <w:rsid w:val="00E711F7"/>
    <w:rsid w:val="00E71B38"/>
    <w:rsid w:val="00E71BF3"/>
    <w:rsid w:val="00E71EC6"/>
    <w:rsid w:val="00E71FA2"/>
    <w:rsid w:val="00E72207"/>
    <w:rsid w:val="00E722C8"/>
    <w:rsid w:val="00E723B0"/>
    <w:rsid w:val="00E72BE2"/>
    <w:rsid w:val="00E72D25"/>
    <w:rsid w:val="00E7326C"/>
    <w:rsid w:val="00E73422"/>
    <w:rsid w:val="00E73474"/>
    <w:rsid w:val="00E7355A"/>
    <w:rsid w:val="00E736B5"/>
    <w:rsid w:val="00E7405C"/>
    <w:rsid w:val="00E74091"/>
    <w:rsid w:val="00E7437F"/>
    <w:rsid w:val="00E74466"/>
    <w:rsid w:val="00E74514"/>
    <w:rsid w:val="00E7453B"/>
    <w:rsid w:val="00E745BA"/>
    <w:rsid w:val="00E74B89"/>
    <w:rsid w:val="00E74EE1"/>
    <w:rsid w:val="00E75969"/>
    <w:rsid w:val="00E7673A"/>
    <w:rsid w:val="00E76759"/>
    <w:rsid w:val="00E7696C"/>
    <w:rsid w:val="00E76E20"/>
    <w:rsid w:val="00E76F83"/>
    <w:rsid w:val="00E770F2"/>
    <w:rsid w:val="00E776C5"/>
    <w:rsid w:val="00E77C58"/>
    <w:rsid w:val="00E77E2E"/>
    <w:rsid w:val="00E804BE"/>
    <w:rsid w:val="00E80B18"/>
    <w:rsid w:val="00E80F4F"/>
    <w:rsid w:val="00E815C2"/>
    <w:rsid w:val="00E81E33"/>
    <w:rsid w:val="00E82004"/>
    <w:rsid w:val="00E82063"/>
    <w:rsid w:val="00E82392"/>
    <w:rsid w:val="00E8279F"/>
    <w:rsid w:val="00E8327F"/>
    <w:rsid w:val="00E8330B"/>
    <w:rsid w:val="00E83945"/>
    <w:rsid w:val="00E83B53"/>
    <w:rsid w:val="00E83E35"/>
    <w:rsid w:val="00E83E6F"/>
    <w:rsid w:val="00E84AFC"/>
    <w:rsid w:val="00E854EB"/>
    <w:rsid w:val="00E85587"/>
    <w:rsid w:val="00E855D3"/>
    <w:rsid w:val="00E856E4"/>
    <w:rsid w:val="00E858A0"/>
    <w:rsid w:val="00E858D1"/>
    <w:rsid w:val="00E878AE"/>
    <w:rsid w:val="00E878EA"/>
    <w:rsid w:val="00E90A5C"/>
    <w:rsid w:val="00E90DD7"/>
    <w:rsid w:val="00E90E19"/>
    <w:rsid w:val="00E90E9F"/>
    <w:rsid w:val="00E90EF5"/>
    <w:rsid w:val="00E9113C"/>
    <w:rsid w:val="00E91240"/>
    <w:rsid w:val="00E912A3"/>
    <w:rsid w:val="00E9131F"/>
    <w:rsid w:val="00E9150D"/>
    <w:rsid w:val="00E91A66"/>
    <w:rsid w:val="00E926E1"/>
    <w:rsid w:val="00E93B97"/>
    <w:rsid w:val="00E93F0A"/>
    <w:rsid w:val="00E94926"/>
    <w:rsid w:val="00E950DA"/>
    <w:rsid w:val="00E95172"/>
    <w:rsid w:val="00E953D2"/>
    <w:rsid w:val="00E95A39"/>
    <w:rsid w:val="00E95F8B"/>
    <w:rsid w:val="00E95FCC"/>
    <w:rsid w:val="00E962A9"/>
    <w:rsid w:val="00E971CD"/>
    <w:rsid w:val="00E97BEC"/>
    <w:rsid w:val="00EA057C"/>
    <w:rsid w:val="00EA05EA"/>
    <w:rsid w:val="00EA0769"/>
    <w:rsid w:val="00EA0970"/>
    <w:rsid w:val="00EA0F66"/>
    <w:rsid w:val="00EA132D"/>
    <w:rsid w:val="00EA16AD"/>
    <w:rsid w:val="00EA1702"/>
    <w:rsid w:val="00EA1ACC"/>
    <w:rsid w:val="00EA29DC"/>
    <w:rsid w:val="00EA307E"/>
    <w:rsid w:val="00EA30C8"/>
    <w:rsid w:val="00EA32BA"/>
    <w:rsid w:val="00EA3A10"/>
    <w:rsid w:val="00EA3B9F"/>
    <w:rsid w:val="00EA3D12"/>
    <w:rsid w:val="00EA3E9E"/>
    <w:rsid w:val="00EA4301"/>
    <w:rsid w:val="00EA4318"/>
    <w:rsid w:val="00EA443F"/>
    <w:rsid w:val="00EA4548"/>
    <w:rsid w:val="00EA47B5"/>
    <w:rsid w:val="00EA4A8B"/>
    <w:rsid w:val="00EA58CE"/>
    <w:rsid w:val="00EA60E1"/>
    <w:rsid w:val="00EA61CA"/>
    <w:rsid w:val="00EA6C7A"/>
    <w:rsid w:val="00EA6F57"/>
    <w:rsid w:val="00EA70A8"/>
    <w:rsid w:val="00EA71D0"/>
    <w:rsid w:val="00EA71E8"/>
    <w:rsid w:val="00EA78D7"/>
    <w:rsid w:val="00EA7DCC"/>
    <w:rsid w:val="00EB0410"/>
    <w:rsid w:val="00EB0A52"/>
    <w:rsid w:val="00EB1B45"/>
    <w:rsid w:val="00EB200D"/>
    <w:rsid w:val="00EB2080"/>
    <w:rsid w:val="00EB2854"/>
    <w:rsid w:val="00EB3A03"/>
    <w:rsid w:val="00EB3A09"/>
    <w:rsid w:val="00EB3C8E"/>
    <w:rsid w:val="00EB3F02"/>
    <w:rsid w:val="00EB3F92"/>
    <w:rsid w:val="00EB458A"/>
    <w:rsid w:val="00EB46FF"/>
    <w:rsid w:val="00EB483E"/>
    <w:rsid w:val="00EB4D80"/>
    <w:rsid w:val="00EB5449"/>
    <w:rsid w:val="00EB589C"/>
    <w:rsid w:val="00EB5EC4"/>
    <w:rsid w:val="00EB61FD"/>
    <w:rsid w:val="00EB6590"/>
    <w:rsid w:val="00EB6D5F"/>
    <w:rsid w:val="00EB6EDA"/>
    <w:rsid w:val="00EB76D2"/>
    <w:rsid w:val="00EB7B71"/>
    <w:rsid w:val="00EB7B86"/>
    <w:rsid w:val="00EB7D2C"/>
    <w:rsid w:val="00EB7E58"/>
    <w:rsid w:val="00EC00DF"/>
    <w:rsid w:val="00EC0769"/>
    <w:rsid w:val="00EC0ABD"/>
    <w:rsid w:val="00EC15B8"/>
    <w:rsid w:val="00EC1989"/>
    <w:rsid w:val="00EC1B2C"/>
    <w:rsid w:val="00EC3239"/>
    <w:rsid w:val="00EC33B8"/>
    <w:rsid w:val="00EC33D0"/>
    <w:rsid w:val="00EC3BDD"/>
    <w:rsid w:val="00EC4925"/>
    <w:rsid w:val="00EC4B10"/>
    <w:rsid w:val="00EC518C"/>
    <w:rsid w:val="00EC5419"/>
    <w:rsid w:val="00EC5A61"/>
    <w:rsid w:val="00EC5C0A"/>
    <w:rsid w:val="00EC5CEE"/>
    <w:rsid w:val="00EC5D58"/>
    <w:rsid w:val="00EC608C"/>
    <w:rsid w:val="00EC609C"/>
    <w:rsid w:val="00EC67F4"/>
    <w:rsid w:val="00EC6A42"/>
    <w:rsid w:val="00EC6E7B"/>
    <w:rsid w:val="00EC74A5"/>
    <w:rsid w:val="00EC75CB"/>
    <w:rsid w:val="00EC787B"/>
    <w:rsid w:val="00EC7C18"/>
    <w:rsid w:val="00ED00D8"/>
    <w:rsid w:val="00ED018F"/>
    <w:rsid w:val="00ED0DAD"/>
    <w:rsid w:val="00ED10C0"/>
    <w:rsid w:val="00ED147A"/>
    <w:rsid w:val="00ED196F"/>
    <w:rsid w:val="00ED198E"/>
    <w:rsid w:val="00ED2249"/>
    <w:rsid w:val="00ED22FC"/>
    <w:rsid w:val="00ED24EB"/>
    <w:rsid w:val="00ED2BCB"/>
    <w:rsid w:val="00ED2CC8"/>
    <w:rsid w:val="00ED2F6C"/>
    <w:rsid w:val="00ED312C"/>
    <w:rsid w:val="00ED31F4"/>
    <w:rsid w:val="00ED3E92"/>
    <w:rsid w:val="00ED41E3"/>
    <w:rsid w:val="00ED4478"/>
    <w:rsid w:val="00ED4860"/>
    <w:rsid w:val="00ED4B22"/>
    <w:rsid w:val="00ED4D08"/>
    <w:rsid w:val="00ED4D63"/>
    <w:rsid w:val="00ED4DB7"/>
    <w:rsid w:val="00ED5ABB"/>
    <w:rsid w:val="00ED5E2A"/>
    <w:rsid w:val="00ED5F6E"/>
    <w:rsid w:val="00ED6738"/>
    <w:rsid w:val="00ED680A"/>
    <w:rsid w:val="00ED74C7"/>
    <w:rsid w:val="00ED7920"/>
    <w:rsid w:val="00ED7FB3"/>
    <w:rsid w:val="00EE010C"/>
    <w:rsid w:val="00EE0E17"/>
    <w:rsid w:val="00EE0F4D"/>
    <w:rsid w:val="00EE1565"/>
    <w:rsid w:val="00EE1861"/>
    <w:rsid w:val="00EE1895"/>
    <w:rsid w:val="00EE2164"/>
    <w:rsid w:val="00EE2586"/>
    <w:rsid w:val="00EE29E7"/>
    <w:rsid w:val="00EE2A5B"/>
    <w:rsid w:val="00EE2FCA"/>
    <w:rsid w:val="00EE312E"/>
    <w:rsid w:val="00EE330B"/>
    <w:rsid w:val="00EE3428"/>
    <w:rsid w:val="00EE3B91"/>
    <w:rsid w:val="00EE4022"/>
    <w:rsid w:val="00EE4CFE"/>
    <w:rsid w:val="00EE5710"/>
    <w:rsid w:val="00EE5CB0"/>
    <w:rsid w:val="00EE6146"/>
    <w:rsid w:val="00EE63E8"/>
    <w:rsid w:val="00EE7285"/>
    <w:rsid w:val="00EE7332"/>
    <w:rsid w:val="00EE7B90"/>
    <w:rsid w:val="00EE7C5D"/>
    <w:rsid w:val="00EF0183"/>
    <w:rsid w:val="00EF0214"/>
    <w:rsid w:val="00EF0238"/>
    <w:rsid w:val="00EF05F0"/>
    <w:rsid w:val="00EF068B"/>
    <w:rsid w:val="00EF0779"/>
    <w:rsid w:val="00EF0BD9"/>
    <w:rsid w:val="00EF1355"/>
    <w:rsid w:val="00EF1526"/>
    <w:rsid w:val="00EF1BF5"/>
    <w:rsid w:val="00EF1ECE"/>
    <w:rsid w:val="00EF23C2"/>
    <w:rsid w:val="00EF2987"/>
    <w:rsid w:val="00EF3249"/>
    <w:rsid w:val="00EF3AA5"/>
    <w:rsid w:val="00EF421A"/>
    <w:rsid w:val="00EF5049"/>
    <w:rsid w:val="00EF5319"/>
    <w:rsid w:val="00EF5379"/>
    <w:rsid w:val="00EF6881"/>
    <w:rsid w:val="00EF7243"/>
    <w:rsid w:val="00EF7E22"/>
    <w:rsid w:val="00F00BE0"/>
    <w:rsid w:val="00F01358"/>
    <w:rsid w:val="00F01509"/>
    <w:rsid w:val="00F01768"/>
    <w:rsid w:val="00F020DC"/>
    <w:rsid w:val="00F020FA"/>
    <w:rsid w:val="00F0294B"/>
    <w:rsid w:val="00F02E29"/>
    <w:rsid w:val="00F02E64"/>
    <w:rsid w:val="00F03694"/>
    <w:rsid w:val="00F03831"/>
    <w:rsid w:val="00F042B5"/>
    <w:rsid w:val="00F042DE"/>
    <w:rsid w:val="00F04483"/>
    <w:rsid w:val="00F047B3"/>
    <w:rsid w:val="00F04A96"/>
    <w:rsid w:val="00F04AB8"/>
    <w:rsid w:val="00F05FA6"/>
    <w:rsid w:val="00F05FCB"/>
    <w:rsid w:val="00F061D1"/>
    <w:rsid w:val="00F0649C"/>
    <w:rsid w:val="00F06668"/>
    <w:rsid w:val="00F06A18"/>
    <w:rsid w:val="00F06FD9"/>
    <w:rsid w:val="00F07140"/>
    <w:rsid w:val="00F079DD"/>
    <w:rsid w:val="00F07B62"/>
    <w:rsid w:val="00F07E41"/>
    <w:rsid w:val="00F07FC2"/>
    <w:rsid w:val="00F10548"/>
    <w:rsid w:val="00F105CB"/>
    <w:rsid w:val="00F110EB"/>
    <w:rsid w:val="00F113A9"/>
    <w:rsid w:val="00F11B32"/>
    <w:rsid w:val="00F11B34"/>
    <w:rsid w:val="00F126A8"/>
    <w:rsid w:val="00F1278A"/>
    <w:rsid w:val="00F12842"/>
    <w:rsid w:val="00F12E9E"/>
    <w:rsid w:val="00F1301E"/>
    <w:rsid w:val="00F138E0"/>
    <w:rsid w:val="00F13ED9"/>
    <w:rsid w:val="00F1419C"/>
    <w:rsid w:val="00F142D9"/>
    <w:rsid w:val="00F14686"/>
    <w:rsid w:val="00F14BDC"/>
    <w:rsid w:val="00F14D67"/>
    <w:rsid w:val="00F14D83"/>
    <w:rsid w:val="00F14FE0"/>
    <w:rsid w:val="00F15258"/>
    <w:rsid w:val="00F153AA"/>
    <w:rsid w:val="00F15E0F"/>
    <w:rsid w:val="00F162D9"/>
    <w:rsid w:val="00F16309"/>
    <w:rsid w:val="00F168E7"/>
    <w:rsid w:val="00F1699A"/>
    <w:rsid w:val="00F16BB7"/>
    <w:rsid w:val="00F1778A"/>
    <w:rsid w:val="00F178BA"/>
    <w:rsid w:val="00F17C9A"/>
    <w:rsid w:val="00F203A6"/>
    <w:rsid w:val="00F21031"/>
    <w:rsid w:val="00F21339"/>
    <w:rsid w:val="00F219D2"/>
    <w:rsid w:val="00F21D88"/>
    <w:rsid w:val="00F21DF3"/>
    <w:rsid w:val="00F21E79"/>
    <w:rsid w:val="00F223B5"/>
    <w:rsid w:val="00F223BA"/>
    <w:rsid w:val="00F225B9"/>
    <w:rsid w:val="00F22A75"/>
    <w:rsid w:val="00F22E6B"/>
    <w:rsid w:val="00F22EBB"/>
    <w:rsid w:val="00F2315B"/>
    <w:rsid w:val="00F23629"/>
    <w:rsid w:val="00F23EDA"/>
    <w:rsid w:val="00F24F12"/>
    <w:rsid w:val="00F24F35"/>
    <w:rsid w:val="00F25615"/>
    <w:rsid w:val="00F25D89"/>
    <w:rsid w:val="00F2691A"/>
    <w:rsid w:val="00F26A39"/>
    <w:rsid w:val="00F2743C"/>
    <w:rsid w:val="00F2750F"/>
    <w:rsid w:val="00F27C9A"/>
    <w:rsid w:val="00F30C5D"/>
    <w:rsid w:val="00F3122B"/>
    <w:rsid w:val="00F31506"/>
    <w:rsid w:val="00F31E16"/>
    <w:rsid w:val="00F31EE3"/>
    <w:rsid w:val="00F322E9"/>
    <w:rsid w:val="00F323D7"/>
    <w:rsid w:val="00F32D3B"/>
    <w:rsid w:val="00F33459"/>
    <w:rsid w:val="00F33816"/>
    <w:rsid w:val="00F35800"/>
    <w:rsid w:val="00F35B1A"/>
    <w:rsid w:val="00F36484"/>
    <w:rsid w:val="00F366D8"/>
    <w:rsid w:val="00F36EFB"/>
    <w:rsid w:val="00F37050"/>
    <w:rsid w:val="00F37CA8"/>
    <w:rsid w:val="00F37D68"/>
    <w:rsid w:val="00F37EEF"/>
    <w:rsid w:val="00F40436"/>
    <w:rsid w:val="00F40A5C"/>
    <w:rsid w:val="00F41784"/>
    <w:rsid w:val="00F41C9D"/>
    <w:rsid w:val="00F41E98"/>
    <w:rsid w:val="00F41F02"/>
    <w:rsid w:val="00F4203B"/>
    <w:rsid w:val="00F4206D"/>
    <w:rsid w:val="00F42604"/>
    <w:rsid w:val="00F42AF6"/>
    <w:rsid w:val="00F43296"/>
    <w:rsid w:val="00F438CF"/>
    <w:rsid w:val="00F4430C"/>
    <w:rsid w:val="00F44565"/>
    <w:rsid w:val="00F44B36"/>
    <w:rsid w:val="00F44B41"/>
    <w:rsid w:val="00F44C1C"/>
    <w:rsid w:val="00F44D8E"/>
    <w:rsid w:val="00F44F01"/>
    <w:rsid w:val="00F451CB"/>
    <w:rsid w:val="00F453A5"/>
    <w:rsid w:val="00F4548F"/>
    <w:rsid w:val="00F45C8B"/>
    <w:rsid w:val="00F45D77"/>
    <w:rsid w:val="00F45D89"/>
    <w:rsid w:val="00F45E3D"/>
    <w:rsid w:val="00F4604E"/>
    <w:rsid w:val="00F46D08"/>
    <w:rsid w:val="00F47010"/>
    <w:rsid w:val="00F47CE1"/>
    <w:rsid w:val="00F50654"/>
    <w:rsid w:val="00F50A7B"/>
    <w:rsid w:val="00F50D9B"/>
    <w:rsid w:val="00F5101F"/>
    <w:rsid w:val="00F5159C"/>
    <w:rsid w:val="00F5187E"/>
    <w:rsid w:val="00F51CD2"/>
    <w:rsid w:val="00F51F05"/>
    <w:rsid w:val="00F52B75"/>
    <w:rsid w:val="00F52FC3"/>
    <w:rsid w:val="00F536ED"/>
    <w:rsid w:val="00F53EE1"/>
    <w:rsid w:val="00F5430D"/>
    <w:rsid w:val="00F54874"/>
    <w:rsid w:val="00F54BC3"/>
    <w:rsid w:val="00F55477"/>
    <w:rsid w:val="00F558E7"/>
    <w:rsid w:val="00F55EA4"/>
    <w:rsid w:val="00F5683C"/>
    <w:rsid w:val="00F56CA8"/>
    <w:rsid w:val="00F56D86"/>
    <w:rsid w:val="00F570E7"/>
    <w:rsid w:val="00F5770A"/>
    <w:rsid w:val="00F577D9"/>
    <w:rsid w:val="00F57902"/>
    <w:rsid w:val="00F579D3"/>
    <w:rsid w:val="00F57E20"/>
    <w:rsid w:val="00F57E4A"/>
    <w:rsid w:val="00F60582"/>
    <w:rsid w:val="00F60B40"/>
    <w:rsid w:val="00F61167"/>
    <w:rsid w:val="00F619FB"/>
    <w:rsid w:val="00F61F0E"/>
    <w:rsid w:val="00F62373"/>
    <w:rsid w:val="00F6294D"/>
    <w:rsid w:val="00F6305A"/>
    <w:rsid w:val="00F63221"/>
    <w:rsid w:val="00F63764"/>
    <w:rsid w:val="00F63B57"/>
    <w:rsid w:val="00F63B9F"/>
    <w:rsid w:val="00F64540"/>
    <w:rsid w:val="00F64A0D"/>
    <w:rsid w:val="00F65311"/>
    <w:rsid w:val="00F65697"/>
    <w:rsid w:val="00F656A8"/>
    <w:rsid w:val="00F65DE9"/>
    <w:rsid w:val="00F66254"/>
    <w:rsid w:val="00F66DFA"/>
    <w:rsid w:val="00F6715A"/>
    <w:rsid w:val="00F67996"/>
    <w:rsid w:val="00F703C0"/>
    <w:rsid w:val="00F70697"/>
    <w:rsid w:val="00F70D18"/>
    <w:rsid w:val="00F71572"/>
    <w:rsid w:val="00F71E42"/>
    <w:rsid w:val="00F720AF"/>
    <w:rsid w:val="00F72526"/>
    <w:rsid w:val="00F72882"/>
    <w:rsid w:val="00F72966"/>
    <w:rsid w:val="00F72D6D"/>
    <w:rsid w:val="00F72FC7"/>
    <w:rsid w:val="00F739B1"/>
    <w:rsid w:val="00F73DCF"/>
    <w:rsid w:val="00F74473"/>
    <w:rsid w:val="00F745F9"/>
    <w:rsid w:val="00F7489D"/>
    <w:rsid w:val="00F74E21"/>
    <w:rsid w:val="00F7537B"/>
    <w:rsid w:val="00F753C2"/>
    <w:rsid w:val="00F75468"/>
    <w:rsid w:val="00F75726"/>
    <w:rsid w:val="00F76261"/>
    <w:rsid w:val="00F7676C"/>
    <w:rsid w:val="00F77044"/>
    <w:rsid w:val="00F77342"/>
    <w:rsid w:val="00F773C3"/>
    <w:rsid w:val="00F773DB"/>
    <w:rsid w:val="00F77AAB"/>
    <w:rsid w:val="00F8002F"/>
    <w:rsid w:val="00F80519"/>
    <w:rsid w:val="00F80842"/>
    <w:rsid w:val="00F80D02"/>
    <w:rsid w:val="00F80EB1"/>
    <w:rsid w:val="00F8121B"/>
    <w:rsid w:val="00F81CB1"/>
    <w:rsid w:val="00F8238D"/>
    <w:rsid w:val="00F82A12"/>
    <w:rsid w:val="00F838BC"/>
    <w:rsid w:val="00F83EF6"/>
    <w:rsid w:val="00F8400A"/>
    <w:rsid w:val="00F8420B"/>
    <w:rsid w:val="00F842F7"/>
    <w:rsid w:val="00F84E35"/>
    <w:rsid w:val="00F8521D"/>
    <w:rsid w:val="00F861CB"/>
    <w:rsid w:val="00F865D9"/>
    <w:rsid w:val="00F86A31"/>
    <w:rsid w:val="00F873C5"/>
    <w:rsid w:val="00F87466"/>
    <w:rsid w:val="00F87797"/>
    <w:rsid w:val="00F90249"/>
    <w:rsid w:val="00F90776"/>
    <w:rsid w:val="00F90AF1"/>
    <w:rsid w:val="00F90CA2"/>
    <w:rsid w:val="00F912EF"/>
    <w:rsid w:val="00F91901"/>
    <w:rsid w:val="00F91AD7"/>
    <w:rsid w:val="00F91E2F"/>
    <w:rsid w:val="00F926D1"/>
    <w:rsid w:val="00F93CED"/>
    <w:rsid w:val="00F9431C"/>
    <w:rsid w:val="00F94B65"/>
    <w:rsid w:val="00F95B0E"/>
    <w:rsid w:val="00F95B11"/>
    <w:rsid w:val="00F95F94"/>
    <w:rsid w:val="00F975F8"/>
    <w:rsid w:val="00F97750"/>
    <w:rsid w:val="00F97B0B"/>
    <w:rsid w:val="00FA0083"/>
    <w:rsid w:val="00FA069C"/>
    <w:rsid w:val="00FA09B7"/>
    <w:rsid w:val="00FA0A30"/>
    <w:rsid w:val="00FA0AB2"/>
    <w:rsid w:val="00FA1DEA"/>
    <w:rsid w:val="00FA2024"/>
    <w:rsid w:val="00FA2071"/>
    <w:rsid w:val="00FA2614"/>
    <w:rsid w:val="00FA2BE3"/>
    <w:rsid w:val="00FA3B84"/>
    <w:rsid w:val="00FA5060"/>
    <w:rsid w:val="00FA62A6"/>
    <w:rsid w:val="00FA6607"/>
    <w:rsid w:val="00FA6828"/>
    <w:rsid w:val="00FA687C"/>
    <w:rsid w:val="00FA6A61"/>
    <w:rsid w:val="00FA6CF3"/>
    <w:rsid w:val="00FA7E31"/>
    <w:rsid w:val="00FB0111"/>
    <w:rsid w:val="00FB040F"/>
    <w:rsid w:val="00FB0B37"/>
    <w:rsid w:val="00FB10D5"/>
    <w:rsid w:val="00FB112D"/>
    <w:rsid w:val="00FB2217"/>
    <w:rsid w:val="00FB25F4"/>
    <w:rsid w:val="00FB2718"/>
    <w:rsid w:val="00FB27D9"/>
    <w:rsid w:val="00FB2D60"/>
    <w:rsid w:val="00FB2EE0"/>
    <w:rsid w:val="00FB3478"/>
    <w:rsid w:val="00FB3B82"/>
    <w:rsid w:val="00FB3D4B"/>
    <w:rsid w:val="00FB3E00"/>
    <w:rsid w:val="00FB4243"/>
    <w:rsid w:val="00FB4404"/>
    <w:rsid w:val="00FB4666"/>
    <w:rsid w:val="00FB4977"/>
    <w:rsid w:val="00FB4A4E"/>
    <w:rsid w:val="00FB4FC9"/>
    <w:rsid w:val="00FB5763"/>
    <w:rsid w:val="00FB5D08"/>
    <w:rsid w:val="00FB5DC8"/>
    <w:rsid w:val="00FB64FD"/>
    <w:rsid w:val="00FB6B8E"/>
    <w:rsid w:val="00FB6B9D"/>
    <w:rsid w:val="00FB6EB1"/>
    <w:rsid w:val="00FB7207"/>
    <w:rsid w:val="00FB7408"/>
    <w:rsid w:val="00FB7738"/>
    <w:rsid w:val="00FB782C"/>
    <w:rsid w:val="00FB7C14"/>
    <w:rsid w:val="00FC0F61"/>
    <w:rsid w:val="00FC0F6A"/>
    <w:rsid w:val="00FC1402"/>
    <w:rsid w:val="00FC205B"/>
    <w:rsid w:val="00FC2A71"/>
    <w:rsid w:val="00FC3007"/>
    <w:rsid w:val="00FC3023"/>
    <w:rsid w:val="00FC312C"/>
    <w:rsid w:val="00FC357A"/>
    <w:rsid w:val="00FC3695"/>
    <w:rsid w:val="00FC4460"/>
    <w:rsid w:val="00FC4E30"/>
    <w:rsid w:val="00FC5414"/>
    <w:rsid w:val="00FC5DE4"/>
    <w:rsid w:val="00FC621C"/>
    <w:rsid w:val="00FC6347"/>
    <w:rsid w:val="00FC6896"/>
    <w:rsid w:val="00FC6E30"/>
    <w:rsid w:val="00FC6EFE"/>
    <w:rsid w:val="00FC7222"/>
    <w:rsid w:val="00FC764D"/>
    <w:rsid w:val="00FC765D"/>
    <w:rsid w:val="00FD017C"/>
    <w:rsid w:val="00FD01A2"/>
    <w:rsid w:val="00FD09B0"/>
    <w:rsid w:val="00FD0C36"/>
    <w:rsid w:val="00FD0FF5"/>
    <w:rsid w:val="00FD11E6"/>
    <w:rsid w:val="00FD1B72"/>
    <w:rsid w:val="00FD2010"/>
    <w:rsid w:val="00FD26C3"/>
    <w:rsid w:val="00FD2925"/>
    <w:rsid w:val="00FD2E01"/>
    <w:rsid w:val="00FD3626"/>
    <w:rsid w:val="00FD3CA8"/>
    <w:rsid w:val="00FD4357"/>
    <w:rsid w:val="00FD444F"/>
    <w:rsid w:val="00FD46FA"/>
    <w:rsid w:val="00FD51DA"/>
    <w:rsid w:val="00FD5412"/>
    <w:rsid w:val="00FD59AB"/>
    <w:rsid w:val="00FD5C9A"/>
    <w:rsid w:val="00FD64E6"/>
    <w:rsid w:val="00FD662C"/>
    <w:rsid w:val="00FD6FD0"/>
    <w:rsid w:val="00FD715E"/>
    <w:rsid w:val="00FD719B"/>
    <w:rsid w:val="00FD7321"/>
    <w:rsid w:val="00FD7D21"/>
    <w:rsid w:val="00FE09A1"/>
    <w:rsid w:val="00FE148E"/>
    <w:rsid w:val="00FE1491"/>
    <w:rsid w:val="00FE1567"/>
    <w:rsid w:val="00FE2007"/>
    <w:rsid w:val="00FE2DC5"/>
    <w:rsid w:val="00FE2E5D"/>
    <w:rsid w:val="00FE2F33"/>
    <w:rsid w:val="00FE32F7"/>
    <w:rsid w:val="00FE3558"/>
    <w:rsid w:val="00FE40A9"/>
    <w:rsid w:val="00FE48E0"/>
    <w:rsid w:val="00FE4E08"/>
    <w:rsid w:val="00FE4E4D"/>
    <w:rsid w:val="00FE51F3"/>
    <w:rsid w:val="00FE5620"/>
    <w:rsid w:val="00FE5CAA"/>
    <w:rsid w:val="00FE5F47"/>
    <w:rsid w:val="00FE6289"/>
    <w:rsid w:val="00FE654A"/>
    <w:rsid w:val="00FE6676"/>
    <w:rsid w:val="00FE6BB0"/>
    <w:rsid w:val="00FE7196"/>
    <w:rsid w:val="00FE73D2"/>
    <w:rsid w:val="00FE7434"/>
    <w:rsid w:val="00FE753E"/>
    <w:rsid w:val="00FE7BA1"/>
    <w:rsid w:val="00FF057E"/>
    <w:rsid w:val="00FF0685"/>
    <w:rsid w:val="00FF0E0B"/>
    <w:rsid w:val="00FF0F24"/>
    <w:rsid w:val="00FF108F"/>
    <w:rsid w:val="00FF11D8"/>
    <w:rsid w:val="00FF12A0"/>
    <w:rsid w:val="00FF159E"/>
    <w:rsid w:val="00FF1BF0"/>
    <w:rsid w:val="00FF2499"/>
    <w:rsid w:val="00FF28C1"/>
    <w:rsid w:val="00FF2A18"/>
    <w:rsid w:val="00FF2BE3"/>
    <w:rsid w:val="00FF36F6"/>
    <w:rsid w:val="00FF39C5"/>
    <w:rsid w:val="00FF4448"/>
    <w:rsid w:val="00FF44AB"/>
    <w:rsid w:val="00FF53FC"/>
    <w:rsid w:val="00FF590F"/>
    <w:rsid w:val="00FF61F1"/>
    <w:rsid w:val="00FF65BF"/>
    <w:rsid w:val="00FF667A"/>
    <w:rsid w:val="00FF6AF0"/>
    <w:rsid w:val="00FF7088"/>
    <w:rsid w:val="00FF74F6"/>
    <w:rsid w:val="00FF7562"/>
    <w:rsid w:val="00FF79B7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40AC85"/>
  <w15:docId w15:val="{675BFF88-80BE-4F7A-877A-7CD5B60E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C11DC6"/>
    <w:pPr>
      <w:spacing w:line="360" w:lineRule="auto"/>
      <w:ind w:firstLine="284"/>
      <w:jc w:val="both"/>
    </w:pPr>
  </w:style>
  <w:style w:type="paragraph" w:styleId="15">
    <w:name w:val="heading 1"/>
    <w:basedOn w:val="a1"/>
    <w:next w:val="a1"/>
    <w:link w:val="16"/>
    <w:autoRedefine/>
    <w:qFormat/>
    <w:rsid w:val="00A6569D"/>
    <w:pPr>
      <w:keepNext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20">
    <w:name w:val="heading 2"/>
    <w:basedOn w:val="a1"/>
    <w:next w:val="a1"/>
    <w:link w:val="21"/>
    <w:autoRedefine/>
    <w:qFormat/>
    <w:rsid w:val="005562CE"/>
    <w:pPr>
      <w:keepNext/>
      <w:spacing w:before="120" w:after="60" w:line="276" w:lineRule="auto"/>
      <w:ind w:firstLine="0"/>
      <w:outlineLvl w:val="1"/>
    </w:pPr>
    <w:rPr>
      <w:rFonts w:cs="Arial"/>
      <w:b/>
      <w:bCs/>
      <w:iCs/>
      <w:sz w:val="28"/>
      <w:szCs w:val="28"/>
    </w:rPr>
  </w:style>
  <w:style w:type="paragraph" w:styleId="30">
    <w:name w:val="heading 3"/>
    <w:basedOn w:val="a1"/>
    <w:next w:val="a1"/>
    <w:link w:val="31"/>
    <w:autoRedefine/>
    <w:qFormat/>
    <w:rsid w:val="00E705E1"/>
    <w:pPr>
      <w:keepNext/>
      <w:spacing w:before="240" w:after="60"/>
      <w:ind w:left="11" w:hanging="11"/>
      <w:outlineLvl w:val="2"/>
    </w:pPr>
    <w:rPr>
      <w:rFonts w:cs="Arial"/>
      <w:b/>
      <w:bCs/>
      <w:szCs w:val="26"/>
    </w:rPr>
  </w:style>
  <w:style w:type="paragraph" w:styleId="4">
    <w:name w:val="heading 4"/>
    <w:basedOn w:val="a1"/>
    <w:next w:val="a1"/>
    <w:link w:val="40"/>
    <w:autoRedefine/>
    <w:uiPriority w:val="9"/>
    <w:qFormat/>
    <w:rsid w:val="004D4BF2"/>
    <w:pPr>
      <w:keepNext/>
      <w:spacing w:before="240" w:after="60"/>
      <w:ind w:firstLine="0"/>
      <w:outlineLvl w:val="3"/>
    </w:pPr>
    <w:rPr>
      <w:b/>
      <w:bCs/>
      <w:szCs w:val="28"/>
    </w:rPr>
  </w:style>
  <w:style w:type="paragraph" w:styleId="50">
    <w:name w:val="heading 5"/>
    <w:basedOn w:val="a1"/>
    <w:next w:val="a1"/>
    <w:link w:val="51"/>
    <w:uiPriority w:val="9"/>
    <w:qFormat/>
    <w:rsid w:val="004433FB"/>
    <w:pPr>
      <w:spacing w:before="240" w:after="60"/>
      <w:ind w:firstLine="0"/>
      <w:outlineLvl w:val="4"/>
    </w:pPr>
    <w:rPr>
      <w:b/>
      <w:bCs/>
      <w:iCs/>
    </w:rPr>
  </w:style>
  <w:style w:type="paragraph" w:styleId="60">
    <w:name w:val="heading 6"/>
    <w:basedOn w:val="a1"/>
    <w:next w:val="a1"/>
    <w:link w:val="61"/>
    <w:uiPriority w:val="9"/>
    <w:qFormat/>
    <w:rsid w:val="00E6310D"/>
    <w:pPr>
      <w:numPr>
        <w:ilvl w:val="5"/>
        <w:numId w:val="5"/>
      </w:numPr>
      <w:spacing w:before="240" w:after="60"/>
      <w:outlineLvl w:val="5"/>
    </w:pPr>
    <w:rPr>
      <w:b/>
      <w:bCs/>
    </w:rPr>
  </w:style>
  <w:style w:type="paragraph" w:styleId="7">
    <w:name w:val="heading 7"/>
    <w:basedOn w:val="a1"/>
    <w:next w:val="a1"/>
    <w:link w:val="70"/>
    <w:uiPriority w:val="9"/>
    <w:qFormat/>
    <w:rsid w:val="00F203A6"/>
    <w:pPr>
      <w:numPr>
        <w:ilvl w:val="6"/>
        <w:numId w:val="5"/>
      </w:numPr>
      <w:spacing w:before="240" w:after="60"/>
      <w:outlineLvl w:val="6"/>
    </w:pPr>
  </w:style>
  <w:style w:type="paragraph" w:styleId="8">
    <w:name w:val="heading 8"/>
    <w:basedOn w:val="a1"/>
    <w:next w:val="a1"/>
    <w:link w:val="80"/>
    <w:uiPriority w:val="9"/>
    <w:qFormat/>
    <w:rsid w:val="00F203A6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uiPriority w:val="9"/>
    <w:qFormat/>
    <w:rsid w:val="00F203A6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Таблица АТОЛ"/>
    <w:basedOn w:val="a3"/>
    <w:uiPriority w:val="39"/>
    <w:rsid w:val="00E43351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1"/>
    <w:link w:val="a7"/>
    <w:uiPriority w:val="1"/>
    <w:rsid w:val="00D560D0"/>
    <w:pPr>
      <w:tabs>
        <w:tab w:val="center" w:pos="4677"/>
        <w:tab w:val="right" w:pos="9355"/>
      </w:tabs>
    </w:pPr>
  </w:style>
  <w:style w:type="paragraph" w:styleId="a8">
    <w:name w:val="footer"/>
    <w:basedOn w:val="a1"/>
    <w:link w:val="a9"/>
    <w:uiPriority w:val="99"/>
    <w:rsid w:val="00D560D0"/>
    <w:pPr>
      <w:tabs>
        <w:tab w:val="center" w:pos="4677"/>
        <w:tab w:val="right" w:pos="9355"/>
      </w:tabs>
    </w:pPr>
  </w:style>
  <w:style w:type="paragraph" w:customStyle="1" w:styleId="17">
    <w:name w:val="Заголовок 1 без нумерации"/>
    <w:basedOn w:val="15"/>
    <w:next w:val="a1"/>
    <w:rsid w:val="009A5D71"/>
    <w:rPr>
      <w:bCs w:val="0"/>
      <w:lang w:val="en-US"/>
    </w:rPr>
  </w:style>
  <w:style w:type="character" w:styleId="aa">
    <w:name w:val="page number"/>
    <w:basedOn w:val="a2"/>
    <w:rsid w:val="007A1A5B"/>
  </w:style>
  <w:style w:type="paragraph" w:styleId="18">
    <w:name w:val="toc 1"/>
    <w:basedOn w:val="a1"/>
    <w:next w:val="a1"/>
    <w:autoRedefine/>
    <w:uiPriority w:val="39"/>
    <w:rsid w:val="00DE6F94"/>
    <w:pPr>
      <w:tabs>
        <w:tab w:val="left" w:pos="993"/>
        <w:tab w:val="right" w:leader="dot" w:pos="9344"/>
      </w:tabs>
      <w:spacing w:before="120" w:after="120"/>
      <w:ind w:left="567" w:right="567" w:firstLine="0"/>
    </w:pPr>
    <w:rPr>
      <w:b/>
      <w:bCs/>
      <w:caps/>
      <w:sz w:val="20"/>
      <w:szCs w:val="20"/>
    </w:rPr>
  </w:style>
  <w:style w:type="paragraph" w:styleId="22">
    <w:name w:val="toc 2"/>
    <w:basedOn w:val="a1"/>
    <w:next w:val="a1"/>
    <w:autoRedefine/>
    <w:uiPriority w:val="39"/>
    <w:rsid w:val="00DE6F94"/>
    <w:pPr>
      <w:tabs>
        <w:tab w:val="left" w:pos="1276"/>
        <w:tab w:val="right" w:leader="dot" w:pos="9344"/>
      </w:tabs>
      <w:ind w:left="851" w:right="567" w:firstLine="0"/>
    </w:pPr>
    <w:rPr>
      <w:smallCaps/>
      <w:sz w:val="20"/>
      <w:szCs w:val="20"/>
    </w:rPr>
  </w:style>
  <w:style w:type="paragraph" w:styleId="32">
    <w:name w:val="toc 3"/>
    <w:basedOn w:val="a1"/>
    <w:next w:val="a1"/>
    <w:autoRedefine/>
    <w:uiPriority w:val="39"/>
    <w:rsid w:val="00DE6F94"/>
    <w:pPr>
      <w:tabs>
        <w:tab w:val="right" w:leader="dot" w:pos="9344"/>
      </w:tabs>
      <w:ind w:left="1134" w:right="567" w:firstLine="0"/>
      <w:jc w:val="left"/>
    </w:pPr>
    <w:rPr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rsid w:val="00DE6F94"/>
    <w:pPr>
      <w:tabs>
        <w:tab w:val="right" w:leader="dot" w:pos="9356"/>
      </w:tabs>
      <w:ind w:left="720"/>
    </w:pPr>
    <w:rPr>
      <w:sz w:val="20"/>
      <w:szCs w:val="18"/>
    </w:rPr>
  </w:style>
  <w:style w:type="paragraph" w:styleId="52">
    <w:name w:val="toc 5"/>
    <w:basedOn w:val="a1"/>
    <w:next w:val="a1"/>
    <w:autoRedefine/>
    <w:uiPriority w:val="39"/>
    <w:rsid w:val="00D25CC0"/>
    <w:pPr>
      <w:ind w:left="960"/>
    </w:pPr>
    <w:rPr>
      <w:sz w:val="18"/>
      <w:szCs w:val="18"/>
    </w:rPr>
  </w:style>
  <w:style w:type="paragraph" w:styleId="62">
    <w:name w:val="toc 6"/>
    <w:basedOn w:val="a1"/>
    <w:next w:val="a1"/>
    <w:autoRedefine/>
    <w:uiPriority w:val="39"/>
    <w:rsid w:val="00D25CC0"/>
    <w:pPr>
      <w:ind w:left="1200"/>
    </w:pPr>
    <w:rPr>
      <w:sz w:val="18"/>
      <w:szCs w:val="18"/>
    </w:rPr>
  </w:style>
  <w:style w:type="paragraph" w:styleId="71">
    <w:name w:val="toc 7"/>
    <w:basedOn w:val="a1"/>
    <w:next w:val="a1"/>
    <w:autoRedefine/>
    <w:uiPriority w:val="39"/>
    <w:rsid w:val="00D25CC0"/>
    <w:pPr>
      <w:ind w:left="1440"/>
    </w:pPr>
    <w:rPr>
      <w:sz w:val="18"/>
      <w:szCs w:val="18"/>
    </w:rPr>
  </w:style>
  <w:style w:type="paragraph" w:styleId="81">
    <w:name w:val="toc 8"/>
    <w:basedOn w:val="a1"/>
    <w:next w:val="a1"/>
    <w:autoRedefine/>
    <w:uiPriority w:val="39"/>
    <w:rsid w:val="00D25CC0"/>
    <w:pPr>
      <w:ind w:left="1680"/>
    </w:pPr>
    <w:rPr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25CC0"/>
    <w:pPr>
      <w:ind w:left="1920"/>
    </w:pPr>
    <w:rPr>
      <w:sz w:val="18"/>
      <w:szCs w:val="18"/>
    </w:rPr>
  </w:style>
  <w:style w:type="character" w:styleId="ab">
    <w:name w:val="Hyperlink"/>
    <w:basedOn w:val="a2"/>
    <w:uiPriority w:val="99"/>
    <w:rsid w:val="00D25CC0"/>
    <w:rPr>
      <w:color w:val="0000FF"/>
      <w:u w:val="single"/>
    </w:rPr>
  </w:style>
  <w:style w:type="character" w:customStyle="1" w:styleId="21">
    <w:name w:val="Заголовок 2 Знак"/>
    <w:basedOn w:val="a2"/>
    <w:link w:val="20"/>
    <w:rsid w:val="005562CE"/>
    <w:rPr>
      <w:rFonts w:cs="Arial"/>
      <w:b/>
      <w:bCs/>
      <w:iCs/>
      <w:sz w:val="28"/>
      <w:szCs w:val="28"/>
    </w:rPr>
  </w:style>
  <w:style w:type="character" w:customStyle="1" w:styleId="31">
    <w:name w:val="Заголовок 3 Знак"/>
    <w:basedOn w:val="a2"/>
    <w:link w:val="30"/>
    <w:rsid w:val="00E705E1"/>
    <w:rPr>
      <w:rFonts w:cs="Arial"/>
      <w:b/>
      <w:bCs/>
      <w:szCs w:val="26"/>
    </w:rPr>
  </w:style>
  <w:style w:type="paragraph" w:customStyle="1" w:styleId="StyleNameBefore72ptAfter0pt">
    <w:name w:val="Style Name + Before:  72 pt After:  0 pt"/>
    <w:basedOn w:val="a1"/>
    <w:rsid w:val="004E2576"/>
    <w:pPr>
      <w:spacing w:before="3240"/>
      <w:jc w:val="center"/>
    </w:pPr>
    <w:rPr>
      <w:rFonts w:ascii="Tahoma" w:hAnsi="Tahoma"/>
      <w:b/>
      <w:bCs/>
      <w:sz w:val="48"/>
      <w:szCs w:val="20"/>
      <w:lang w:val="en-US" w:eastAsia="en-US"/>
    </w:rPr>
  </w:style>
  <w:style w:type="paragraph" w:customStyle="1" w:styleId="normal2">
    <w:name w:val="normal2"/>
    <w:basedOn w:val="a1"/>
    <w:rsid w:val="004E2576"/>
    <w:pPr>
      <w:spacing w:after="80"/>
      <w:ind w:left="567"/>
    </w:pPr>
    <w:rPr>
      <w:lang w:eastAsia="en-US"/>
    </w:rPr>
  </w:style>
  <w:style w:type="paragraph" w:styleId="ac">
    <w:name w:val="footnote text"/>
    <w:basedOn w:val="a1"/>
    <w:link w:val="ad"/>
    <w:semiHidden/>
    <w:rsid w:val="004E2576"/>
    <w:pPr>
      <w:ind w:left="142" w:hanging="142"/>
    </w:pPr>
    <w:rPr>
      <w:rFonts w:ascii="Verdana" w:hAnsi="Verdana"/>
      <w:sz w:val="16"/>
      <w:szCs w:val="20"/>
    </w:rPr>
  </w:style>
  <w:style w:type="character" w:customStyle="1" w:styleId="ad">
    <w:name w:val="Текст сноски Знак"/>
    <w:basedOn w:val="a2"/>
    <w:link w:val="ac"/>
    <w:semiHidden/>
    <w:rsid w:val="004E2576"/>
    <w:rPr>
      <w:rFonts w:ascii="Verdana" w:hAnsi="Verdana"/>
      <w:sz w:val="16"/>
      <w:lang w:val="ru-RU" w:eastAsia="ru-RU" w:bidi="ar-SA"/>
    </w:rPr>
  </w:style>
  <w:style w:type="character" w:styleId="ae">
    <w:name w:val="footnote reference"/>
    <w:basedOn w:val="a2"/>
    <w:semiHidden/>
    <w:rsid w:val="004E2576"/>
    <w:rPr>
      <w:vertAlign w:val="superscript"/>
    </w:rPr>
  </w:style>
  <w:style w:type="paragraph" w:styleId="af">
    <w:name w:val="caption"/>
    <w:basedOn w:val="Textbody"/>
    <w:next w:val="a1"/>
    <w:qFormat/>
    <w:rsid w:val="008A33B1"/>
    <w:pPr>
      <w:spacing w:line="360" w:lineRule="auto"/>
      <w:jc w:val="both"/>
    </w:pPr>
    <w:rPr>
      <w:rFonts w:ascii="Times New Roman" w:hAnsi="Times New Roman" w:cs="Times New Roman"/>
      <w:lang w:val="ru-RU"/>
    </w:rPr>
  </w:style>
  <w:style w:type="paragraph" w:customStyle="1" w:styleId="af0">
    <w:name w:val="Стиль Название объекта + по центру"/>
    <w:basedOn w:val="af"/>
    <w:autoRedefine/>
    <w:rsid w:val="004E2576"/>
    <w:pPr>
      <w:spacing w:after="0"/>
      <w:jc w:val="center"/>
    </w:pPr>
    <w:rPr>
      <w:rFonts w:ascii="Verdana" w:hAnsi="Verdana"/>
      <w:b/>
      <w:color w:val="808080"/>
      <w:sz w:val="16"/>
    </w:rPr>
  </w:style>
  <w:style w:type="paragraph" w:customStyle="1" w:styleId="af1">
    <w:name w:val="Примечание"/>
    <w:basedOn w:val="a1"/>
    <w:next w:val="a1"/>
    <w:link w:val="af2"/>
    <w:rsid w:val="004E2576"/>
    <w:pPr>
      <w:keepNext/>
      <w:keepLines/>
      <w:pBdr>
        <w:left w:val="double" w:sz="12" w:space="4" w:color="808080"/>
      </w:pBdr>
      <w:ind w:left="709"/>
    </w:pPr>
    <w:rPr>
      <w:rFonts w:ascii="Verdana" w:hAnsi="Verdana"/>
      <w:sz w:val="16"/>
    </w:rPr>
  </w:style>
  <w:style w:type="character" w:customStyle="1" w:styleId="af2">
    <w:name w:val="Примечание Знак"/>
    <w:basedOn w:val="a2"/>
    <w:link w:val="af1"/>
    <w:rsid w:val="004E2576"/>
    <w:rPr>
      <w:rFonts w:ascii="Verdana" w:hAnsi="Verdana"/>
      <w:sz w:val="16"/>
      <w:szCs w:val="24"/>
      <w:lang w:val="ru-RU" w:eastAsia="ru-RU" w:bidi="ar-SA"/>
    </w:rPr>
  </w:style>
  <w:style w:type="paragraph" w:customStyle="1" w:styleId="af3">
    <w:name w:val="рисунок"/>
    <w:basedOn w:val="a1"/>
    <w:next w:val="af"/>
    <w:rsid w:val="004E2576"/>
    <w:pPr>
      <w:keepNext/>
      <w:spacing w:before="240" w:after="120"/>
      <w:jc w:val="center"/>
    </w:pPr>
    <w:rPr>
      <w:lang w:eastAsia="en-US"/>
    </w:rPr>
  </w:style>
  <w:style w:type="paragraph" w:customStyle="1" w:styleId="AttChar">
    <w:name w:val="Att Char"/>
    <w:basedOn w:val="a1"/>
    <w:next w:val="bodyattChar"/>
    <w:rsid w:val="004E2576"/>
    <w:pPr>
      <w:keepNext/>
      <w:spacing w:after="120"/>
      <w:ind w:left="567" w:right="567"/>
    </w:pPr>
    <w:rPr>
      <w:b/>
      <w:i/>
      <w:lang w:eastAsia="en-US"/>
    </w:rPr>
  </w:style>
  <w:style w:type="paragraph" w:customStyle="1" w:styleId="bodyattChar">
    <w:name w:val="body_att Char"/>
    <w:basedOn w:val="AttChar"/>
    <w:rsid w:val="004E2576"/>
    <w:pPr>
      <w:keepNext w:val="0"/>
    </w:pPr>
    <w:rPr>
      <w:b w:val="0"/>
    </w:rPr>
  </w:style>
  <w:style w:type="paragraph" w:customStyle="1" w:styleId="Normal1CharChar">
    <w:name w:val="Normal1 Char Char"/>
    <w:basedOn w:val="a1"/>
    <w:rsid w:val="004E2576"/>
    <w:pPr>
      <w:spacing w:after="120"/>
      <w:ind w:left="284"/>
    </w:pPr>
    <w:rPr>
      <w:lang w:eastAsia="en-US"/>
    </w:rPr>
  </w:style>
  <w:style w:type="character" w:customStyle="1" w:styleId="StylebodyattBoldChar">
    <w:name w:val="Style body_att + Bold Char"/>
    <w:basedOn w:val="a2"/>
    <w:rsid w:val="004E2576"/>
    <w:rPr>
      <w:b/>
      <w:bCs/>
      <w:i/>
      <w:iCs/>
      <w:sz w:val="24"/>
      <w:szCs w:val="24"/>
      <w:lang w:val="ru-RU" w:eastAsia="en-US" w:bidi="ar-SA"/>
    </w:rPr>
  </w:style>
  <w:style w:type="paragraph" w:styleId="af4">
    <w:name w:val="Body Text"/>
    <w:basedOn w:val="a1"/>
    <w:link w:val="af5"/>
    <w:rsid w:val="004E2576"/>
  </w:style>
  <w:style w:type="paragraph" w:customStyle="1" w:styleId="af6">
    <w:name w:val="Стиль Примечание + Красный"/>
    <w:basedOn w:val="af1"/>
    <w:link w:val="af7"/>
    <w:rsid w:val="004E2576"/>
    <w:pPr>
      <w:pBdr>
        <w:left w:val="double" w:sz="12" w:space="4" w:color="FF0000"/>
      </w:pBdr>
    </w:pPr>
    <w:rPr>
      <w:color w:val="FF0000"/>
    </w:rPr>
  </w:style>
  <w:style w:type="character" w:customStyle="1" w:styleId="af7">
    <w:name w:val="Стиль Примечание + Красный Знак"/>
    <w:basedOn w:val="af2"/>
    <w:link w:val="af6"/>
    <w:rsid w:val="004E2576"/>
    <w:rPr>
      <w:rFonts w:ascii="Verdana" w:hAnsi="Verdana"/>
      <w:color w:val="FF0000"/>
      <w:sz w:val="16"/>
      <w:szCs w:val="24"/>
      <w:lang w:val="ru-RU" w:eastAsia="ru-RU" w:bidi="ar-SA"/>
    </w:rPr>
  </w:style>
  <w:style w:type="paragraph" w:customStyle="1" w:styleId="af8">
    <w:name w:val="Стиль Примечание + полужирный Красный"/>
    <w:basedOn w:val="af1"/>
    <w:rsid w:val="004E2576"/>
    <w:pPr>
      <w:pBdr>
        <w:left w:val="double" w:sz="12" w:space="4" w:color="FF0000"/>
      </w:pBdr>
    </w:pPr>
    <w:rPr>
      <w:b/>
      <w:bCs/>
      <w:color w:val="FF0000"/>
    </w:rPr>
  </w:style>
  <w:style w:type="character" w:customStyle="1" w:styleId="af9">
    <w:name w:val="Примечание Знак Знак"/>
    <w:basedOn w:val="a2"/>
    <w:rsid w:val="004E2576"/>
    <w:rPr>
      <w:rFonts w:ascii="Verdana" w:hAnsi="Verdana"/>
      <w:sz w:val="16"/>
      <w:szCs w:val="24"/>
      <w:lang w:val="ru-RU" w:eastAsia="ru-RU" w:bidi="ar-SA"/>
    </w:rPr>
  </w:style>
  <w:style w:type="paragraph" w:styleId="afa">
    <w:name w:val="Normal (Web)"/>
    <w:basedOn w:val="a1"/>
    <w:uiPriority w:val="99"/>
    <w:rsid w:val="004E2576"/>
    <w:pPr>
      <w:spacing w:before="100" w:beforeAutospacing="1" w:after="100" w:afterAutospacing="1"/>
    </w:pPr>
  </w:style>
  <w:style w:type="character" w:styleId="HTML">
    <w:name w:val="HTML Code"/>
    <w:basedOn w:val="a2"/>
    <w:uiPriority w:val="99"/>
    <w:rsid w:val="004E257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rsid w:val="004E2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fb">
    <w:name w:val="Document Map"/>
    <w:basedOn w:val="a1"/>
    <w:semiHidden/>
    <w:rsid w:val="004E257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annotation reference"/>
    <w:basedOn w:val="a2"/>
    <w:uiPriority w:val="99"/>
    <w:rsid w:val="004E2576"/>
    <w:rPr>
      <w:sz w:val="16"/>
      <w:szCs w:val="16"/>
    </w:rPr>
  </w:style>
  <w:style w:type="paragraph" w:styleId="afd">
    <w:name w:val="annotation text"/>
    <w:basedOn w:val="a1"/>
    <w:link w:val="afe"/>
    <w:uiPriority w:val="99"/>
    <w:rsid w:val="004E2576"/>
    <w:rPr>
      <w:sz w:val="20"/>
      <w:szCs w:val="20"/>
    </w:rPr>
  </w:style>
  <w:style w:type="paragraph" w:styleId="aff">
    <w:name w:val="annotation subject"/>
    <w:basedOn w:val="afd"/>
    <w:next w:val="afd"/>
    <w:semiHidden/>
    <w:rsid w:val="004E2576"/>
    <w:rPr>
      <w:b/>
      <w:bCs/>
    </w:rPr>
  </w:style>
  <w:style w:type="paragraph" w:styleId="aff0">
    <w:name w:val="Balloon Text"/>
    <w:basedOn w:val="a1"/>
    <w:link w:val="aff1"/>
    <w:uiPriority w:val="99"/>
    <w:semiHidden/>
    <w:rsid w:val="004E2576"/>
    <w:rPr>
      <w:rFonts w:ascii="Tahoma" w:hAnsi="Tahoma" w:cs="Tahoma"/>
      <w:sz w:val="16"/>
      <w:szCs w:val="16"/>
    </w:rPr>
  </w:style>
  <w:style w:type="paragraph" w:styleId="aff2">
    <w:name w:val="List Number"/>
    <w:basedOn w:val="a1"/>
    <w:rsid w:val="004E2576"/>
    <w:pPr>
      <w:widowControl w:val="0"/>
      <w:spacing w:line="0" w:lineRule="atLeast"/>
    </w:pPr>
    <w:rPr>
      <w:szCs w:val="18"/>
      <w:lang w:eastAsia="en-US"/>
    </w:rPr>
  </w:style>
  <w:style w:type="numbering" w:customStyle="1" w:styleId="StyleOutlinenumbered1">
    <w:name w:val="Style Outline numbered1"/>
    <w:basedOn w:val="a4"/>
    <w:rsid w:val="004E2576"/>
    <w:pPr>
      <w:numPr>
        <w:numId w:val="1"/>
      </w:numPr>
    </w:pPr>
  </w:style>
  <w:style w:type="numbering" w:customStyle="1" w:styleId="a">
    <w:name w:val="Стиль маркированный"/>
    <w:basedOn w:val="a4"/>
    <w:rsid w:val="004E2576"/>
    <w:pPr>
      <w:numPr>
        <w:numId w:val="2"/>
      </w:numPr>
    </w:pPr>
  </w:style>
  <w:style w:type="numbering" w:customStyle="1" w:styleId="10">
    <w:name w:val="Стиль маркированный1"/>
    <w:basedOn w:val="a4"/>
    <w:rsid w:val="004E2576"/>
    <w:pPr>
      <w:numPr>
        <w:numId w:val="3"/>
      </w:numPr>
    </w:pPr>
  </w:style>
  <w:style w:type="character" w:customStyle="1" w:styleId="text">
    <w:name w:val="text"/>
    <w:basedOn w:val="a2"/>
    <w:rsid w:val="004E2576"/>
  </w:style>
  <w:style w:type="character" w:styleId="aff3">
    <w:name w:val="Strong"/>
    <w:basedOn w:val="a2"/>
    <w:uiPriority w:val="22"/>
    <w:qFormat/>
    <w:rsid w:val="004E2576"/>
    <w:rPr>
      <w:b/>
      <w:bCs/>
    </w:rPr>
  </w:style>
  <w:style w:type="table" w:customStyle="1" w:styleId="Arial8">
    <w:name w:val="Стиль Arial 8 пт полужирный По левому краю"/>
    <w:basedOn w:val="a3"/>
    <w:rsid w:val="004E2576"/>
    <w:tblPr/>
  </w:style>
  <w:style w:type="table" w:customStyle="1" w:styleId="aff4">
    <w:name w:val="пр"/>
    <w:basedOn w:val="a3"/>
    <w:rsid w:val="004E2576"/>
    <w:rPr>
      <w:sz w:val="22"/>
    </w:rPr>
    <w:tblPr/>
  </w:style>
  <w:style w:type="paragraph" w:styleId="aff5">
    <w:name w:val="List Paragraph"/>
    <w:basedOn w:val="a1"/>
    <w:link w:val="aff6"/>
    <w:uiPriority w:val="34"/>
    <w:qFormat/>
    <w:rsid w:val="004E2576"/>
    <w:pPr>
      <w:ind w:left="720"/>
      <w:contextualSpacing/>
    </w:pPr>
  </w:style>
  <w:style w:type="paragraph" w:customStyle="1" w:styleId="12">
    <w:name w:val="Стиль1"/>
    <w:basedOn w:val="4"/>
    <w:rsid w:val="004E2576"/>
    <w:pPr>
      <w:keepNext w:val="0"/>
      <w:widowControl w:val="0"/>
      <w:numPr>
        <w:numId w:val="4"/>
      </w:numPr>
      <w:suppressAutoHyphens/>
      <w:overflowPunct w:val="0"/>
      <w:autoSpaceDE w:val="0"/>
      <w:spacing w:before="0" w:after="0"/>
      <w:textAlignment w:val="baseline"/>
    </w:pPr>
    <w:rPr>
      <w:b w:val="0"/>
      <w:bCs w:val="0"/>
      <w:sz w:val="22"/>
    </w:rPr>
  </w:style>
  <w:style w:type="character" w:customStyle="1" w:styleId="mw-headline">
    <w:name w:val="mw-headline"/>
    <w:basedOn w:val="a2"/>
    <w:rsid w:val="004E2576"/>
  </w:style>
  <w:style w:type="character" w:customStyle="1" w:styleId="editsection">
    <w:name w:val="editsection"/>
    <w:basedOn w:val="a2"/>
    <w:rsid w:val="004E2576"/>
  </w:style>
  <w:style w:type="paragraph" w:customStyle="1" w:styleId="23">
    <w:name w:val="Стиль2"/>
    <w:basedOn w:val="a1"/>
    <w:next w:val="15"/>
    <w:rsid w:val="004E2576"/>
  </w:style>
  <w:style w:type="paragraph" w:customStyle="1" w:styleId="H1">
    <w:name w:val="H1 без нумерации"/>
    <w:basedOn w:val="15"/>
    <w:rsid w:val="004E2576"/>
    <w:pPr>
      <w:spacing w:before="100" w:beforeAutospacing="1" w:after="120"/>
    </w:pPr>
    <w:rPr>
      <w:sz w:val="48"/>
    </w:rPr>
  </w:style>
  <w:style w:type="paragraph" w:styleId="aff7">
    <w:name w:val="table of figures"/>
    <w:basedOn w:val="a1"/>
    <w:next w:val="a1"/>
    <w:uiPriority w:val="99"/>
    <w:rsid w:val="00491A5E"/>
    <w:pPr>
      <w:ind w:left="480" w:hanging="480"/>
    </w:pPr>
    <w:rPr>
      <w:smallCaps/>
      <w:sz w:val="20"/>
      <w:szCs w:val="20"/>
    </w:rPr>
  </w:style>
  <w:style w:type="paragraph" w:customStyle="1" w:styleId="phnormal">
    <w:name w:val="ph_normal"/>
    <w:basedOn w:val="a1"/>
    <w:link w:val="phnormal1"/>
    <w:autoRedefine/>
    <w:rsid w:val="006E581C"/>
    <w:pPr>
      <w:ind w:right="284" w:firstLine="720"/>
    </w:pPr>
    <w:rPr>
      <w:sz w:val="28"/>
      <w:szCs w:val="28"/>
    </w:rPr>
  </w:style>
  <w:style w:type="character" w:customStyle="1" w:styleId="phnormal1">
    <w:name w:val="ph_normal Знак1"/>
    <w:basedOn w:val="a2"/>
    <w:link w:val="phnormal"/>
    <w:rsid w:val="006E581C"/>
    <w:rPr>
      <w:sz w:val="28"/>
      <w:szCs w:val="28"/>
      <w:lang w:val="ru-RU" w:eastAsia="ru-RU" w:bidi="ar-SA"/>
    </w:rPr>
  </w:style>
  <w:style w:type="paragraph" w:customStyle="1" w:styleId="phlistitemized1">
    <w:name w:val="ph_list_itemized_1"/>
    <w:basedOn w:val="phnormal"/>
    <w:link w:val="phlistitemized10"/>
    <w:rsid w:val="002E6D08"/>
    <w:pPr>
      <w:numPr>
        <w:numId w:val="6"/>
      </w:numPr>
    </w:pPr>
    <w:rPr>
      <w:rFonts w:cs="Arial"/>
      <w:lang w:eastAsia="en-US"/>
    </w:rPr>
  </w:style>
  <w:style w:type="character" w:customStyle="1" w:styleId="phlistitemized10">
    <w:name w:val="ph_list_itemized_1 Знак"/>
    <w:basedOn w:val="phnormal1"/>
    <w:link w:val="phlistitemized1"/>
    <w:rsid w:val="002E6D08"/>
    <w:rPr>
      <w:rFonts w:cs="Arial"/>
      <w:sz w:val="28"/>
      <w:szCs w:val="28"/>
      <w:lang w:val="ru-RU" w:eastAsia="en-US" w:bidi="ar-SA"/>
    </w:rPr>
  </w:style>
  <w:style w:type="character" w:customStyle="1" w:styleId="42">
    <w:name w:val="Знак Знак4"/>
    <w:basedOn w:val="a2"/>
    <w:semiHidden/>
    <w:rsid w:val="00126944"/>
    <w:rPr>
      <w:rFonts w:ascii="Verdana" w:hAnsi="Verdana"/>
      <w:sz w:val="16"/>
      <w:lang w:val="ru-RU" w:eastAsia="ru-RU" w:bidi="ar-SA"/>
    </w:rPr>
  </w:style>
  <w:style w:type="character" w:customStyle="1" w:styleId="16">
    <w:name w:val="Заголовок 1 Знак"/>
    <w:basedOn w:val="a2"/>
    <w:link w:val="15"/>
    <w:rsid w:val="00A6569D"/>
    <w:rPr>
      <w:rFonts w:cs="Arial"/>
      <w:b/>
      <w:bCs/>
      <w:kern w:val="32"/>
      <w:sz w:val="32"/>
      <w:szCs w:val="32"/>
    </w:rPr>
  </w:style>
  <w:style w:type="character" w:customStyle="1" w:styleId="40">
    <w:name w:val="Заголовок 4 Знак"/>
    <w:basedOn w:val="a2"/>
    <w:link w:val="4"/>
    <w:uiPriority w:val="9"/>
    <w:rsid w:val="004D4BF2"/>
    <w:rPr>
      <w:b/>
      <w:bCs/>
      <w:szCs w:val="28"/>
    </w:rPr>
  </w:style>
  <w:style w:type="character" w:customStyle="1" w:styleId="51">
    <w:name w:val="Заголовок 5 Знак"/>
    <w:basedOn w:val="a2"/>
    <w:link w:val="50"/>
    <w:uiPriority w:val="9"/>
    <w:rsid w:val="004433FB"/>
    <w:rPr>
      <w:b/>
      <w:bCs/>
      <w:iCs/>
    </w:rPr>
  </w:style>
  <w:style w:type="character" w:customStyle="1" w:styleId="61">
    <w:name w:val="Заголовок 6 Знак"/>
    <w:basedOn w:val="a2"/>
    <w:link w:val="60"/>
    <w:uiPriority w:val="9"/>
    <w:rsid w:val="00E6310D"/>
    <w:rPr>
      <w:b/>
      <w:bCs/>
    </w:rPr>
  </w:style>
  <w:style w:type="character" w:customStyle="1" w:styleId="70">
    <w:name w:val="Заголовок 7 Знак"/>
    <w:basedOn w:val="a2"/>
    <w:link w:val="7"/>
    <w:uiPriority w:val="9"/>
    <w:rsid w:val="00A254E3"/>
  </w:style>
  <w:style w:type="character" w:customStyle="1" w:styleId="80">
    <w:name w:val="Заголовок 8 Знак"/>
    <w:basedOn w:val="a2"/>
    <w:link w:val="8"/>
    <w:uiPriority w:val="9"/>
    <w:rsid w:val="00A254E3"/>
    <w:rPr>
      <w:i/>
      <w:iCs/>
    </w:rPr>
  </w:style>
  <w:style w:type="character" w:customStyle="1" w:styleId="90">
    <w:name w:val="Заголовок 9 Знак"/>
    <w:basedOn w:val="a2"/>
    <w:link w:val="9"/>
    <w:uiPriority w:val="9"/>
    <w:rsid w:val="00A254E3"/>
    <w:rPr>
      <w:rFonts w:cs="Arial"/>
      <w:sz w:val="22"/>
      <w:szCs w:val="22"/>
    </w:rPr>
  </w:style>
  <w:style w:type="paragraph" w:styleId="aff8">
    <w:name w:val="Title"/>
    <w:basedOn w:val="a1"/>
    <w:next w:val="a1"/>
    <w:link w:val="aff9"/>
    <w:uiPriority w:val="10"/>
    <w:qFormat/>
    <w:rsid w:val="00A254E3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inorBidi"/>
      <w:b/>
      <w:bCs/>
      <w:kern w:val="28"/>
      <w:sz w:val="32"/>
      <w:szCs w:val="32"/>
      <w:lang w:val="en-US" w:eastAsia="en-US" w:bidi="en-US"/>
    </w:rPr>
  </w:style>
  <w:style w:type="character" w:customStyle="1" w:styleId="aff9">
    <w:name w:val="Заголовок Знак"/>
    <w:basedOn w:val="a2"/>
    <w:link w:val="aff8"/>
    <w:uiPriority w:val="10"/>
    <w:rsid w:val="00A254E3"/>
    <w:rPr>
      <w:rFonts w:asciiTheme="majorHAnsi" w:eastAsiaTheme="majorEastAsia" w:hAnsiTheme="majorHAnsi" w:cstheme="minorBidi"/>
      <w:b/>
      <w:bCs/>
      <w:kern w:val="28"/>
      <w:sz w:val="32"/>
      <w:szCs w:val="32"/>
      <w:lang w:val="en-US" w:eastAsia="en-US" w:bidi="en-US"/>
    </w:rPr>
  </w:style>
  <w:style w:type="paragraph" w:styleId="affa">
    <w:name w:val="Subtitle"/>
    <w:basedOn w:val="a1"/>
    <w:next w:val="a1"/>
    <w:link w:val="affb"/>
    <w:uiPriority w:val="11"/>
    <w:qFormat/>
    <w:rsid w:val="00A254E3"/>
    <w:pPr>
      <w:spacing w:after="60" w:line="240" w:lineRule="auto"/>
      <w:jc w:val="center"/>
      <w:outlineLvl w:val="1"/>
    </w:pPr>
    <w:rPr>
      <w:rFonts w:asciiTheme="majorHAnsi" w:eastAsiaTheme="majorEastAsia" w:hAnsiTheme="majorHAnsi" w:cstheme="minorBidi"/>
      <w:lang w:val="en-US" w:eastAsia="en-US" w:bidi="en-US"/>
    </w:rPr>
  </w:style>
  <w:style w:type="character" w:customStyle="1" w:styleId="affb">
    <w:name w:val="Подзаголовок Знак"/>
    <w:basedOn w:val="a2"/>
    <w:link w:val="affa"/>
    <w:uiPriority w:val="11"/>
    <w:rsid w:val="00A254E3"/>
    <w:rPr>
      <w:rFonts w:asciiTheme="majorHAnsi" w:eastAsiaTheme="majorEastAsia" w:hAnsiTheme="majorHAnsi" w:cstheme="minorBidi"/>
      <w:sz w:val="24"/>
      <w:szCs w:val="24"/>
      <w:lang w:val="en-US" w:eastAsia="en-US" w:bidi="en-US"/>
    </w:rPr>
  </w:style>
  <w:style w:type="character" w:styleId="affc">
    <w:name w:val="Emphasis"/>
    <w:basedOn w:val="a2"/>
    <w:uiPriority w:val="20"/>
    <w:qFormat/>
    <w:rsid w:val="00A254E3"/>
    <w:rPr>
      <w:rFonts w:asciiTheme="minorHAnsi" w:hAnsiTheme="minorHAnsi"/>
      <w:b/>
      <w:i/>
      <w:iCs/>
    </w:rPr>
  </w:style>
  <w:style w:type="paragraph" w:styleId="affd">
    <w:name w:val="No Spacing"/>
    <w:basedOn w:val="a1"/>
    <w:uiPriority w:val="1"/>
    <w:qFormat/>
    <w:rsid w:val="00A254E3"/>
    <w:pPr>
      <w:spacing w:after="120" w:line="240" w:lineRule="auto"/>
    </w:pPr>
    <w:rPr>
      <w:rFonts w:asciiTheme="minorHAnsi" w:eastAsiaTheme="minorEastAsia" w:hAnsiTheme="minorHAnsi" w:cstheme="minorBidi"/>
      <w:szCs w:val="32"/>
      <w:lang w:val="en-US" w:eastAsia="en-US" w:bidi="en-US"/>
    </w:rPr>
  </w:style>
  <w:style w:type="paragraph" w:styleId="24">
    <w:name w:val="Quote"/>
    <w:basedOn w:val="a1"/>
    <w:next w:val="a1"/>
    <w:link w:val="25"/>
    <w:uiPriority w:val="29"/>
    <w:qFormat/>
    <w:rsid w:val="00A254E3"/>
    <w:pPr>
      <w:spacing w:after="120" w:line="240" w:lineRule="auto"/>
    </w:pPr>
    <w:rPr>
      <w:rFonts w:asciiTheme="minorHAnsi" w:eastAsiaTheme="minorEastAsia" w:hAnsiTheme="minorHAnsi" w:cstheme="minorBidi"/>
      <w:i/>
      <w:lang w:val="en-US" w:eastAsia="en-US" w:bidi="en-US"/>
    </w:rPr>
  </w:style>
  <w:style w:type="character" w:customStyle="1" w:styleId="25">
    <w:name w:val="Цитата 2 Знак"/>
    <w:basedOn w:val="a2"/>
    <w:link w:val="24"/>
    <w:uiPriority w:val="29"/>
    <w:rsid w:val="00A254E3"/>
    <w:rPr>
      <w:rFonts w:asciiTheme="minorHAnsi" w:eastAsiaTheme="minorEastAsia" w:hAnsiTheme="minorHAnsi" w:cstheme="minorBidi"/>
      <w:i/>
      <w:sz w:val="24"/>
      <w:szCs w:val="24"/>
      <w:lang w:val="en-US" w:eastAsia="en-US" w:bidi="en-US"/>
    </w:rPr>
  </w:style>
  <w:style w:type="paragraph" w:styleId="affe">
    <w:name w:val="Intense Quote"/>
    <w:basedOn w:val="a1"/>
    <w:next w:val="a1"/>
    <w:link w:val="afff"/>
    <w:uiPriority w:val="30"/>
    <w:qFormat/>
    <w:rsid w:val="00A254E3"/>
    <w:pPr>
      <w:spacing w:after="120" w:line="240" w:lineRule="auto"/>
      <w:ind w:left="720" w:right="720"/>
    </w:pPr>
    <w:rPr>
      <w:rFonts w:asciiTheme="minorHAnsi" w:eastAsiaTheme="minorEastAsia" w:hAnsiTheme="minorHAnsi" w:cstheme="minorBidi"/>
      <w:b/>
      <w:i/>
      <w:szCs w:val="22"/>
      <w:lang w:val="en-US" w:eastAsia="en-US" w:bidi="en-US"/>
    </w:rPr>
  </w:style>
  <w:style w:type="character" w:customStyle="1" w:styleId="afff">
    <w:name w:val="Выделенная цитата Знак"/>
    <w:basedOn w:val="a2"/>
    <w:link w:val="affe"/>
    <w:uiPriority w:val="30"/>
    <w:rsid w:val="00A254E3"/>
    <w:rPr>
      <w:rFonts w:asciiTheme="minorHAnsi" w:eastAsiaTheme="minorEastAsia" w:hAnsiTheme="minorHAnsi" w:cstheme="minorBidi"/>
      <w:b/>
      <w:i/>
      <w:sz w:val="24"/>
      <w:szCs w:val="22"/>
      <w:lang w:val="en-US" w:eastAsia="en-US" w:bidi="en-US"/>
    </w:rPr>
  </w:style>
  <w:style w:type="character" w:styleId="afff0">
    <w:name w:val="Subtle Emphasis"/>
    <w:uiPriority w:val="19"/>
    <w:qFormat/>
    <w:rsid w:val="00A254E3"/>
    <w:rPr>
      <w:i/>
      <w:color w:val="5A5A5A" w:themeColor="text1" w:themeTint="A5"/>
    </w:rPr>
  </w:style>
  <w:style w:type="character" w:styleId="afff1">
    <w:name w:val="Intense Emphasis"/>
    <w:basedOn w:val="a2"/>
    <w:uiPriority w:val="21"/>
    <w:qFormat/>
    <w:rsid w:val="00A254E3"/>
    <w:rPr>
      <w:b/>
      <w:i/>
      <w:sz w:val="24"/>
      <w:szCs w:val="24"/>
      <w:u w:val="single"/>
    </w:rPr>
  </w:style>
  <w:style w:type="character" w:styleId="afff2">
    <w:name w:val="Subtle Reference"/>
    <w:basedOn w:val="a2"/>
    <w:uiPriority w:val="31"/>
    <w:qFormat/>
    <w:rsid w:val="00A254E3"/>
    <w:rPr>
      <w:sz w:val="24"/>
      <w:szCs w:val="24"/>
      <w:u w:val="single"/>
    </w:rPr>
  </w:style>
  <w:style w:type="character" w:styleId="afff3">
    <w:name w:val="Intense Reference"/>
    <w:basedOn w:val="a2"/>
    <w:uiPriority w:val="32"/>
    <w:qFormat/>
    <w:rsid w:val="00A254E3"/>
    <w:rPr>
      <w:b/>
      <w:sz w:val="24"/>
      <w:u w:val="single"/>
    </w:rPr>
  </w:style>
  <w:style w:type="character" w:styleId="afff4">
    <w:name w:val="Book Title"/>
    <w:basedOn w:val="a2"/>
    <w:uiPriority w:val="33"/>
    <w:qFormat/>
    <w:rsid w:val="00A254E3"/>
    <w:rPr>
      <w:rFonts w:asciiTheme="majorHAnsi" w:eastAsiaTheme="majorEastAsia" w:hAnsiTheme="majorHAnsi"/>
      <w:b/>
      <w:i/>
      <w:sz w:val="24"/>
      <w:szCs w:val="24"/>
    </w:rPr>
  </w:style>
  <w:style w:type="paragraph" w:styleId="afff5">
    <w:name w:val="TOC Heading"/>
    <w:basedOn w:val="15"/>
    <w:next w:val="a1"/>
    <w:uiPriority w:val="39"/>
    <w:unhideWhenUsed/>
    <w:qFormat/>
    <w:rsid w:val="00452F77"/>
    <w:pPr>
      <w:spacing w:line="240" w:lineRule="auto"/>
      <w:outlineLvl w:val="9"/>
    </w:pPr>
    <w:rPr>
      <w:rFonts w:eastAsiaTheme="majorEastAsia" w:cstheme="minorBidi"/>
      <w:lang w:val="en-US" w:eastAsia="en-US" w:bidi="en-US"/>
    </w:rPr>
  </w:style>
  <w:style w:type="character" w:customStyle="1" w:styleId="apple-style-span">
    <w:name w:val="apple-style-span"/>
    <w:basedOn w:val="a2"/>
    <w:rsid w:val="00E926E1"/>
  </w:style>
  <w:style w:type="character" w:customStyle="1" w:styleId="19">
    <w:name w:val="Основной текст1"/>
    <w:basedOn w:val="a2"/>
    <w:rsid w:val="00E926E1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15"/>
      <w:szCs w:val="15"/>
      <w:u w:val="single"/>
      <w:lang w:val="en-US"/>
    </w:rPr>
  </w:style>
  <w:style w:type="character" w:customStyle="1" w:styleId="afff6">
    <w:name w:val="Основной текст_"/>
    <w:basedOn w:val="a2"/>
    <w:link w:val="26"/>
    <w:rsid w:val="00E926E1"/>
    <w:rPr>
      <w:rFonts w:ascii="Batang" w:eastAsia="Batang" w:hAnsi="Batang" w:cs="Batang"/>
      <w:sz w:val="15"/>
      <w:szCs w:val="15"/>
      <w:shd w:val="clear" w:color="auto" w:fill="FFFFFF"/>
    </w:rPr>
  </w:style>
  <w:style w:type="paragraph" w:customStyle="1" w:styleId="26">
    <w:name w:val="Основной текст2"/>
    <w:basedOn w:val="a1"/>
    <w:link w:val="afff6"/>
    <w:rsid w:val="00E926E1"/>
    <w:pPr>
      <w:shd w:val="clear" w:color="auto" w:fill="FFFFFF"/>
      <w:spacing w:before="240" w:line="226" w:lineRule="exact"/>
    </w:pPr>
    <w:rPr>
      <w:rFonts w:ascii="Batang" w:eastAsia="Batang" w:hAnsi="Batang" w:cs="Batang"/>
      <w:sz w:val="15"/>
      <w:szCs w:val="15"/>
    </w:rPr>
  </w:style>
  <w:style w:type="character" w:customStyle="1" w:styleId="afe">
    <w:name w:val="Текст примечания Знак"/>
    <w:basedOn w:val="a2"/>
    <w:link w:val="afd"/>
    <w:uiPriority w:val="99"/>
    <w:rsid w:val="00C967C4"/>
  </w:style>
  <w:style w:type="character" w:customStyle="1" w:styleId="TemplateInformation">
    <w:name w:val="Template Information"/>
    <w:basedOn w:val="a2"/>
    <w:rsid w:val="00D378EB"/>
    <w:rPr>
      <w:i/>
      <w:color w:val="0000FF"/>
    </w:rPr>
  </w:style>
  <w:style w:type="character" w:customStyle="1" w:styleId="aff6">
    <w:name w:val="Абзац списка Знак"/>
    <w:basedOn w:val="a2"/>
    <w:link w:val="aff5"/>
    <w:uiPriority w:val="34"/>
    <w:rsid w:val="00D378EB"/>
    <w:rPr>
      <w:sz w:val="24"/>
      <w:szCs w:val="24"/>
    </w:rPr>
  </w:style>
  <w:style w:type="paragraph" w:customStyle="1" w:styleId="BodyTable">
    <w:name w:val="Body Table"/>
    <w:basedOn w:val="af4"/>
    <w:uiPriority w:val="99"/>
    <w:rsid w:val="00DA365A"/>
    <w:pPr>
      <w:keepNext/>
      <w:spacing w:before="120" w:after="120" w:line="240" w:lineRule="auto"/>
      <w:ind w:left="227"/>
    </w:pPr>
    <w:rPr>
      <w:rFonts w:ascii="Tahoma" w:eastAsia="Times New Roman" w:hAnsi="Tahoma" w:cs="Arial"/>
      <w:color w:val="000000"/>
      <w:sz w:val="18"/>
      <w:szCs w:val="22"/>
    </w:rPr>
  </w:style>
  <w:style w:type="character" w:customStyle="1" w:styleId="apple-converted-space">
    <w:name w:val="apple-converted-space"/>
    <w:basedOn w:val="a2"/>
    <w:rsid w:val="00554334"/>
  </w:style>
  <w:style w:type="paragraph" w:customStyle="1" w:styleId="afff7">
    <w:name w:val="Текст таблицы"/>
    <w:basedOn w:val="af4"/>
    <w:qFormat/>
    <w:rsid w:val="008F2E45"/>
    <w:pPr>
      <w:spacing w:line="300" w:lineRule="auto"/>
      <w:ind w:firstLine="0"/>
    </w:pPr>
    <w:rPr>
      <w:sz w:val="22"/>
    </w:rPr>
  </w:style>
  <w:style w:type="paragraph" w:styleId="afff8">
    <w:name w:val="Revision"/>
    <w:hidden/>
    <w:uiPriority w:val="99"/>
    <w:semiHidden/>
    <w:rsid w:val="00953F4E"/>
  </w:style>
  <w:style w:type="character" w:customStyle="1" w:styleId="a7">
    <w:name w:val="Верхний колонтитул Знак"/>
    <w:basedOn w:val="a2"/>
    <w:link w:val="a6"/>
    <w:uiPriority w:val="1"/>
    <w:rsid w:val="00B9541B"/>
    <w:rPr>
      <w:sz w:val="24"/>
      <w:szCs w:val="24"/>
    </w:rPr>
  </w:style>
  <w:style w:type="character" w:customStyle="1" w:styleId="a9">
    <w:name w:val="Нижний колонтитул Знак"/>
    <w:basedOn w:val="a2"/>
    <w:link w:val="a8"/>
    <w:uiPriority w:val="99"/>
    <w:rsid w:val="00B9541B"/>
    <w:rPr>
      <w:sz w:val="24"/>
      <w:szCs w:val="24"/>
    </w:rPr>
  </w:style>
  <w:style w:type="character" w:customStyle="1" w:styleId="aff1">
    <w:name w:val="Текст выноски Знак"/>
    <w:basedOn w:val="a2"/>
    <w:link w:val="aff0"/>
    <w:uiPriority w:val="99"/>
    <w:semiHidden/>
    <w:rsid w:val="00B9541B"/>
    <w:rPr>
      <w:rFonts w:ascii="Tahoma" w:hAnsi="Tahoma" w:cs="Tahoma"/>
      <w:sz w:val="16"/>
      <w:szCs w:val="16"/>
    </w:rPr>
  </w:style>
  <w:style w:type="table" w:customStyle="1" w:styleId="1a">
    <w:name w:val="Сетка таблицы1"/>
    <w:basedOn w:val="a3"/>
    <w:next w:val="a5"/>
    <w:uiPriority w:val="59"/>
    <w:rsid w:val="00A5413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3"/>
    <w:next w:val="a5"/>
    <w:uiPriority w:val="59"/>
    <w:rsid w:val="00362BF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"/>
    <w:basedOn w:val="a3"/>
    <w:next w:val="a5"/>
    <w:uiPriority w:val="59"/>
    <w:rsid w:val="00362BF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"/>
    <w:basedOn w:val="a3"/>
    <w:next w:val="a5"/>
    <w:uiPriority w:val="59"/>
    <w:rsid w:val="007D35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3"/>
    <w:next w:val="a5"/>
    <w:uiPriority w:val="59"/>
    <w:rsid w:val="007D358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9">
    <w:name w:val="Стиль таблицы"/>
    <w:basedOn w:val="a1"/>
    <w:qFormat/>
    <w:rsid w:val="004D1C5C"/>
    <w:pPr>
      <w:ind w:firstLine="0"/>
    </w:pPr>
    <w:rPr>
      <w:sz w:val="22"/>
    </w:rPr>
  </w:style>
  <w:style w:type="paragraph" w:customStyle="1" w:styleId="1b">
    <w:name w:val="Название объекта1"/>
    <w:basedOn w:val="a1"/>
    <w:next w:val="a1"/>
    <w:rsid w:val="00EA30C8"/>
    <w:pPr>
      <w:suppressAutoHyphens/>
      <w:spacing w:before="120" w:after="120" w:line="240" w:lineRule="auto"/>
      <w:ind w:firstLine="0"/>
      <w:jc w:val="center"/>
    </w:pPr>
    <w:rPr>
      <w:rFonts w:eastAsia="Times New Roman"/>
      <w:bCs/>
      <w:szCs w:val="20"/>
      <w:lang w:eastAsia="ar-SA"/>
    </w:rPr>
  </w:style>
  <w:style w:type="paragraph" w:customStyle="1" w:styleId="TableHead">
    <w:name w:val="Table Head"/>
    <w:basedOn w:val="a1"/>
    <w:next w:val="a1"/>
    <w:rsid w:val="00EA30C8"/>
    <w:pPr>
      <w:suppressAutoHyphens/>
      <w:spacing w:before="120" w:after="60" w:line="240" w:lineRule="auto"/>
      <w:ind w:firstLine="0"/>
      <w:jc w:val="center"/>
    </w:pPr>
    <w:rPr>
      <w:rFonts w:eastAsia="Times New Roman"/>
      <w:b/>
      <w:sz w:val="20"/>
      <w:szCs w:val="20"/>
      <w:lang w:val="en-GB" w:eastAsia="he-IL" w:bidi="he-IL"/>
    </w:rPr>
  </w:style>
  <w:style w:type="paragraph" w:customStyle="1" w:styleId="TableText">
    <w:name w:val="Table Text"/>
    <w:basedOn w:val="a1"/>
    <w:rsid w:val="00EA30C8"/>
    <w:pPr>
      <w:suppressAutoHyphens/>
      <w:spacing w:before="60" w:after="60" w:line="240" w:lineRule="auto"/>
      <w:ind w:firstLine="0"/>
    </w:pPr>
    <w:rPr>
      <w:rFonts w:eastAsia="Times New Roman"/>
      <w:lang w:eastAsia="ar-SA"/>
    </w:rPr>
  </w:style>
  <w:style w:type="character" w:customStyle="1" w:styleId="afffa">
    <w:name w:val="_Основной текст Знак"/>
    <w:basedOn w:val="a2"/>
    <w:link w:val="afffb"/>
    <w:locked/>
    <w:rsid w:val="002D4D14"/>
    <w:rPr>
      <w:color w:val="000000"/>
      <w:sz w:val="28"/>
      <w:lang w:val="en-US" w:eastAsia="en-US"/>
    </w:rPr>
  </w:style>
  <w:style w:type="paragraph" w:customStyle="1" w:styleId="afffb">
    <w:name w:val="_Основной текст"/>
    <w:basedOn w:val="a1"/>
    <w:link w:val="afffa"/>
    <w:rsid w:val="002D4D14"/>
    <w:pPr>
      <w:spacing w:before="120" w:line="276" w:lineRule="auto"/>
      <w:ind w:firstLine="709"/>
    </w:pPr>
    <w:rPr>
      <w:color w:val="000000"/>
      <w:sz w:val="28"/>
      <w:szCs w:val="20"/>
      <w:lang w:val="en-US" w:eastAsia="en-US"/>
    </w:rPr>
  </w:style>
  <w:style w:type="paragraph" w:customStyle="1" w:styleId="afffc">
    <w:name w:val="Абзац основной"/>
    <w:basedOn w:val="a1"/>
    <w:rsid w:val="001D5930"/>
    <w:pPr>
      <w:ind w:firstLine="709"/>
    </w:pPr>
    <w:rPr>
      <w:rFonts w:eastAsia="Times New Roman"/>
      <w:szCs w:val="20"/>
    </w:rPr>
  </w:style>
  <w:style w:type="paragraph" w:customStyle="1" w:styleId="V1">
    <w:name w:val="V1"/>
    <w:basedOn w:val="15"/>
    <w:next w:val="a1"/>
    <w:autoRedefine/>
    <w:rsid w:val="003574A2"/>
    <w:pPr>
      <w:numPr>
        <w:numId w:val="7"/>
      </w:numPr>
    </w:pPr>
    <w:rPr>
      <w:rFonts w:eastAsia="Times New Roman"/>
    </w:rPr>
  </w:style>
  <w:style w:type="paragraph" w:customStyle="1" w:styleId="V2">
    <w:name w:val="V2"/>
    <w:basedOn w:val="a1"/>
    <w:next w:val="a1"/>
    <w:autoRedefine/>
    <w:rsid w:val="003574A2"/>
    <w:pPr>
      <w:keepNext/>
      <w:numPr>
        <w:ilvl w:val="1"/>
        <w:numId w:val="7"/>
      </w:numPr>
      <w:spacing w:before="240" w:after="240"/>
      <w:outlineLvl w:val="1"/>
    </w:pPr>
    <w:rPr>
      <w:rFonts w:eastAsia="Times New Roman" w:cs="Arial"/>
      <w:b/>
      <w:bCs/>
      <w:iCs/>
      <w:noProof/>
      <w:sz w:val="26"/>
      <w:szCs w:val="28"/>
    </w:rPr>
  </w:style>
  <w:style w:type="paragraph" w:customStyle="1" w:styleId="V3">
    <w:name w:val="V3"/>
    <w:basedOn w:val="30"/>
    <w:next w:val="a1"/>
    <w:autoRedefine/>
    <w:rsid w:val="003574A2"/>
    <w:pPr>
      <w:tabs>
        <w:tab w:val="num" w:pos="1134"/>
      </w:tabs>
      <w:spacing w:line="240" w:lineRule="auto"/>
      <w:ind w:left="1134" w:hanging="425"/>
    </w:pPr>
    <w:rPr>
      <w:rFonts w:eastAsia="Times New Roman"/>
    </w:rPr>
  </w:style>
  <w:style w:type="paragraph" w:customStyle="1" w:styleId="V4">
    <w:name w:val="V4"/>
    <w:basedOn w:val="V3"/>
    <w:next w:val="a1"/>
    <w:autoRedefine/>
    <w:rsid w:val="003574A2"/>
    <w:pPr>
      <w:numPr>
        <w:ilvl w:val="3"/>
      </w:numPr>
      <w:tabs>
        <w:tab w:val="num" w:pos="1134"/>
        <w:tab w:val="num" w:pos="1620"/>
      </w:tabs>
      <w:spacing w:line="360" w:lineRule="auto"/>
      <w:ind w:left="1798" w:hanging="1089"/>
    </w:pPr>
    <w:rPr>
      <w:b w:val="0"/>
      <w:i/>
    </w:rPr>
  </w:style>
  <w:style w:type="paragraph" w:customStyle="1" w:styleId="V5">
    <w:name w:val="V5"/>
    <w:basedOn w:val="V4"/>
    <w:next w:val="a1"/>
    <w:rsid w:val="003574A2"/>
    <w:pPr>
      <w:numPr>
        <w:ilvl w:val="4"/>
      </w:numPr>
      <w:tabs>
        <w:tab w:val="num" w:pos="1134"/>
      </w:tabs>
      <w:ind w:left="1798" w:hanging="1089"/>
    </w:pPr>
  </w:style>
  <w:style w:type="paragraph" w:customStyle="1" w:styleId="V6">
    <w:name w:val="V6"/>
    <w:basedOn w:val="V5"/>
    <w:rsid w:val="003574A2"/>
    <w:pPr>
      <w:numPr>
        <w:ilvl w:val="5"/>
      </w:numPr>
      <w:tabs>
        <w:tab w:val="num" w:pos="1134"/>
      </w:tabs>
      <w:ind w:left="1798" w:hanging="1089"/>
    </w:pPr>
  </w:style>
  <w:style w:type="paragraph" w:customStyle="1" w:styleId="13">
    <w:name w:val="Список1"/>
    <w:basedOn w:val="a1"/>
    <w:rsid w:val="003574A2"/>
    <w:pPr>
      <w:numPr>
        <w:numId w:val="8"/>
      </w:numPr>
      <w:spacing w:line="480" w:lineRule="auto"/>
    </w:pPr>
    <w:rPr>
      <w:rFonts w:eastAsia="Times New Roman"/>
      <w:sz w:val="20"/>
      <w:szCs w:val="20"/>
    </w:rPr>
  </w:style>
  <w:style w:type="character" w:customStyle="1" w:styleId="1c">
    <w:name w:val="Список 1. Знак"/>
    <w:link w:val="14"/>
    <w:locked/>
    <w:rsid w:val="005D2E0E"/>
  </w:style>
  <w:style w:type="paragraph" w:customStyle="1" w:styleId="14">
    <w:name w:val="Список 1."/>
    <w:basedOn w:val="1"/>
    <w:link w:val="1c"/>
    <w:qFormat/>
    <w:rsid w:val="005D2E0E"/>
    <w:pPr>
      <w:numPr>
        <w:numId w:val="15"/>
      </w:numPr>
      <w:ind w:left="924" w:hanging="357"/>
    </w:pPr>
  </w:style>
  <w:style w:type="character" w:customStyle="1" w:styleId="1d">
    <w:name w:val="Список 1) Знак"/>
    <w:link w:val="11"/>
    <w:locked/>
    <w:rsid w:val="003B011B"/>
    <w:rPr>
      <w:rFonts w:eastAsia="Times New Roman"/>
    </w:rPr>
  </w:style>
  <w:style w:type="paragraph" w:customStyle="1" w:styleId="11">
    <w:name w:val="Список 1)"/>
    <w:basedOn w:val="a1"/>
    <w:link w:val="1d"/>
    <w:qFormat/>
    <w:rsid w:val="003B011B"/>
    <w:pPr>
      <w:numPr>
        <w:numId w:val="9"/>
      </w:numPr>
      <w:tabs>
        <w:tab w:val="left" w:pos="851"/>
      </w:tabs>
      <w:snapToGrid w:val="0"/>
      <w:ind w:left="1417" w:hanging="357"/>
      <w:contextualSpacing/>
    </w:pPr>
    <w:rPr>
      <w:rFonts w:eastAsia="Times New Roman"/>
    </w:rPr>
  </w:style>
  <w:style w:type="paragraph" w:customStyle="1" w:styleId="a0">
    <w:name w:val="Список_таблица"/>
    <w:basedOn w:val="a1"/>
    <w:qFormat/>
    <w:rsid w:val="000401E4"/>
    <w:pPr>
      <w:numPr>
        <w:numId w:val="10"/>
      </w:numPr>
      <w:tabs>
        <w:tab w:val="left" w:pos="233"/>
      </w:tabs>
      <w:spacing w:before="40" w:after="40"/>
      <w:contextualSpacing/>
      <w:jc w:val="left"/>
    </w:pPr>
    <w:rPr>
      <w:rFonts w:eastAsia="Times New Roman"/>
      <w:sz w:val="22"/>
      <w:lang w:val="x-none" w:eastAsia="x-none"/>
    </w:rPr>
  </w:style>
  <w:style w:type="paragraph" w:customStyle="1" w:styleId="afffd">
    <w:name w:val="Комментарии"/>
    <w:basedOn w:val="a1"/>
    <w:link w:val="CharChar"/>
    <w:rsid w:val="00FA09B7"/>
    <w:pPr>
      <w:ind w:firstLine="851"/>
    </w:pPr>
    <w:rPr>
      <w:rFonts w:eastAsia="Times New Roman"/>
      <w:color w:val="FF9900"/>
      <w:lang w:val="x-none"/>
    </w:rPr>
  </w:style>
  <w:style w:type="character" w:customStyle="1" w:styleId="CharChar">
    <w:name w:val="Комментарии Char Char"/>
    <w:link w:val="afffd"/>
    <w:rsid w:val="00FA09B7"/>
    <w:rPr>
      <w:rFonts w:eastAsia="Times New Roman"/>
      <w:color w:val="FF9900"/>
      <w:sz w:val="24"/>
      <w:szCs w:val="24"/>
      <w:lang w:val="x-none"/>
    </w:rPr>
  </w:style>
  <w:style w:type="character" w:customStyle="1" w:styleId="af5">
    <w:name w:val="Основной текст Знак"/>
    <w:basedOn w:val="a2"/>
    <w:link w:val="af4"/>
    <w:rsid w:val="00583A1D"/>
    <w:rPr>
      <w:sz w:val="24"/>
      <w:szCs w:val="24"/>
    </w:rPr>
  </w:style>
  <w:style w:type="paragraph" w:customStyle="1" w:styleId="1">
    <w:name w:val="Список 1 уровень маркированный"/>
    <w:basedOn w:val="aff5"/>
    <w:link w:val="1e"/>
    <w:qFormat/>
    <w:rsid w:val="00D1461B"/>
    <w:pPr>
      <w:numPr>
        <w:numId w:val="11"/>
      </w:numPr>
      <w:ind w:left="1037" w:hanging="357"/>
    </w:pPr>
  </w:style>
  <w:style w:type="paragraph" w:customStyle="1" w:styleId="2">
    <w:name w:val="Список 2 уровень маркированный"/>
    <w:basedOn w:val="aff5"/>
    <w:link w:val="28"/>
    <w:qFormat/>
    <w:rsid w:val="003D6FC1"/>
    <w:pPr>
      <w:numPr>
        <w:numId w:val="16"/>
      </w:numPr>
    </w:pPr>
  </w:style>
  <w:style w:type="character" w:customStyle="1" w:styleId="1e">
    <w:name w:val="Список 1 уровень маркированный Знак"/>
    <w:basedOn w:val="aff6"/>
    <w:link w:val="1"/>
    <w:rsid w:val="00D1461B"/>
    <w:rPr>
      <w:sz w:val="24"/>
      <w:szCs w:val="24"/>
    </w:rPr>
  </w:style>
  <w:style w:type="paragraph" w:customStyle="1" w:styleId="3">
    <w:name w:val="Список 3 уровень маркированный"/>
    <w:basedOn w:val="aff5"/>
    <w:link w:val="34"/>
    <w:qFormat/>
    <w:rsid w:val="004631E8"/>
    <w:pPr>
      <w:numPr>
        <w:ilvl w:val="1"/>
        <w:numId w:val="17"/>
      </w:numPr>
      <w:tabs>
        <w:tab w:val="left" w:pos="2268"/>
      </w:tabs>
      <w:ind w:left="1418" w:firstLine="567"/>
    </w:pPr>
  </w:style>
  <w:style w:type="character" w:customStyle="1" w:styleId="28">
    <w:name w:val="Список 2 уровень маркированный Знак"/>
    <w:basedOn w:val="aff6"/>
    <w:link w:val="2"/>
    <w:rsid w:val="003D6FC1"/>
    <w:rPr>
      <w:sz w:val="24"/>
      <w:szCs w:val="24"/>
    </w:rPr>
  </w:style>
  <w:style w:type="character" w:customStyle="1" w:styleId="34">
    <w:name w:val="Список 3 уровень маркированный Знак"/>
    <w:basedOn w:val="aff6"/>
    <w:link w:val="3"/>
    <w:rsid w:val="004631E8"/>
    <w:rPr>
      <w:sz w:val="24"/>
      <w:szCs w:val="24"/>
    </w:rPr>
  </w:style>
  <w:style w:type="character" w:styleId="afffe">
    <w:name w:val="FollowedHyperlink"/>
    <w:basedOn w:val="a2"/>
    <w:uiPriority w:val="99"/>
    <w:semiHidden/>
    <w:unhideWhenUsed/>
    <w:rsid w:val="003F1D74"/>
    <w:rPr>
      <w:color w:val="800080" w:themeColor="followedHyperlink"/>
      <w:u w:val="single"/>
    </w:rPr>
  </w:style>
  <w:style w:type="paragraph" w:customStyle="1" w:styleId="1f">
    <w:name w:val="Абзац списка1"/>
    <w:basedOn w:val="a1"/>
    <w:rsid w:val="00453FAB"/>
    <w:pPr>
      <w:suppressAutoHyphens/>
      <w:ind w:left="720"/>
      <w:contextualSpacing/>
    </w:pPr>
    <w:rPr>
      <w:kern w:val="1"/>
    </w:rPr>
  </w:style>
  <w:style w:type="paragraph" w:customStyle="1" w:styleId="5">
    <w:name w:val="Стиль5"/>
    <w:basedOn w:val="aff5"/>
    <w:link w:val="54"/>
    <w:qFormat/>
    <w:rsid w:val="00BB1D66"/>
    <w:pPr>
      <w:numPr>
        <w:numId w:val="12"/>
      </w:numPr>
      <w:ind w:left="2410"/>
    </w:pPr>
  </w:style>
  <w:style w:type="character" w:customStyle="1" w:styleId="54">
    <w:name w:val="Стиль5 Знак"/>
    <w:basedOn w:val="aff6"/>
    <w:link w:val="5"/>
    <w:rsid w:val="00BB1D66"/>
    <w:rPr>
      <w:sz w:val="24"/>
      <w:szCs w:val="24"/>
    </w:rPr>
  </w:style>
  <w:style w:type="paragraph" w:customStyle="1" w:styleId="6">
    <w:name w:val="Стиль6"/>
    <w:basedOn w:val="a1"/>
    <w:link w:val="63"/>
    <w:qFormat/>
    <w:rsid w:val="00281CEE"/>
    <w:pPr>
      <w:numPr>
        <w:numId w:val="13"/>
      </w:numPr>
      <w:ind w:left="2977" w:hanging="283"/>
    </w:pPr>
  </w:style>
  <w:style w:type="character" w:customStyle="1" w:styleId="63">
    <w:name w:val="Стиль6 Знак"/>
    <w:basedOn w:val="a2"/>
    <w:link w:val="6"/>
    <w:rsid w:val="00281CEE"/>
  </w:style>
  <w:style w:type="character" w:customStyle="1" w:styleId="grey-text">
    <w:name w:val="grey-text"/>
    <w:basedOn w:val="a2"/>
    <w:rsid w:val="009F04C9"/>
  </w:style>
  <w:style w:type="character" w:styleId="affff">
    <w:name w:val="Placeholder Text"/>
    <w:basedOn w:val="a2"/>
    <w:uiPriority w:val="99"/>
    <w:semiHidden/>
    <w:rsid w:val="0062635F"/>
    <w:rPr>
      <w:color w:val="808080"/>
    </w:rPr>
  </w:style>
  <w:style w:type="paragraph" w:customStyle="1" w:styleId="affff0">
    <w:name w:val="Подзаголовок документа"/>
    <w:basedOn w:val="a1"/>
    <w:next w:val="a1"/>
    <w:semiHidden/>
    <w:rsid w:val="0062635F"/>
    <w:pPr>
      <w:pBdr>
        <w:top w:val="single" w:sz="6" w:space="12" w:color="auto"/>
      </w:pBdr>
      <w:spacing w:before="120" w:after="600" w:line="240" w:lineRule="auto"/>
      <w:ind w:left="1418" w:firstLine="0"/>
      <w:jc w:val="center"/>
    </w:pPr>
    <w:rPr>
      <w:rFonts w:eastAsia="Times New Roman"/>
      <w:spacing w:val="-15"/>
      <w:kern w:val="28"/>
      <w:sz w:val="36"/>
      <w:szCs w:val="22"/>
    </w:rPr>
  </w:style>
  <w:style w:type="paragraph" w:customStyle="1" w:styleId="affff1">
    <w:name w:val="Заголовок документа"/>
    <w:basedOn w:val="a1"/>
    <w:next w:val="affff0"/>
    <w:semiHidden/>
    <w:rsid w:val="0062635F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uppressAutoHyphens/>
      <w:spacing w:before="360" w:after="120" w:line="960" w:lineRule="exact"/>
      <w:ind w:left="624" w:right="624" w:firstLine="0"/>
      <w:jc w:val="center"/>
    </w:pPr>
    <w:rPr>
      <w:rFonts w:eastAsia="Times New Roman"/>
      <w:b/>
      <w:color w:val="0070C0"/>
      <w:kern w:val="28"/>
      <w:position w:val="6"/>
      <w:sz w:val="60"/>
      <w:szCs w:val="22"/>
    </w:rPr>
  </w:style>
  <w:style w:type="paragraph" w:customStyle="1" w:styleId="affff2">
    <w:name w:val="Атрибуты"/>
    <w:basedOn w:val="a1"/>
    <w:uiPriority w:val="1"/>
    <w:rsid w:val="0062635F"/>
    <w:pPr>
      <w:pBdr>
        <w:top w:val="single" w:sz="4" w:space="9" w:color="auto"/>
      </w:pBdr>
      <w:spacing w:before="120" w:after="120" w:line="240" w:lineRule="atLeast"/>
      <w:ind w:firstLine="0"/>
      <w:jc w:val="center"/>
    </w:pPr>
    <w:rPr>
      <w:rFonts w:eastAsia="Times New Roman"/>
      <w:sz w:val="18"/>
      <w:szCs w:val="22"/>
    </w:rPr>
  </w:style>
  <w:style w:type="paragraph" w:customStyle="1" w:styleId="affff3">
    <w:name w:val="Текст таблицы по левому краю"/>
    <w:basedOn w:val="a1"/>
    <w:uiPriority w:val="39"/>
    <w:qFormat/>
    <w:rsid w:val="00E43351"/>
    <w:pPr>
      <w:spacing w:before="40" w:after="40" w:line="240" w:lineRule="auto"/>
      <w:ind w:firstLine="0"/>
      <w:jc w:val="left"/>
    </w:pPr>
    <w:rPr>
      <w:rFonts w:eastAsiaTheme="minorHAnsi" w:cstheme="minorBidi"/>
      <w:sz w:val="28"/>
      <w:szCs w:val="22"/>
      <w:lang w:eastAsia="en-US"/>
    </w:rPr>
  </w:style>
  <w:style w:type="paragraph" w:customStyle="1" w:styleId="-">
    <w:name w:val="Текст таблицы - маркированный список"/>
    <w:basedOn w:val="a1"/>
    <w:uiPriority w:val="40"/>
    <w:qFormat/>
    <w:rsid w:val="00E43351"/>
    <w:pPr>
      <w:numPr>
        <w:numId w:val="14"/>
      </w:numPr>
      <w:tabs>
        <w:tab w:val="left" w:pos="397"/>
      </w:tabs>
      <w:spacing w:before="40" w:after="40" w:line="240" w:lineRule="auto"/>
      <w:ind w:left="1037" w:hanging="357"/>
      <w:jc w:val="left"/>
    </w:pPr>
    <w:rPr>
      <w:rFonts w:eastAsiaTheme="minorHAnsi" w:cstheme="minorBidi"/>
      <w:sz w:val="28"/>
      <w:szCs w:val="22"/>
      <w:lang w:eastAsia="en-US"/>
    </w:rPr>
  </w:style>
  <w:style w:type="paragraph" w:customStyle="1" w:styleId="affff4">
    <w:name w:val="Текст таблицы по центру"/>
    <w:basedOn w:val="a1"/>
    <w:uiPriority w:val="39"/>
    <w:qFormat/>
    <w:rsid w:val="00E43351"/>
    <w:pPr>
      <w:spacing w:before="40" w:after="40" w:line="240" w:lineRule="auto"/>
      <w:ind w:firstLine="0"/>
      <w:contextualSpacing/>
      <w:jc w:val="center"/>
    </w:pPr>
    <w:rPr>
      <w:rFonts w:eastAsiaTheme="minorHAnsi" w:cstheme="minorBidi"/>
      <w:sz w:val="28"/>
      <w:szCs w:val="22"/>
      <w:lang w:eastAsia="en-US"/>
    </w:rPr>
  </w:style>
  <w:style w:type="character" w:customStyle="1" w:styleId="Italics">
    <w:name w:val="Italics"/>
    <w:rsid w:val="00220CD2"/>
    <w:rPr>
      <w:i/>
    </w:rPr>
  </w:style>
  <w:style w:type="paragraph" w:customStyle="1" w:styleId="Properties">
    <w:name w:val="Properties"/>
    <w:basedOn w:val="a1"/>
    <w:next w:val="a1"/>
    <w:rsid w:val="00220CD2"/>
    <w:pPr>
      <w:spacing w:line="240" w:lineRule="auto"/>
      <w:ind w:firstLine="0"/>
      <w:jc w:val="right"/>
    </w:pPr>
    <w:rPr>
      <w:rFonts w:eastAsia="Times New Roman"/>
      <w:color w:val="4F4F4F"/>
      <w:sz w:val="20"/>
      <w:szCs w:val="20"/>
    </w:rPr>
  </w:style>
  <w:style w:type="paragraph" w:customStyle="1" w:styleId="Notes">
    <w:name w:val="Notes"/>
    <w:basedOn w:val="a1"/>
    <w:next w:val="a1"/>
    <w:rsid w:val="00220CD2"/>
    <w:pPr>
      <w:spacing w:line="240" w:lineRule="auto"/>
      <w:ind w:firstLine="0"/>
      <w:jc w:val="left"/>
    </w:pPr>
    <w:rPr>
      <w:rFonts w:eastAsia="Times New Roman"/>
      <w:sz w:val="20"/>
      <w:szCs w:val="20"/>
    </w:rPr>
  </w:style>
  <w:style w:type="paragraph" w:customStyle="1" w:styleId="DiagramLabel">
    <w:name w:val="Diagram Label"/>
    <w:basedOn w:val="a1"/>
    <w:next w:val="a1"/>
    <w:rsid w:val="00220CD2"/>
    <w:pPr>
      <w:spacing w:line="240" w:lineRule="auto"/>
      <w:ind w:firstLine="0"/>
      <w:jc w:val="center"/>
    </w:pPr>
    <w:rPr>
      <w:rFonts w:eastAsia="Times New Roman"/>
      <w:sz w:val="16"/>
      <w:szCs w:val="16"/>
    </w:rPr>
  </w:style>
  <w:style w:type="paragraph" w:customStyle="1" w:styleId="TableTextNormal">
    <w:name w:val="Table Text Normal"/>
    <w:basedOn w:val="a1"/>
    <w:next w:val="a1"/>
    <w:rsid w:val="00220CD2"/>
    <w:pPr>
      <w:spacing w:before="20" w:after="20" w:line="240" w:lineRule="auto"/>
      <w:ind w:left="270" w:right="270" w:firstLine="0"/>
      <w:jc w:val="left"/>
    </w:pPr>
    <w:rPr>
      <w:rFonts w:eastAsia="Times New Roman"/>
      <w:sz w:val="18"/>
      <w:szCs w:val="18"/>
    </w:rPr>
  </w:style>
  <w:style w:type="paragraph" w:customStyle="1" w:styleId="TableHeadingLight">
    <w:name w:val="Table Heading Light"/>
    <w:basedOn w:val="a1"/>
    <w:next w:val="a1"/>
    <w:rsid w:val="00220CD2"/>
    <w:pPr>
      <w:spacing w:before="80" w:after="40" w:line="240" w:lineRule="auto"/>
      <w:ind w:left="90" w:right="90" w:firstLine="0"/>
      <w:jc w:val="left"/>
    </w:pPr>
    <w:rPr>
      <w:rFonts w:eastAsia="Times New Roman"/>
      <w:b/>
      <w:color w:val="4F4F4F"/>
      <w:sz w:val="18"/>
      <w:szCs w:val="18"/>
    </w:rPr>
  </w:style>
  <w:style w:type="character" w:customStyle="1" w:styleId="TableFieldLabel">
    <w:name w:val="Table Field Label"/>
    <w:rsid w:val="00220CD2"/>
    <w:rPr>
      <w:rFonts w:ascii="Times New Roman" w:eastAsia="Times New Roman" w:hAnsi="Times New Roman" w:cs="Times New Roman"/>
      <w:color w:val="6F6F6F"/>
    </w:rPr>
  </w:style>
  <w:style w:type="paragraph" w:customStyle="1" w:styleId="1f0">
    <w:name w:val="Список 1 уровень"/>
    <w:basedOn w:val="aff5"/>
    <w:qFormat/>
    <w:rsid w:val="004A23CF"/>
    <w:pPr>
      <w:ind w:left="947" w:hanging="360"/>
    </w:pPr>
    <w:rPr>
      <w:rFonts w:asciiTheme="minorHAnsi" w:eastAsiaTheme="minorHAnsi" w:hAnsiTheme="minorHAnsi" w:cstheme="minorBidi"/>
      <w:lang w:eastAsia="en-US"/>
    </w:rPr>
  </w:style>
  <w:style w:type="paragraph" w:customStyle="1" w:styleId="Standard">
    <w:name w:val="Standard"/>
    <w:rsid w:val="00A92D8D"/>
    <w:pPr>
      <w:suppressAutoHyphens/>
      <w:autoSpaceDN w:val="0"/>
      <w:textAlignment w:val="baseline"/>
    </w:pPr>
    <w:rPr>
      <w:rFonts w:ascii="Liberation Serif" w:eastAsia="WenQuanYi Micro Hei" w:hAnsi="Liberation Serif" w:cs="Lohit Devanagari"/>
      <w:kern w:val="3"/>
      <w:lang w:val="en-US" w:eastAsia="zh-CN" w:bidi="hi-IN"/>
    </w:rPr>
  </w:style>
  <w:style w:type="paragraph" w:customStyle="1" w:styleId="Heading">
    <w:name w:val="Heading"/>
    <w:basedOn w:val="Standard"/>
    <w:next w:val="Textbody"/>
    <w:rsid w:val="00A92D8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A92D8D"/>
    <w:pPr>
      <w:spacing w:after="140" w:line="288" w:lineRule="auto"/>
    </w:pPr>
  </w:style>
  <w:style w:type="paragraph" w:styleId="affff5">
    <w:name w:val="List"/>
    <w:basedOn w:val="Textbody"/>
    <w:rsid w:val="00A92D8D"/>
  </w:style>
  <w:style w:type="paragraph" w:customStyle="1" w:styleId="Index">
    <w:name w:val="Index"/>
    <w:basedOn w:val="Standard"/>
    <w:rsid w:val="00A92D8D"/>
    <w:pPr>
      <w:suppressLineNumbers/>
    </w:pPr>
  </w:style>
  <w:style w:type="paragraph" w:customStyle="1" w:styleId="TableContents">
    <w:name w:val="Table Contents"/>
    <w:basedOn w:val="Standard"/>
    <w:rsid w:val="00A92D8D"/>
    <w:pPr>
      <w:suppressLineNumbers/>
    </w:pPr>
  </w:style>
  <w:style w:type="paragraph" w:customStyle="1" w:styleId="TableHeading">
    <w:name w:val="Table Heading"/>
    <w:basedOn w:val="TableContents"/>
    <w:rsid w:val="00A92D8D"/>
    <w:pPr>
      <w:jc w:val="center"/>
    </w:pPr>
    <w:rPr>
      <w:b/>
      <w:bCs/>
    </w:rPr>
  </w:style>
  <w:style w:type="paragraph" w:customStyle="1" w:styleId="ContentsHeading">
    <w:name w:val="Contents Heading"/>
    <w:basedOn w:val="Heading"/>
    <w:rsid w:val="00A92D8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A92D8D"/>
    <w:pPr>
      <w:tabs>
        <w:tab w:val="right" w:leader="dot" w:pos="9638"/>
      </w:tabs>
    </w:pPr>
  </w:style>
  <w:style w:type="paragraph" w:customStyle="1" w:styleId="Contents2">
    <w:name w:val="Contents 2"/>
    <w:basedOn w:val="Index"/>
    <w:rsid w:val="00A92D8D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rsid w:val="00A92D8D"/>
    <w:pPr>
      <w:tabs>
        <w:tab w:val="right" w:leader="dot" w:pos="9638"/>
      </w:tabs>
      <w:ind w:left="566"/>
    </w:pPr>
  </w:style>
  <w:style w:type="paragraph" w:customStyle="1" w:styleId="PreformattedText">
    <w:name w:val="Preformatted Text"/>
    <w:basedOn w:val="Standard"/>
    <w:rsid w:val="00A92D8D"/>
    <w:rPr>
      <w:rFonts w:ascii="Liberation Mono" w:eastAsia="Nimbus Mono L" w:hAnsi="Liberation Mono" w:cs="Liberation Mono"/>
      <w:sz w:val="20"/>
      <w:szCs w:val="20"/>
    </w:rPr>
  </w:style>
  <w:style w:type="character" w:customStyle="1" w:styleId="Internetlink">
    <w:name w:val="Internet link"/>
    <w:rsid w:val="00A92D8D"/>
    <w:rPr>
      <w:color w:val="000080"/>
      <w:u w:val="single"/>
    </w:rPr>
  </w:style>
  <w:style w:type="character" w:customStyle="1" w:styleId="SourceText">
    <w:name w:val="Source Text"/>
    <w:rsid w:val="00A92D8D"/>
    <w:rPr>
      <w:rFonts w:ascii="Liberation Mono" w:eastAsia="Nimbus Mono L" w:hAnsi="Liberation Mono" w:cs="Liberation Mono"/>
    </w:rPr>
  </w:style>
  <w:style w:type="character" w:customStyle="1" w:styleId="NumberingSymbols">
    <w:name w:val="Numbering Symbols"/>
    <w:rsid w:val="00A92D8D"/>
  </w:style>
  <w:style w:type="character" w:customStyle="1" w:styleId="IndexLink">
    <w:name w:val="Index Link"/>
    <w:rsid w:val="00A92D8D"/>
  </w:style>
  <w:style w:type="character" w:customStyle="1" w:styleId="BulletSymbols">
    <w:name w:val="Bullet Symbols"/>
    <w:rsid w:val="00A92D8D"/>
    <w:rPr>
      <w:rFonts w:ascii="OpenSymbol" w:eastAsia="OpenSymbol" w:hAnsi="OpenSymbol" w:cs="OpenSymbol"/>
    </w:rPr>
  </w:style>
  <w:style w:type="paragraph" w:styleId="affff6">
    <w:name w:val="Plain Text"/>
    <w:basedOn w:val="a1"/>
    <w:link w:val="affff7"/>
    <w:rsid w:val="00A92D8D"/>
    <w:pPr>
      <w:autoSpaceDN w:val="0"/>
      <w:spacing w:line="240" w:lineRule="auto"/>
      <w:ind w:firstLine="0"/>
      <w:jc w:val="left"/>
    </w:pPr>
    <w:rPr>
      <w:rFonts w:ascii="Consolas" w:eastAsia="Calibri" w:hAnsi="Consolas" w:cs="Consolas"/>
      <w:sz w:val="21"/>
      <w:szCs w:val="21"/>
      <w:lang w:eastAsia="en-US"/>
    </w:rPr>
  </w:style>
  <w:style w:type="character" w:customStyle="1" w:styleId="affff7">
    <w:name w:val="Текст Знак"/>
    <w:basedOn w:val="a2"/>
    <w:link w:val="affff6"/>
    <w:rsid w:val="00A92D8D"/>
    <w:rPr>
      <w:rFonts w:ascii="Consolas" w:eastAsia="Calibri" w:hAnsi="Consolas" w:cs="Consolas"/>
      <w:sz w:val="21"/>
      <w:szCs w:val="21"/>
      <w:lang w:eastAsia="en-US"/>
    </w:rPr>
  </w:style>
  <w:style w:type="character" w:customStyle="1" w:styleId="HTML1">
    <w:name w:val="Стандартный HTML Знак"/>
    <w:basedOn w:val="a2"/>
    <w:link w:val="HTML0"/>
    <w:uiPriority w:val="99"/>
    <w:rsid w:val="00A92D8D"/>
    <w:rPr>
      <w:rFonts w:ascii="Courier New" w:hAnsi="Courier New" w:cs="Courier New"/>
    </w:rPr>
  </w:style>
  <w:style w:type="character" w:customStyle="1" w:styleId="p">
    <w:name w:val="p"/>
    <w:basedOn w:val="a2"/>
    <w:rsid w:val="00A92D8D"/>
  </w:style>
  <w:style w:type="character" w:customStyle="1" w:styleId="s">
    <w:name w:val="s"/>
    <w:basedOn w:val="a2"/>
    <w:rsid w:val="00A92D8D"/>
  </w:style>
  <w:style w:type="character" w:customStyle="1" w:styleId="o">
    <w:name w:val="o"/>
    <w:basedOn w:val="a2"/>
    <w:rsid w:val="00A92D8D"/>
  </w:style>
  <w:style w:type="character" w:customStyle="1" w:styleId="mi">
    <w:name w:val="mi"/>
    <w:basedOn w:val="a2"/>
    <w:rsid w:val="00A92D8D"/>
  </w:style>
  <w:style w:type="character" w:customStyle="1" w:styleId="s2">
    <w:name w:val="s2"/>
    <w:basedOn w:val="a2"/>
    <w:rsid w:val="003E1BB4"/>
  </w:style>
  <w:style w:type="character" w:customStyle="1" w:styleId="tag">
    <w:name w:val="tag"/>
    <w:basedOn w:val="a2"/>
    <w:rsid w:val="00AA15BE"/>
  </w:style>
  <w:style w:type="character" w:customStyle="1" w:styleId="nt">
    <w:name w:val="nt"/>
    <w:basedOn w:val="a2"/>
    <w:rsid w:val="004076B5"/>
  </w:style>
  <w:style w:type="character" w:customStyle="1" w:styleId="kc">
    <w:name w:val="kc"/>
    <w:basedOn w:val="a2"/>
    <w:rsid w:val="007B4CBF"/>
  </w:style>
  <w:style w:type="character" w:customStyle="1" w:styleId="mf">
    <w:name w:val="mf"/>
    <w:basedOn w:val="a2"/>
    <w:rsid w:val="006E3DE3"/>
  </w:style>
  <w:style w:type="table" w:styleId="affff8">
    <w:name w:val="Grid Table Light"/>
    <w:basedOn w:val="a3"/>
    <w:uiPriority w:val="40"/>
    <w:rsid w:val="00A94FE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sPlusNormal">
    <w:name w:val="ConsPlusNormal"/>
    <w:rsid w:val="00D45B3C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 w:val="20"/>
      <w:szCs w:val="20"/>
    </w:rPr>
  </w:style>
  <w:style w:type="character" w:customStyle="1" w:styleId="selected">
    <w:name w:val="selected"/>
    <w:basedOn w:val="a2"/>
    <w:rsid w:val="002800E1"/>
  </w:style>
  <w:style w:type="character" w:customStyle="1" w:styleId="err">
    <w:name w:val="err"/>
    <w:basedOn w:val="a2"/>
    <w:rsid w:val="00EC15B8"/>
  </w:style>
  <w:style w:type="numbering" w:customStyle="1" w:styleId="1f1">
    <w:name w:val="Нет списка1"/>
    <w:next w:val="a4"/>
    <w:uiPriority w:val="99"/>
    <w:semiHidden/>
    <w:unhideWhenUsed/>
    <w:rsid w:val="00EF068B"/>
  </w:style>
  <w:style w:type="paragraph" w:customStyle="1" w:styleId="msonormal0">
    <w:name w:val="msonormal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</w:rPr>
  </w:style>
  <w:style w:type="paragraph" w:customStyle="1" w:styleId="sc2">
    <w:name w:val="sc2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b/>
      <w:bCs/>
      <w:color w:val="008000"/>
    </w:rPr>
  </w:style>
  <w:style w:type="paragraph" w:customStyle="1" w:styleId="sc16">
    <w:name w:val="sc16"/>
    <w:basedOn w:val="a1"/>
    <w:rsid w:val="00EF068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FF0000"/>
    </w:rPr>
  </w:style>
  <w:style w:type="character" w:customStyle="1" w:styleId="sc3">
    <w:name w:val="sc3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4">
    <w:name w:val="sc24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3">
    <w:name w:val="sc13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2"/>
    <w:rsid w:val="00EF068B"/>
    <w:rPr>
      <w:rFonts w:ascii="Courier New" w:hAnsi="Courier New" w:cs="Courier New" w:hint="default"/>
      <w:b/>
      <w:bCs/>
      <w:color w:val="008000"/>
      <w:sz w:val="20"/>
      <w:szCs w:val="20"/>
    </w:rPr>
  </w:style>
  <w:style w:type="character" w:customStyle="1" w:styleId="sc0">
    <w:name w:val="sc0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basedOn w:val="a2"/>
    <w:rsid w:val="00EF068B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">
    <w:name w:val="sc14"/>
    <w:basedOn w:val="a2"/>
    <w:rsid w:val="00EF068B"/>
    <w:rPr>
      <w:rFonts w:ascii="Courier New" w:hAnsi="Courier New" w:cs="Courier New" w:hint="default"/>
      <w:color w:val="000000"/>
      <w:sz w:val="20"/>
      <w:szCs w:val="20"/>
    </w:rPr>
  </w:style>
  <w:style w:type="numbering" w:customStyle="1" w:styleId="29">
    <w:name w:val="Нет списка2"/>
    <w:next w:val="a4"/>
    <w:uiPriority w:val="99"/>
    <w:semiHidden/>
    <w:unhideWhenUsed/>
    <w:rsid w:val="004333C7"/>
  </w:style>
  <w:style w:type="numbering" w:customStyle="1" w:styleId="35">
    <w:name w:val="Нет списка3"/>
    <w:next w:val="a4"/>
    <w:uiPriority w:val="99"/>
    <w:semiHidden/>
    <w:unhideWhenUsed/>
    <w:rsid w:val="00362B02"/>
  </w:style>
  <w:style w:type="numbering" w:customStyle="1" w:styleId="44">
    <w:name w:val="Нет списка4"/>
    <w:next w:val="a4"/>
    <w:uiPriority w:val="99"/>
    <w:semiHidden/>
    <w:unhideWhenUsed/>
    <w:rsid w:val="00B5437A"/>
  </w:style>
  <w:style w:type="numbering" w:customStyle="1" w:styleId="55">
    <w:name w:val="Нет списка5"/>
    <w:next w:val="a4"/>
    <w:uiPriority w:val="99"/>
    <w:semiHidden/>
    <w:unhideWhenUsed/>
    <w:rsid w:val="00534AC8"/>
  </w:style>
  <w:style w:type="numbering" w:customStyle="1" w:styleId="64">
    <w:name w:val="Нет списка6"/>
    <w:next w:val="a4"/>
    <w:uiPriority w:val="99"/>
    <w:semiHidden/>
    <w:unhideWhenUsed/>
    <w:rsid w:val="00534AC8"/>
  </w:style>
  <w:style w:type="numbering" w:customStyle="1" w:styleId="72">
    <w:name w:val="Нет списка7"/>
    <w:next w:val="a4"/>
    <w:uiPriority w:val="99"/>
    <w:semiHidden/>
    <w:unhideWhenUsed/>
    <w:rsid w:val="00B33DB6"/>
  </w:style>
  <w:style w:type="character" w:customStyle="1" w:styleId="sc8">
    <w:name w:val="sc8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2"/>
    <w:rsid w:val="00D5143B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9">
    <w:name w:val="sc9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">
    <w:name w:val="sc1"/>
    <w:basedOn w:val="a2"/>
    <w:rsid w:val="00D5143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2"/>
    <w:rsid w:val="008A33B1"/>
    <w:rPr>
      <w:rFonts w:ascii="Courier New" w:hAnsi="Courier New" w:cs="Courier New" w:hint="default"/>
      <w:color w:val="000000"/>
      <w:sz w:val="20"/>
      <w:szCs w:val="20"/>
    </w:rPr>
  </w:style>
  <w:style w:type="paragraph" w:customStyle="1" w:styleId="36">
    <w:name w:val="Стиль3"/>
    <w:basedOn w:val="50"/>
    <w:link w:val="37"/>
    <w:qFormat/>
    <w:rsid w:val="004433FB"/>
  </w:style>
  <w:style w:type="character" w:customStyle="1" w:styleId="inline-comment-marker">
    <w:name w:val="inline-comment-marker"/>
    <w:basedOn w:val="a2"/>
    <w:rsid w:val="00075CAE"/>
  </w:style>
  <w:style w:type="character" w:customStyle="1" w:styleId="37">
    <w:name w:val="Стиль3 Знак"/>
    <w:basedOn w:val="40"/>
    <w:link w:val="36"/>
    <w:rsid w:val="004433FB"/>
    <w:rPr>
      <w:b/>
      <w:bCs/>
      <w:iCs/>
      <w:szCs w:val="28"/>
    </w:rPr>
  </w:style>
  <w:style w:type="paragraph" w:customStyle="1" w:styleId="sc4">
    <w:name w:val="sc4"/>
    <w:basedOn w:val="a1"/>
    <w:rsid w:val="006139A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FF8000"/>
    </w:rPr>
  </w:style>
  <w:style w:type="paragraph" w:customStyle="1" w:styleId="xl65">
    <w:name w:val="xl65"/>
    <w:basedOn w:val="a1"/>
    <w:rsid w:val="000575BC"/>
    <w:pPr>
      <w:spacing w:before="100" w:beforeAutospacing="1" w:after="100" w:afterAutospacing="1" w:line="240" w:lineRule="auto"/>
      <w:ind w:firstLine="0"/>
      <w:jc w:val="left"/>
    </w:pPr>
    <w:rPr>
      <w:rFonts w:eastAsia="Times New Roman"/>
    </w:rPr>
  </w:style>
  <w:style w:type="paragraph" w:customStyle="1" w:styleId="xl67">
    <w:name w:val="xl67"/>
    <w:basedOn w:val="a1"/>
    <w:rsid w:val="000575BC"/>
    <w:pPr>
      <w:pBdr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</w:pBdr>
      <w:spacing w:before="100" w:beforeAutospacing="1" w:after="100" w:afterAutospacing="1" w:line="240" w:lineRule="auto"/>
      <w:ind w:firstLine="0"/>
      <w:jc w:val="left"/>
      <w:textAlignment w:val="center"/>
    </w:pPr>
    <w:rPr>
      <w:rFonts w:eastAsia="Times New Roman"/>
    </w:rPr>
  </w:style>
  <w:style w:type="numbering" w:customStyle="1" w:styleId="82">
    <w:name w:val="Нет списка8"/>
    <w:next w:val="a4"/>
    <w:uiPriority w:val="99"/>
    <w:semiHidden/>
    <w:unhideWhenUsed/>
    <w:rsid w:val="00DC36D0"/>
  </w:style>
  <w:style w:type="numbering" w:customStyle="1" w:styleId="92">
    <w:name w:val="Нет списка9"/>
    <w:next w:val="a4"/>
    <w:uiPriority w:val="99"/>
    <w:semiHidden/>
    <w:unhideWhenUsed/>
    <w:rsid w:val="00DC36D0"/>
  </w:style>
  <w:style w:type="numbering" w:customStyle="1" w:styleId="100">
    <w:name w:val="Нет списка10"/>
    <w:next w:val="a4"/>
    <w:uiPriority w:val="99"/>
    <w:semiHidden/>
    <w:unhideWhenUsed/>
    <w:rsid w:val="005433A5"/>
  </w:style>
  <w:style w:type="numbering" w:customStyle="1" w:styleId="110">
    <w:name w:val="Нет списка11"/>
    <w:next w:val="a4"/>
    <w:uiPriority w:val="99"/>
    <w:semiHidden/>
    <w:unhideWhenUsed/>
    <w:rsid w:val="005433A5"/>
  </w:style>
  <w:style w:type="numbering" w:customStyle="1" w:styleId="120">
    <w:name w:val="Нет списка12"/>
    <w:next w:val="a4"/>
    <w:uiPriority w:val="99"/>
    <w:semiHidden/>
    <w:unhideWhenUsed/>
    <w:rsid w:val="00FB782C"/>
  </w:style>
  <w:style w:type="numbering" w:customStyle="1" w:styleId="130">
    <w:name w:val="Нет списка13"/>
    <w:next w:val="a4"/>
    <w:uiPriority w:val="99"/>
    <w:semiHidden/>
    <w:unhideWhenUsed/>
    <w:rsid w:val="00FB782C"/>
  </w:style>
  <w:style w:type="numbering" w:customStyle="1" w:styleId="140">
    <w:name w:val="Нет списка14"/>
    <w:next w:val="a4"/>
    <w:uiPriority w:val="99"/>
    <w:semiHidden/>
    <w:unhideWhenUsed/>
    <w:rsid w:val="00D7655A"/>
  </w:style>
  <w:style w:type="numbering" w:customStyle="1" w:styleId="150">
    <w:name w:val="Нет списка15"/>
    <w:next w:val="a4"/>
    <w:uiPriority w:val="99"/>
    <w:semiHidden/>
    <w:unhideWhenUsed/>
    <w:rsid w:val="00D7655A"/>
  </w:style>
  <w:style w:type="numbering" w:customStyle="1" w:styleId="160">
    <w:name w:val="Нет списка16"/>
    <w:next w:val="a4"/>
    <w:uiPriority w:val="99"/>
    <w:semiHidden/>
    <w:unhideWhenUsed/>
    <w:rsid w:val="00CF09C6"/>
  </w:style>
  <w:style w:type="numbering" w:customStyle="1" w:styleId="170">
    <w:name w:val="Нет списка17"/>
    <w:next w:val="a4"/>
    <w:uiPriority w:val="99"/>
    <w:semiHidden/>
    <w:unhideWhenUsed/>
    <w:rsid w:val="00CF0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9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7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60202">
          <w:marLeft w:val="150"/>
          <w:marRight w:val="13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1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7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9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4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8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6008">
              <w:marLeft w:val="0"/>
              <w:marRight w:val="0"/>
              <w:marTop w:val="0"/>
              <w:marBottom w:val="0"/>
              <w:divBdr>
                <w:top w:val="dashed" w:sz="6" w:space="2" w:color="DDDDDD"/>
                <w:left w:val="dashed" w:sz="6" w:space="2" w:color="DDDDDD"/>
                <w:bottom w:val="dashed" w:sz="6" w:space="2" w:color="DDDDDD"/>
                <w:right w:val="dashed" w:sz="6" w:space="2" w:color="DDDDDD"/>
              </w:divBdr>
              <w:divsChild>
                <w:div w:id="15518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0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4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7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3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5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9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3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9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36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03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4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8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25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4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35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5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0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7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61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2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2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7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5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1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25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9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05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4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02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8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3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33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23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5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1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13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61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3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0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21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3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56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27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89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52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64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41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1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6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7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38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93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77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1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37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66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84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0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7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4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55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2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3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6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79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5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06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62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7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0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5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6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9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64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9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61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6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4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7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3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11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2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6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0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1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3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96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6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8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83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5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7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81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63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0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37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29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8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6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4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4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0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1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29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4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3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75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71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5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0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92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40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9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7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4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24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58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5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3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8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0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62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15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4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98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86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1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5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55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22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7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71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42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0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1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4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53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16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3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4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97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5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0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9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1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4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4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98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219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349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12460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07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2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0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3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2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7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5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6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8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79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6178">
              <w:marLeft w:val="0"/>
              <w:marRight w:val="0"/>
              <w:marTop w:val="0"/>
              <w:marBottom w:val="0"/>
              <w:divBdr>
                <w:top w:val="dashed" w:sz="6" w:space="2" w:color="DDDDDD"/>
                <w:left w:val="dashed" w:sz="6" w:space="2" w:color="DDDDDD"/>
                <w:bottom w:val="dashed" w:sz="6" w:space="2" w:color="DDDDDD"/>
                <w:right w:val="dashed" w:sz="6" w:space="2" w:color="DDDDDD"/>
              </w:divBdr>
              <w:divsChild>
                <w:div w:id="163297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25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3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7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7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2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84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50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67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6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3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7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5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00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5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5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0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46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7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8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0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0725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28187">
                  <w:marLeft w:val="0"/>
                  <w:marRight w:val="0"/>
                  <w:marTop w:val="0"/>
                  <w:marBottom w:val="0"/>
                  <w:divBdr>
                    <w:top w:val="single" w:sz="6" w:space="26" w:color="E5F1F9"/>
                    <w:left w:val="single" w:sz="6" w:space="15" w:color="E5F1F9"/>
                    <w:bottom w:val="single" w:sz="6" w:space="21" w:color="E5F1F9"/>
                    <w:right w:val="single" w:sz="6" w:space="15" w:color="E5F1F9"/>
                  </w:divBdr>
                  <w:divsChild>
                    <w:div w:id="1075470223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8756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1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4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30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7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9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7501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4063">
                  <w:marLeft w:val="0"/>
                  <w:marRight w:val="0"/>
                  <w:marTop w:val="0"/>
                  <w:marBottom w:val="0"/>
                  <w:divBdr>
                    <w:top w:val="single" w:sz="6" w:space="26" w:color="E5F1F9"/>
                    <w:left w:val="single" w:sz="6" w:space="15" w:color="E5F1F9"/>
                    <w:bottom w:val="single" w:sz="6" w:space="21" w:color="E5F1F9"/>
                    <w:right w:val="single" w:sz="6" w:space="15" w:color="E5F1F9"/>
                  </w:divBdr>
                  <w:divsChild>
                    <w:div w:id="465008261">
                      <w:marLeft w:val="0"/>
                      <w:marRight w:val="0"/>
                      <w:marTop w:val="3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17539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1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75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146">
          <w:marLeft w:val="0"/>
          <w:marRight w:val="0"/>
          <w:marTop w:val="150"/>
          <w:marBottom w:val="150"/>
          <w:divBdr>
            <w:top w:val="single" w:sz="6" w:space="8" w:color="F2ECDA"/>
            <w:left w:val="single" w:sz="6" w:space="8" w:color="F2ECDA"/>
            <w:bottom w:val="single" w:sz="6" w:space="8" w:color="F2ECDA"/>
            <w:right w:val="single" w:sz="6" w:space="8" w:color="F2ECDA"/>
          </w:divBdr>
        </w:div>
      </w:divsChild>
    </w:div>
    <w:div w:id="1850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61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92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4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4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6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0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0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atol.online/library/?tab=devs" TargetMode="External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online.atol.ru/possystem/v5/getToken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ima\&#1056;&#1072;&#1073;&#1086;&#1095;&#1080;&#1081;%20&#1089;&#1090;&#1086;&#1083;\tools\templates\almost-perfect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E67D9D026534FEEBF1377E95020F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CF2FF3-992E-4304-A138-40005D657411}"/>
      </w:docPartPr>
      <w:docPartBody>
        <w:p w:rsidR="006A5A24" w:rsidRDefault="0070093C" w:rsidP="0070093C">
          <w:pPr>
            <w:pStyle w:val="2E67D9D026534FEEBF1377E95020FF43"/>
          </w:pPr>
          <w:r w:rsidRPr="009E2B85">
            <w:rPr>
              <w:rStyle w:val="a3"/>
            </w:rPr>
            <w:t>[Организация]</w:t>
          </w:r>
        </w:p>
      </w:docPartBody>
    </w:docPart>
    <w:docPart>
      <w:docPartPr>
        <w:name w:val="31FBCC24A2A84E0C8211CD69E35F10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0E5114-74FF-4F42-836C-61E27A676301}"/>
      </w:docPartPr>
      <w:docPartBody>
        <w:p w:rsidR="006A5A24" w:rsidRDefault="0070093C" w:rsidP="0070093C">
          <w:pPr>
            <w:pStyle w:val="31FBCC24A2A84E0C8211CD69E35F1056"/>
          </w:pPr>
          <w:r w:rsidRPr="00C6503E">
            <w:rPr>
              <w:rStyle w:val="a3"/>
              <w:rFonts w:eastAsiaTheme="majorEastAsia"/>
            </w:rPr>
            <w:t>[Название]</w:t>
          </w:r>
        </w:p>
      </w:docPartBody>
    </w:docPart>
    <w:docPart>
      <w:docPartPr>
        <w:name w:val="C22F749A58AF429E805C371D4DC340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6B08A4-BE6F-42F0-AD10-F5E840C1DEB5}"/>
      </w:docPartPr>
      <w:docPartBody>
        <w:p w:rsidR="006A5A24" w:rsidRDefault="0070093C" w:rsidP="0070093C">
          <w:pPr>
            <w:pStyle w:val="C22F749A58AF429E805C371D4DC340B3"/>
          </w:pPr>
          <w:r w:rsidRPr="004D5001">
            <w:rPr>
              <w:rStyle w:val="a3"/>
            </w:rPr>
            <w:t>[Категория]</w:t>
          </w:r>
        </w:p>
      </w:docPartBody>
    </w:docPart>
    <w:docPart>
      <w:docPartPr>
        <w:name w:val="4F22AA7012F24458AF6414BBE48D36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DE2D6B-DA80-4813-A05A-94969AEE446A}"/>
      </w:docPartPr>
      <w:docPartBody>
        <w:p w:rsidR="005224DB" w:rsidRDefault="005224DB" w:rsidP="005224DB">
          <w:pPr>
            <w:pStyle w:val="4F22AA7012F24458AF6414BBE48D36E6"/>
          </w:pPr>
          <w:r w:rsidRPr="00394B1F"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WenQuanYi Micro He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charset w:val="00"/>
    <w:family w:val="roman"/>
    <w:pitch w:val="variable"/>
  </w:font>
  <w:font w:name="Lohit Devanagari">
    <w:altName w:val="Times New Roman"/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Nimbus Mono L">
    <w:charset w:val="00"/>
    <w:family w:val="modern"/>
    <w:pitch w:val="fixed"/>
  </w:font>
  <w:font w:name="OpenSymbol">
    <w:altName w:val="Arial Unicode MS"/>
    <w:charset w:val="8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3C"/>
    <w:rsid w:val="000103F3"/>
    <w:rsid w:val="00010794"/>
    <w:rsid w:val="00021CE0"/>
    <w:rsid w:val="00037D3C"/>
    <w:rsid w:val="00040AE4"/>
    <w:rsid w:val="00042B41"/>
    <w:rsid w:val="00055D04"/>
    <w:rsid w:val="00072459"/>
    <w:rsid w:val="00076074"/>
    <w:rsid w:val="000773D4"/>
    <w:rsid w:val="000778CA"/>
    <w:rsid w:val="0009247B"/>
    <w:rsid w:val="000A238A"/>
    <w:rsid w:val="000A7419"/>
    <w:rsid w:val="000C7875"/>
    <w:rsid w:val="000D6E88"/>
    <w:rsid w:val="000F1D55"/>
    <w:rsid w:val="000F46A7"/>
    <w:rsid w:val="000F59F0"/>
    <w:rsid w:val="00100536"/>
    <w:rsid w:val="00122741"/>
    <w:rsid w:val="00123900"/>
    <w:rsid w:val="001250F6"/>
    <w:rsid w:val="001252EC"/>
    <w:rsid w:val="00146E7B"/>
    <w:rsid w:val="00157950"/>
    <w:rsid w:val="0017734C"/>
    <w:rsid w:val="001850CA"/>
    <w:rsid w:val="001A2250"/>
    <w:rsid w:val="001B521F"/>
    <w:rsid w:val="001C6474"/>
    <w:rsid w:val="001D1BB8"/>
    <w:rsid w:val="001D2A7C"/>
    <w:rsid w:val="001F3147"/>
    <w:rsid w:val="00203507"/>
    <w:rsid w:val="00205823"/>
    <w:rsid w:val="00226D69"/>
    <w:rsid w:val="00231F0E"/>
    <w:rsid w:val="00236BA0"/>
    <w:rsid w:val="00253984"/>
    <w:rsid w:val="002630AB"/>
    <w:rsid w:val="002742FD"/>
    <w:rsid w:val="00293BC1"/>
    <w:rsid w:val="002C3C61"/>
    <w:rsid w:val="002D2E47"/>
    <w:rsid w:val="002F7CE4"/>
    <w:rsid w:val="003003FA"/>
    <w:rsid w:val="00326C97"/>
    <w:rsid w:val="0032794F"/>
    <w:rsid w:val="00330F49"/>
    <w:rsid w:val="0033140E"/>
    <w:rsid w:val="00351172"/>
    <w:rsid w:val="003555A1"/>
    <w:rsid w:val="00364EF5"/>
    <w:rsid w:val="00367532"/>
    <w:rsid w:val="0037751A"/>
    <w:rsid w:val="003934D9"/>
    <w:rsid w:val="003A18B8"/>
    <w:rsid w:val="003A2476"/>
    <w:rsid w:val="003A7210"/>
    <w:rsid w:val="003A7FF1"/>
    <w:rsid w:val="003B1C1F"/>
    <w:rsid w:val="003C55EA"/>
    <w:rsid w:val="003C5E03"/>
    <w:rsid w:val="003D39E8"/>
    <w:rsid w:val="003D5848"/>
    <w:rsid w:val="003E3278"/>
    <w:rsid w:val="003E72C6"/>
    <w:rsid w:val="003F07D9"/>
    <w:rsid w:val="00407BA6"/>
    <w:rsid w:val="004167DE"/>
    <w:rsid w:val="004333AB"/>
    <w:rsid w:val="00434265"/>
    <w:rsid w:val="00440FE5"/>
    <w:rsid w:val="00441275"/>
    <w:rsid w:val="00471060"/>
    <w:rsid w:val="00471942"/>
    <w:rsid w:val="0048689D"/>
    <w:rsid w:val="00492A7B"/>
    <w:rsid w:val="004B3311"/>
    <w:rsid w:val="004C52EC"/>
    <w:rsid w:val="004D117F"/>
    <w:rsid w:val="004F2A09"/>
    <w:rsid w:val="004F75FD"/>
    <w:rsid w:val="005019D9"/>
    <w:rsid w:val="005049ED"/>
    <w:rsid w:val="00504EAD"/>
    <w:rsid w:val="005054B3"/>
    <w:rsid w:val="00520580"/>
    <w:rsid w:val="005224DB"/>
    <w:rsid w:val="00527095"/>
    <w:rsid w:val="00550719"/>
    <w:rsid w:val="00566CF9"/>
    <w:rsid w:val="005714F2"/>
    <w:rsid w:val="00576741"/>
    <w:rsid w:val="00582475"/>
    <w:rsid w:val="00593912"/>
    <w:rsid w:val="00593E85"/>
    <w:rsid w:val="00594016"/>
    <w:rsid w:val="005A236C"/>
    <w:rsid w:val="005B69EA"/>
    <w:rsid w:val="005C0E7D"/>
    <w:rsid w:val="005C40C5"/>
    <w:rsid w:val="005C7D68"/>
    <w:rsid w:val="005D52D0"/>
    <w:rsid w:val="005E31DE"/>
    <w:rsid w:val="005E351F"/>
    <w:rsid w:val="005E77B0"/>
    <w:rsid w:val="005F4F33"/>
    <w:rsid w:val="005F7886"/>
    <w:rsid w:val="00610CAA"/>
    <w:rsid w:val="00612C4C"/>
    <w:rsid w:val="00634CB6"/>
    <w:rsid w:val="00636C22"/>
    <w:rsid w:val="00636FEF"/>
    <w:rsid w:val="00642874"/>
    <w:rsid w:val="00654BC0"/>
    <w:rsid w:val="006A1F9E"/>
    <w:rsid w:val="006A5A24"/>
    <w:rsid w:val="006B78A9"/>
    <w:rsid w:val="006C6BF3"/>
    <w:rsid w:val="006C7B7A"/>
    <w:rsid w:val="006E31F8"/>
    <w:rsid w:val="006F168D"/>
    <w:rsid w:val="006F6EA0"/>
    <w:rsid w:val="0070093C"/>
    <w:rsid w:val="00711C8E"/>
    <w:rsid w:val="00721056"/>
    <w:rsid w:val="00721E27"/>
    <w:rsid w:val="00725331"/>
    <w:rsid w:val="0073722B"/>
    <w:rsid w:val="00742549"/>
    <w:rsid w:val="0075251B"/>
    <w:rsid w:val="00753730"/>
    <w:rsid w:val="00780486"/>
    <w:rsid w:val="007906A1"/>
    <w:rsid w:val="007962C5"/>
    <w:rsid w:val="007C2FF0"/>
    <w:rsid w:val="007C3089"/>
    <w:rsid w:val="007C4EEA"/>
    <w:rsid w:val="007C62BF"/>
    <w:rsid w:val="007C6305"/>
    <w:rsid w:val="007D7E21"/>
    <w:rsid w:val="007E0E9B"/>
    <w:rsid w:val="007E3436"/>
    <w:rsid w:val="007E7680"/>
    <w:rsid w:val="007F0D58"/>
    <w:rsid w:val="007F55B8"/>
    <w:rsid w:val="0080195B"/>
    <w:rsid w:val="008104EF"/>
    <w:rsid w:val="0081293B"/>
    <w:rsid w:val="008154ED"/>
    <w:rsid w:val="008173B9"/>
    <w:rsid w:val="00817935"/>
    <w:rsid w:val="00827472"/>
    <w:rsid w:val="00832DB4"/>
    <w:rsid w:val="0084785A"/>
    <w:rsid w:val="0086547A"/>
    <w:rsid w:val="008763D0"/>
    <w:rsid w:val="008847E0"/>
    <w:rsid w:val="008A556B"/>
    <w:rsid w:val="008B5988"/>
    <w:rsid w:val="008B5ED6"/>
    <w:rsid w:val="008E05F8"/>
    <w:rsid w:val="008E6A43"/>
    <w:rsid w:val="008F18A9"/>
    <w:rsid w:val="008F2ADB"/>
    <w:rsid w:val="008F706B"/>
    <w:rsid w:val="009126D1"/>
    <w:rsid w:val="009250FE"/>
    <w:rsid w:val="009333AF"/>
    <w:rsid w:val="00933B97"/>
    <w:rsid w:val="0094016E"/>
    <w:rsid w:val="00945319"/>
    <w:rsid w:val="00971012"/>
    <w:rsid w:val="00976140"/>
    <w:rsid w:val="00985005"/>
    <w:rsid w:val="009915D7"/>
    <w:rsid w:val="00997858"/>
    <w:rsid w:val="009A1D4A"/>
    <w:rsid w:val="009B18DB"/>
    <w:rsid w:val="009B256B"/>
    <w:rsid w:val="009B34AC"/>
    <w:rsid w:val="009C4045"/>
    <w:rsid w:val="009E377E"/>
    <w:rsid w:val="009E5E67"/>
    <w:rsid w:val="009F0AAD"/>
    <w:rsid w:val="009F1319"/>
    <w:rsid w:val="009F25D6"/>
    <w:rsid w:val="00A07058"/>
    <w:rsid w:val="00A079B9"/>
    <w:rsid w:val="00A24D66"/>
    <w:rsid w:val="00A45015"/>
    <w:rsid w:val="00A467A6"/>
    <w:rsid w:val="00A53CB3"/>
    <w:rsid w:val="00A55044"/>
    <w:rsid w:val="00A66E9E"/>
    <w:rsid w:val="00A84252"/>
    <w:rsid w:val="00A85762"/>
    <w:rsid w:val="00A85CE1"/>
    <w:rsid w:val="00A90F57"/>
    <w:rsid w:val="00AC47C1"/>
    <w:rsid w:val="00AC7307"/>
    <w:rsid w:val="00AD3DD2"/>
    <w:rsid w:val="00AD7761"/>
    <w:rsid w:val="00AE1C35"/>
    <w:rsid w:val="00AE4D17"/>
    <w:rsid w:val="00AE4F92"/>
    <w:rsid w:val="00B15EED"/>
    <w:rsid w:val="00B16015"/>
    <w:rsid w:val="00B26433"/>
    <w:rsid w:val="00B33658"/>
    <w:rsid w:val="00B50534"/>
    <w:rsid w:val="00B5611D"/>
    <w:rsid w:val="00B61375"/>
    <w:rsid w:val="00B624E2"/>
    <w:rsid w:val="00B63CBE"/>
    <w:rsid w:val="00B749F8"/>
    <w:rsid w:val="00B83853"/>
    <w:rsid w:val="00BB66DC"/>
    <w:rsid w:val="00BB6E89"/>
    <w:rsid w:val="00BC1E2C"/>
    <w:rsid w:val="00BC2EF6"/>
    <w:rsid w:val="00BC308A"/>
    <w:rsid w:val="00BC4B45"/>
    <w:rsid w:val="00BD2991"/>
    <w:rsid w:val="00BD7141"/>
    <w:rsid w:val="00BD79EF"/>
    <w:rsid w:val="00BE4398"/>
    <w:rsid w:val="00BE6451"/>
    <w:rsid w:val="00BF371A"/>
    <w:rsid w:val="00C014AE"/>
    <w:rsid w:val="00C11A79"/>
    <w:rsid w:val="00C14C16"/>
    <w:rsid w:val="00C64C3C"/>
    <w:rsid w:val="00C75693"/>
    <w:rsid w:val="00C81F2E"/>
    <w:rsid w:val="00C82D72"/>
    <w:rsid w:val="00C9204C"/>
    <w:rsid w:val="00C95A61"/>
    <w:rsid w:val="00CA0829"/>
    <w:rsid w:val="00CD12ED"/>
    <w:rsid w:val="00CD57BF"/>
    <w:rsid w:val="00CD6EFB"/>
    <w:rsid w:val="00CE2894"/>
    <w:rsid w:val="00CE43A6"/>
    <w:rsid w:val="00CE6F26"/>
    <w:rsid w:val="00CE762E"/>
    <w:rsid w:val="00CF17AC"/>
    <w:rsid w:val="00CF4A95"/>
    <w:rsid w:val="00D305C4"/>
    <w:rsid w:val="00D33977"/>
    <w:rsid w:val="00D3528F"/>
    <w:rsid w:val="00D40D25"/>
    <w:rsid w:val="00D62604"/>
    <w:rsid w:val="00D63099"/>
    <w:rsid w:val="00D6407E"/>
    <w:rsid w:val="00D71ACB"/>
    <w:rsid w:val="00D75E97"/>
    <w:rsid w:val="00D8052A"/>
    <w:rsid w:val="00D867FB"/>
    <w:rsid w:val="00D94217"/>
    <w:rsid w:val="00DA375A"/>
    <w:rsid w:val="00DA5902"/>
    <w:rsid w:val="00DB6DEC"/>
    <w:rsid w:val="00DB75AA"/>
    <w:rsid w:val="00DC5F7C"/>
    <w:rsid w:val="00DD5A60"/>
    <w:rsid w:val="00DD7B9D"/>
    <w:rsid w:val="00DE5E0D"/>
    <w:rsid w:val="00DF0B1A"/>
    <w:rsid w:val="00E03C78"/>
    <w:rsid w:val="00E12C5F"/>
    <w:rsid w:val="00E22AC2"/>
    <w:rsid w:val="00E33CAA"/>
    <w:rsid w:val="00E41FB6"/>
    <w:rsid w:val="00E45C3C"/>
    <w:rsid w:val="00E47A4C"/>
    <w:rsid w:val="00E504C9"/>
    <w:rsid w:val="00E53DAE"/>
    <w:rsid w:val="00E6164C"/>
    <w:rsid w:val="00E65AE6"/>
    <w:rsid w:val="00E82EA0"/>
    <w:rsid w:val="00EA26E4"/>
    <w:rsid w:val="00EA3643"/>
    <w:rsid w:val="00EA7555"/>
    <w:rsid w:val="00EB4486"/>
    <w:rsid w:val="00ED5DBC"/>
    <w:rsid w:val="00EE3D75"/>
    <w:rsid w:val="00EF4816"/>
    <w:rsid w:val="00F00B65"/>
    <w:rsid w:val="00F01BC5"/>
    <w:rsid w:val="00F1608C"/>
    <w:rsid w:val="00F24A65"/>
    <w:rsid w:val="00F25613"/>
    <w:rsid w:val="00F26384"/>
    <w:rsid w:val="00F452CD"/>
    <w:rsid w:val="00F52F25"/>
    <w:rsid w:val="00F61B0D"/>
    <w:rsid w:val="00F767A6"/>
    <w:rsid w:val="00F9128C"/>
    <w:rsid w:val="00F97EAF"/>
    <w:rsid w:val="00FA0A50"/>
    <w:rsid w:val="00FA0AE0"/>
    <w:rsid w:val="00FB2162"/>
    <w:rsid w:val="00FF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7FF1"/>
    <w:rPr>
      <w:color w:val="808080"/>
    </w:rPr>
  </w:style>
  <w:style w:type="paragraph" w:customStyle="1" w:styleId="2E67D9D026534FEEBF1377E95020FF43">
    <w:name w:val="2E67D9D026534FEEBF1377E95020FF43"/>
    <w:rsid w:val="0070093C"/>
  </w:style>
  <w:style w:type="paragraph" w:customStyle="1" w:styleId="31FBCC24A2A84E0C8211CD69E35F1056">
    <w:name w:val="31FBCC24A2A84E0C8211CD69E35F1056"/>
    <w:rsid w:val="0070093C"/>
  </w:style>
  <w:style w:type="paragraph" w:customStyle="1" w:styleId="C22F749A58AF429E805C371D4DC340B3">
    <w:name w:val="C22F749A58AF429E805C371D4DC340B3"/>
    <w:rsid w:val="0070093C"/>
  </w:style>
  <w:style w:type="paragraph" w:customStyle="1" w:styleId="4F22AA7012F24458AF6414BBE48D36E6">
    <w:name w:val="4F22AA7012F24458AF6414BBE48D36E6"/>
    <w:rsid w:val="005224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C2D878516949345BEAD5E5C8C7545D4" ma:contentTypeVersion="0" ma:contentTypeDescription="Создание документа." ma:contentTypeScope="" ma:versionID="063935ef47d3a050aa35de143ab7b66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1E505-2EB2-4750-8D70-EBE0B517B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7E56DC-4618-4424-8788-B23FAFFDD6B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5B4EB8-0891-4FF9-9AA4-E059C37436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04AB6A-C4EA-4F9E-870B-AF60B69C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almost-perfect.dot</Template>
  <TotalTime>0</TotalTime>
  <Pages>1</Pages>
  <Words>3369</Words>
  <Characters>19205</Characters>
  <Application>Microsoft Office Word</Application>
  <DocSecurity>0</DocSecurity>
  <Lines>160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АТОЛ Онлайн</vt:lpstr>
      <vt:lpstr>Фомализация задачи</vt:lpstr>
    </vt:vector>
  </TitlesOfParts>
  <Company>АТОЛ</Company>
  <LinksUpToDate>false</LinksUpToDate>
  <CharactersWithSpaces>22529</CharactersWithSpaces>
  <SharedDoc>false</SharedDoc>
  <HLinks>
    <vt:vector size="738" baseType="variant">
      <vt:variant>
        <vt:i4>5046350</vt:i4>
      </vt:variant>
      <vt:variant>
        <vt:i4>1014</vt:i4>
      </vt:variant>
      <vt:variant>
        <vt:i4>0</vt:i4>
      </vt:variant>
      <vt:variant>
        <vt:i4>5</vt:i4>
      </vt:variant>
      <vt:variant>
        <vt:lpwstr>http://www.1c-bitrix.ru/support/docs.php</vt:lpwstr>
      </vt:variant>
      <vt:variant>
        <vt:lpwstr/>
      </vt:variant>
      <vt:variant>
        <vt:i4>589847</vt:i4>
      </vt:variant>
      <vt:variant>
        <vt:i4>1011</vt:i4>
      </vt:variant>
      <vt:variant>
        <vt:i4>0</vt:i4>
      </vt:variant>
      <vt:variant>
        <vt:i4>5</vt:i4>
      </vt:variant>
      <vt:variant>
        <vt:lpwstr>http://www.1c-bitrix.ru/</vt:lpwstr>
      </vt:variant>
      <vt:variant>
        <vt:lpwstr/>
      </vt:variant>
      <vt:variant>
        <vt:i4>2031671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_Toc211924642</vt:lpwstr>
      </vt:variant>
      <vt:variant>
        <vt:i4>2031671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_Toc211924641</vt:lpwstr>
      </vt:variant>
      <vt:variant>
        <vt:i4>2031671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_Toc211924640</vt:lpwstr>
      </vt:variant>
      <vt:variant>
        <vt:i4>1572919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_Toc211924639</vt:lpwstr>
      </vt:variant>
      <vt:variant>
        <vt:i4>1572919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_Toc211924638</vt:lpwstr>
      </vt:variant>
      <vt:variant>
        <vt:i4>1572919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_Toc211924637</vt:lpwstr>
      </vt:variant>
      <vt:variant>
        <vt:i4>1572919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_Toc211924636</vt:lpwstr>
      </vt:variant>
      <vt:variant>
        <vt:i4>1572919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_Toc211924635</vt:lpwstr>
      </vt:variant>
      <vt:variant>
        <vt:i4>1572919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_Toc211924634</vt:lpwstr>
      </vt:variant>
      <vt:variant>
        <vt:i4>1572919</vt:i4>
      </vt:variant>
      <vt:variant>
        <vt:i4>683</vt:i4>
      </vt:variant>
      <vt:variant>
        <vt:i4>0</vt:i4>
      </vt:variant>
      <vt:variant>
        <vt:i4>5</vt:i4>
      </vt:variant>
      <vt:variant>
        <vt:lpwstr/>
      </vt:variant>
      <vt:variant>
        <vt:lpwstr>_Toc211924633</vt:lpwstr>
      </vt:variant>
      <vt:variant>
        <vt:i4>1572919</vt:i4>
      </vt:variant>
      <vt:variant>
        <vt:i4>677</vt:i4>
      </vt:variant>
      <vt:variant>
        <vt:i4>0</vt:i4>
      </vt:variant>
      <vt:variant>
        <vt:i4>5</vt:i4>
      </vt:variant>
      <vt:variant>
        <vt:lpwstr/>
      </vt:variant>
      <vt:variant>
        <vt:lpwstr>_Toc211924632</vt:lpwstr>
      </vt:variant>
      <vt:variant>
        <vt:i4>1572919</vt:i4>
      </vt:variant>
      <vt:variant>
        <vt:i4>671</vt:i4>
      </vt:variant>
      <vt:variant>
        <vt:i4>0</vt:i4>
      </vt:variant>
      <vt:variant>
        <vt:i4>5</vt:i4>
      </vt:variant>
      <vt:variant>
        <vt:lpwstr/>
      </vt:variant>
      <vt:variant>
        <vt:lpwstr>_Toc211924631</vt:lpwstr>
      </vt:variant>
      <vt:variant>
        <vt:i4>1572919</vt:i4>
      </vt:variant>
      <vt:variant>
        <vt:i4>665</vt:i4>
      </vt:variant>
      <vt:variant>
        <vt:i4>0</vt:i4>
      </vt:variant>
      <vt:variant>
        <vt:i4>5</vt:i4>
      </vt:variant>
      <vt:variant>
        <vt:lpwstr/>
      </vt:variant>
      <vt:variant>
        <vt:lpwstr>_Toc211924630</vt:lpwstr>
      </vt:variant>
      <vt:variant>
        <vt:i4>1638455</vt:i4>
      </vt:variant>
      <vt:variant>
        <vt:i4>659</vt:i4>
      </vt:variant>
      <vt:variant>
        <vt:i4>0</vt:i4>
      </vt:variant>
      <vt:variant>
        <vt:i4>5</vt:i4>
      </vt:variant>
      <vt:variant>
        <vt:lpwstr/>
      </vt:variant>
      <vt:variant>
        <vt:lpwstr>_Toc211924629</vt:lpwstr>
      </vt:variant>
      <vt:variant>
        <vt:i4>1638455</vt:i4>
      </vt:variant>
      <vt:variant>
        <vt:i4>653</vt:i4>
      </vt:variant>
      <vt:variant>
        <vt:i4>0</vt:i4>
      </vt:variant>
      <vt:variant>
        <vt:i4>5</vt:i4>
      </vt:variant>
      <vt:variant>
        <vt:lpwstr/>
      </vt:variant>
      <vt:variant>
        <vt:lpwstr>_Toc211924628</vt:lpwstr>
      </vt:variant>
      <vt:variant>
        <vt:i4>1638455</vt:i4>
      </vt:variant>
      <vt:variant>
        <vt:i4>647</vt:i4>
      </vt:variant>
      <vt:variant>
        <vt:i4>0</vt:i4>
      </vt:variant>
      <vt:variant>
        <vt:i4>5</vt:i4>
      </vt:variant>
      <vt:variant>
        <vt:lpwstr/>
      </vt:variant>
      <vt:variant>
        <vt:lpwstr>_Toc211924627</vt:lpwstr>
      </vt:variant>
      <vt:variant>
        <vt:i4>1245235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_Toc212034018</vt:lpwstr>
      </vt:variant>
      <vt:variant>
        <vt:i4>1245235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_Toc212034017</vt:lpwstr>
      </vt:variant>
      <vt:variant>
        <vt:i4>1245235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_Toc212034016</vt:lpwstr>
      </vt:variant>
      <vt:variant>
        <vt:i4>1245235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_Toc212034015</vt:lpwstr>
      </vt:variant>
      <vt:variant>
        <vt:i4>1245235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_Toc212034014</vt:lpwstr>
      </vt:variant>
      <vt:variant>
        <vt:i4>1245235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_Toc212034013</vt:lpwstr>
      </vt:variant>
      <vt:variant>
        <vt:i4>1245235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_Toc212034012</vt:lpwstr>
      </vt:variant>
      <vt:variant>
        <vt:i4>1245235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_Toc212034011</vt:lpwstr>
      </vt:variant>
      <vt:variant>
        <vt:i4>1245235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_Toc212034010</vt:lpwstr>
      </vt:variant>
      <vt:variant>
        <vt:i4>1179699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_Toc212034009</vt:lpwstr>
      </vt:variant>
      <vt:variant>
        <vt:i4>1179699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_Toc212034008</vt:lpwstr>
      </vt:variant>
      <vt:variant>
        <vt:i4>1179699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_Toc212034007</vt:lpwstr>
      </vt:variant>
      <vt:variant>
        <vt:i4>1179699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_Toc212034006</vt:lpwstr>
      </vt:variant>
      <vt:variant>
        <vt:i4>1179699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_Toc212034005</vt:lpwstr>
      </vt:variant>
      <vt:variant>
        <vt:i4>1179699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_Toc212034004</vt:lpwstr>
      </vt:variant>
      <vt:variant>
        <vt:i4>1179699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_Toc212034003</vt:lpwstr>
      </vt:variant>
      <vt:variant>
        <vt:i4>1179699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_Toc212034002</vt:lpwstr>
      </vt:variant>
      <vt:variant>
        <vt:i4>1179699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_Toc212034001</vt:lpwstr>
      </vt:variant>
      <vt:variant>
        <vt:i4>1179699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_Toc212034000</vt:lpwstr>
      </vt:variant>
      <vt:variant>
        <vt:i4>1835066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_Toc212033999</vt:lpwstr>
      </vt:variant>
      <vt:variant>
        <vt:i4>1835066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_Toc212033998</vt:lpwstr>
      </vt:variant>
      <vt:variant>
        <vt:i4>1835066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_Toc212033997</vt:lpwstr>
      </vt:variant>
      <vt:variant>
        <vt:i4>1835066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_Toc212033996</vt:lpwstr>
      </vt:variant>
      <vt:variant>
        <vt:i4>1835066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_Toc212033995</vt:lpwstr>
      </vt:variant>
      <vt:variant>
        <vt:i4>1835066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_Toc212033994</vt:lpwstr>
      </vt:variant>
      <vt:variant>
        <vt:i4>1835066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_Toc212033993</vt:lpwstr>
      </vt:variant>
      <vt:variant>
        <vt:i4>1835066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_Toc212033992</vt:lpwstr>
      </vt:variant>
      <vt:variant>
        <vt:i4>1835066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_Toc212033991</vt:lpwstr>
      </vt:variant>
      <vt:variant>
        <vt:i4>1835066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_Toc212033990</vt:lpwstr>
      </vt:variant>
      <vt:variant>
        <vt:i4>1900602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_Toc212033989</vt:lpwstr>
      </vt:variant>
      <vt:variant>
        <vt:i4>1900602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_Toc212033988</vt:lpwstr>
      </vt:variant>
      <vt:variant>
        <vt:i4>1900602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_Toc212033987</vt:lpwstr>
      </vt:variant>
      <vt:variant>
        <vt:i4>1900602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_Toc212033986</vt:lpwstr>
      </vt:variant>
      <vt:variant>
        <vt:i4>1900602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_Toc212033985</vt:lpwstr>
      </vt:variant>
      <vt:variant>
        <vt:i4>1900602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_Toc212033984</vt:lpwstr>
      </vt:variant>
      <vt:variant>
        <vt:i4>1900602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_Toc212033983</vt:lpwstr>
      </vt:variant>
      <vt:variant>
        <vt:i4>1900602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_Toc212033982</vt:lpwstr>
      </vt:variant>
      <vt:variant>
        <vt:i4>1900602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_Toc212033981</vt:lpwstr>
      </vt:variant>
      <vt:variant>
        <vt:i4>1900602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_Toc212033980</vt:lpwstr>
      </vt:variant>
      <vt:variant>
        <vt:i4>1179706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_Toc212033979</vt:lpwstr>
      </vt:variant>
      <vt:variant>
        <vt:i4>1179706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_Toc212033978</vt:lpwstr>
      </vt:variant>
      <vt:variant>
        <vt:i4>1179706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_Toc212033977</vt:lpwstr>
      </vt:variant>
      <vt:variant>
        <vt:i4>1179706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_Toc212033976</vt:lpwstr>
      </vt:variant>
      <vt:variant>
        <vt:i4>1179706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_Toc212033975</vt:lpwstr>
      </vt:variant>
      <vt:variant>
        <vt:i4>1179706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_Toc212033974</vt:lpwstr>
      </vt:variant>
      <vt:variant>
        <vt:i4>1179706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_Toc212033973</vt:lpwstr>
      </vt:variant>
      <vt:variant>
        <vt:i4>1179706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_Toc212033972</vt:lpwstr>
      </vt:variant>
      <vt:variant>
        <vt:i4>1179706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_Toc212033971</vt:lpwstr>
      </vt:variant>
      <vt:variant>
        <vt:i4>1179706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_Toc212033970</vt:lpwstr>
      </vt:variant>
      <vt:variant>
        <vt:i4>1245242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_Toc212033969</vt:lpwstr>
      </vt:variant>
      <vt:variant>
        <vt:i4>1245242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_Toc212033968</vt:lpwstr>
      </vt:variant>
      <vt:variant>
        <vt:i4>1245242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_Toc212033967</vt:lpwstr>
      </vt:variant>
      <vt:variant>
        <vt:i4>1245242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_Toc212033966</vt:lpwstr>
      </vt:variant>
      <vt:variant>
        <vt:i4>1245242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_Toc212033965</vt:lpwstr>
      </vt:variant>
      <vt:variant>
        <vt:i4>1245242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_Toc212033964</vt:lpwstr>
      </vt:variant>
      <vt:variant>
        <vt:i4>1245242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_Toc212033963</vt:lpwstr>
      </vt:variant>
      <vt:variant>
        <vt:i4>1245242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_Toc212033962</vt:lpwstr>
      </vt:variant>
      <vt:variant>
        <vt:i4>1245242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_Toc212033961</vt:lpwstr>
      </vt:variant>
      <vt:variant>
        <vt:i4>1245242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_Toc212033960</vt:lpwstr>
      </vt:variant>
      <vt:variant>
        <vt:i4>1048634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_Toc212033959</vt:lpwstr>
      </vt:variant>
      <vt:variant>
        <vt:i4>1048634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_Toc212033958</vt:lpwstr>
      </vt:variant>
      <vt:variant>
        <vt:i4>1048634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_Toc212033957</vt:lpwstr>
      </vt:variant>
      <vt:variant>
        <vt:i4>1048634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_Toc212033956</vt:lpwstr>
      </vt:variant>
      <vt:variant>
        <vt:i4>1048634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_Toc212033955</vt:lpwstr>
      </vt:variant>
      <vt:variant>
        <vt:i4>1048634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_Toc212033954</vt:lpwstr>
      </vt:variant>
      <vt:variant>
        <vt:i4>1048634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_Toc212033953</vt:lpwstr>
      </vt:variant>
      <vt:variant>
        <vt:i4>1048634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_Toc212033952</vt:lpwstr>
      </vt:variant>
      <vt:variant>
        <vt:i4>1048634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_Toc212033951</vt:lpwstr>
      </vt:variant>
      <vt:variant>
        <vt:i4>1048634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_Toc212033950</vt:lpwstr>
      </vt:variant>
      <vt:variant>
        <vt:i4>1114170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_Toc212033949</vt:lpwstr>
      </vt:variant>
      <vt:variant>
        <vt:i4>1114170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_Toc212033948</vt:lpwstr>
      </vt:variant>
      <vt:variant>
        <vt:i4>1114170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_Toc212033947</vt:lpwstr>
      </vt:variant>
      <vt:variant>
        <vt:i4>1114170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_Toc212033946</vt:lpwstr>
      </vt:variant>
      <vt:variant>
        <vt:i4>1114170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_Toc212033945</vt:lpwstr>
      </vt:variant>
      <vt:variant>
        <vt:i4>1114170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_Toc212033944</vt:lpwstr>
      </vt:variant>
      <vt:variant>
        <vt:i4>1114170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_Toc212033943</vt:lpwstr>
      </vt:variant>
      <vt:variant>
        <vt:i4>1114170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_Toc212033942</vt:lpwstr>
      </vt:variant>
      <vt:variant>
        <vt:i4>1114170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_Toc212033941</vt:lpwstr>
      </vt:variant>
      <vt:variant>
        <vt:i4>1114170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_Toc212033940</vt:lpwstr>
      </vt:variant>
      <vt:variant>
        <vt:i4>1441850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_Toc212033939</vt:lpwstr>
      </vt:variant>
      <vt:variant>
        <vt:i4>1441850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_Toc212033938</vt:lpwstr>
      </vt:variant>
      <vt:variant>
        <vt:i4>1441850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_Toc212033937</vt:lpwstr>
      </vt:variant>
      <vt:variant>
        <vt:i4>1441850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_Toc212033936</vt:lpwstr>
      </vt:variant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_Toc212033935</vt:lpwstr>
      </vt:variant>
      <vt:variant>
        <vt:i4>1441850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_Toc212033934</vt:lpwstr>
      </vt:variant>
      <vt:variant>
        <vt:i4>1441850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_Toc212033933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_Toc212033932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_Toc212033931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_Toc212033930</vt:lpwstr>
      </vt:variant>
      <vt:variant>
        <vt:i4>1507386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_Toc212033929</vt:lpwstr>
      </vt:variant>
      <vt:variant>
        <vt:i4>1507386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_Toc212033928</vt:lpwstr>
      </vt:variant>
      <vt:variant>
        <vt:i4>1507386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_Toc212033927</vt:lpwstr>
      </vt:variant>
      <vt:variant>
        <vt:i4>1507386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_Toc212033926</vt:lpwstr>
      </vt:variant>
      <vt:variant>
        <vt:i4>1507386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_Toc212033925</vt:lpwstr>
      </vt:variant>
      <vt:variant>
        <vt:i4>1507386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_Toc212033924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_Toc212033923</vt:lpwstr>
      </vt:variant>
      <vt:variant>
        <vt:i4>1507386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_Toc212033922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_Toc212033921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_Toc212033920</vt:lpwstr>
      </vt:variant>
      <vt:variant>
        <vt:i4>1310778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_Toc212033919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_Toc212033918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_Toc212033917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_Toc212033916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_Toc212033915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_Toc212033914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АТОЛ Онлайн</dc:title>
  <dc:subject>Описание протокола ФФД 1.2</dc:subject>
  <dc:creator>a.losev@atol.ru</dc:creator>
  <cp:keywords>Описание протокола API</cp:keywords>
  <dc:description>1.4</dc:description>
  <cp:lastModifiedBy>Марфенко Иван</cp:lastModifiedBy>
  <cp:revision>2</cp:revision>
  <cp:lastPrinted>2022-04-14T13:42:00Z</cp:lastPrinted>
  <dcterms:created xsi:type="dcterms:W3CDTF">2026-06-10T21:14:00Z</dcterms:created>
  <dcterms:modified xsi:type="dcterms:W3CDTF">2026-06-10T21:14:00Z</dcterms:modified>
  <cp:category>Описание методов сервиса работы с ТС ПИоТ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0x0101000C2D878516949345BEAD5E5C8C7545D4</vt:lpwstr>
  </property>
</Properties>
</file>