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BFB29" w14:textId="0578527C" w:rsidR="002F20EF" w:rsidRPr="00444BCC" w:rsidRDefault="009C37E9" w:rsidP="005D2E0E">
      <w:pPr>
        <w:rPr>
          <w:lang w:val="en-US"/>
        </w:rPr>
      </w:pPr>
      <w:bookmarkStart w:id="0" w:name="_Toc211351709"/>
      <w:bookmarkStart w:id="1" w:name="_Toc211407810"/>
      <w:bookmarkStart w:id="2" w:name="_Toc357781007"/>
      <w:bookmarkStart w:id="3" w:name="_GoBack"/>
      <w:bookmarkEnd w:id="3"/>
      <w:r>
        <w:rPr>
          <w:lang w:val="en-US"/>
        </w:rPr>
        <w:tab/>
      </w:r>
    </w:p>
    <w:p w14:paraId="12FF3947" w14:textId="77777777" w:rsidR="002F20EF" w:rsidRPr="00220CD2" w:rsidRDefault="002F20EF" w:rsidP="005D2E0E"/>
    <w:p w14:paraId="64450320" w14:textId="77777777" w:rsidR="002F20EF" w:rsidRPr="00220CD2" w:rsidRDefault="002F20EF" w:rsidP="005D2E0E"/>
    <w:p w14:paraId="4695D484" w14:textId="77777777" w:rsidR="002F20EF" w:rsidRPr="00220CD2" w:rsidRDefault="002F20EF" w:rsidP="005D2E0E"/>
    <w:p w14:paraId="3F1C732A" w14:textId="13103D34" w:rsidR="002F20EF" w:rsidRPr="00220CD2" w:rsidRDefault="00B039B5" w:rsidP="00BF181E">
      <w:pPr>
        <w:pStyle w:val="affff1"/>
        <w:shd w:val="clear" w:color="auto" w:fill="auto"/>
        <w:spacing w:line="240" w:lineRule="auto"/>
        <w:rPr>
          <w:color w:val="auto"/>
        </w:rPr>
      </w:pPr>
      <w:sdt>
        <w:sdtPr>
          <w:rPr>
            <w:color w:val="auto"/>
          </w:rPr>
          <w:alias w:val="Название"/>
          <w:tag w:val=""/>
          <w:id w:val="1719092275"/>
          <w:placeholder>
            <w:docPart w:val="31FBCC24A2A84E0C8211CD69E35F105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573D4">
            <w:rPr>
              <w:color w:val="auto"/>
            </w:rPr>
            <w:t>АТОЛ Онлайн</w:t>
          </w:r>
        </w:sdtContent>
      </w:sdt>
    </w:p>
    <w:p w14:paraId="417ADA0A" w14:textId="7262E250" w:rsidR="002F20EF" w:rsidRPr="00220CD2" w:rsidRDefault="00B039B5" w:rsidP="00BF181E">
      <w:pPr>
        <w:pStyle w:val="affff0"/>
        <w:ind w:left="0"/>
      </w:pPr>
      <w:sdt>
        <w:sdtPr>
          <w:alias w:val="Категория"/>
          <w:tag w:val=""/>
          <w:id w:val="-184985718"/>
          <w:placeholder>
            <w:docPart w:val="C22F749A58AF429E805C371D4DC340B3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6573D4">
            <w:t>Описание протокола</w:t>
          </w:r>
        </w:sdtContent>
      </w:sdt>
    </w:p>
    <w:p w14:paraId="7D369F12" w14:textId="5739DDD4" w:rsidR="000A0174" w:rsidRDefault="000A0174" w:rsidP="000A0174">
      <w:pPr>
        <w:pStyle w:val="affff2"/>
        <w:pBdr>
          <w:top w:val="none" w:sz="0" w:space="0" w:color="auto"/>
        </w:pBdr>
        <w:rPr>
          <w:sz w:val="24"/>
          <w:szCs w:val="24"/>
        </w:rPr>
      </w:pPr>
      <w:r w:rsidRPr="00D12FE0">
        <w:rPr>
          <w:sz w:val="24"/>
          <w:szCs w:val="24"/>
        </w:rPr>
        <w:t>Версия</w:t>
      </w:r>
      <w:r w:rsidR="004B60C2">
        <w:rPr>
          <w:sz w:val="24"/>
          <w:szCs w:val="24"/>
        </w:rPr>
        <w:t xml:space="preserve"> сервиса </w:t>
      </w:r>
      <w:r w:rsidR="007C0E82">
        <w:rPr>
          <w:sz w:val="24"/>
          <w:szCs w:val="24"/>
          <w:lang w:val="en-US"/>
        </w:rPr>
        <w:t>v</w:t>
      </w:r>
      <w:r w:rsidR="000510B8">
        <w:rPr>
          <w:sz w:val="24"/>
          <w:szCs w:val="24"/>
        </w:rPr>
        <w:t>5</w:t>
      </w:r>
      <w:r w:rsidRPr="00D12FE0">
        <w:rPr>
          <w:sz w:val="24"/>
          <w:szCs w:val="24"/>
        </w:rPr>
        <w:t xml:space="preserve"> </w:t>
      </w:r>
    </w:p>
    <w:p w14:paraId="620000A7" w14:textId="0084EFFA" w:rsidR="0033350F" w:rsidRDefault="0033350F" w:rsidP="000A0174">
      <w:pPr>
        <w:pStyle w:val="affff2"/>
        <w:pBdr>
          <w:top w:val="none" w:sz="0" w:space="0" w:color="auto"/>
        </w:pBdr>
        <w:rPr>
          <w:sz w:val="24"/>
          <w:szCs w:val="24"/>
        </w:rPr>
      </w:pPr>
      <w:r>
        <w:rPr>
          <w:sz w:val="24"/>
          <w:szCs w:val="24"/>
        </w:rPr>
        <w:t>(ФФД 1.2)</w:t>
      </w:r>
    </w:p>
    <w:p w14:paraId="22476222" w14:textId="77777777" w:rsidR="005A25A3" w:rsidRDefault="005A25A3" w:rsidP="004B60C2">
      <w:pPr>
        <w:pStyle w:val="affff2"/>
        <w:pBdr>
          <w:top w:val="none" w:sz="0" w:space="0" w:color="auto"/>
        </w:pBdr>
        <w:rPr>
          <w:sz w:val="24"/>
          <w:szCs w:val="24"/>
        </w:rPr>
      </w:pPr>
    </w:p>
    <w:p w14:paraId="278C79FC" w14:textId="77777777" w:rsidR="005A25A3" w:rsidRDefault="005A25A3" w:rsidP="004B60C2">
      <w:pPr>
        <w:pStyle w:val="affff2"/>
        <w:pBdr>
          <w:top w:val="none" w:sz="0" w:space="0" w:color="auto"/>
        </w:pBdr>
        <w:rPr>
          <w:sz w:val="24"/>
          <w:szCs w:val="24"/>
        </w:rPr>
      </w:pPr>
    </w:p>
    <w:p w14:paraId="6329C943" w14:textId="4E390E24" w:rsidR="004B60C2" w:rsidRDefault="004B60C2" w:rsidP="004B60C2">
      <w:pPr>
        <w:pStyle w:val="affff2"/>
        <w:pBdr>
          <w:top w:val="none" w:sz="0" w:space="0" w:color="auto"/>
        </w:pBdr>
        <w:rPr>
          <w:sz w:val="24"/>
          <w:szCs w:val="24"/>
        </w:rPr>
      </w:pPr>
      <w:r w:rsidRPr="00D12FE0">
        <w:rPr>
          <w:sz w:val="24"/>
          <w:szCs w:val="24"/>
        </w:rPr>
        <w:t>Версия</w:t>
      </w:r>
      <w:r>
        <w:rPr>
          <w:sz w:val="24"/>
          <w:szCs w:val="24"/>
        </w:rPr>
        <w:t xml:space="preserve"> документа</w:t>
      </w:r>
      <w:r w:rsidRPr="00D12FE0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Примечания"/>
          <w:tag w:val=""/>
          <w:id w:val="-1573191296"/>
          <w:placeholder>
            <w:docPart w:val="4F22AA7012F24458AF6414BBE48D36E6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1E56D0" w:rsidRPr="00CF09C6">
            <w:rPr>
              <w:sz w:val="24"/>
              <w:szCs w:val="24"/>
            </w:rPr>
            <w:t>3</w:t>
          </w:r>
          <w:r w:rsidR="000510B8" w:rsidRPr="00CF09C6">
            <w:rPr>
              <w:sz w:val="24"/>
              <w:szCs w:val="24"/>
            </w:rPr>
            <w:t>.</w:t>
          </w:r>
          <w:r w:rsidR="00587C28" w:rsidRPr="00CF09C6">
            <w:rPr>
              <w:sz w:val="24"/>
              <w:szCs w:val="24"/>
            </w:rPr>
            <w:t>1</w:t>
          </w:r>
          <w:r w:rsidR="00D0172E">
            <w:rPr>
              <w:sz w:val="24"/>
              <w:szCs w:val="24"/>
            </w:rPr>
            <w:t>4</w:t>
          </w:r>
        </w:sdtContent>
      </w:sdt>
    </w:p>
    <w:p w14:paraId="54AC9E02" w14:textId="77777777" w:rsidR="000A0174" w:rsidRDefault="000A0174" w:rsidP="00BF181E">
      <w:pPr>
        <w:tabs>
          <w:tab w:val="left" w:pos="0"/>
        </w:tabs>
        <w:ind w:firstLine="0"/>
        <w:jc w:val="center"/>
      </w:pPr>
    </w:p>
    <w:p w14:paraId="5303B1DA" w14:textId="2D63B637" w:rsidR="00452F77" w:rsidRPr="00220CD2" w:rsidRDefault="00452F77" w:rsidP="00BF181E">
      <w:pPr>
        <w:tabs>
          <w:tab w:val="left" w:pos="0"/>
        </w:tabs>
        <w:ind w:firstLine="0"/>
        <w:jc w:val="center"/>
      </w:pPr>
      <w:r w:rsidRPr="00220CD2">
        <w:t xml:space="preserve">Листов </w:t>
      </w:r>
      <w:r w:rsidR="00EF068B">
        <w:rPr>
          <w:noProof/>
        </w:rPr>
        <w:fldChar w:fldCharType="begin"/>
      </w:r>
      <w:r w:rsidR="00EF068B">
        <w:rPr>
          <w:noProof/>
        </w:rPr>
        <w:instrText xml:space="preserve"> NUMPAGES   \* MERGEFORMAT </w:instrText>
      </w:r>
      <w:r w:rsidR="00EF068B">
        <w:rPr>
          <w:noProof/>
        </w:rPr>
        <w:fldChar w:fldCharType="separate"/>
      </w:r>
      <w:r w:rsidR="006B4B4D">
        <w:rPr>
          <w:noProof/>
        </w:rPr>
        <w:t>197</w:t>
      </w:r>
      <w:r w:rsidR="00EF068B">
        <w:rPr>
          <w:noProof/>
        </w:rPr>
        <w:fldChar w:fldCharType="end"/>
      </w:r>
    </w:p>
    <w:p w14:paraId="4FCADF39" w14:textId="77777777" w:rsidR="0062635F" w:rsidRPr="00220CD2" w:rsidRDefault="0062635F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34E25E2E" w14:textId="77777777" w:rsidR="0062635F" w:rsidRPr="00220CD2" w:rsidRDefault="00452F77" w:rsidP="005D2E0E">
      <w:pPr>
        <w:pStyle w:val="affff2"/>
        <w:pBdr>
          <w:top w:val="none" w:sz="0" w:space="0" w:color="auto"/>
        </w:pBdr>
        <w:tabs>
          <w:tab w:val="left" w:pos="6687"/>
        </w:tabs>
        <w:jc w:val="both"/>
        <w:rPr>
          <w:sz w:val="24"/>
          <w:szCs w:val="24"/>
        </w:rPr>
      </w:pPr>
      <w:r w:rsidRPr="00220CD2">
        <w:rPr>
          <w:sz w:val="24"/>
          <w:szCs w:val="24"/>
        </w:rPr>
        <w:tab/>
      </w:r>
    </w:p>
    <w:p w14:paraId="6B43E7B2" w14:textId="0555AB5D" w:rsidR="0062635F" w:rsidRPr="00220CD2" w:rsidRDefault="00041666" w:rsidP="00041666">
      <w:pPr>
        <w:pStyle w:val="affff2"/>
        <w:pBdr>
          <w:top w:val="none" w:sz="0" w:space="0" w:color="auto"/>
        </w:pBdr>
        <w:tabs>
          <w:tab w:val="left" w:pos="6687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CAB11B0" w14:textId="77777777" w:rsidR="0062635F" w:rsidRDefault="0062635F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533084E6" w14:textId="77777777" w:rsidR="005A25A3" w:rsidRPr="00220CD2" w:rsidRDefault="005A25A3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19D25060" w14:textId="77777777" w:rsidR="0062635F" w:rsidRPr="00220CD2" w:rsidRDefault="0062635F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346238A2" w14:textId="77777777" w:rsidR="008F2E45" w:rsidRPr="00220CD2" w:rsidRDefault="008F2E45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37237CD0" w14:textId="77777777" w:rsidR="008F2E45" w:rsidRPr="00220CD2" w:rsidRDefault="008F2E45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677808DC" w14:textId="77777777" w:rsidR="008F2E45" w:rsidRPr="00220CD2" w:rsidRDefault="008F2E45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02F8BCD6" w14:textId="77777777" w:rsidR="00FF2BE3" w:rsidRPr="00220CD2" w:rsidRDefault="00FF2BE3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1B711A36" w14:textId="77777777" w:rsidR="00FF2BE3" w:rsidRPr="00220CD2" w:rsidRDefault="00FF2BE3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5D07537F" w14:textId="77777777" w:rsidR="0062635F" w:rsidRPr="00220CD2" w:rsidRDefault="0062635F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7D1B23B9" w14:textId="6572F6B1" w:rsidR="00251C62" w:rsidRPr="0029121C" w:rsidRDefault="0062635F" w:rsidP="00BF181E">
      <w:pPr>
        <w:pStyle w:val="affff2"/>
        <w:pBdr>
          <w:top w:val="none" w:sz="0" w:space="0" w:color="auto"/>
        </w:pBdr>
        <w:rPr>
          <w:sz w:val="24"/>
          <w:szCs w:val="24"/>
        </w:rPr>
      </w:pPr>
      <w:r w:rsidRPr="00220CD2">
        <w:rPr>
          <w:sz w:val="24"/>
          <w:szCs w:val="24"/>
        </w:rPr>
        <w:sym w:font="Symbol" w:char="F0E3"/>
      </w:r>
      <w:r w:rsidRPr="00220CD2">
        <w:rPr>
          <w:sz w:val="24"/>
          <w:szCs w:val="24"/>
        </w:rPr>
        <w:t xml:space="preserve"> </w:t>
      </w:r>
      <w:r w:rsidRPr="00220CD2">
        <w:rPr>
          <w:sz w:val="24"/>
          <w:szCs w:val="24"/>
        </w:rPr>
        <w:fldChar w:fldCharType="begin"/>
      </w:r>
      <w:r w:rsidRPr="00220CD2">
        <w:rPr>
          <w:sz w:val="24"/>
          <w:szCs w:val="24"/>
        </w:rPr>
        <w:instrText xml:space="preserve"> DATE  \@ "yyyy"  \* MERGEFORMAT </w:instrText>
      </w:r>
      <w:r w:rsidRPr="00220CD2">
        <w:rPr>
          <w:sz w:val="24"/>
          <w:szCs w:val="24"/>
        </w:rPr>
        <w:fldChar w:fldCharType="separate"/>
      </w:r>
      <w:r w:rsidR="00BA221C">
        <w:rPr>
          <w:noProof/>
          <w:sz w:val="24"/>
          <w:szCs w:val="24"/>
        </w:rPr>
        <w:t>2026</w:t>
      </w:r>
      <w:r w:rsidRPr="00220CD2">
        <w:rPr>
          <w:sz w:val="24"/>
          <w:szCs w:val="24"/>
        </w:rPr>
        <w:fldChar w:fldCharType="end"/>
      </w:r>
      <w:r w:rsidRPr="00220CD2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Организация"/>
          <w:tag w:val=""/>
          <w:id w:val="-1023781469"/>
          <w:placeholder>
            <w:docPart w:val="2E67D9D026534FEEBF1377E95020FF4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6573D4">
            <w:rPr>
              <w:sz w:val="24"/>
              <w:szCs w:val="24"/>
            </w:rPr>
            <w:t>АТОЛ</w:t>
          </w:r>
        </w:sdtContent>
      </w:sdt>
      <w:r w:rsidRPr="00220CD2">
        <w:rPr>
          <w:sz w:val="24"/>
          <w:szCs w:val="24"/>
        </w:rPr>
        <w:t xml:space="preserve"> </w:t>
      </w:r>
      <w:r w:rsidR="0029121C">
        <w:rPr>
          <w:sz w:val="24"/>
          <w:szCs w:val="24"/>
        </w:rPr>
        <w:t>Онлайн</w:t>
      </w:r>
    </w:p>
    <w:p w14:paraId="300EBA9E" w14:textId="77777777" w:rsidR="009C37E9" w:rsidRDefault="00251C62" w:rsidP="00247F80">
      <w:pPr>
        <w:rPr>
          <w:b/>
        </w:rPr>
      </w:pPr>
      <w:r>
        <w:br w:type="page"/>
      </w:r>
      <w:r w:rsidRPr="00247F80">
        <w:rPr>
          <w:b/>
        </w:rPr>
        <w:t>Версии документа</w:t>
      </w:r>
    </w:p>
    <w:p w14:paraId="23A1CD39" w14:textId="0A3861DB" w:rsidR="00251C62" w:rsidRPr="00247F80" w:rsidRDefault="00251C62" w:rsidP="00247F80">
      <w:pPr>
        <w:rPr>
          <w:b/>
        </w:rPr>
      </w:pPr>
      <w:r w:rsidRPr="00247F80">
        <w:rPr>
          <w:b/>
        </w:rPr>
        <w:tab/>
      </w:r>
    </w:p>
    <w:tbl>
      <w:tblPr>
        <w:tblStyle w:val="affff8"/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418"/>
        <w:gridCol w:w="6806"/>
      </w:tblGrid>
      <w:tr w:rsidR="00E13B86" w:rsidRPr="008573B8" w14:paraId="08BB9D37" w14:textId="77777777" w:rsidTr="00E13B86">
        <w:trPr>
          <w:trHeight w:val="412"/>
        </w:trPr>
        <w:tc>
          <w:tcPr>
            <w:tcW w:w="985" w:type="dxa"/>
            <w:hideMark/>
          </w:tcPr>
          <w:p w14:paraId="7AFAB0E3" w14:textId="77777777" w:rsidR="00E13B86" w:rsidRPr="00C26EA1" w:rsidRDefault="00E13B86" w:rsidP="00267835">
            <w:pPr>
              <w:pStyle w:val="afff7"/>
              <w:spacing w:line="240" w:lineRule="auto"/>
              <w:rPr>
                <w:b/>
                <w:szCs w:val="22"/>
              </w:rPr>
            </w:pPr>
            <w:r w:rsidRPr="00C26EA1">
              <w:rPr>
                <w:b/>
                <w:szCs w:val="22"/>
              </w:rPr>
              <w:t>Версия</w:t>
            </w:r>
          </w:p>
        </w:tc>
        <w:tc>
          <w:tcPr>
            <w:tcW w:w="1418" w:type="dxa"/>
            <w:hideMark/>
          </w:tcPr>
          <w:p w14:paraId="7E60FFFA" w14:textId="77777777" w:rsidR="00E13B86" w:rsidRPr="00C26EA1" w:rsidRDefault="00E13B86" w:rsidP="00267835">
            <w:pPr>
              <w:pStyle w:val="afff7"/>
              <w:spacing w:line="240" w:lineRule="auto"/>
              <w:rPr>
                <w:b/>
                <w:szCs w:val="22"/>
              </w:rPr>
            </w:pPr>
            <w:r w:rsidRPr="00C26EA1">
              <w:rPr>
                <w:b/>
                <w:szCs w:val="22"/>
              </w:rPr>
              <w:t>Дата</w:t>
            </w:r>
          </w:p>
        </w:tc>
        <w:tc>
          <w:tcPr>
            <w:tcW w:w="6806" w:type="dxa"/>
            <w:hideMark/>
          </w:tcPr>
          <w:p w14:paraId="6A49226A" w14:textId="77777777" w:rsidR="00E13B86" w:rsidRPr="00C26EA1" w:rsidRDefault="00E13B86" w:rsidP="00267835">
            <w:pPr>
              <w:pStyle w:val="afff7"/>
              <w:spacing w:line="240" w:lineRule="auto"/>
              <w:ind w:right="175"/>
              <w:rPr>
                <w:b/>
                <w:szCs w:val="22"/>
              </w:rPr>
            </w:pPr>
            <w:r w:rsidRPr="00C26EA1">
              <w:rPr>
                <w:b/>
                <w:szCs w:val="22"/>
              </w:rPr>
              <w:t>Предмет изменения</w:t>
            </w:r>
          </w:p>
        </w:tc>
      </w:tr>
      <w:tr w:rsidR="00B03810" w:rsidRPr="00BE535B" w14:paraId="39134260" w14:textId="77777777" w:rsidTr="002B7A57">
        <w:trPr>
          <w:trHeight w:val="627"/>
        </w:trPr>
        <w:tc>
          <w:tcPr>
            <w:tcW w:w="985" w:type="dxa"/>
          </w:tcPr>
          <w:p w14:paraId="5D9FE25E" w14:textId="57F5B9F1" w:rsidR="00B03810" w:rsidRPr="00B03810" w:rsidRDefault="00B03810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  <w:r w:rsidR="00A40FF7">
              <w:rPr>
                <w:sz w:val="20"/>
                <w:szCs w:val="20"/>
              </w:rPr>
              <w:t>8</w:t>
            </w:r>
          </w:p>
        </w:tc>
        <w:tc>
          <w:tcPr>
            <w:tcW w:w="1418" w:type="dxa"/>
          </w:tcPr>
          <w:p w14:paraId="59BC24CF" w14:textId="49BA06A5" w:rsidR="00B03810" w:rsidRDefault="00B03810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19.06.2025</w:t>
            </w:r>
          </w:p>
        </w:tc>
        <w:tc>
          <w:tcPr>
            <w:tcW w:w="6806" w:type="dxa"/>
          </w:tcPr>
          <w:p w14:paraId="2097A0B8" w14:textId="77777777" w:rsidR="00B03810" w:rsidRDefault="00B03810" w:rsidP="00B03810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метод регистрации чека добавлены новые значения:</w:t>
            </w:r>
          </w:p>
          <w:p w14:paraId="73FD638B" w14:textId="77777777" w:rsidR="00B03810" w:rsidRDefault="00B03810" w:rsidP="0022182C">
            <w:pPr>
              <w:pStyle w:val="TableContents"/>
              <w:numPr>
                <w:ilvl w:val="0"/>
                <w:numId w:val="22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internet</w:t>
            </w:r>
            <w:r w:rsidRPr="00C1397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 w:rsidRPr="00C1397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Признак расчета в "Интернет"</w:t>
            </w:r>
            <w:r w:rsidRPr="00C1397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тег 1125)</w:t>
            </w:r>
          </w:p>
          <w:p w14:paraId="5AE0CE3F" w14:textId="77777777" w:rsidR="00B03810" w:rsidRDefault="00B03810" w:rsidP="0022182C">
            <w:pPr>
              <w:pStyle w:val="TableContents"/>
              <w:numPr>
                <w:ilvl w:val="0"/>
                <w:numId w:val="22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1397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cashless_payments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- </w:t>
            </w:r>
            <w:r w:rsidRPr="00C1397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сведения об оплате безналичными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(тег 1235), включающий:</w:t>
            </w:r>
          </w:p>
          <w:p w14:paraId="7D551F60" w14:textId="77777777" w:rsidR="00B03810" w:rsidRDefault="00B03810" w:rsidP="0022182C">
            <w:pPr>
              <w:pStyle w:val="TableContents"/>
              <w:numPr>
                <w:ilvl w:val="1"/>
                <w:numId w:val="22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102D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sum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– Сумма оплаты безналичными (тег 1082)</w:t>
            </w:r>
          </w:p>
          <w:p w14:paraId="45A19392" w14:textId="77777777" w:rsidR="00B03810" w:rsidRDefault="00B03810" w:rsidP="0022182C">
            <w:pPr>
              <w:pStyle w:val="TableContents"/>
              <w:numPr>
                <w:ilvl w:val="1"/>
                <w:numId w:val="22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102D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method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– Признак способа оплаты безналичными (тег 1236)</w:t>
            </w:r>
          </w:p>
          <w:p w14:paraId="62A71EE1" w14:textId="77777777" w:rsidR="00B03810" w:rsidRDefault="00B03810" w:rsidP="0022182C">
            <w:pPr>
              <w:pStyle w:val="TableContents"/>
              <w:numPr>
                <w:ilvl w:val="1"/>
                <w:numId w:val="22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102D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id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– Идентификатор безналичной оплаты (тег 1237)</w:t>
            </w:r>
          </w:p>
          <w:p w14:paraId="40588B95" w14:textId="086F594B" w:rsidR="00B03810" w:rsidRDefault="00B03810" w:rsidP="0022182C">
            <w:pPr>
              <w:pStyle w:val="TableContents"/>
              <w:numPr>
                <w:ilvl w:val="1"/>
                <w:numId w:val="22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102D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additional_info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– Дополнительные сведения о безналичной оплате (тег 1238)</w:t>
            </w:r>
          </w:p>
          <w:p w14:paraId="32C14D97" w14:textId="6C85452F" w:rsidR="00B03810" w:rsidRDefault="00B03810" w:rsidP="0022182C">
            <w:pPr>
              <w:pStyle w:val="TableContents"/>
              <w:numPr>
                <w:ilvl w:val="0"/>
                <w:numId w:val="22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0381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timezone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– Часовая зона (тег 1011)</w:t>
            </w:r>
          </w:p>
          <w:p w14:paraId="4FBC202C" w14:textId="2A4DBE49" w:rsidR="00B03810" w:rsidRDefault="00B03810" w:rsidP="0022182C">
            <w:pPr>
              <w:pStyle w:val="TableContents"/>
              <w:numPr>
                <w:ilvl w:val="0"/>
                <w:numId w:val="22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0381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planned_status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- </w:t>
            </w:r>
            <w:r w:rsidRPr="00B0381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Планируемый статус товара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(тег 2003)</w:t>
            </w:r>
          </w:p>
          <w:p w14:paraId="1FEFB7E9" w14:textId="22B06912" w:rsidR="00B03810" w:rsidRDefault="00B03810" w:rsidP="00B03810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метод реги</w:t>
            </w:r>
            <w:r w:rsidR="003919A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страции чека коррекции добавлены новые значения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:</w:t>
            </w:r>
          </w:p>
          <w:p w14:paraId="2366A085" w14:textId="77777777" w:rsidR="00B03810" w:rsidRDefault="00B03810" w:rsidP="0022182C">
            <w:pPr>
              <w:pStyle w:val="TableContents"/>
              <w:numPr>
                <w:ilvl w:val="0"/>
                <w:numId w:val="22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7015E">
              <w:rPr>
                <w:rFonts w:ascii="Times New Roman" w:hAnsi="Times New Roman" w:cs="Times New Roman"/>
                <w:sz w:val="20"/>
                <w:szCs w:val="20"/>
              </w:rPr>
              <w:t>internet</w:t>
            </w:r>
            <w:r w:rsidRPr="002701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- Признак расчета в "Интернет" (тег 1125)</w:t>
            </w:r>
          </w:p>
          <w:p w14:paraId="298EB336" w14:textId="77777777" w:rsidR="003919A1" w:rsidRDefault="003919A1" w:rsidP="0022182C">
            <w:pPr>
              <w:pStyle w:val="TableContents"/>
              <w:numPr>
                <w:ilvl w:val="0"/>
                <w:numId w:val="22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0381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timezone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– Часовая зона (тег 1011)</w:t>
            </w:r>
          </w:p>
          <w:p w14:paraId="21DD1249" w14:textId="627DE20D" w:rsidR="003919A1" w:rsidRDefault="003919A1" w:rsidP="0022182C">
            <w:pPr>
              <w:pStyle w:val="TableContents"/>
              <w:numPr>
                <w:ilvl w:val="0"/>
                <w:numId w:val="22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0381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planned_status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- </w:t>
            </w:r>
            <w:r w:rsidRPr="00B0381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Планируемый статус товара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(тег 2003)</w:t>
            </w:r>
          </w:p>
        </w:tc>
      </w:tr>
      <w:tr w:rsidR="00A40FF7" w:rsidRPr="00BE535B" w14:paraId="3D19599A" w14:textId="77777777" w:rsidTr="002B7A57">
        <w:trPr>
          <w:trHeight w:val="627"/>
        </w:trPr>
        <w:tc>
          <w:tcPr>
            <w:tcW w:w="985" w:type="dxa"/>
          </w:tcPr>
          <w:p w14:paraId="7E5CCD03" w14:textId="52E711D9" w:rsidR="00A40FF7" w:rsidRDefault="00A40FF7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</w:t>
            </w:r>
          </w:p>
        </w:tc>
        <w:tc>
          <w:tcPr>
            <w:tcW w:w="1418" w:type="dxa"/>
          </w:tcPr>
          <w:p w14:paraId="4931EFBD" w14:textId="5995F7F4" w:rsidR="00A40FF7" w:rsidRDefault="00A40FF7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12.08.2025</w:t>
            </w:r>
          </w:p>
        </w:tc>
        <w:tc>
          <w:tcPr>
            <w:tcW w:w="6806" w:type="dxa"/>
          </w:tcPr>
          <w:p w14:paraId="1BC7050C" w14:textId="2CFE00F4" w:rsidR="00A40FF7" w:rsidRDefault="00A40FF7" w:rsidP="00B03810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Скорректировано описание параметра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vats</w:t>
            </w:r>
            <w:r w:rsidRPr="00567E7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sum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в соответствии с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json</w:t>
            </w:r>
            <w:r w:rsidRPr="00567E7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схемой.</w:t>
            </w:r>
          </w:p>
        </w:tc>
      </w:tr>
      <w:tr w:rsidR="00587C28" w:rsidRPr="00BE535B" w14:paraId="48D2C2B5" w14:textId="77777777" w:rsidTr="002B7A57">
        <w:trPr>
          <w:trHeight w:val="627"/>
        </w:trPr>
        <w:tc>
          <w:tcPr>
            <w:tcW w:w="985" w:type="dxa"/>
          </w:tcPr>
          <w:p w14:paraId="5C91DA21" w14:textId="3665CD59" w:rsidR="00587C28" w:rsidRPr="00587C28" w:rsidRDefault="00587C28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3.10</w:t>
            </w:r>
          </w:p>
        </w:tc>
        <w:tc>
          <w:tcPr>
            <w:tcW w:w="1418" w:type="dxa"/>
          </w:tcPr>
          <w:p w14:paraId="626A046B" w14:textId="02CBFAC7" w:rsidR="00587C28" w:rsidRPr="00587C28" w:rsidRDefault="00587C28" w:rsidP="00587C28">
            <w:pPr>
              <w:spacing w:line="240" w:lineRule="auto"/>
              <w:ind w:right="176" w:firstLine="0"/>
              <w:jc w:val="left"/>
              <w:rPr>
                <w:sz w:val="20"/>
                <w:szCs w:val="20"/>
                <w:lang w:val="en-US"/>
              </w:rPr>
            </w:pPr>
            <w:r w:rsidRPr="00587C28">
              <w:rPr>
                <w:sz w:val="20"/>
                <w:szCs w:val="20"/>
              </w:rPr>
              <w:t>27.08.202</w:t>
            </w: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6806" w:type="dxa"/>
          </w:tcPr>
          <w:p w14:paraId="1838744F" w14:textId="25D0FBC9" w:rsidR="00587C28" w:rsidRPr="00587C28" w:rsidRDefault="00587C28" w:rsidP="00B03810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7C28">
              <w:rPr>
                <w:sz w:val="20"/>
                <w:szCs w:val="20"/>
                <w:lang w:val="ru-RU"/>
              </w:rPr>
              <w:t>Актуализированы схемы запросов на регистрацию чеков.</w:t>
            </w:r>
          </w:p>
        </w:tc>
      </w:tr>
      <w:tr w:rsidR="00137072" w:rsidRPr="00BE535B" w14:paraId="215E9C4C" w14:textId="77777777" w:rsidTr="002B7A57">
        <w:trPr>
          <w:trHeight w:val="627"/>
        </w:trPr>
        <w:tc>
          <w:tcPr>
            <w:tcW w:w="985" w:type="dxa"/>
          </w:tcPr>
          <w:p w14:paraId="0D26BA55" w14:textId="6771EBAA" w:rsidR="00137072" w:rsidRPr="00137072" w:rsidRDefault="00137072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3.11</w:t>
            </w:r>
          </w:p>
        </w:tc>
        <w:tc>
          <w:tcPr>
            <w:tcW w:w="1418" w:type="dxa"/>
          </w:tcPr>
          <w:p w14:paraId="21C705CE" w14:textId="2B2A8259" w:rsidR="00137072" w:rsidRPr="00587C28" w:rsidRDefault="004E7B8C" w:rsidP="00587C28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18.11.2025</w:t>
            </w:r>
          </w:p>
        </w:tc>
        <w:tc>
          <w:tcPr>
            <w:tcW w:w="6806" w:type="dxa"/>
          </w:tcPr>
          <w:p w14:paraId="6BDDD86C" w14:textId="77777777" w:rsidR="007608FA" w:rsidRDefault="007608FA" w:rsidP="007608FA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 метод регистрации документа в параметры налогов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vats</w:t>
            </w:r>
            <w:r w:rsidRPr="000F010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vat</w:t>
            </w:r>
            <w:r w:rsidRPr="000F010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добавлены новые значения:</w:t>
            </w:r>
          </w:p>
          <w:p w14:paraId="7BE9F651" w14:textId="4BF74A9D" w:rsidR="007608FA" w:rsidRPr="007608FA" w:rsidRDefault="007608FA" w:rsidP="007608FA">
            <w:pPr>
              <w:pStyle w:val="a0"/>
              <w:spacing w:before="0" w:after="0" w:line="240" w:lineRule="auto"/>
              <w:ind w:left="598" w:right="87" w:hanging="284"/>
              <w:rPr>
                <w:rFonts w:eastAsia="WenQuanYi Micro Hei"/>
                <w:kern w:val="3"/>
                <w:sz w:val="20"/>
                <w:szCs w:val="20"/>
                <w:lang w:val="ru-RU" w:eastAsia="zh-CN" w:bidi="hi-IN"/>
              </w:rPr>
            </w:pPr>
            <w:r w:rsidRPr="007608FA">
              <w:rPr>
                <w:rFonts w:eastAsia="WenQuanYi Micro Hei"/>
                <w:kern w:val="3"/>
                <w:sz w:val="20"/>
                <w:szCs w:val="20"/>
                <w:lang w:val="ru-RU" w:eastAsia="zh-CN" w:bidi="hi-IN"/>
              </w:rPr>
              <w:t xml:space="preserve">«vat22» </w:t>
            </w:r>
            <w:r w:rsidRPr="007608FA">
              <w:rPr>
                <w:sz w:val="20"/>
                <w:szCs w:val="20"/>
              </w:rPr>
              <w:t>–</w:t>
            </w:r>
            <w:r w:rsidRPr="007608FA">
              <w:rPr>
                <w:sz w:val="20"/>
                <w:szCs w:val="20"/>
                <w:lang w:val="ru-RU"/>
              </w:rPr>
              <w:t xml:space="preserve"> </w:t>
            </w:r>
            <w:r w:rsidRPr="007608FA">
              <w:rPr>
                <w:sz w:val="20"/>
                <w:szCs w:val="20"/>
              </w:rPr>
              <w:t xml:space="preserve">НДС чека по ставке </w:t>
            </w:r>
            <w:r>
              <w:rPr>
                <w:sz w:val="20"/>
                <w:szCs w:val="20"/>
                <w:lang w:val="ru-RU"/>
              </w:rPr>
              <w:t>22</w:t>
            </w:r>
            <w:r w:rsidRPr="007608FA">
              <w:rPr>
                <w:sz w:val="20"/>
                <w:szCs w:val="20"/>
              </w:rPr>
              <w:t>%</w:t>
            </w:r>
            <w:r w:rsidRPr="007608FA">
              <w:rPr>
                <w:rFonts w:eastAsia="WenQuanYi Micro Hei"/>
                <w:kern w:val="3"/>
                <w:sz w:val="20"/>
                <w:szCs w:val="20"/>
                <w:lang w:val="ru-RU" w:eastAsia="zh-CN" w:bidi="hi-IN"/>
              </w:rPr>
              <w:t>;</w:t>
            </w:r>
          </w:p>
          <w:p w14:paraId="6B3668C7" w14:textId="5C71FC95" w:rsidR="00137072" w:rsidRPr="007608FA" w:rsidRDefault="007608FA" w:rsidP="007608FA">
            <w:pPr>
              <w:pStyle w:val="a0"/>
              <w:spacing w:line="240" w:lineRule="auto"/>
              <w:ind w:left="598" w:hanging="284"/>
              <w:rPr>
                <w:sz w:val="20"/>
                <w:szCs w:val="20"/>
              </w:rPr>
            </w:pPr>
            <w:r w:rsidRPr="007608FA">
              <w:rPr>
                <w:sz w:val="20"/>
                <w:szCs w:val="20"/>
              </w:rPr>
              <w:t>«vat1</w:t>
            </w:r>
            <w:r w:rsidRPr="007608FA">
              <w:rPr>
                <w:sz w:val="20"/>
                <w:szCs w:val="20"/>
                <w:lang w:val="ru-RU"/>
              </w:rPr>
              <w:t>22</w:t>
            </w:r>
            <w:r w:rsidRPr="007608FA">
              <w:rPr>
                <w:sz w:val="20"/>
                <w:szCs w:val="20"/>
              </w:rPr>
              <w:t xml:space="preserve">» – НДС чека по расчетной ставке </w:t>
            </w:r>
            <w:r w:rsidRPr="007608FA">
              <w:rPr>
                <w:sz w:val="20"/>
                <w:szCs w:val="20"/>
                <w:lang w:val="ru-RU"/>
              </w:rPr>
              <w:t>22</w:t>
            </w:r>
            <w:r w:rsidRPr="007608FA">
              <w:rPr>
                <w:sz w:val="20"/>
                <w:szCs w:val="20"/>
              </w:rPr>
              <w:t>/1</w:t>
            </w:r>
            <w:r w:rsidR="00F65311">
              <w:rPr>
                <w:sz w:val="20"/>
                <w:szCs w:val="20"/>
                <w:lang w:val="ru-RU"/>
              </w:rPr>
              <w:t>22</w:t>
            </w:r>
            <w:r w:rsidR="00F65311" w:rsidRPr="00B4750C">
              <w:rPr>
                <w:sz w:val="20"/>
                <w:szCs w:val="20"/>
                <w:lang w:val="ru-RU"/>
              </w:rPr>
              <w:t>.</w:t>
            </w:r>
          </w:p>
        </w:tc>
      </w:tr>
      <w:tr w:rsidR="00B4750C" w:rsidRPr="00BE535B" w14:paraId="2CC1BFEB" w14:textId="77777777" w:rsidTr="002B7A57">
        <w:trPr>
          <w:trHeight w:val="627"/>
        </w:trPr>
        <w:tc>
          <w:tcPr>
            <w:tcW w:w="985" w:type="dxa"/>
          </w:tcPr>
          <w:p w14:paraId="7B813195" w14:textId="5C62B05D" w:rsidR="00B4750C" w:rsidRDefault="00B4750C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3.12</w:t>
            </w:r>
          </w:p>
        </w:tc>
        <w:tc>
          <w:tcPr>
            <w:tcW w:w="1418" w:type="dxa"/>
          </w:tcPr>
          <w:p w14:paraId="26581771" w14:textId="71A2D595" w:rsidR="00B4750C" w:rsidRDefault="00B4750C" w:rsidP="00587C28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09.12.2025</w:t>
            </w:r>
          </w:p>
        </w:tc>
        <w:tc>
          <w:tcPr>
            <w:tcW w:w="6806" w:type="dxa"/>
          </w:tcPr>
          <w:p w14:paraId="1C881CB3" w14:textId="09DE3E23" w:rsidR="00B4750C" w:rsidRDefault="00B4750C" w:rsidP="007608FA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схемах скорректированы ограничения на максимальную сумму чека и позиции.</w:t>
            </w:r>
          </w:p>
        </w:tc>
      </w:tr>
      <w:tr w:rsidR="00FE708A" w:rsidRPr="00BE535B" w14:paraId="23A63A74" w14:textId="77777777" w:rsidTr="002B7A57">
        <w:trPr>
          <w:trHeight w:val="627"/>
        </w:trPr>
        <w:tc>
          <w:tcPr>
            <w:tcW w:w="985" w:type="dxa"/>
          </w:tcPr>
          <w:p w14:paraId="190F16F7" w14:textId="2D67AE67" w:rsidR="00FE708A" w:rsidRDefault="00FE708A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3.13</w:t>
            </w:r>
          </w:p>
        </w:tc>
        <w:tc>
          <w:tcPr>
            <w:tcW w:w="1418" w:type="dxa"/>
          </w:tcPr>
          <w:p w14:paraId="72F0B6B4" w14:textId="6680D438" w:rsidR="00FE708A" w:rsidRDefault="00FE708A" w:rsidP="00587C28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13.02.2026</w:t>
            </w:r>
          </w:p>
        </w:tc>
        <w:tc>
          <w:tcPr>
            <w:tcW w:w="6806" w:type="dxa"/>
          </w:tcPr>
          <w:p w14:paraId="4692A83E" w14:textId="77777777" w:rsidR="00FE708A" w:rsidRDefault="00FE708A" w:rsidP="007608FA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Добавлена возможность проверки кодов маркировки по разрешительному режиму при фискализации чека:</w:t>
            </w:r>
          </w:p>
          <w:p w14:paraId="7A3E1D65" w14:textId="7478AEB9" w:rsidR="00FE708A" w:rsidRDefault="00FE708A" w:rsidP="0022182C">
            <w:pPr>
              <w:pStyle w:val="TableContents"/>
              <w:numPr>
                <w:ilvl w:val="0"/>
                <w:numId w:val="26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метод «Регистрация документа» добавлен</w:t>
            </w:r>
            <w:r w:rsidR="009B78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параметр </w:t>
            </w:r>
            <w:r w:rsidR="009B781F" w:rsidRPr="009B78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permissive_mode</w:t>
            </w:r>
            <w:r w:rsidR="009B78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  <w:p w14:paraId="54D3E990" w14:textId="705D1AF3" w:rsidR="009B781F" w:rsidRPr="009B781F" w:rsidRDefault="009B781F" w:rsidP="0022182C">
            <w:pPr>
              <w:pStyle w:val="TableContents"/>
              <w:numPr>
                <w:ilvl w:val="0"/>
                <w:numId w:val="26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 ответ метода «Получение результата обработки документа добавлены объекты </w:t>
            </w:r>
            <w:r w:rsidR="00A07AA3"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  <w:r w:rsidR="00A07AA3" w:rsidRPr="009B78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.permissive</w:t>
            </w:r>
            <w:r w:rsidR="00BC2E8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</w:t>
            </w:r>
            <w:r w:rsidRPr="009B78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mode_result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marks</w:t>
            </w:r>
            <w:r w:rsidRPr="009B78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result</w:t>
            </w:r>
            <w:r w:rsidRPr="009B78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.permissive_mode_result.</w:t>
            </w:r>
          </w:p>
          <w:p w14:paraId="1A9C1CCA" w14:textId="2303D0F2" w:rsidR="009B781F" w:rsidRDefault="009B781F" w:rsidP="0022182C">
            <w:pPr>
              <w:pStyle w:val="TableContents"/>
              <w:numPr>
                <w:ilvl w:val="0"/>
                <w:numId w:val="26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Обновлены схемы пакетов.</w:t>
            </w:r>
          </w:p>
          <w:p w14:paraId="0974D656" w14:textId="35770F18" w:rsidR="009B781F" w:rsidRDefault="009B781F" w:rsidP="0022182C">
            <w:pPr>
              <w:pStyle w:val="TableContents"/>
              <w:numPr>
                <w:ilvl w:val="0"/>
                <w:numId w:val="26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Добавлено Приложение 3 – Справочник «Список поддерживаемых товарных групп».</w:t>
            </w:r>
          </w:p>
          <w:p w14:paraId="179E0158" w14:textId="4E3FA231" w:rsidR="009B781F" w:rsidRDefault="009B781F" w:rsidP="007608FA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D0172E" w:rsidRPr="00BE535B" w14:paraId="57535609" w14:textId="77777777" w:rsidTr="002B7A57">
        <w:trPr>
          <w:trHeight w:val="627"/>
        </w:trPr>
        <w:tc>
          <w:tcPr>
            <w:tcW w:w="985" w:type="dxa"/>
          </w:tcPr>
          <w:p w14:paraId="2275F193" w14:textId="46D13CDB" w:rsidR="00D0172E" w:rsidRDefault="00D0172E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3.14</w:t>
            </w:r>
          </w:p>
        </w:tc>
        <w:tc>
          <w:tcPr>
            <w:tcW w:w="1418" w:type="dxa"/>
          </w:tcPr>
          <w:p w14:paraId="21C14A47" w14:textId="7D3C3496" w:rsidR="00D0172E" w:rsidRDefault="00D0172E" w:rsidP="00587C28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27.04.2026</w:t>
            </w:r>
          </w:p>
        </w:tc>
        <w:tc>
          <w:tcPr>
            <w:tcW w:w="6806" w:type="dxa"/>
          </w:tcPr>
          <w:p w14:paraId="495727B6" w14:textId="76EDDE38" w:rsidR="00D0172E" w:rsidRPr="00D0172E" w:rsidRDefault="00D0172E" w:rsidP="007608FA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 метод «Регистрация документа» добавлен параметр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use</w:t>
            </w:r>
            <w:r w:rsidRPr="00D0172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tspiot</w:t>
            </w:r>
            <w:r w:rsidRPr="00D0172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  <w:p w14:paraId="585D53E8" w14:textId="77777777" w:rsidR="00A17825" w:rsidRDefault="00D0172E" w:rsidP="007608FA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Скорректировано описание параметр</w:t>
            </w:r>
            <w:r w:rsidR="00A1782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ов:</w:t>
            </w:r>
          </w:p>
          <w:p w14:paraId="6C193F50" w14:textId="053DD65D" w:rsidR="00D0172E" w:rsidRDefault="00D0172E" w:rsidP="00A17825">
            <w:pPr>
              <w:pStyle w:val="TableContents"/>
              <w:numPr>
                <w:ilvl w:val="0"/>
                <w:numId w:val="30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B781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permissive_mode</w:t>
            </w:r>
            <w:r w:rsidR="00A1782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;</w:t>
            </w:r>
          </w:p>
          <w:p w14:paraId="1FAF13D9" w14:textId="30556F93" w:rsidR="00A17825" w:rsidRDefault="00A17825" w:rsidP="00A17825">
            <w:pPr>
              <w:pStyle w:val="TableContents"/>
              <w:numPr>
                <w:ilvl w:val="0"/>
                <w:numId w:val="30"/>
              </w:numPr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sectoral_item_props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  <w:p w14:paraId="0F4B5046" w14:textId="350272CA" w:rsidR="00A17825" w:rsidRPr="00D0172E" w:rsidRDefault="00A17825" w:rsidP="007608FA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35E5F015" w14:textId="05102E2D" w:rsidR="0062635F" w:rsidRPr="0002587A" w:rsidRDefault="0062635F" w:rsidP="00194D3D">
      <w:pPr>
        <w:tabs>
          <w:tab w:val="left" w:pos="1226"/>
        </w:tabs>
        <w:sectPr w:rsidR="0062635F" w:rsidRPr="0002587A" w:rsidSect="00007990">
          <w:headerReference w:type="default" r:id="rId11"/>
          <w:footerReference w:type="default" r:id="rId12"/>
          <w:headerReference w:type="first" r:id="rId13"/>
          <w:pgSz w:w="11906" w:h="16838"/>
          <w:pgMar w:top="1276" w:right="851" w:bottom="1134" w:left="1701" w:header="709" w:footer="794" w:gutter="0"/>
          <w:cols w:space="708"/>
          <w:titlePg/>
          <w:docGrid w:linePitch="360"/>
        </w:sectPr>
      </w:pPr>
    </w:p>
    <w:bookmarkEnd w:id="2" w:displacedByCustomXml="next"/>
    <w:bookmarkEnd w:id="1" w:displacedByCustomXml="next"/>
    <w:bookmarkEnd w:id="0" w:displacedByCustomXml="next"/>
    <w:bookmarkStart w:id="4" w:name="_Toc156295157" w:displacedByCustomXml="next"/>
    <w:bookmarkStart w:id="5" w:name="_Toc106015802" w:displacedByCustomXml="next"/>
    <w:bookmarkStart w:id="6" w:name="_Toc110079986" w:displacedByCustomXml="next"/>
    <w:bookmarkStart w:id="7" w:name="_Toc193257282" w:displacedByCustomXml="next"/>
    <w:sdt>
      <w:sdtPr>
        <w:rPr>
          <w:rFonts w:eastAsia="SimSun" w:cs="Times New Roman"/>
          <w:b w:val="0"/>
          <w:bCs w:val="0"/>
          <w:kern w:val="0"/>
          <w:sz w:val="24"/>
          <w:szCs w:val="24"/>
          <w:lang w:val="ru-RU" w:eastAsia="ru-RU" w:bidi="ar-SA"/>
        </w:rPr>
        <w:id w:val="243931736"/>
        <w:docPartObj>
          <w:docPartGallery w:val="Table of Contents"/>
          <w:docPartUnique/>
        </w:docPartObj>
      </w:sdtPr>
      <w:sdtEndPr/>
      <w:sdtContent>
        <w:p w14:paraId="7F586C1A" w14:textId="64B17795" w:rsidR="00EC67F4" w:rsidRPr="002117D1" w:rsidRDefault="00EC67F4" w:rsidP="00E37511">
          <w:pPr>
            <w:pStyle w:val="afff5"/>
            <w:rPr>
              <w:lang w:val="ru-RU"/>
            </w:rPr>
          </w:pPr>
          <w:r w:rsidRPr="002117D1">
            <w:rPr>
              <w:lang w:val="ru-RU"/>
            </w:rPr>
            <w:t>Оглавление</w:t>
          </w:r>
        </w:p>
        <w:p w14:paraId="7B70CFF4" w14:textId="762FAC49" w:rsidR="006B4B4D" w:rsidRDefault="00DE6F94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28374786" w:history="1">
            <w:r w:rsidR="006B4B4D" w:rsidRPr="00490843">
              <w:rPr>
                <w:rStyle w:val="ab"/>
                <w:noProof/>
              </w:rPr>
              <w:t>1</w:t>
            </w:r>
            <w:r w:rsidR="006B4B4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Назначение сервиса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_Toc228374786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5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31E6B1A3" w14:textId="42E4AE20" w:rsidR="006B4B4D" w:rsidRDefault="00B039B5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87" w:history="1">
            <w:r w:rsidR="006B4B4D" w:rsidRPr="00490843">
              <w:rPr>
                <w:rStyle w:val="ab"/>
                <w:noProof/>
              </w:rPr>
              <w:t>2</w:t>
            </w:r>
            <w:r w:rsidR="006B4B4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Краткое описание сервиса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_Toc228374787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6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7A398690" w14:textId="0A4666E6" w:rsidR="006B4B4D" w:rsidRDefault="00B039B5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88" w:history="1">
            <w:r w:rsidR="006B4B4D" w:rsidRPr="00490843">
              <w:rPr>
                <w:rStyle w:val="ab"/>
                <w:noProof/>
              </w:rPr>
              <w:t>3</w:t>
            </w:r>
            <w:r w:rsidR="006B4B4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 xml:space="preserve">Общий алгоритм взаимодействия с сервисом через </w:t>
            </w:r>
            <w:r w:rsidR="006B4B4D" w:rsidRPr="00490843">
              <w:rPr>
                <w:rStyle w:val="ab"/>
                <w:noProof/>
                <w:lang w:val="en-US"/>
              </w:rPr>
              <w:t>API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_Toc228374788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7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0BEC460A" w14:textId="37E41814" w:rsidR="006B4B4D" w:rsidRDefault="00B039B5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89" w:history="1">
            <w:r w:rsidR="006B4B4D" w:rsidRPr="00490843">
              <w:rPr>
                <w:rStyle w:val="ab"/>
                <w:noProof/>
              </w:rPr>
              <w:t>4</w:t>
            </w:r>
            <w:r w:rsidR="006B4B4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Версии ФФД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_Toc228374789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8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0247ADB3" w14:textId="046798A3" w:rsidR="006B4B4D" w:rsidRDefault="00B039B5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90" w:history="1">
            <w:r w:rsidR="006B4B4D" w:rsidRPr="00490843">
              <w:rPr>
                <w:rStyle w:val="ab"/>
                <w:noProof/>
              </w:rPr>
              <w:t>4.1</w:t>
            </w:r>
            <w:r w:rsidR="006B4B4D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Переход с ФФД 1.05 на ФФД 1.2. Как определить, какую версию сервиса необходимо использовать для арендованных ККТ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_Toc228374790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8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12DF6B1F" w14:textId="30E6DA82" w:rsidR="006B4B4D" w:rsidRDefault="00B039B5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91" w:history="1">
            <w:r w:rsidR="006B4B4D" w:rsidRPr="00490843">
              <w:rPr>
                <w:rStyle w:val="ab"/>
                <w:noProof/>
              </w:rPr>
              <w:t>5</w:t>
            </w:r>
            <w:r w:rsidR="006B4B4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Описание методов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_Toc228374791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9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201D357F" w14:textId="64D43571" w:rsidR="006B4B4D" w:rsidRDefault="00B039B5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92" w:history="1">
            <w:r w:rsidR="006B4B4D" w:rsidRPr="00490843">
              <w:rPr>
                <w:rStyle w:val="ab"/>
                <w:noProof/>
              </w:rPr>
              <w:t>5.1</w:t>
            </w:r>
            <w:r w:rsidR="006B4B4D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Авторизация пользователя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_Toc228374792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9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1B99FA38" w14:textId="5663F404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93" w:history="1">
            <w:r w:rsidR="006B4B4D" w:rsidRPr="00490843">
              <w:rPr>
                <w:rStyle w:val="ab"/>
                <w:noProof/>
              </w:rPr>
              <w:t>Описание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_Toc228374793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9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7D20E8D8" w14:textId="5669A455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94" w:history="1">
            <w:r w:rsidR="006B4B4D" w:rsidRPr="00490843">
              <w:rPr>
                <w:rStyle w:val="ab"/>
                <w:noProof/>
              </w:rPr>
              <w:t>Запрос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_Toc228374794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9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729190A4" w14:textId="15878B33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95" w:history="1">
            <w:r w:rsidR="006B4B4D" w:rsidRPr="00490843">
              <w:rPr>
                <w:rStyle w:val="ab"/>
                <w:noProof/>
              </w:rPr>
              <w:t>Ответ на запрос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_Toc228374795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10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5566CC41" w14:textId="7513E1BB" w:rsidR="006B4B4D" w:rsidRDefault="00B039B5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96" w:history="1">
            <w:r w:rsidR="006B4B4D" w:rsidRPr="00490843">
              <w:rPr>
                <w:rStyle w:val="ab"/>
                <w:noProof/>
              </w:rPr>
              <w:t>5.2</w:t>
            </w:r>
            <w:r w:rsidR="006B4B4D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Регистрация документа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_Toc228374796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10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63B6AA02" w14:textId="78510D9C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97" w:history="1">
            <w:r w:rsidR="006B4B4D" w:rsidRPr="00490843">
              <w:rPr>
                <w:rStyle w:val="ab"/>
                <w:noProof/>
              </w:rPr>
              <w:t>Описание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_Toc228374797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10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71A50B1B" w14:textId="581FD0E4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98" w:history="1">
            <w:r w:rsidR="006B4B4D" w:rsidRPr="00490843">
              <w:rPr>
                <w:rStyle w:val="ab"/>
                <w:noProof/>
              </w:rPr>
              <w:t>Запрос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_Toc228374798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11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63A7F8BA" w14:textId="6D4A8181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799" w:history="1">
            <w:r w:rsidR="006B4B4D" w:rsidRPr="00490843">
              <w:rPr>
                <w:rStyle w:val="ab"/>
                <w:noProof/>
              </w:rPr>
              <w:t>Ответ на запрос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_Toc228374799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105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3DFDE364" w14:textId="411AFD0B" w:rsidR="006B4B4D" w:rsidRDefault="00B039B5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00" w:history="1">
            <w:r w:rsidR="006B4B4D" w:rsidRPr="00490843">
              <w:rPr>
                <w:rStyle w:val="ab"/>
                <w:noProof/>
              </w:rPr>
              <w:t>5.3</w:t>
            </w:r>
            <w:r w:rsidR="006B4B4D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Получение результата обработки документа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_Toc228374800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107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50095BC7" w14:textId="7C4B30FD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01" w:history="1">
            <w:r w:rsidR="006B4B4D" w:rsidRPr="00490843">
              <w:rPr>
                <w:rStyle w:val="ab"/>
                <w:noProof/>
              </w:rPr>
              <w:t>Описание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_Toc228374801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107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1212C314" w14:textId="48E807E3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02" w:history="1">
            <w:r w:rsidR="006B4B4D" w:rsidRPr="00490843">
              <w:rPr>
                <w:rStyle w:val="ab"/>
                <w:noProof/>
              </w:rPr>
              <w:t>Запрос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_Toc228374802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107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74D28B50" w14:textId="1B3E24ED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03" w:history="1">
            <w:r w:rsidR="006B4B4D" w:rsidRPr="00490843">
              <w:rPr>
                <w:rStyle w:val="ab"/>
                <w:noProof/>
              </w:rPr>
              <w:t>Ответ на запрос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_Toc228374803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108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4C376CFB" w14:textId="16398053" w:rsidR="006B4B4D" w:rsidRDefault="00B039B5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04" w:history="1">
            <w:r w:rsidR="006B4B4D" w:rsidRPr="00490843">
              <w:rPr>
                <w:rStyle w:val="ab"/>
                <w:noProof/>
              </w:rPr>
              <w:t>6</w:t>
            </w:r>
            <w:r w:rsidR="006B4B4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Схемы пакетов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_Toc228374804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132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055CA8D6" w14:textId="7076DC50" w:rsidR="006B4B4D" w:rsidRDefault="00B039B5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05" w:history="1">
            <w:r w:rsidR="006B4B4D" w:rsidRPr="00490843">
              <w:rPr>
                <w:rStyle w:val="ab"/>
                <w:noProof/>
              </w:rPr>
              <w:t>6.1</w:t>
            </w:r>
            <w:r w:rsidR="006B4B4D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Авторизация пользователя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_Toc228374805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132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4EC5D070" w14:textId="637D6719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06" w:history="1">
            <w:r w:rsidR="006B4B4D" w:rsidRPr="00490843">
              <w:rPr>
                <w:rStyle w:val="ab"/>
                <w:noProof/>
              </w:rPr>
              <w:t>Схема пакета POST запроса авторизации пользователя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_Toc228374806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132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15DA4975" w14:textId="3B86E8B7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07" w:history="1">
            <w:r w:rsidR="006B4B4D" w:rsidRPr="00490843">
              <w:rPr>
                <w:rStyle w:val="ab"/>
                <w:noProof/>
              </w:rPr>
              <w:t>Схема пакета ответа на POST запрос авторизации пользователя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_Toc228374807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132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7240CF23" w14:textId="287103C4" w:rsidR="006B4B4D" w:rsidRDefault="00B039B5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08" w:history="1">
            <w:r w:rsidR="006B4B4D" w:rsidRPr="00490843">
              <w:rPr>
                <w:rStyle w:val="ab"/>
                <w:noProof/>
              </w:rPr>
              <w:t>6.2</w:t>
            </w:r>
            <w:r w:rsidR="006B4B4D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Регистрация документа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_Toc228374808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133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3B57766A" w14:textId="679BBFF2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09" w:history="1">
            <w:r w:rsidR="006B4B4D" w:rsidRPr="00490843">
              <w:rPr>
                <w:rStyle w:val="ab"/>
                <w:noProof/>
              </w:rPr>
              <w:t>Схема пакета POST запроса регистрации документа с типом «Приход», «Расход», «Возврат прихода», «Возврат расхода»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_Toc228374809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133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25668E5C" w14:textId="3AE515A6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10" w:history="1">
            <w:r w:rsidR="006B4B4D" w:rsidRPr="00490843">
              <w:rPr>
                <w:rStyle w:val="ab"/>
                <w:noProof/>
              </w:rPr>
              <w:t>Схема пакета POST запроса регистрации документа с типом «Коррекция прихода», «Коррекция расхода», «Коррекция возврата прихода», «Коррекция возврата расхода»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_Toc228374810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147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6A702EB2" w14:textId="75FB2DF7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11" w:history="1">
            <w:r w:rsidR="006B4B4D" w:rsidRPr="00490843">
              <w:rPr>
                <w:rStyle w:val="ab"/>
                <w:noProof/>
              </w:rPr>
              <w:t>Схема пакета ответа на POST запрос регистрации документа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_Toc228374811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160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6CBC433F" w14:textId="5DE530B8" w:rsidR="006B4B4D" w:rsidRDefault="00B039B5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12" w:history="1">
            <w:r w:rsidR="006B4B4D" w:rsidRPr="00490843">
              <w:rPr>
                <w:rStyle w:val="ab"/>
                <w:noProof/>
              </w:rPr>
              <w:t>6.3</w:t>
            </w:r>
            <w:r w:rsidR="006B4B4D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Получение результата обработки документа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_Toc228374812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161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0D6CA6E6" w14:textId="3466933F" w:rsidR="006B4B4D" w:rsidRDefault="00B039B5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13" w:history="1">
            <w:r w:rsidR="006B4B4D" w:rsidRPr="00490843">
              <w:rPr>
                <w:rStyle w:val="ab"/>
                <w:noProof/>
              </w:rPr>
              <w:t xml:space="preserve">Схема пакета </w:t>
            </w:r>
            <w:r w:rsidR="006B4B4D" w:rsidRPr="00490843">
              <w:rPr>
                <w:rStyle w:val="ab"/>
                <w:noProof/>
                <w:lang w:val="en-US"/>
              </w:rPr>
              <w:t>c</w:t>
            </w:r>
            <w:r w:rsidR="006B4B4D" w:rsidRPr="00490843">
              <w:rPr>
                <w:rStyle w:val="ab"/>
                <w:noProof/>
              </w:rPr>
              <w:t xml:space="preserve"> результатом обработки документа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_Toc228374813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161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1C4B8552" w14:textId="3ABC12B3" w:rsidR="006B4B4D" w:rsidRDefault="00B039B5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14" w:history="1">
            <w:r w:rsidR="006B4B4D" w:rsidRPr="00490843">
              <w:rPr>
                <w:rStyle w:val="ab"/>
                <w:noProof/>
              </w:rPr>
              <w:t>6.4</w:t>
            </w:r>
            <w:r w:rsidR="006B4B4D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Единая схема пакета ответа с ошибкой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_Toc228374814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167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1846645F" w14:textId="5EE20E1F" w:rsidR="006B4B4D" w:rsidRDefault="00B039B5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15" w:history="1">
            <w:r w:rsidR="006B4B4D" w:rsidRPr="00490843">
              <w:rPr>
                <w:rStyle w:val="ab"/>
                <w:noProof/>
              </w:rPr>
              <w:t>7</w:t>
            </w:r>
            <w:r w:rsidR="006B4B4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Общий список ошибок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_Toc228374815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168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5F855239" w14:textId="043C8DF0" w:rsidR="006B4B4D" w:rsidRDefault="00B039B5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16" w:history="1">
            <w:r w:rsidR="006B4B4D" w:rsidRPr="00490843">
              <w:rPr>
                <w:rStyle w:val="ab"/>
                <w:noProof/>
              </w:rPr>
              <w:t>7.1</w:t>
            </w:r>
            <w:r w:rsidR="006B4B4D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Ошибки сервиса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_Toc228374816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168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18B03A03" w14:textId="6E289E80" w:rsidR="006B4B4D" w:rsidRDefault="00B039B5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17" w:history="1">
            <w:r w:rsidR="006B4B4D" w:rsidRPr="00490843">
              <w:rPr>
                <w:rStyle w:val="ab"/>
                <w:noProof/>
              </w:rPr>
              <w:t>7.2</w:t>
            </w:r>
            <w:r w:rsidR="006B4B4D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B4B4D" w:rsidRPr="00490843">
              <w:rPr>
                <w:rStyle w:val="ab"/>
                <w:noProof/>
              </w:rPr>
              <w:t>Ошибки при работе с ККТ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_Toc228374817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173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3BAE4EBF" w14:textId="634F32B1" w:rsidR="006B4B4D" w:rsidRDefault="00B039B5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18" w:history="1">
            <w:r w:rsidR="006B4B4D" w:rsidRPr="00490843">
              <w:rPr>
                <w:rStyle w:val="ab"/>
                <w:noProof/>
              </w:rPr>
              <w:t>Приложение 1 – Значения реквизита «Идентификатор ФОИВ» (тег 1262)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_Toc228374818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189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290FBE12" w14:textId="710BED3C" w:rsidR="006B4B4D" w:rsidRDefault="00B039B5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19" w:history="1">
            <w:r w:rsidR="006B4B4D" w:rsidRPr="00490843">
              <w:rPr>
                <w:rStyle w:val="ab"/>
                <w:noProof/>
              </w:rPr>
              <w:t>Приложение 2 – Значения реквизита «Код вида документа, удостоверяющего личность» (тег 1245)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_Toc228374819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194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5BFB735B" w14:textId="32D62519" w:rsidR="006B4B4D" w:rsidRDefault="00B039B5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374820" w:history="1">
            <w:r w:rsidR="006B4B4D" w:rsidRPr="00490843">
              <w:rPr>
                <w:rStyle w:val="ab"/>
                <w:noProof/>
              </w:rPr>
              <w:t>Приложение 3 – Справочник «Список поддерживаемых товарных групп»</w:t>
            </w:r>
            <w:r w:rsidR="006B4B4D">
              <w:rPr>
                <w:noProof/>
                <w:webHidden/>
              </w:rPr>
              <w:tab/>
            </w:r>
            <w:r w:rsidR="006B4B4D">
              <w:rPr>
                <w:noProof/>
                <w:webHidden/>
              </w:rPr>
              <w:fldChar w:fldCharType="begin"/>
            </w:r>
            <w:r w:rsidR="006B4B4D">
              <w:rPr>
                <w:noProof/>
                <w:webHidden/>
              </w:rPr>
              <w:instrText xml:space="preserve"> PAGEREF _Toc228374820 \h </w:instrText>
            </w:r>
            <w:r w:rsidR="006B4B4D">
              <w:rPr>
                <w:noProof/>
                <w:webHidden/>
              </w:rPr>
            </w:r>
            <w:r w:rsidR="006B4B4D">
              <w:rPr>
                <w:noProof/>
                <w:webHidden/>
              </w:rPr>
              <w:fldChar w:fldCharType="separate"/>
            </w:r>
            <w:r w:rsidR="006B4B4D">
              <w:rPr>
                <w:noProof/>
                <w:webHidden/>
              </w:rPr>
              <w:t>196</w:t>
            </w:r>
            <w:r w:rsidR="006B4B4D">
              <w:rPr>
                <w:noProof/>
                <w:webHidden/>
              </w:rPr>
              <w:fldChar w:fldCharType="end"/>
            </w:r>
          </w:hyperlink>
        </w:p>
        <w:p w14:paraId="7E3813EF" w14:textId="58855A73" w:rsidR="00EC67F4" w:rsidRDefault="00DE6F94" w:rsidP="00C2724A">
          <w:pPr>
            <w:ind w:firstLine="0"/>
          </w:pPr>
          <w:r>
            <w:rPr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53EFE1BD" w14:textId="4829D186" w:rsidR="00466E2E" w:rsidRDefault="00990B03" w:rsidP="007C75BA">
      <w:pPr>
        <w:rPr>
          <w:b/>
          <w:bCs/>
        </w:rPr>
      </w:pPr>
      <w:bookmarkStart w:id="8" w:name="_Toc429736277"/>
      <w:bookmarkStart w:id="9" w:name="_Toc477516654"/>
      <w:bookmarkEnd w:id="7"/>
      <w:bookmarkEnd w:id="6"/>
      <w:bookmarkEnd w:id="5"/>
      <w:bookmarkEnd w:id="4"/>
      <w:r w:rsidRPr="00990B03">
        <w:t xml:space="preserve"> </w:t>
      </w:r>
      <w:r w:rsidR="00466E2E">
        <w:br w:type="page"/>
      </w:r>
    </w:p>
    <w:p w14:paraId="66C15060" w14:textId="54254AC2" w:rsidR="00DF2520" w:rsidRDefault="00DF2520" w:rsidP="00E37511">
      <w:pPr>
        <w:pStyle w:val="15"/>
      </w:pPr>
      <w:bookmarkStart w:id="10" w:name="id-Форматпакетов-Общееописание"/>
      <w:bookmarkStart w:id="11" w:name="_Toc228374786"/>
      <w:bookmarkEnd w:id="8"/>
      <w:bookmarkEnd w:id="9"/>
      <w:bookmarkEnd w:id="10"/>
      <w:r>
        <w:t>Назначение сервиса</w:t>
      </w:r>
      <w:bookmarkEnd w:id="11"/>
    </w:p>
    <w:p w14:paraId="4BA69CFF" w14:textId="1AAA416C" w:rsidR="0033350F" w:rsidRDefault="0033350F" w:rsidP="00267835">
      <w:pPr>
        <w:spacing w:line="276" w:lineRule="auto"/>
        <w:ind w:left="57" w:firstLine="425"/>
      </w:pPr>
      <w:r>
        <w:t xml:space="preserve">Сервис предназначен для удаленной регистрации (фискализации) чеков на арендованных клиентом </w:t>
      </w:r>
      <w:r w:rsidR="00151720">
        <w:t xml:space="preserve">у АТОЛ Онлайн </w:t>
      </w:r>
      <w:r>
        <w:t xml:space="preserve">кассах (ККТ) посредством разработанного клиентского </w:t>
      </w:r>
      <w:r>
        <w:rPr>
          <w:lang w:val="en-US"/>
        </w:rPr>
        <w:t>API</w:t>
      </w:r>
      <w:r>
        <w:t>.</w:t>
      </w:r>
    </w:p>
    <w:p w14:paraId="52E705B7" w14:textId="4B365CD8" w:rsidR="00212F71" w:rsidRDefault="0027774B" w:rsidP="0033350F">
      <w:pPr>
        <w:spacing w:line="276" w:lineRule="auto"/>
        <w:ind w:left="57" w:firstLine="425"/>
      </w:pPr>
      <w:r>
        <w:t>Версия с</w:t>
      </w:r>
      <w:r w:rsidR="0033350F">
        <w:t>ервис</w:t>
      </w:r>
      <w:r>
        <w:t xml:space="preserve">а </w:t>
      </w:r>
      <w:r>
        <w:rPr>
          <w:lang w:val="en-US"/>
        </w:rPr>
        <w:t>v</w:t>
      </w:r>
      <w:r w:rsidRPr="0027774B">
        <w:t>5</w:t>
      </w:r>
      <w:r w:rsidR="0033350F">
        <w:t xml:space="preserve"> поддерживает регистрацию чеков формата фискальных данных версии 1.2 (ФФД 1.2) согласно вступившему в силу приказу ФНС России </w:t>
      </w:r>
      <w:r w:rsidR="0033350F" w:rsidRPr="0033350F">
        <w:t>от 14.09.2020 № ЕД-7-20/662@</w:t>
      </w:r>
      <w:r w:rsidR="0033350F">
        <w:t>.</w:t>
      </w:r>
    </w:p>
    <w:p w14:paraId="420DD767" w14:textId="64C3B975" w:rsidR="00737934" w:rsidRDefault="00737934" w:rsidP="00737934">
      <w:pPr>
        <w:pStyle w:val="14"/>
        <w:numPr>
          <w:ilvl w:val="0"/>
          <w:numId w:val="0"/>
        </w:numPr>
        <w:spacing w:line="276" w:lineRule="auto"/>
        <w:ind w:left="924" w:hanging="357"/>
      </w:pPr>
    </w:p>
    <w:p w14:paraId="43AEA50E" w14:textId="77777777" w:rsidR="00737934" w:rsidRDefault="00737934" w:rsidP="00737934">
      <w:pPr>
        <w:pStyle w:val="14"/>
        <w:numPr>
          <w:ilvl w:val="0"/>
          <w:numId w:val="0"/>
        </w:numPr>
        <w:spacing w:line="276" w:lineRule="auto"/>
        <w:ind w:left="924" w:hanging="357"/>
      </w:pPr>
    </w:p>
    <w:p w14:paraId="5D654A17" w14:textId="55381967" w:rsidR="008B3522" w:rsidRDefault="00737934" w:rsidP="00E37511">
      <w:pPr>
        <w:pStyle w:val="15"/>
      </w:pPr>
      <w:bookmarkStart w:id="12" w:name="_Toc228374787"/>
      <w:bookmarkStart w:id="13" w:name="__RefHeading___Toc179_105786081"/>
      <w:bookmarkStart w:id="14" w:name="_Toc472351840"/>
      <w:bookmarkStart w:id="15" w:name="_Toc477978971"/>
      <w:bookmarkStart w:id="16" w:name="_Toc479241564"/>
      <w:r>
        <w:t xml:space="preserve">Краткое описание </w:t>
      </w:r>
      <w:r w:rsidR="008B3522">
        <w:t>сервиса</w:t>
      </w:r>
      <w:bookmarkEnd w:id="12"/>
    </w:p>
    <w:p w14:paraId="20628487" w14:textId="77777777" w:rsidR="00D25A88" w:rsidRDefault="008B3522" w:rsidP="00267835">
      <w:pPr>
        <w:spacing w:line="276" w:lineRule="auto"/>
        <w:ind w:firstLine="425"/>
      </w:pPr>
      <w:r>
        <w:t>При регистрации в сервисе клиент добавляет юридическое лицо</w:t>
      </w:r>
      <w:r w:rsidR="00D25A88">
        <w:t>/ИП</w:t>
      </w:r>
      <w:r>
        <w:t xml:space="preserve"> и прикрепляет к нему интернет</w:t>
      </w:r>
      <w:r w:rsidR="00C82E04">
        <w:t>–</w:t>
      </w:r>
      <w:r>
        <w:t>магазины. У клиента может быть несколько юридических лиц</w:t>
      </w:r>
      <w:r w:rsidR="00D25A88">
        <w:t>/ИП</w:t>
      </w:r>
      <w:r>
        <w:t>, а юридическое лицо</w:t>
      </w:r>
      <w:r w:rsidR="00D25A88">
        <w:t>/ИП</w:t>
      </w:r>
      <w:r>
        <w:t xml:space="preserve"> может иметь несколько интернет</w:t>
      </w:r>
      <w:r w:rsidR="00C82E04">
        <w:t>–</w:t>
      </w:r>
      <w:r>
        <w:t xml:space="preserve">магазинов. </w:t>
      </w:r>
    </w:p>
    <w:p w14:paraId="11D82F66" w14:textId="4565F2D9" w:rsidR="008B3522" w:rsidRDefault="008B3522" w:rsidP="00267835">
      <w:pPr>
        <w:spacing w:line="276" w:lineRule="auto"/>
        <w:ind w:firstLine="425"/>
      </w:pPr>
      <w:r>
        <w:t xml:space="preserve">Для каждого интернет магазина в ФНС </w:t>
      </w:r>
      <w:r w:rsidR="00144D3D">
        <w:t xml:space="preserve">регистрируется </w:t>
      </w:r>
      <w:r>
        <w:t>необходимо</w:t>
      </w:r>
      <w:r w:rsidR="00144D3D">
        <w:t>е</w:t>
      </w:r>
      <w:r>
        <w:t xml:space="preserve"> количество ККТ. При этом сервис помогает рассчитать рекомендуемое интернет</w:t>
      </w:r>
      <w:r w:rsidR="00C82E04">
        <w:t>–</w:t>
      </w:r>
      <w:r>
        <w:t>магазину количество ККТ. Все зарегистрированные ККТ интернет</w:t>
      </w:r>
      <w:r w:rsidR="00C82E04">
        <w:t>–</w:t>
      </w:r>
      <w:r>
        <w:t>магазина объединяются в группу ККТ, которой присваивается код группы. Для каждого интернет</w:t>
      </w:r>
      <w:r w:rsidR="00C82E04">
        <w:t>–</w:t>
      </w:r>
      <w:r>
        <w:t>магазина формируется своя очередь чеков, из которой чеки распределяются на ККТ, входящие в группу ККТ интернет</w:t>
      </w:r>
      <w:r w:rsidR="00C82E04">
        <w:t>–</w:t>
      </w:r>
      <w:r>
        <w:t>магазина.</w:t>
      </w:r>
    </w:p>
    <w:p w14:paraId="37D3E471" w14:textId="03BC66EA" w:rsidR="00152DA1" w:rsidRDefault="00152DA1" w:rsidP="008A33B1">
      <w:pPr>
        <w:pStyle w:val="af"/>
      </w:pPr>
    </w:p>
    <w:p w14:paraId="607F09DD" w14:textId="77777777" w:rsidR="007C7DEF" w:rsidRDefault="007C7DEF" w:rsidP="00267835">
      <w:pPr>
        <w:spacing w:line="276" w:lineRule="auto"/>
      </w:pPr>
    </w:p>
    <w:p w14:paraId="04AA55A1" w14:textId="3F77BD84" w:rsidR="007C7DEF" w:rsidRPr="007C7DEF" w:rsidRDefault="007C7DEF" w:rsidP="00FF79B7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FAE3CA1" wp14:editId="2310BE09">
            <wp:extent cx="5607170" cy="3661385"/>
            <wp:effectExtent l="95250" t="95250" r="88900" b="920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9474" cy="3662889"/>
                    </a:xfrm>
                    <a:prstGeom prst="rect">
                      <a:avLst/>
                    </a:prstGeom>
                    <a:ln w="12700">
                      <a:noFill/>
                    </a:ln>
                    <a:effectLst>
                      <a:outerShdw blurRad="114300" algn="tl" rotWithShape="0">
                        <a:prstClr val="black">
                          <a:alpha val="1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7D5AB2" w14:textId="51B5A71B" w:rsidR="008B3522" w:rsidRPr="000A0174" w:rsidRDefault="008B3522" w:rsidP="00F7537B">
      <w:pPr>
        <w:pStyle w:val="af"/>
        <w:jc w:val="center"/>
      </w:pPr>
      <w:bookmarkStart w:id="17" w:name="_Toc57371170"/>
      <w:r>
        <w:t xml:space="preserve">Рисунок </w:t>
      </w:r>
      <w:r w:rsidR="00EF068B">
        <w:rPr>
          <w:noProof/>
        </w:rPr>
        <w:fldChar w:fldCharType="begin"/>
      </w:r>
      <w:r w:rsidR="00EF068B">
        <w:rPr>
          <w:noProof/>
        </w:rPr>
        <w:instrText xml:space="preserve"> SEQ Рисунок \* ARABIC </w:instrText>
      </w:r>
      <w:r w:rsidR="00EF068B">
        <w:rPr>
          <w:noProof/>
        </w:rPr>
        <w:fldChar w:fldCharType="separate"/>
      </w:r>
      <w:r w:rsidR="006B4B4D">
        <w:rPr>
          <w:noProof/>
        </w:rPr>
        <w:t>1</w:t>
      </w:r>
      <w:r w:rsidR="00EF068B">
        <w:rPr>
          <w:noProof/>
        </w:rPr>
        <w:fldChar w:fldCharType="end"/>
      </w:r>
      <w:r w:rsidR="00221D0E">
        <w:t>. Элементы сервиса АТОЛ О</w:t>
      </w:r>
      <w:r>
        <w:t>нлайн</w:t>
      </w:r>
      <w:bookmarkEnd w:id="17"/>
    </w:p>
    <w:p w14:paraId="6FB2C353" w14:textId="341635F5" w:rsidR="00BB675D" w:rsidRPr="00CA5796" w:rsidRDefault="0027774B" w:rsidP="00E37511">
      <w:pPr>
        <w:pStyle w:val="15"/>
      </w:pPr>
      <w:bookmarkStart w:id="18" w:name="_Toc228374788"/>
      <w:r>
        <w:t>Общий а</w:t>
      </w:r>
      <w:r w:rsidR="00BB675D" w:rsidRPr="00CA5796">
        <w:t xml:space="preserve">лгоритм взаимодействия с </w:t>
      </w:r>
      <w:bookmarkEnd w:id="13"/>
      <w:bookmarkEnd w:id="14"/>
      <w:bookmarkEnd w:id="15"/>
      <w:bookmarkEnd w:id="16"/>
      <w:r>
        <w:t xml:space="preserve">сервисом через </w:t>
      </w:r>
      <w:r>
        <w:rPr>
          <w:lang w:val="en-US"/>
        </w:rPr>
        <w:t>API</w:t>
      </w:r>
      <w:bookmarkEnd w:id="18"/>
    </w:p>
    <w:p w14:paraId="256A8B3A" w14:textId="767A1BAF" w:rsidR="0027774B" w:rsidRDefault="0027774B" w:rsidP="00267835">
      <w:pPr>
        <w:pStyle w:val="Standard"/>
        <w:spacing w:line="276" w:lineRule="auto"/>
        <w:ind w:firstLine="425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Для начала регистрации чеков через </w:t>
      </w:r>
      <w:r>
        <w:rPr>
          <w:rFonts w:ascii="Times New Roman" w:hAnsi="Times New Roman" w:cs="Times New Roman"/>
        </w:rPr>
        <w:t>API</w:t>
      </w:r>
      <w:r>
        <w:rPr>
          <w:rFonts w:ascii="Times New Roman" w:hAnsi="Times New Roman" w:cs="Times New Roman"/>
          <w:lang w:val="ru-RU"/>
        </w:rPr>
        <w:t xml:space="preserve"> необходимо предварительно пройти процедуру </w:t>
      </w:r>
      <w:r w:rsidR="001A069E">
        <w:rPr>
          <w:rFonts w:ascii="Times New Roman" w:hAnsi="Times New Roman" w:cs="Times New Roman"/>
          <w:lang w:val="ru-RU"/>
        </w:rPr>
        <w:t xml:space="preserve">регистрации компании (магазина) и получить учетные данные (логин, пароль, код группы) посредством Личного кабинета АТОЛ Онлайн </w:t>
      </w:r>
      <w:hyperlink r:id="rId15" w:history="1">
        <w:r w:rsidR="001A069E" w:rsidRPr="00B52BFB">
          <w:rPr>
            <w:rStyle w:val="ab"/>
            <w:rFonts w:ascii="Times New Roman" w:hAnsi="Times New Roman" w:cs="Times New Roman"/>
            <w:lang w:val="ru-RU"/>
          </w:rPr>
          <w:t>https://online.atol.ru/lk/</w:t>
        </w:r>
      </w:hyperlink>
      <w:r w:rsidR="001A069E">
        <w:rPr>
          <w:rFonts w:ascii="Times New Roman" w:hAnsi="Times New Roman" w:cs="Times New Roman"/>
          <w:lang w:val="ru-RU"/>
        </w:rPr>
        <w:t xml:space="preserve"> .</w:t>
      </w:r>
    </w:p>
    <w:p w14:paraId="490B1ACC" w14:textId="52DDF7B0" w:rsidR="001A069E" w:rsidRDefault="001A069E" w:rsidP="00267835">
      <w:pPr>
        <w:pStyle w:val="Standard"/>
        <w:spacing w:line="276" w:lineRule="auto"/>
        <w:ind w:firstLine="425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После получения учетных данных необходимо получить токен авторизации используя </w:t>
      </w:r>
      <w:r w:rsidR="001B3D99">
        <w:rPr>
          <w:rFonts w:ascii="Times New Roman" w:hAnsi="Times New Roman" w:cs="Times New Roman"/>
          <w:lang w:val="ru-RU"/>
        </w:rPr>
        <w:t>запрос</w:t>
      </w:r>
      <w:r>
        <w:rPr>
          <w:rFonts w:ascii="Times New Roman" w:hAnsi="Times New Roman" w:cs="Times New Roman"/>
          <w:lang w:val="ru-RU"/>
        </w:rPr>
        <w:t xml:space="preserve">, описанный в разделе </w:t>
      </w:r>
      <w:r>
        <w:rPr>
          <w:rFonts w:ascii="Times New Roman" w:hAnsi="Times New Roman" w:cs="Times New Roman"/>
          <w:lang w:val="ru-RU"/>
        </w:rPr>
        <w:fldChar w:fldCharType="begin"/>
      </w:r>
      <w:r>
        <w:rPr>
          <w:rFonts w:ascii="Times New Roman" w:hAnsi="Times New Roman" w:cs="Times New Roman"/>
          <w:lang w:val="ru-RU"/>
        </w:rPr>
        <w:instrText xml:space="preserve"> REF _Ref63422491 \n \h </w:instrText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  <w:fldChar w:fldCharType="separate"/>
      </w:r>
      <w:r w:rsidR="006B4B4D">
        <w:rPr>
          <w:rFonts w:ascii="Times New Roman" w:hAnsi="Times New Roman" w:cs="Times New Roman"/>
          <w:lang w:val="ru-RU"/>
        </w:rPr>
        <w:t>5.1</w:t>
      </w:r>
      <w:r>
        <w:rPr>
          <w:rFonts w:ascii="Times New Roman" w:hAnsi="Times New Roman" w:cs="Times New Roman"/>
          <w:lang w:val="ru-RU"/>
        </w:rPr>
        <w:fldChar w:fldCharType="end"/>
      </w:r>
      <w:r>
        <w:rPr>
          <w:rFonts w:ascii="Times New Roman" w:hAnsi="Times New Roman" w:cs="Times New Roman"/>
          <w:lang w:val="ru-RU"/>
        </w:rPr>
        <w:t>.</w:t>
      </w:r>
    </w:p>
    <w:p w14:paraId="23678BFD" w14:textId="02B63127" w:rsidR="001A069E" w:rsidRDefault="001A069E" w:rsidP="00267835">
      <w:pPr>
        <w:pStyle w:val="Standard"/>
        <w:spacing w:line="276" w:lineRule="auto"/>
        <w:ind w:firstLine="425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Для отправки чека на регистрацию в ККТ необходимо воспользоваться </w:t>
      </w:r>
      <w:r>
        <w:rPr>
          <w:rFonts w:ascii="Times New Roman" w:hAnsi="Times New Roman" w:cs="Times New Roman"/>
        </w:rPr>
        <w:t>POST</w:t>
      </w:r>
      <w:r>
        <w:rPr>
          <w:rFonts w:ascii="Times New Roman" w:hAnsi="Times New Roman" w:cs="Times New Roman"/>
          <w:lang w:val="ru-RU"/>
        </w:rPr>
        <w:t xml:space="preserve">-запросом, описанным в разделе </w:t>
      </w:r>
      <w:r>
        <w:rPr>
          <w:rFonts w:ascii="Times New Roman" w:hAnsi="Times New Roman" w:cs="Times New Roman"/>
          <w:lang w:val="ru-RU"/>
        </w:rPr>
        <w:fldChar w:fldCharType="begin"/>
      </w:r>
      <w:r>
        <w:rPr>
          <w:rFonts w:ascii="Times New Roman" w:hAnsi="Times New Roman" w:cs="Times New Roman"/>
          <w:lang w:val="ru-RU"/>
        </w:rPr>
        <w:instrText xml:space="preserve"> REF _Ref63422585 \n \h </w:instrText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  <w:fldChar w:fldCharType="separate"/>
      </w:r>
      <w:r w:rsidR="006B4B4D">
        <w:rPr>
          <w:rFonts w:ascii="Times New Roman" w:hAnsi="Times New Roman" w:cs="Times New Roman"/>
          <w:lang w:val="ru-RU"/>
        </w:rPr>
        <w:t>5.2</w:t>
      </w:r>
      <w:r>
        <w:rPr>
          <w:rFonts w:ascii="Times New Roman" w:hAnsi="Times New Roman" w:cs="Times New Roman"/>
          <w:lang w:val="ru-RU"/>
        </w:rPr>
        <w:fldChar w:fldCharType="end"/>
      </w:r>
      <w:r>
        <w:rPr>
          <w:rFonts w:ascii="Times New Roman" w:hAnsi="Times New Roman" w:cs="Times New Roman"/>
          <w:lang w:val="ru-RU"/>
        </w:rPr>
        <w:t>. В случае корректного запроса</w:t>
      </w:r>
      <w:r w:rsidRPr="00CA579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сервис пришлет</w:t>
      </w:r>
      <w:r w:rsidRPr="00CA579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ответ, </w:t>
      </w:r>
      <w:r w:rsidRPr="00AA4933">
        <w:rPr>
          <w:rFonts w:ascii="Times New Roman" w:hAnsi="Times New Roman" w:cs="Times New Roman"/>
          <w:lang w:val="ru-RU"/>
        </w:rPr>
        <w:t>содержащий уникальный идентификатор, присвое</w:t>
      </w:r>
      <w:r>
        <w:rPr>
          <w:rFonts w:ascii="Times New Roman" w:hAnsi="Times New Roman" w:cs="Times New Roman"/>
          <w:lang w:val="ru-RU"/>
        </w:rPr>
        <w:t>нный данному документу и статус</w:t>
      </w:r>
      <w:r w:rsidRPr="00CA5796">
        <w:rPr>
          <w:rFonts w:ascii="Times New Roman" w:hAnsi="Times New Roman" w:cs="Times New Roman"/>
          <w:lang w:val="ru-RU"/>
        </w:rPr>
        <w:t>.</w:t>
      </w:r>
    </w:p>
    <w:p w14:paraId="671CD881" w14:textId="2C800D6B" w:rsidR="00C20122" w:rsidRDefault="00C20122" w:rsidP="00267835">
      <w:pPr>
        <w:pStyle w:val="Standard"/>
        <w:spacing w:line="276" w:lineRule="auto"/>
        <w:ind w:firstLine="425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Результат регистрации чека на ККТ может быть получен двумя способами:</w:t>
      </w:r>
    </w:p>
    <w:p w14:paraId="675A9060" w14:textId="77777777" w:rsidR="00C20122" w:rsidRPr="00C20122" w:rsidRDefault="00C20122" w:rsidP="0022182C">
      <w:pPr>
        <w:pStyle w:val="Standard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 случае, если в запросе на регистрацию был указан </w:t>
      </w:r>
      <w:r w:rsidRPr="00AA4933">
        <w:t>callback</w:t>
      </w:r>
      <w:r w:rsidRPr="00C20122">
        <w:rPr>
          <w:lang w:val="ru-RU"/>
        </w:rPr>
        <w:t>_</w:t>
      </w:r>
      <w:r w:rsidRPr="00AA4933">
        <w:t>url</w:t>
      </w:r>
      <w:r>
        <w:rPr>
          <w:lang w:val="ru-RU"/>
        </w:rPr>
        <w:t xml:space="preserve">, сервис по результатам обработки чека вернет </w:t>
      </w:r>
      <w:r>
        <w:t>POST</w:t>
      </w:r>
      <w:r>
        <w:rPr>
          <w:lang w:val="ru-RU"/>
        </w:rPr>
        <w:t xml:space="preserve"> запрос на этот </w:t>
      </w:r>
      <w:r>
        <w:t>URL</w:t>
      </w:r>
      <w:r>
        <w:rPr>
          <w:lang w:val="ru-RU"/>
        </w:rPr>
        <w:t>.</w:t>
      </w:r>
    </w:p>
    <w:p w14:paraId="5197ACA2" w14:textId="61873D17" w:rsidR="00C20122" w:rsidRPr="00C20122" w:rsidRDefault="00C20122" w:rsidP="0022182C">
      <w:pPr>
        <w:pStyle w:val="Standard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 случае, если </w:t>
      </w:r>
      <w:r w:rsidRPr="00AA4933">
        <w:t>callback</w:t>
      </w:r>
      <w:r w:rsidRPr="00C20122">
        <w:rPr>
          <w:lang w:val="ru-RU"/>
        </w:rPr>
        <w:t>_</w:t>
      </w:r>
      <w:r w:rsidRPr="00AA4933">
        <w:t>url</w:t>
      </w:r>
      <w:r>
        <w:rPr>
          <w:lang w:val="ru-RU"/>
        </w:rPr>
        <w:t xml:space="preserve"> не был указан или запрос не пришел, клиент самостоятельно может запросить результат обработки чека </w:t>
      </w:r>
      <w:r>
        <w:t>GET</w:t>
      </w:r>
      <w:r>
        <w:rPr>
          <w:lang w:val="ru-RU"/>
        </w:rPr>
        <w:t xml:space="preserve">-запросом к сервису, описанному в разделе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_Ref63423090 \n \h </w:instrText>
      </w:r>
      <w:r>
        <w:rPr>
          <w:lang w:val="ru-RU"/>
        </w:rPr>
      </w:r>
      <w:r>
        <w:rPr>
          <w:lang w:val="ru-RU"/>
        </w:rPr>
        <w:fldChar w:fldCharType="separate"/>
      </w:r>
      <w:r w:rsidR="006B4B4D">
        <w:rPr>
          <w:lang w:val="ru-RU"/>
        </w:rPr>
        <w:t>5.3</w:t>
      </w:r>
      <w:r>
        <w:rPr>
          <w:lang w:val="ru-RU"/>
        </w:rPr>
        <w:fldChar w:fldCharType="end"/>
      </w:r>
      <w:r>
        <w:rPr>
          <w:lang w:val="ru-RU"/>
        </w:rPr>
        <w:t>.</w:t>
      </w:r>
    </w:p>
    <w:p w14:paraId="77EDA913" w14:textId="77777777" w:rsidR="0027774B" w:rsidRDefault="0027774B" w:rsidP="00267835">
      <w:pPr>
        <w:pStyle w:val="Standard"/>
        <w:spacing w:line="276" w:lineRule="auto"/>
        <w:ind w:firstLine="425"/>
        <w:jc w:val="both"/>
        <w:rPr>
          <w:rFonts w:ascii="Times New Roman" w:hAnsi="Times New Roman" w:cs="Times New Roman"/>
          <w:lang w:val="ru-RU"/>
        </w:rPr>
      </w:pPr>
    </w:p>
    <w:p w14:paraId="2B087F55" w14:textId="1A19302F" w:rsidR="004B710F" w:rsidRDefault="004B710F" w:rsidP="00F7537B">
      <w:pPr>
        <w:pStyle w:val="af"/>
        <w:jc w:val="center"/>
      </w:pPr>
      <w:r>
        <w:rPr>
          <w:noProof/>
          <w:lang w:eastAsia="ru-RU" w:bidi="ar-SA"/>
        </w:rPr>
        <w:drawing>
          <wp:inline distT="0" distB="0" distL="0" distR="0" wp14:anchorId="535A2D0D" wp14:editId="19FED12A">
            <wp:extent cx="2915728" cy="2748964"/>
            <wp:effectExtent l="95250" t="95250" r="94615" b="895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6412" cy="2777893"/>
                    </a:xfrm>
                    <a:prstGeom prst="rect">
                      <a:avLst/>
                    </a:prstGeom>
                    <a:ln w="12700">
                      <a:noFill/>
                    </a:ln>
                    <a:effectLst>
                      <a:outerShdw blurRad="114300" algn="tl" rotWithShape="0">
                        <a:prstClr val="black">
                          <a:alpha val="1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2D6F3F" w14:textId="59A7E370" w:rsidR="006B18C8" w:rsidRPr="00CA5796" w:rsidRDefault="006B18C8" w:rsidP="00F7537B">
      <w:pPr>
        <w:pStyle w:val="af"/>
        <w:jc w:val="center"/>
      </w:pPr>
      <w:bookmarkStart w:id="19" w:name="_Toc57371171"/>
      <w:r>
        <w:t xml:space="preserve">Рисунок </w:t>
      </w:r>
      <w:r w:rsidR="00EF068B">
        <w:rPr>
          <w:noProof/>
        </w:rPr>
        <w:fldChar w:fldCharType="begin"/>
      </w:r>
      <w:r w:rsidR="00EF068B">
        <w:rPr>
          <w:noProof/>
        </w:rPr>
        <w:instrText xml:space="preserve"> SEQ Рисунок \* ARABIC </w:instrText>
      </w:r>
      <w:r w:rsidR="00EF068B">
        <w:rPr>
          <w:noProof/>
        </w:rPr>
        <w:fldChar w:fldCharType="separate"/>
      </w:r>
      <w:r w:rsidR="006B4B4D">
        <w:rPr>
          <w:noProof/>
        </w:rPr>
        <w:t>2</w:t>
      </w:r>
      <w:r w:rsidR="00EF068B">
        <w:rPr>
          <w:noProof/>
        </w:rPr>
        <w:fldChar w:fldCharType="end"/>
      </w:r>
      <w:r w:rsidRPr="006B18C8">
        <w:t xml:space="preserve">. Взаимодействие с </w:t>
      </w:r>
      <w:bookmarkEnd w:id="19"/>
      <w:r w:rsidR="00C20122">
        <w:t>сервисом</w:t>
      </w:r>
    </w:p>
    <w:p w14:paraId="62844A86" w14:textId="40E02C1D" w:rsidR="00552A3E" w:rsidRDefault="00810677" w:rsidP="00E37511">
      <w:pPr>
        <w:pStyle w:val="15"/>
      </w:pPr>
      <w:bookmarkStart w:id="20" w:name="_Toc228374789"/>
      <w:bookmarkStart w:id="21" w:name="__RefHeading___Toc1652_268728800"/>
      <w:bookmarkStart w:id="22" w:name="_Toc472351837"/>
      <w:bookmarkStart w:id="23" w:name="_Toc477978967"/>
      <w:bookmarkStart w:id="24" w:name="_Toc479241560"/>
      <w:r>
        <w:t>Версии</w:t>
      </w:r>
      <w:r w:rsidR="00552A3E">
        <w:t xml:space="preserve"> ФФД</w:t>
      </w:r>
      <w:bookmarkEnd w:id="20"/>
    </w:p>
    <w:p w14:paraId="1E295FF7" w14:textId="7878AB41" w:rsidR="00D45B3C" w:rsidRDefault="00D45B3C" w:rsidP="00267835">
      <w:pPr>
        <w:pStyle w:val="ConsPlusNormal"/>
        <w:spacing w:line="276" w:lineRule="auto"/>
        <w:ind w:firstLine="425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D45B3C">
        <w:rPr>
          <w:rFonts w:ascii="Times New Roman" w:eastAsia="SimSun" w:hAnsi="Times New Roman" w:cs="Times New Roman"/>
          <w:sz w:val="24"/>
          <w:szCs w:val="24"/>
        </w:rPr>
        <w:t xml:space="preserve">Фискальный документ </w:t>
      </w:r>
      <w:r w:rsidR="00D0007A">
        <w:rPr>
          <w:rFonts w:ascii="Times New Roman" w:eastAsia="SimSun" w:hAnsi="Times New Roman" w:cs="Times New Roman"/>
          <w:sz w:val="24"/>
          <w:szCs w:val="24"/>
        </w:rPr>
        <w:t>–</w:t>
      </w:r>
      <w:r w:rsidRPr="00D45B3C">
        <w:rPr>
          <w:rFonts w:ascii="Times New Roman" w:eastAsia="SimSun" w:hAnsi="Times New Roman" w:cs="Times New Roman"/>
          <w:sz w:val="24"/>
          <w:szCs w:val="24"/>
        </w:rPr>
        <w:t xml:space="preserve"> фискальные данные, представленные по установленным форматам в виде кассового чека, бланка строгой отчетности и (или) иного документа, предусмотренного законодательством Российской Федерации о применении контрольно</w:t>
      </w:r>
      <w:r w:rsidR="00D0007A">
        <w:rPr>
          <w:rFonts w:ascii="Times New Roman" w:eastAsia="SimSun" w:hAnsi="Times New Roman" w:cs="Times New Roman"/>
          <w:sz w:val="24"/>
          <w:szCs w:val="24"/>
        </w:rPr>
        <w:t>–</w:t>
      </w:r>
      <w:r w:rsidRPr="00D45B3C">
        <w:rPr>
          <w:rFonts w:ascii="Times New Roman" w:eastAsia="SimSun" w:hAnsi="Times New Roman" w:cs="Times New Roman"/>
          <w:sz w:val="24"/>
          <w:szCs w:val="24"/>
        </w:rPr>
        <w:t xml:space="preserve">кассовой техники, на бумажном носителе и (или) в электронной форме, в том числе </w:t>
      </w:r>
      <w:r>
        <w:rPr>
          <w:rFonts w:ascii="Times New Roman" w:eastAsia="SimSun" w:hAnsi="Times New Roman" w:cs="Times New Roman"/>
          <w:sz w:val="24"/>
          <w:szCs w:val="24"/>
        </w:rPr>
        <w:t>защищенные фискальным признаком.</w:t>
      </w:r>
    </w:p>
    <w:p w14:paraId="74A429C1" w14:textId="238E01E0" w:rsidR="008E02EB" w:rsidRDefault="00D45B3C" w:rsidP="00267835">
      <w:pPr>
        <w:spacing w:line="276" w:lineRule="auto"/>
        <w:ind w:firstLine="425"/>
      </w:pPr>
      <w:r>
        <w:t>Формат</w:t>
      </w:r>
      <w:r w:rsidRPr="00D45B3C">
        <w:t xml:space="preserve"> фискальных документов (ФФД)</w:t>
      </w:r>
      <w:r w:rsidR="00140E16">
        <w:t xml:space="preserve"> </w:t>
      </w:r>
      <w:r w:rsidR="00D0007A">
        <w:t>–</w:t>
      </w:r>
      <w:r w:rsidR="00140E16">
        <w:t xml:space="preserve"> </w:t>
      </w:r>
      <w:r w:rsidRPr="00D45B3C">
        <w:t>сф</w:t>
      </w:r>
      <w:r w:rsidR="00140E16">
        <w:t>ормированный</w:t>
      </w:r>
      <w:r w:rsidRPr="00D45B3C">
        <w:t xml:space="preserve"> и передаваемы</w:t>
      </w:r>
      <w:r w:rsidR="00140E16">
        <w:t>й</w:t>
      </w:r>
      <w:r w:rsidRPr="00D45B3C">
        <w:t xml:space="preserve"> контрольно</w:t>
      </w:r>
      <w:r w:rsidR="00D0007A">
        <w:t>–</w:t>
      </w:r>
      <w:r w:rsidRPr="00D45B3C">
        <w:t>кассовой техникой формат кассового чека (бланка строгой отчетности) в электронной форме, направляемого покупателю на предоставленный им абонентский номер либо адрес электронной почты, а также формат подтверждения оператора, формируемого оператором фискальных данных (ОФД), и реквизитов подтверждения оператора, хранимого фискальным накопителем, и дополнительные реквизиты фискальных документов.</w:t>
      </w:r>
    </w:p>
    <w:p w14:paraId="0CE24519" w14:textId="2076EDB1" w:rsidR="004E3493" w:rsidRDefault="004E3493" w:rsidP="004E3493"/>
    <w:tbl>
      <w:tblPr>
        <w:tblStyle w:val="a5"/>
        <w:tblW w:w="9326" w:type="dxa"/>
        <w:tblBorders>
          <w:top w:val="none" w:sz="0" w:space="0" w:color="auto"/>
          <w:left w:val="single" w:sz="18" w:space="0" w:color="C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6"/>
      </w:tblGrid>
      <w:tr w:rsidR="004E3493" w14:paraId="053C66A9" w14:textId="77777777" w:rsidTr="00A07281">
        <w:trPr>
          <w:trHeight w:val="310"/>
        </w:trPr>
        <w:tc>
          <w:tcPr>
            <w:tcW w:w="9326" w:type="dxa"/>
            <w:shd w:val="clear" w:color="auto" w:fill="auto"/>
          </w:tcPr>
          <w:p w14:paraId="029A9985" w14:textId="26E8F9A7" w:rsidR="00B10E7E" w:rsidRDefault="00B10E7E" w:rsidP="00B10E7E">
            <w:pPr>
              <w:spacing w:before="120" w:line="240" w:lineRule="auto"/>
              <w:ind w:left="146" w:firstLine="0"/>
              <w:rPr>
                <w:rFonts w:ascii="Times New Roman" w:hAnsi="Times New Roman"/>
                <w:b/>
              </w:rPr>
            </w:pPr>
            <w:r w:rsidRPr="00A07281">
              <w:rPr>
                <w:rFonts w:ascii="Times New Roman" w:hAnsi="Times New Roman"/>
                <w:b/>
              </w:rPr>
              <w:t xml:space="preserve">Контрольно–кассовая техника и фискальные накопители, используемые в </w:t>
            </w:r>
            <w:r>
              <w:rPr>
                <w:rFonts w:ascii="Times New Roman" w:hAnsi="Times New Roman"/>
                <w:b/>
              </w:rPr>
              <w:t>сервисе АТОЛ Онлайн версии 5 (v5</w:t>
            </w:r>
            <w:r w:rsidRPr="00A07281">
              <w:rPr>
                <w:rFonts w:ascii="Times New Roman" w:hAnsi="Times New Roman"/>
                <w:b/>
              </w:rPr>
              <w:t>), поддерживают формат фискальных документов версии 1.</w:t>
            </w:r>
            <w:r>
              <w:rPr>
                <w:rFonts w:ascii="Times New Roman" w:hAnsi="Times New Roman"/>
                <w:b/>
              </w:rPr>
              <w:t>2</w:t>
            </w:r>
            <w:r w:rsidRPr="00A07281">
              <w:rPr>
                <w:rFonts w:ascii="Times New Roman" w:hAnsi="Times New Roman"/>
                <w:b/>
              </w:rPr>
              <w:t>.</w:t>
            </w:r>
          </w:p>
          <w:p w14:paraId="5F817A44" w14:textId="3F217BE3" w:rsidR="004E3493" w:rsidRPr="00B10E7E" w:rsidRDefault="004E3493" w:rsidP="00B10E7E">
            <w:pPr>
              <w:spacing w:before="120" w:line="240" w:lineRule="auto"/>
              <w:ind w:left="146" w:firstLine="0"/>
              <w:rPr>
                <w:rFonts w:ascii="Times New Roman" w:hAnsi="Times New Roman"/>
                <w:b/>
              </w:rPr>
            </w:pPr>
            <w:r w:rsidRPr="00A07281">
              <w:rPr>
                <w:rFonts w:ascii="Times New Roman" w:hAnsi="Times New Roman"/>
                <w:b/>
              </w:rPr>
              <w:t>Контрольно–кассовая техника и фискальные накопители, используемые в сервисе АТОЛ Онлайн версии 4 (v4), поддерживают формат фискальных документов версии 1.05.</w:t>
            </w:r>
          </w:p>
        </w:tc>
      </w:tr>
    </w:tbl>
    <w:p w14:paraId="793B20B5" w14:textId="77777777" w:rsidR="004E3493" w:rsidRPr="00BA5C7B" w:rsidRDefault="004E3493" w:rsidP="004E3493"/>
    <w:p w14:paraId="7682A434" w14:textId="47A3D47D" w:rsidR="004E3493" w:rsidRDefault="007557B0" w:rsidP="00F41F02">
      <w:pPr>
        <w:pStyle w:val="20"/>
      </w:pPr>
      <w:bookmarkStart w:id="25" w:name="_Toc228374790"/>
      <w:r>
        <w:t xml:space="preserve">Переход с ФФД 1.05 на ФФД 1.2. </w:t>
      </w:r>
      <w:r w:rsidR="00C0056D">
        <w:t>Как определить</w:t>
      </w:r>
      <w:r w:rsidR="00810677">
        <w:t xml:space="preserve">, </w:t>
      </w:r>
      <w:r w:rsidR="00C0056D">
        <w:t>какую версию сервиса необходимо использовать для арендованных ККТ</w:t>
      </w:r>
      <w:bookmarkEnd w:id="25"/>
    </w:p>
    <w:p w14:paraId="796E20AB" w14:textId="23FC4E85" w:rsidR="00C33314" w:rsidRDefault="007557B0" w:rsidP="00C33314">
      <w:pPr>
        <w:spacing w:line="276" w:lineRule="auto"/>
        <w:ind w:firstLine="425"/>
      </w:pPr>
      <w:r>
        <w:t>При переходе магазина с ФФД 1.05 на ФФД 1.2 с</w:t>
      </w:r>
      <w:r w:rsidR="00C0056D">
        <w:t>уществует возможность</w:t>
      </w:r>
      <w:r w:rsidR="00750CB2">
        <w:t xml:space="preserve"> определить</w:t>
      </w:r>
      <w:r w:rsidR="00C0056D">
        <w:t xml:space="preserve"> </w:t>
      </w:r>
      <w:r w:rsidR="00750CB2">
        <w:t>переведен ли зарегистрированный в сервисе АТОЛ Онлайн магазин и подключенные к нему ККТ на работу с ФФД 1.2.</w:t>
      </w:r>
      <w:r w:rsidR="00C33314">
        <w:t xml:space="preserve"> </w:t>
      </w:r>
    </w:p>
    <w:p w14:paraId="30DCBB9E" w14:textId="14905B3D" w:rsidR="007557B0" w:rsidRDefault="00C33314" w:rsidP="00C33314">
      <w:pPr>
        <w:spacing w:line="276" w:lineRule="auto"/>
        <w:ind w:firstLine="425"/>
      </w:pPr>
      <w:r>
        <w:t xml:space="preserve">Для определения необходимо воспользоваться методом </w:t>
      </w:r>
      <w:r w:rsidRPr="00C33314">
        <w:t>авторизации пользователя</w:t>
      </w:r>
      <w:r>
        <w:t xml:space="preserve"> </w:t>
      </w:r>
      <w:r w:rsidRPr="00C33314">
        <w:t xml:space="preserve">https://online.atol.ru/possystem/v5/getToken (см. </w:t>
      </w:r>
      <w:r w:rsidRPr="00C33314">
        <w:fldChar w:fldCharType="begin"/>
      </w:r>
      <w:r w:rsidRPr="00C33314">
        <w:instrText xml:space="preserve"> REF _Ref63422491 \n \h </w:instrText>
      </w:r>
      <w:r>
        <w:instrText xml:space="preserve"> \* MERGEFORMAT </w:instrText>
      </w:r>
      <w:r w:rsidRPr="00C33314">
        <w:fldChar w:fldCharType="separate"/>
      </w:r>
      <w:r w:rsidR="006B4B4D">
        <w:t>5.1</w:t>
      </w:r>
      <w:r w:rsidRPr="00C33314">
        <w:fldChar w:fldCharType="end"/>
      </w:r>
      <w:r w:rsidRPr="00C33314">
        <w:t xml:space="preserve"> </w:t>
      </w:r>
      <w:r w:rsidRPr="00C33314">
        <w:fldChar w:fldCharType="begin"/>
      </w:r>
      <w:r w:rsidRPr="00C33314">
        <w:instrText xml:space="preserve"> REF _Ref63422491 \h </w:instrText>
      </w:r>
      <w:r>
        <w:instrText xml:space="preserve"> \* MERGEFORMAT </w:instrText>
      </w:r>
      <w:r w:rsidRPr="00C33314">
        <w:fldChar w:fldCharType="separate"/>
      </w:r>
      <w:r w:rsidR="006B4B4D">
        <w:t>Авторизация пользователя</w:t>
      </w:r>
      <w:r w:rsidRPr="00C33314">
        <w:fldChar w:fldCharType="end"/>
      </w:r>
      <w:r w:rsidRPr="00C33314">
        <w:t>)</w:t>
      </w:r>
      <w:r>
        <w:t>, указав логин и пароль из файла настроек интеграции в личном кабинете клиента</w:t>
      </w:r>
      <w:r w:rsidR="004F36FF">
        <w:t>.</w:t>
      </w:r>
      <w:r w:rsidR="007557B0">
        <w:t xml:space="preserve"> В зависимости от ответа можно определить, используется ли ФФД 1.2 или ФФД 1.05:</w:t>
      </w:r>
    </w:p>
    <w:p w14:paraId="2F558EB8" w14:textId="4B6CFE27" w:rsidR="00750CB2" w:rsidRDefault="004F36FF" w:rsidP="0022182C">
      <w:pPr>
        <w:pStyle w:val="Standard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7557B0">
        <w:rPr>
          <w:rFonts w:ascii="Times New Roman" w:hAnsi="Times New Roman" w:cs="Times New Roman"/>
          <w:lang w:val="ru-RU"/>
        </w:rPr>
        <w:t xml:space="preserve">В случае, если корректно получен токен авторизации, </w:t>
      </w:r>
      <w:r w:rsidR="007557B0" w:rsidRPr="007557B0">
        <w:rPr>
          <w:rFonts w:ascii="Times New Roman" w:hAnsi="Times New Roman" w:cs="Times New Roman"/>
          <w:lang w:val="ru-RU"/>
        </w:rPr>
        <w:t>значит магазин и ККТ переведены на работу с ФФД 1.2.</w:t>
      </w:r>
    </w:p>
    <w:p w14:paraId="2F5F0366" w14:textId="77ED065D" w:rsidR="007557B0" w:rsidRPr="007557B0" w:rsidRDefault="007557B0" w:rsidP="0022182C">
      <w:pPr>
        <w:pStyle w:val="Standard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случае, если получена ошибка с кодом 21 «</w:t>
      </w:r>
      <w:r w:rsidRPr="007557B0">
        <w:rPr>
          <w:rFonts w:ascii="Times New Roman" w:hAnsi="Times New Roman" w:cs="Times New Roman"/>
          <w:lang w:val="ru-RU"/>
        </w:rPr>
        <w:t xml:space="preserve">Код группы не поддерживает данную версию протокола» (см. </w:t>
      </w:r>
      <w:r w:rsidRPr="007557B0">
        <w:rPr>
          <w:rFonts w:ascii="Times New Roman" w:hAnsi="Times New Roman" w:cs="Times New Roman"/>
          <w:lang w:val="ru-RU"/>
        </w:rPr>
        <w:fldChar w:fldCharType="begin"/>
      </w:r>
      <w:r w:rsidRPr="007557B0">
        <w:rPr>
          <w:rFonts w:ascii="Times New Roman" w:hAnsi="Times New Roman" w:cs="Times New Roman"/>
          <w:lang w:val="ru-RU"/>
        </w:rPr>
        <w:instrText xml:space="preserve"> REF _Ref81227181 \h </w:instrText>
      </w:r>
      <w:r>
        <w:rPr>
          <w:rFonts w:ascii="Times New Roman" w:hAnsi="Times New Roman" w:cs="Times New Roman"/>
          <w:lang w:val="ru-RU"/>
        </w:rPr>
        <w:instrText xml:space="preserve"> \* MERGEFORMAT </w:instrText>
      </w:r>
      <w:r w:rsidRPr="007557B0">
        <w:rPr>
          <w:rFonts w:ascii="Times New Roman" w:hAnsi="Times New Roman" w:cs="Times New Roman"/>
          <w:lang w:val="ru-RU"/>
        </w:rPr>
      </w:r>
      <w:r w:rsidRPr="007557B0">
        <w:rPr>
          <w:rFonts w:ascii="Times New Roman" w:hAnsi="Times New Roman" w:cs="Times New Roman"/>
          <w:lang w:val="ru-RU"/>
        </w:rPr>
        <w:fldChar w:fldCharType="separate"/>
      </w:r>
      <w:r w:rsidR="006B4B4D" w:rsidRPr="006B4B4D">
        <w:rPr>
          <w:rFonts w:ascii="Times New Roman" w:hAnsi="Times New Roman" w:cs="Times New Roman"/>
          <w:lang w:val="ru-RU"/>
        </w:rPr>
        <w:t>Ошибки сервиса</w:t>
      </w:r>
      <w:r w:rsidRPr="007557B0">
        <w:rPr>
          <w:rFonts w:ascii="Times New Roman" w:hAnsi="Times New Roman" w:cs="Times New Roman"/>
          <w:lang w:val="ru-RU"/>
        </w:rPr>
        <w:fldChar w:fldCharType="end"/>
      </w:r>
      <w:r w:rsidRPr="007557B0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  <w:lang w:val="ru-RU"/>
        </w:rPr>
        <w:t>, магазин использует версию протокола ФФД 1.05.</w:t>
      </w:r>
    </w:p>
    <w:p w14:paraId="68DD2B9F" w14:textId="265057DB" w:rsidR="00BB675D" w:rsidRDefault="00750CB2" w:rsidP="00C33314">
      <w:pPr>
        <w:spacing w:line="276" w:lineRule="auto"/>
        <w:ind w:firstLine="425"/>
      </w:pPr>
      <w:r>
        <w:t xml:space="preserve"> </w:t>
      </w:r>
    </w:p>
    <w:p w14:paraId="73472D98" w14:textId="77777777" w:rsidR="00C33314" w:rsidRPr="00C0056D" w:rsidRDefault="00C33314" w:rsidP="00C33314">
      <w:pPr>
        <w:spacing w:line="276" w:lineRule="auto"/>
        <w:ind w:firstLine="425"/>
      </w:pPr>
    </w:p>
    <w:p w14:paraId="6A38F75F" w14:textId="79096037" w:rsidR="00F90AF1" w:rsidRPr="0021714A" w:rsidRDefault="0019427E" w:rsidP="00E37511">
      <w:pPr>
        <w:pStyle w:val="15"/>
      </w:pPr>
      <w:bookmarkStart w:id="26" w:name="_Toc228374791"/>
      <w:r>
        <w:t>О</w:t>
      </w:r>
      <w:r w:rsidR="00F90AF1" w:rsidRPr="0021714A">
        <w:t>писание</w:t>
      </w:r>
      <w:bookmarkEnd w:id="21"/>
      <w:bookmarkEnd w:id="22"/>
      <w:bookmarkEnd w:id="23"/>
      <w:bookmarkEnd w:id="24"/>
      <w:r>
        <w:t xml:space="preserve"> методов</w:t>
      </w:r>
      <w:bookmarkEnd w:id="26"/>
    </w:p>
    <w:p w14:paraId="5F1B301D" w14:textId="1AB3598F" w:rsidR="007C2ECA" w:rsidRDefault="007C2ECA" w:rsidP="00090EBE">
      <w:pPr>
        <w:pStyle w:val="20"/>
      </w:pPr>
      <w:bookmarkStart w:id="27" w:name="_Ref63422491"/>
      <w:bookmarkStart w:id="28" w:name="_Toc228374792"/>
      <w:r>
        <w:t>Авторизация</w:t>
      </w:r>
      <w:r w:rsidR="00392332">
        <w:t xml:space="preserve"> пользователя</w:t>
      </w:r>
      <w:bookmarkEnd w:id="27"/>
      <w:bookmarkEnd w:id="28"/>
    </w:p>
    <w:p w14:paraId="3F47CF79" w14:textId="6A442258" w:rsidR="0021111A" w:rsidRPr="00BC56B4" w:rsidRDefault="0021111A" w:rsidP="004F7618">
      <w:pPr>
        <w:pStyle w:val="30"/>
      </w:pPr>
      <w:bookmarkStart w:id="29" w:name="_Toc228374793"/>
      <w:r w:rsidRPr="00BC56B4">
        <w:t>Описание</w:t>
      </w:r>
      <w:bookmarkEnd w:id="29"/>
    </w:p>
    <w:p w14:paraId="3AAF3498" w14:textId="67F7A637" w:rsidR="007C2ECA" w:rsidRPr="00B76C8F" w:rsidRDefault="00B76C8F" w:rsidP="00267835">
      <w:pPr>
        <w:spacing w:line="276" w:lineRule="auto"/>
        <w:ind w:firstLine="425"/>
      </w:pPr>
      <w:r>
        <w:t xml:space="preserve">Для отправки чеков через </w:t>
      </w:r>
      <w:r>
        <w:rPr>
          <w:lang w:val="en-US"/>
        </w:rPr>
        <w:t>API</w:t>
      </w:r>
      <w:r>
        <w:t xml:space="preserve"> необходимо получить авторизационный токен одним из описанных ниже методов.</w:t>
      </w:r>
    </w:p>
    <w:p w14:paraId="7C704360" w14:textId="7FE3CD8C" w:rsidR="00481CE5" w:rsidRDefault="00B76C8F" w:rsidP="00267835">
      <w:pPr>
        <w:spacing w:line="276" w:lineRule="auto"/>
        <w:ind w:firstLine="425"/>
      </w:pPr>
      <w:r>
        <w:t>Авторизационный токен, дает</w:t>
      </w:r>
      <w:r w:rsidR="007C2ECA">
        <w:t xml:space="preserve"> право доступа к системе посредством интеграционного API в течение 2</w:t>
      </w:r>
      <w:r w:rsidR="00644C89">
        <w:t>4</w:t>
      </w:r>
      <w:r w:rsidR="007C2ECA">
        <w:t xml:space="preserve"> часов</w:t>
      </w:r>
      <w:r w:rsidR="00B5441D">
        <w:t xml:space="preserve"> с момента его </w:t>
      </w:r>
      <w:r>
        <w:t>формирования</w:t>
      </w:r>
      <w:r w:rsidR="00B5441D">
        <w:t xml:space="preserve">. </w:t>
      </w:r>
      <w:r>
        <w:t>Т</w:t>
      </w:r>
      <w:r w:rsidR="00481CE5">
        <w:t>окен должен передаваться в качестве параметра во все методы API</w:t>
      </w:r>
      <w:r>
        <w:t xml:space="preserve"> сервиса</w:t>
      </w:r>
      <w:r w:rsidR="00481CE5">
        <w:t>.</w:t>
      </w:r>
      <w:r w:rsidR="002562E8">
        <w:t xml:space="preserve"> Максимальная длина токена – 1000 символов.</w:t>
      </w:r>
    </w:p>
    <w:p w14:paraId="09F84440" w14:textId="56A77C9E" w:rsidR="009B4FAC" w:rsidRDefault="00B5441D" w:rsidP="00267835">
      <w:pPr>
        <w:spacing w:line="276" w:lineRule="auto"/>
        <w:ind w:firstLine="425"/>
      </w:pPr>
      <w:r>
        <w:t>Если в течени</w:t>
      </w:r>
      <w:r w:rsidR="004E34EA">
        <w:t>е</w:t>
      </w:r>
      <w:r>
        <w:t xml:space="preserve"> 2</w:t>
      </w:r>
      <w:r w:rsidR="00CF6873">
        <w:t>4</w:t>
      </w:r>
      <w:r>
        <w:t xml:space="preserve"> часов</w:t>
      </w:r>
      <w:r w:rsidR="004E34EA">
        <w:t xml:space="preserve"> с момента запроса токена</w:t>
      </w:r>
      <w:r>
        <w:t xml:space="preserve"> </w:t>
      </w:r>
      <w:r w:rsidR="004E34EA">
        <w:t>повторно запросить</w:t>
      </w:r>
      <w:r>
        <w:t xml:space="preserve"> токен, то вы получите </w:t>
      </w:r>
      <w:r w:rsidR="009B4FAC">
        <w:t>новый</w:t>
      </w:r>
      <w:r>
        <w:t xml:space="preserve"> </w:t>
      </w:r>
      <w:r w:rsidR="004E34EA">
        <w:t xml:space="preserve">токен </w:t>
      </w:r>
      <w:r>
        <w:t xml:space="preserve">и время его жизни </w:t>
      </w:r>
      <w:r w:rsidR="009B4FAC">
        <w:t>будет так же 2</w:t>
      </w:r>
      <w:r w:rsidR="00CF6873">
        <w:t>4</w:t>
      </w:r>
      <w:r w:rsidR="009B4FAC">
        <w:t xml:space="preserve"> часа</w:t>
      </w:r>
      <w:r w:rsidR="00644C89">
        <w:t xml:space="preserve">, либо ранее полученный токен и время его жизни будет </w:t>
      </w:r>
      <w:r w:rsidR="00823175">
        <w:t xml:space="preserve">24 часа </w:t>
      </w:r>
      <w:r w:rsidR="00644C89">
        <w:t xml:space="preserve">от момента первого получения </w:t>
      </w:r>
      <w:r w:rsidR="00720084">
        <w:t xml:space="preserve">клиентом </w:t>
      </w:r>
      <w:r w:rsidR="00644C89">
        <w:t>этого токена</w:t>
      </w:r>
      <w:r w:rsidR="009B4FAC">
        <w:t>. Количество одн</w:t>
      </w:r>
      <w:r w:rsidR="00644C89">
        <w:t>овременно действующих токенов, которые может получить клиент равно количеству реплик сервиса АТОЛ Онлайн, работающих в текущий момент</w:t>
      </w:r>
      <w:r w:rsidR="009B4FAC">
        <w:t>.</w:t>
      </w:r>
      <w:r w:rsidR="00CF6873">
        <w:t xml:space="preserve"> Рекомендуется запрашивать</w:t>
      </w:r>
      <w:r w:rsidR="00644C89">
        <w:t xml:space="preserve"> новый токен только при получении от сервиса ошибки об истечении времени жизни предыдущего токена (см. </w:t>
      </w:r>
      <w:r w:rsidR="00720084">
        <w:t xml:space="preserve">ошибку </w:t>
      </w:r>
      <w:r w:rsidR="00644C89" w:rsidRPr="000F57A3">
        <w:rPr>
          <w:szCs w:val="22"/>
        </w:rPr>
        <w:t>ExpiredToken</w:t>
      </w:r>
      <w:r w:rsidR="00644C89">
        <w:rPr>
          <w:szCs w:val="22"/>
        </w:rPr>
        <w:t xml:space="preserve"> в разделе 8.1 Ошибки сервиса)</w:t>
      </w:r>
      <w:r w:rsidR="00CF6873">
        <w:t>.</w:t>
      </w:r>
    </w:p>
    <w:p w14:paraId="67772536" w14:textId="68958E17" w:rsidR="00481CE5" w:rsidRDefault="00431909" w:rsidP="00267835">
      <w:pPr>
        <w:spacing w:line="276" w:lineRule="auto"/>
        <w:ind w:firstLine="425"/>
      </w:pPr>
      <w:r>
        <w:t>Например, вы запросили повторно</w:t>
      </w:r>
      <w:r w:rsidR="00B5441D">
        <w:t xml:space="preserve"> токен </w:t>
      </w:r>
      <w:r>
        <w:t>с</w:t>
      </w:r>
      <w:r w:rsidR="00B5441D">
        <w:t xml:space="preserve">пустя </w:t>
      </w:r>
      <w:r w:rsidR="009B4FAC">
        <w:t>1</w:t>
      </w:r>
      <w:r w:rsidR="00B5441D">
        <w:t>0 часов</w:t>
      </w:r>
      <w:r>
        <w:t xml:space="preserve"> с момента первого запроса.</w:t>
      </w:r>
      <w:r w:rsidR="00B5441D">
        <w:t xml:space="preserve"> </w:t>
      </w:r>
      <w:r>
        <w:t xml:space="preserve">Вы </w:t>
      </w:r>
      <w:r w:rsidR="00B5441D">
        <w:t xml:space="preserve">получите </w:t>
      </w:r>
      <w:r w:rsidR="009B4FAC">
        <w:t>новый</w:t>
      </w:r>
      <w:r>
        <w:t xml:space="preserve"> токен</w:t>
      </w:r>
      <w:r w:rsidR="00B5441D">
        <w:t xml:space="preserve"> и он будет действовать еще </w:t>
      </w:r>
      <w:r w:rsidR="00CF6873">
        <w:t>24</w:t>
      </w:r>
      <w:r w:rsidR="00B5441D">
        <w:t xml:space="preserve"> часа</w:t>
      </w:r>
      <w:r w:rsidR="00720084">
        <w:t>, либо ранее выданный токен и он будет действовать 14 часов с момента этого запроса (24 часа с момента его первой выдачи клиенту)</w:t>
      </w:r>
      <w:r w:rsidR="00481CE5">
        <w:t>.</w:t>
      </w:r>
      <w:r w:rsidR="009B4FAC">
        <w:t xml:space="preserve"> </w:t>
      </w:r>
    </w:p>
    <w:p w14:paraId="347C2E92" w14:textId="4178616A" w:rsidR="00BD5AF8" w:rsidRPr="00BC56B4" w:rsidRDefault="00BD5AF8" w:rsidP="004F7618">
      <w:pPr>
        <w:pStyle w:val="30"/>
      </w:pPr>
      <w:bookmarkStart w:id="30" w:name="_Toc228374794"/>
      <w:r w:rsidRPr="00BC56B4">
        <w:t>Запрос</w:t>
      </w:r>
      <w:bookmarkEnd w:id="30"/>
    </w:p>
    <w:p w14:paraId="1E160FF5" w14:textId="77777777" w:rsidR="00BD5AF8" w:rsidRPr="00BD5AF8" w:rsidRDefault="00BD5AF8" w:rsidP="004D4BF2">
      <w:pPr>
        <w:pStyle w:val="4"/>
      </w:pPr>
      <w:r w:rsidRPr="00BD5AF8">
        <w:t>Метод POST</w:t>
      </w:r>
    </w:p>
    <w:p w14:paraId="447C39B5" w14:textId="56DC0888" w:rsidR="0021111A" w:rsidRPr="00970FEB" w:rsidRDefault="00B039B5" w:rsidP="00D1461B">
      <w:pPr>
        <w:ind w:firstLine="0"/>
        <w:rPr>
          <w:rStyle w:val="ab"/>
          <w:rFonts w:ascii="Liberation Serif" w:eastAsia="Nimbus Mono L" w:hAnsi="Liberation Serif" w:cs="Liberation Mono"/>
          <w:i/>
          <w:iCs/>
          <w:kern w:val="3"/>
          <w:lang w:eastAsia="zh-CN" w:bidi="hi-IN"/>
        </w:rPr>
      </w:pPr>
      <w:hyperlink r:id="rId17" w:history="1">
        <w:r w:rsidR="00BC7D4A" w:rsidRPr="00B52BFB">
          <w:rPr>
            <w:rStyle w:val="ab"/>
            <w:rFonts w:ascii="Liberation Serif" w:eastAsia="Nimbus Mono L" w:hAnsi="Liberation Serif" w:cs="Liberation Mono"/>
            <w:i/>
            <w:iCs/>
            <w:kern w:val="3"/>
            <w:lang w:eastAsia="zh-CN" w:bidi="hi-IN"/>
          </w:rPr>
          <w:t>https://online.atol.ru/possystem/</w:t>
        </w:r>
        <w:r w:rsidR="00BC7D4A" w:rsidRPr="00B52BFB">
          <w:rPr>
            <w:rStyle w:val="ab"/>
            <w:rFonts w:ascii="Liberation Serif" w:eastAsia="Nimbus Mono L" w:hAnsi="Liberation Serif" w:cs="Liberation Mono"/>
            <w:i/>
            <w:iCs/>
            <w:kern w:val="3"/>
            <w:lang w:val="en-US" w:eastAsia="zh-CN" w:bidi="hi-IN"/>
          </w:rPr>
          <w:t>v</w:t>
        </w:r>
        <w:r w:rsidR="00BC7D4A" w:rsidRPr="00BC7D4A">
          <w:rPr>
            <w:rStyle w:val="ab"/>
            <w:rFonts w:ascii="Liberation Serif" w:eastAsia="Nimbus Mono L" w:hAnsi="Liberation Serif" w:cs="Liberation Mono"/>
            <w:i/>
            <w:iCs/>
            <w:kern w:val="3"/>
            <w:lang w:eastAsia="zh-CN" w:bidi="hi-IN"/>
          </w:rPr>
          <w:t>5</w:t>
        </w:r>
        <w:r w:rsidR="00BC7D4A" w:rsidRPr="00B52BFB">
          <w:rPr>
            <w:rStyle w:val="ab"/>
            <w:rFonts w:ascii="Liberation Serif" w:eastAsia="Nimbus Mono L" w:hAnsi="Liberation Serif" w:cs="Liberation Mono"/>
            <w:i/>
            <w:iCs/>
            <w:kern w:val="3"/>
            <w:lang w:eastAsia="zh-CN" w:bidi="hi-IN"/>
          </w:rPr>
          <w:t>/getToken</w:t>
        </w:r>
      </w:hyperlink>
    </w:p>
    <w:p w14:paraId="646E836F" w14:textId="5149978B" w:rsidR="00970FEB" w:rsidRDefault="00970FEB" w:rsidP="00970FEB">
      <w:pPr>
        <w:pStyle w:val="1"/>
        <w:numPr>
          <w:ilvl w:val="0"/>
          <w:numId w:val="0"/>
        </w:numPr>
      </w:pPr>
      <w:r>
        <w:t xml:space="preserve">Заголовок запроса должен содержать параметр: </w:t>
      </w:r>
    </w:p>
    <w:p w14:paraId="7EB51B7A" w14:textId="77777777" w:rsidR="00970FEB" w:rsidRDefault="00970FEB" w:rsidP="00CB1527">
      <w:pPr>
        <w:rPr>
          <w:rFonts w:eastAsiaTheme="minorHAnsi" w:cstheme="minorBidi"/>
          <w:i/>
          <w:lang w:val="en-US"/>
        </w:rPr>
      </w:pPr>
      <w:r>
        <w:rPr>
          <w:i/>
          <w:lang w:val="en-US"/>
        </w:rPr>
        <w:t>Content-type: application/json; charset=utf-8</w:t>
      </w:r>
    </w:p>
    <w:p w14:paraId="563C223D" w14:textId="02BFEC1D" w:rsidR="00BD5AF8" w:rsidRDefault="006B1F41" w:rsidP="00970FEB">
      <w:pPr>
        <w:pStyle w:val="Textbody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6B1F41">
        <w:rPr>
          <w:rFonts w:ascii="Times New Roman" w:hAnsi="Times New Roman" w:cs="Times New Roman"/>
          <w:lang w:val="ru-RU"/>
        </w:rPr>
        <w:t xml:space="preserve">Тело запроса должно содержать документ в формате JSON, соответствующий </w:t>
      </w:r>
      <w:hyperlink w:anchor="_Схема_пакета_POST" w:history="1">
        <w:r w:rsidRPr="006B1F41">
          <w:rPr>
            <w:rStyle w:val="ab"/>
            <w:rFonts w:ascii="Times New Roman" w:hAnsi="Times New Roman" w:cs="Times New Roman"/>
            <w:lang w:val="ru-RU"/>
          </w:rPr>
          <w:t>схеме</w:t>
        </w:r>
      </w:hyperlink>
      <w:r w:rsidRPr="006B1F41">
        <w:rPr>
          <w:rFonts w:ascii="Times New Roman" w:hAnsi="Times New Roman" w:cs="Times New Roman"/>
          <w:lang w:val="ru-RU"/>
        </w:rPr>
        <w:t>.</w:t>
      </w:r>
      <w:r w:rsidR="00BD5AF8" w:rsidRPr="00CA5796">
        <w:rPr>
          <w:rFonts w:ascii="Times New Roman" w:hAnsi="Times New Roman" w:cs="Times New Roman"/>
          <w:lang w:val="ru-RU"/>
        </w:rPr>
        <w:t xml:space="preserve"> </w:t>
      </w:r>
    </w:p>
    <w:p w14:paraId="679FE357" w14:textId="641A9268" w:rsidR="00D13F49" w:rsidRPr="0083394C" w:rsidRDefault="008A5F09" w:rsidP="00D1461B">
      <w:pPr>
        <w:ind w:firstLine="0"/>
        <w:rPr>
          <w:b/>
          <w:sz w:val="20"/>
          <w:szCs w:val="20"/>
        </w:rPr>
      </w:pPr>
      <w:r w:rsidRPr="0083394C">
        <w:rPr>
          <w:b/>
          <w:sz w:val="20"/>
          <w:szCs w:val="20"/>
        </w:rPr>
        <w:t>Пример</w:t>
      </w:r>
      <w:r w:rsidR="0083394C" w:rsidRPr="0083394C">
        <w:rPr>
          <w:b/>
          <w:sz w:val="20"/>
          <w:szCs w:val="20"/>
        </w:rPr>
        <w:t xml:space="preserve"> запроса</w:t>
      </w:r>
      <w:r w:rsidRPr="0083394C">
        <w:rPr>
          <w:b/>
          <w:sz w:val="20"/>
          <w:szCs w:val="20"/>
        </w:rPr>
        <w:t>:</w:t>
      </w:r>
    </w:p>
    <w:tbl>
      <w:tblPr>
        <w:tblStyle w:val="a5"/>
        <w:tblW w:w="0" w:type="auto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  <w:insideH w:val="none" w:sz="0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9338"/>
      </w:tblGrid>
      <w:tr w:rsidR="0021111A" w:rsidRPr="002A6C40" w14:paraId="17433402" w14:textId="77777777" w:rsidTr="0021111A">
        <w:tc>
          <w:tcPr>
            <w:tcW w:w="9338" w:type="dxa"/>
            <w:shd w:val="pct5" w:color="auto" w:fill="auto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28"/>
              <w:gridCol w:w="5662"/>
            </w:tblGrid>
            <w:tr w:rsidR="00836FB7" w:rsidRPr="00836FB7" w14:paraId="76500DC0" w14:textId="77777777" w:rsidTr="008A5F09"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428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"/>
                    <w:gridCol w:w="3340"/>
                  </w:tblGrid>
                  <w:tr w:rsidR="008A5F09" w:rsidRPr="008A5F09" w14:paraId="0F80384E" w14:textId="77777777" w:rsidTr="008A33B1">
                    <w:tc>
                      <w:tcPr>
                        <w:tcW w:w="0" w:type="auto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789D9D5" w14:textId="77777777" w:rsidR="008A5F09" w:rsidRPr="008A33B1" w:rsidRDefault="008A5F09" w:rsidP="008A5F09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8A33B1">
                          <w:rPr>
                            <w:rFonts w:ascii="Consolas" w:eastAsia="Times New Roman" w:hAnsi="Consolas" w:cs="Consolas"/>
                            <w:color w:val="999999"/>
                            <w:sz w:val="16"/>
                            <w:szCs w:val="16"/>
                          </w:rPr>
                          <w:t>1</w:t>
                        </w:r>
                      </w:p>
                      <w:p w14:paraId="6E76847C" w14:textId="77777777" w:rsidR="008A5F09" w:rsidRPr="008A33B1" w:rsidRDefault="008A5F09" w:rsidP="008A5F09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8A33B1">
                          <w:rPr>
                            <w:rFonts w:ascii="Consolas" w:eastAsia="Times New Roman" w:hAnsi="Consolas" w:cs="Consolas"/>
                            <w:color w:val="999999"/>
                            <w:sz w:val="16"/>
                            <w:szCs w:val="16"/>
                          </w:rPr>
                          <w:t>2</w:t>
                        </w:r>
                      </w:p>
                      <w:p w14:paraId="53C58D85" w14:textId="77777777" w:rsidR="008A5F09" w:rsidRPr="008A33B1" w:rsidRDefault="008A5F09" w:rsidP="008A5F09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8A33B1">
                          <w:rPr>
                            <w:rFonts w:ascii="Consolas" w:eastAsia="Times New Roman" w:hAnsi="Consolas" w:cs="Consolas"/>
                            <w:color w:val="999999"/>
                            <w:sz w:val="16"/>
                            <w:szCs w:val="16"/>
                          </w:rPr>
                          <w:t>3</w:t>
                        </w:r>
                      </w:p>
                      <w:p w14:paraId="5CD3068D" w14:textId="77777777" w:rsidR="008A5F09" w:rsidRPr="008A33B1" w:rsidRDefault="008A5F09" w:rsidP="008A5F09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8A33B1">
                          <w:rPr>
                            <w:rFonts w:ascii="Consolas" w:eastAsia="Times New Roman" w:hAnsi="Consolas" w:cs="Consolas"/>
                            <w:color w:val="999999"/>
                            <w:sz w:val="16"/>
                            <w:szCs w:val="16"/>
                          </w:rPr>
                          <w:t>4</w:t>
                        </w:r>
                      </w:p>
                    </w:tc>
                    <w:tc>
                      <w:tcPr>
                        <w:tcW w:w="3340" w:type="dxa"/>
                        <w:shd w:val="clear" w:color="auto" w:fill="F2F2F2" w:themeFill="background1" w:themeFillShade="F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9F6E0CF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>{</w:t>
                        </w:r>
                      </w:p>
                      <w:p w14:paraId="1F1B482F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 xml:space="preserve">    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</w:rPr>
                          <w:t>"login"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>: "neletest",</w:t>
                        </w:r>
                      </w:p>
                      <w:p w14:paraId="74ACE486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 xml:space="preserve">    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</w:rPr>
                          <w:t>"pass"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>: "v2AfscRjr"</w:t>
                        </w:r>
                      </w:p>
                      <w:p w14:paraId="244BEAEC" w14:textId="0F371414" w:rsidR="008A5F09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shd w:val="clear" w:color="auto" w:fill="F2F2F2" w:themeFill="background1" w:themeFillShade="F2"/>
                          </w:rPr>
                          <w:t>}</w:t>
                        </w:r>
                      </w:p>
                    </w:tc>
                  </w:tr>
                </w:tbl>
                <w:p w14:paraId="0E9DACDC" w14:textId="021C447D" w:rsidR="00836FB7" w:rsidRPr="00836FB7" w:rsidRDefault="00836FB7" w:rsidP="00836FB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</w:p>
              </w:tc>
              <w:tc>
                <w:tcPr>
                  <w:tcW w:w="5662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DFDDE3" w14:textId="50E5272A" w:rsidR="00836FB7" w:rsidRPr="00836FB7" w:rsidRDefault="00836FB7" w:rsidP="00836FB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333333"/>
                      <w:sz w:val="16"/>
                      <w:szCs w:val="16"/>
                    </w:rPr>
                  </w:pPr>
                </w:p>
              </w:tc>
            </w:tr>
          </w:tbl>
          <w:p w14:paraId="5AEED3E1" w14:textId="77777777" w:rsidR="0021111A" w:rsidRPr="002A6C40" w:rsidRDefault="0021111A" w:rsidP="001635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left"/>
              <w:rPr>
                <w:rFonts w:ascii="Consolas" w:eastAsia="Times New Roman" w:hAnsi="Consolas" w:cs="Consolas"/>
                <w:color w:val="333333"/>
                <w:sz w:val="21"/>
                <w:szCs w:val="21"/>
                <w:lang w:val="en-US"/>
              </w:rPr>
            </w:pPr>
          </w:p>
        </w:tc>
      </w:tr>
    </w:tbl>
    <w:p w14:paraId="6B6C163B" w14:textId="77777777" w:rsidR="00D15E2F" w:rsidRDefault="00D15E2F" w:rsidP="00F90AF1">
      <w:pPr>
        <w:rPr>
          <w:b/>
        </w:rPr>
      </w:pPr>
    </w:p>
    <w:p w14:paraId="5448674D" w14:textId="18B5C7AA" w:rsidR="00F90AF1" w:rsidRPr="002A6C40" w:rsidRDefault="00F90AF1" w:rsidP="00D1461B">
      <w:pPr>
        <w:ind w:firstLine="0"/>
        <w:rPr>
          <w:b/>
          <w:lang w:val="en-US"/>
        </w:rPr>
      </w:pPr>
      <w:r w:rsidRPr="00F90AF1">
        <w:rPr>
          <w:b/>
        </w:rPr>
        <w:t>Параметры</w:t>
      </w:r>
      <w:r w:rsidRPr="002A6C40">
        <w:rPr>
          <w:b/>
          <w:lang w:val="en-US"/>
        </w:rPr>
        <w:t xml:space="preserve"> </w:t>
      </w:r>
      <w:r w:rsidRPr="00F90AF1">
        <w:rPr>
          <w:b/>
        </w:rPr>
        <w:t>запроса</w:t>
      </w:r>
      <w:r w:rsidRPr="002A6C40">
        <w:rPr>
          <w:b/>
          <w:lang w:val="en-US"/>
        </w:rPr>
        <w:t>:</w:t>
      </w:r>
    </w:p>
    <w:p w14:paraId="78AFCBBD" w14:textId="12F2E105" w:rsidR="00F90AF1" w:rsidRDefault="00F90AF1" w:rsidP="00923014">
      <w:pPr>
        <w:pStyle w:val="1"/>
      </w:pPr>
      <w:r w:rsidRPr="00F90AF1">
        <w:rPr>
          <w:i/>
          <w:lang w:val="en-US"/>
        </w:rPr>
        <w:t>l</w:t>
      </w:r>
      <w:r w:rsidRPr="00F90AF1">
        <w:rPr>
          <w:i/>
        </w:rPr>
        <w:t>ogin</w:t>
      </w:r>
      <w:r>
        <w:t>: л</w:t>
      </w:r>
      <w:r w:rsidRPr="00F90AF1">
        <w:t>огин</w:t>
      </w:r>
      <w:r w:rsidR="0087290E">
        <w:t xml:space="preserve"> из файла настроек </w:t>
      </w:r>
      <w:r w:rsidR="00460717">
        <w:t>интеграции</w:t>
      </w:r>
      <w:r w:rsidR="0087290E">
        <w:t xml:space="preserve"> в личном кабинете </w:t>
      </w:r>
      <w:r w:rsidR="00460717">
        <w:t>клиента</w:t>
      </w:r>
      <w:r w:rsidR="0087290E">
        <w:t>.</w:t>
      </w:r>
      <w:r w:rsidR="00923014">
        <w:t xml:space="preserve"> </w:t>
      </w:r>
    </w:p>
    <w:p w14:paraId="064DCEF5" w14:textId="7BC9A8AF" w:rsidR="0087290E" w:rsidRDefault="00F90AF1" w:rsidP="00923014">
      <w:pPr>
        <w:pStyle w:val="1"/>
      </w:pPr>
      <w:r w:rsidRPr="00F90AF1">
        <w:rPr>
          <w:i/>
          <w:lang w:val="en-US"/>
        </w:rPr>
        <w:t>pass</w:t>
      </w:r>
      <w:r>
        <w:t>: п</w:t>
      </w:r>
      <w:r w:rsidR="00493FDE">
        <w:t>ароль</w:t>
      </w:r>
      <w:r w:rsidR="0087290E">
        <w:t xml:space="preserve"> из файла настроек </w:t>
      </w:r>
      <w:r w:rsidR="00460717">
        <w:t xml:space="preserve">интеграции </w:t>
      </w:r>
      <w:r w:rsidR="0087290E">
        <w:t xml:space="preserve">в личном кабинете </w:t>
      </w:r>
      <w:r w:rsidR="00460717">
        <w:t>клиента</w:t>
      </w:r>
      <w:r w:rsidR="0087290E">
        <w:t>.</w:t>
      </w:r>
    </w:p>
    <w:p w14:paraId="025945FA" w14:textId="7A271B03" w:rsidR="00F24F12" w:rsidRDefault="00F24F12" w:rsidP="001B2292">
      <w:pPr>
        <w:pStyle w:val="1"/>
      </w:pPr>
      <w:r w:rsidRPr="00F24F12">
        <w:rPr>
          <w:i/>
          <w:lang w:val="en-US"/>
        </w:rPr>
        <w:t>source</w:t>
      </w:r>
      <w:r>
        <w:t xml:space="preserve">: </w:t>
      </w:r>
      <w:r w:rsidRPr="002B7DCE">
        <w:t xml:space="preserve">название интегратора (необязательный параметр). </w:t>
      </w:r>
      <w:r>
        <w:t>Наименование интегратора</w:t>
      </w:r>
      <w:r w:rsidRPr="002B7DCE">
        <w:t xml:space="preserve"> через которого осуществляется отправка запросов</w:t>
      </w:r>
      <w:r>
        <w:t xml:space="preserve">. </w:t>
      </w:r>
      <w:r w:rsidRPr="00923014">
        <w:t>Максимальная длина строки – 100 символов.</w:t>
      </w:r>
    </w:p>
    <w:p w14:paraId="357BC807" w14:textId="7656585C" w:rsidR="00BD5AF8" w:rsidRPr="004A10F1" w:rsidRDefault="00BD5AF8" w:rsidP="004D4BF2">
      <w:pPr>
        <w:pStyle w:val="4"/>
      </w:pPr>
      <w:r w:rsidRPr="00BD5AF8">
        <w:t xml:space="preserve">Метод </w:t>
      </w:r>
      <w:r>
        <w:rPr>
          <w:lang w:val="en-US"/>
        </w:rPr>
        <w:t>GET</w:t>
      </w:r>
    </w:p>
    <w:p w14:paraId="3CA45DE1" w14:textId="64E4B8EB" w:rsidR="00BD5AF8" w:rsidRPr="004A10F1" w:rsidRDefault="00942CC7" w:rsidP="00D1461B">
      <w:pPr>
        <w:ind w:firstLine="0"/>
        <w:rPr>
          <w:rStyle w:val="ab"/>
          <w:rFonts w:ascii="Liberation Serif" w:eastAsia="Nimbus Mono L" w:hAnsi="Liberation Serif" w:cs="Liberation Mono"/>
          <w:i/>
          <w:iCs/>
          <w:kern w:val="3"/>
          <w:lang w:eastAsia="zh-CN" w:bidi="hi-IN"/>
        </w:rPr>
      </w:pPr>
      <w:r w:rsidRPr="00970FEB">
        <w:rPr>
          <w:rStyle w:val="ab"/>
          <w:rFonts w:ascii="Liberation Serif" w:hAnsi="Liberation Serif"/>
          <w:i/>
          <w:kern w:val="3"/>
          <w:lang w:val="en-US" w:eastAsia="zh-CN" w:bidi="hi-IN"/>
        </w:rPr>
        <w:t>https</w:t>
      </w:r>
      <w:r w:rsidRPr="004A10F1">
        <w:rPr>
          <w:rStyle w:val="ab"/>
          <w:rFonts w:ascii="Liberation Serif" w:hAnsi="Liberation Serif"/>
          <w:i/>
          <w:kern w:val="3"/>
          <w:lang w:eastAsia="zh-CN" w:bidi="hi-IN"/>
        </w:rPr>
        <w:t>://</w:t>
      </w:r>
      <w:r w:rsidRPr="00970FEB">
        <w:rPr>
          <w:rStyle w:val="ab"/>
          <w:rFonts w:ascii="Liberation Serif" w:hAnsi="Liberation Serif"/>
          <w:i/>
          <w:kern w:val="3"/>
          <w:lang w:val="en-US" w:eastAsia="zh-CN" w:bidi="hi-IN"/>
        </w:rPr>
        <w:t>online</w:t>
      </w:r>
      <w:r w:rsidRPr="004A10F1">
        <w:rPr>
          <w:rStyle w:val="ab"/>
          <w:rFonts w:ascii="Liberation Serif" w:hAnsi="Liberation Serif"/>
          <w:i/>
          <w:kern w:val="3"/>
          <w:lang w:eastAsia="zh-CN" w:bidi="hi-IN"/>
        </w:rPr>
        <w:t>.</w:t>
      </w:r>
      <w:r w:rsidRPr="00970FEB">
        <w:rPr>
          <w:rStyle w:val="ab"/>
          <w:rFonts w:ascii="Liberation Serif" w:hAnsi="Liberation Serif"/>
          <w:i/>
          <w:kern w:val="3"/>
          <w:lang w:val="en-US" w:eastAsia="zh-CN" w:bidi="hi-IN"/>
        </w:rPr>
        <w:t>atol</w:t>
      </w:r>
      <w:r w:rsidRPr="004A10F1">
        <w:rPr>
          <w:rStyle w:val="ab"/>
          <w:rFonts w:ascii="Liberation Serif" w:hAnsi="Liberation Serif"/>
          <w:i/>
          <w:kern w:val="3"/>
          <w:lang w:eastAsia="zh-CN" w:bidi="hi-IN"/>
        </w:rPr>
        <w:t>.</w:t>
      </w:r>
      <w:r w:rsidRPr="00970FEB">
        <w:rPr>
          <w:rStyle w:val="ab"/>
          <w:rFonts w:ascii="Liberation Serif" w:hAnsi="Liberation Serif"/>
          <w:i/>
          <w:kern w:val="3"/>
          <w:lang w:val="en-US" w:eastAsia="zh-CN" w:bidi="hi-IN"/>
        </w:rPr>
        <w:t>ru</w:t>
      </w:r>
      <w:r w:rsidRPr="004A10F1">
        <w:rPr>
          <w:rStyle w:val="ab"/>
          <w:rFonts w:ascii="Liberation Serif" w:hAnsi="Liberation Serif"/>
          <w:i/>
          <w:kern w:val="3"/>
          <w:lang w:eastAsia="zh-CN" w:bidi="hi-IN"/>
        </w:rPr>
        <w:t>/</w:t>
      </w:r>
      <w:r w:rsidRPr="00970FEB">
        <w:rPr>
          <w:rStyle w:val="ab"/>
          <w:rFonts w:ascii="Liberation Serif" w:hAnsi="Liberation Serif"/>
          <w:i/>
          <w:kern w:val="3"/>
          <w:lang w:val="en-US" w:eastAsia="zh-CN" w:bidi="hi-IN"/>
        </w:rPr>
        <w:t>possystem</w:t>
      </w:r>
      <w:r w:rsidR="00CD738A">
        <w:rPr>
          <w:rStyle w:val="ab"/>
          <w:rFonts w:ascii="Liberation Serif" w:hAnsi="Liberation Serif"/>
          <w:i/>
          <w:kern w:val="3"/>
          <w:lang w:eastAsia="zh-CN" w:bidi="hi-IN"/>
        </w:rPr>
        <w:t>/</w:t>
      </w:r>
      <w:r w:rsidR="00CD738A">
        <w:rPr>
          <w:rStyle w:val="ab"/>
          <w:rFonts w:ascii="Liberation Serif" w:hAnsi="Liberation Serif"/>
          <w:i/>
          <w:kern w:val="3"/>
          <w:lang w:val="en-US" w:eastAsia="zh-CN" w:bidi="hi-IN"/>
        </w:rPr>
        <w:t>v</w:t>
      </w:r>
      <w:r w:rsidR="00CD738A" w:rsidRPr="00CD738A">
        <w:rPr>
          <w:rStyle w:val="ab"/>
          <w:rFonts w:ascii="Liberation Serif" w:hAnsi="Liberation Serif"/>
          <w:i/>
          <w:kern w:val="3"/>
          <w:lang w:eastAsia="zh-CN" w:bidi="hi-IN"/>
        </w:rPr>
        <w:t>5</w:t>
      </w:r>
      <w:r w:rsidRPr="004A10F1">
        <w:rPr>
          <w:rStyle w:val="ab"/>
          <w:rFonts w:ascii="Liberation Serif" w:hAnsi="Liberation Serif"/>
          <w:i/>
          <w:kern w:val="3"/>
          <w:lang w:eastAsia="zh-CN" w:bidi="hi-IN"/>
        </w:rPr>
        <w:t>/</w:t>
      </w:r>
      <w:hyperlink r:id="rId18" w:history="1">
        <w:r w:rsidRPr="00970FEB">
          <w:rPr>
            <w:rStyle w:val="ab"/>
            <w:rFonts w:ascii="Liberation Serif" w:hAnsi="Liberation Serif"/>
            <w:i/>
            <w:kern w:val="3"/>
            <w:lang w:val="en-US" w:eastAsia="zh-CN" w:bidi="hi-IN"/>
          </w:rPr>
          <w:t>getToken</w:t>
        </w:r>
      </w:hyperlink>
      <w:r w:rsidRPr="004A10F1">
        <w:rPr>
          <w:rStyle w:val="ab"/>
          <w:rFonts w:ascii="Liberation Serif" w:hAnsi="Liberation Serif"/>
          <w:i/>
          <w:kern w:val="3"/>
          <w:lang w:eastAsia="zh-CN" w:bidi="hi-IN"/>
        </w:rPr>
        <w:t>?</w:t>
      </w:r>
      <w:r w:rsidRPr="00970FEB">
        <w:rPr>
          <w:rStyle w:val="ab"/>
          <w:rFonts w:ascii="Liberation Serif" w:hAnsi="Liberation Serif"/>
          <w:i/>
          <w:kern w:val="3"/>
          <w:lang w:val="en-US" w:eastAsia="zh-CN" w:bidi="hi-IN"/>
        </w:rPr>
        <w:t>login</w:t>
      </w:r>
      <w:r w:rsidRPr="004A10F1">
        <w:rPr>
          <w:rStyle w:val="ab"/>
          <w:rFonts w:ascii="Liberation Serif" w:hAnsi="Liberation Serif"/>
          <w:i/>
          <w:kern w:val="3"/>
          <w:lang w:eastAsia="zh-CN" w:bidi="hi-IN"/>
        </w:rPr>
        <w:t>=&lt;</w:t>
      </w:r>
      <w:r w:rsidRPr="00970FEB">
        <w:rPr>
          <w:rStyle w:val="ab"/>
          <w:rFonts w:ascii="Liberation Serif" w:hAnsi="Liberation Serif"/>
          <w:i/>
          <w:kern w:val="3"/>
          <w:lang w:val="en-US" w:eastAsia="zh-CN" w:bidi="hi-IN"/>
        </w:rPr>
        <w:t>login</w:t>
      </w:r>
      <w:r w:rsidRPr="004A10F1">
        <w:rPr>
          <w:rStyle w:val="ab"/>
          <w:rFonts w:ascii="Liberation Serif" w:hAnsi="Liberation Serif"/>
          <w:i/>
          <w:kern w:val="3"/>
          <w:lang w:eastAsia="zh-CN" w:bidi="hi-IN"/>
        </w:rPr>
        <w:t>&gt;&amp;</w:t>
      </w:r>
      <w:r w:rsidRPr="00970FEB">
        <w:rPr>
          <w:rStyle w:val="ab"/>
          <w:rFonts w:ascii="Liberation Serif" w:hAnsi="Liberation Serif"/>
          <w:i/>
          <w:kern w:val="3"/>
          <w:lang w:val="en-US" w:eastAsia="zh-CN" w:bidi="hi-IN"/>
        </w:rPr>
        <w:t>pass</w:t>
      </w:r>
      <w:r w:rsidRPr="004A10F1">
        <w:rPr>
          <w:rStyle w:val="ab"/>
          <w:rFonts w:ascii="Liberation Serif" w:hAnsi="Liberation Serif"/>
          <w:i/>
          <w:kern w:val="3"/>
          <w:lang w:eastAsia="zh-CN" w:bidi="hi-IN"/>
        </w:rPr>
        <w:t>=&lt;</w:t>
      </w:r>
      <w:r w:rsidRPr="00970FEB">
        <w:rPr>
          <w:rStyle w:val="ab"/>
          <w:rFonts w:ascii="Liberation Serif" w:hAnsi="Liberation Serif"/>
          <w:i/>
          <w:kern w:val="3"/>
          <w:lang w:val="en-US" w:eastAsia="zh-CN" w:bidi="hi-IN"/>
        </w:rPr>
        <w:t>pass</w:t>
      </w:r>
      <w:r w:rsidRPr="004A10F1">
        <w:rPr>
          <w:rStyle w:val="ab"/>
          <w:rFonts w:ascii="Liberation Serif" w:hAnsi="Liberation Serif"/>
          <w:i/>
          <w:kern w:val="3"/>
          <w:lang w:eastAsia="zh-CN" w:bidi="hi-IN"/>
        </w:rPr>
        <w:t>&gt;</w:t>
      </w:r>
    </w:p>
    <w:p w14:paraId="0C2BB126" w14:textId="77777777" w:rsidR="00942CC7" w:rsidRPr="00F90AF1" w:rsidRDefault="00942CC7" w:rsidP="00D1461B">
      <w:pPr>
        <w:ind w:firstLine="0"/>
        <w:rPr>
          <w:b/>
        </w:rPr>
      </w:pPr>
      <w:r w:rsidRPr="00F90AF1">
        <w:rPr>
          <w:b/>
        </w:rPr>
        <w:t>Параметры строки запроса:</w:t>
      </w:r>
    </w:p>
    <w:p w14:paraId="5F835099" w14:textId="222DA9F0" w:rsidR="00942CC7" w:rsidRDefault="00942CC7" w:rsidP="00923014">
      <w:pPr>
        <w:pStyle w:val="1"/>
      </w:pPr>
      <w:r w:rsidRPr="00F90AF1">
        <w:rPr>
          <w:i/>
          <w:lang w:val="en-US"/>
        </w:rPr>
        <w:t>l</w:t>
      </w:r>
      <w:r w:rsidRPr="00F90AF1">
        <w:rPr>
          <w:i/>
        </w:rPr>
        <w:t>ogin</w:t>
      </w:r>
      <w:r>
        <w:t xml:space="preserve">: </w:t>
      </w:r>
      <w:r w:rsidR="00451F5B">
        <w:t>л</w:t>
      </w:r>
      <w:r w:rsidR="00451F5B" w:rsidRPr="00F90AF1">
        <w:t>огин</w:t>
      </w:r>
      <w:r w:rsidR="00451F5B">
        <w:t xml:space="preserve"> из файла настроек интеграции в личном кабинете клиента</w:t>
      </w:r>
      <w:r>
        <w:t>.</w:t>
      </w:r>
    </w:p>
    <w:p w14:paraId="4BB7EE33" w14:textId="3CBC3B17" w:rsidR="00942CC7" w:rsidRDefault="00942CC7" w:rsidP="00923014">
      <w:pPr>
        <w:pStyle w:val="1"/>
      </w:pPr>
      <w:r w:rsidRPr="00F90AF1">
        <w:rPr>
          <w:i/>
          <w:lang w:val="en-US"/>
        </w:rPr>
        <w:t>pass</w:t>
      </w:r>
      <w:r>
        <w:t xml:space="preserve">: пароль из файла настроек </w:t>
      </w:r>
      <w:r w:rsidR="00451F5B">
        <w:t>интеграции в личном кабинете клиента</w:t>
      </w:r>
      <w:r>
        <w:t>.</w:t>
      </w:r>
    </w:p>
    <w:p w14:paraId="1C33C1DE" w14:textId="0EB3659C" w:rsidR="00F24F12" w:rsidRDefault="00F24F12" w:rsidP="001B2292">
      <w:pPr>
        <w:pStyle w:val="1"/>
      </w:pPr>
      <w:r w:rsidRPr="00F24F12">
        <w:rPr>
          <w:i/>
          <w:lang w:val="en-US"/>
        </w:rPr>
        <w:t>source</w:t>
      </w:r>
      <w:r>
        <w:t xml:space="preserve">: </w:t>
      </w:r>
      <w:r w:rsidRPr="002B7DCE">
        <w:t xml:space="preserve">название интегратора (необязательный параметр). </w:t>
      </w:r>
      <w:r>
        <w:t>Наименование интегратора</w:t>
      </w:r>
      <w:r w:rsidRPr="002B7DCE">
        <w:t xml:space="preserve"> через которого осуществляется отправка запросов</w:t>
      </w:r>
      <w:r>
        <w:t xml:space="preserve">. </w:t>
      </w:r>
      <w:r w:rsidRPr="00923014">
        <w:t>Максимальная длина строки – 100 символов.</w:t>
      </w:r>
    </w:p>
    <w:p w14:paraId="2A31FB53" w14:textId="2B3CCCD8" w:rsidR="00BD5AF8" w:rsidRDefault="00BD5AF8" w:rsidP="004F7618">
      <w:pPr>
        <w:pStyle w:val="30"/>
      </w:pPr>
      <w:bookmarkStart w:id="31" w:name="_Toc228374795"/>
      <w:r w:rsidRPr="00BC56B4">
        <w:t>Ответ на запрос</w:t>
      </w:r>
      <w:bookmarkEnd w:id="31"/>
    </w:p>
    <w:p w14:paraId="09609D00" w14:textId="77777777" w:rsidR="0033607F" w:rsidRPr="0083394C" w:rsidRDefault="007B4CBF" w:rsidP="00D1461B">
      <w:pPr>
        <w:ind w:firstLine="0"/>
        <w:rPr>
          <w:b/>
          <w:sz w:val="20"/>
          <w:szCs w:val="20"/>
        </w:rPr>
      </w:pPr>
      <w:r w:rsidRPr="0083394C">
        <w:rPr>
          <w:b/>
          <w:sz w:val="20"/>
          <w:szCs w:val="20"/>
        </w:rPr>
        <w:t>Пример</w:t>
      </w:r>
      <w:r w:rsidR="0040318A" w:rsidRPr="0083394C">
        <w:rPr>
          <w:b/>
          <w:sz w:val="20"/>
          <w:szCs w:val="20"/>
        </w:rPr>
        <w:t xml:space="preserve"> ответа</w:t>
      </w:r>
      <w:r w:rsidRPr="0083394C">
        <w:rPr>
          <w:b/>
          <w:sz w:val="20"/>
          <w:szCs w:val="20"/>
        </w:rPr>
        <w:t>:</w:t>
      </w:r>
    </w:p>
    <w:tbl>
      <w:tblPr>
        <w:tblStyle w:val="a5"/>
        <w:tblW w:w="0" w:type="auto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  <w:insideH w:val="none" w:sz="0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9338"/>
      </w:tblGrid>
      <w:tr w:rsidR="0033607F" w:rsidRPr="002A6C40" w14:paraId="075877B8" w14:textId="77777777" w:rsidTr="000F52DB">
        <w:tc>
          <w:tcPr>
            <w:tcW w:w="9338" w:type="dxa"/>
            <w:shd w:val="pct5" w:color="auto" w:fill="auto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83"/>
              <w:gridCol w:w="539"/>
            </w:tblGrid>
            <w:tr w:rsidR="0033607F" w:rsidRPr="00836FB7" w14:paraId="6F5A4410" w14:textId="77777777" w:rsidTr="000F52DB"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8583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0"/>
                    <w:gridCol w:w="8273"/>
                  </w:tblGrid>
                  <w:tr w:rsidR="001F1BCF" w:rsidRPr="008A5F09" w14:paraId="2FA18F96" w14:textId="77777777" w:rsidTr="00C9154F">
                    <w:tc>
                      <w:tcPr>
                        <w:tcW w:w="31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08B07975" w14:textId="77777777" w:rsidR="001F1BCF" w:rsidRPr="001F1BCF" w:rsidRDefault="001F1BCF" w:rsidP="00C9154F">
                        <w:pPr>
                          <w:pStyle w:val="HTML0"/>
                          <w:wordWrap w:val="0"/>
                          <w:spacing w:line="240" w:lineRule="auto"/>
                          <w:ind w:firstLine="23"/>
                          <w:jc w:val="right"/>
                          <w:divId w:val="53970428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1F1BCF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1</w:t>
                        </w:r>
                      </w:p>
                      <w:p w14:paraId="753023B7" w14:textId="77777777" w:rsidR="001F1BCF" w:rsidRPr="001F1BCF" w:rsidRDefault="001F1BCF" w:rsidP="00C9154F">
                        <w:pPr>
                          <w:pStyle w:val="HTML0"/>
                          <w:wordWrap w:val="0"/>
                          <w:spacing w:line="240" w:lineRule="auto"/>
                          <w:ind w:firstLine="23"/>
                          <w:jc w:val="right"/>
                          <w:divId w:val="53970428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1F1BCF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2</w:t>
                        </w:r>
                      </w:p>
                      <w:p w14:paraId="52D715BF" w14:textId="77777777" w:rsidR="001F1BCF" w:rsidRPr="001F1BCF" w:rsidRDefault="001F1BCF" w:rsidP="00C9154F">
                        <w:pPr>
                          <w:pStyle w:val="HTML0"/>
                          <w:wordWrap w:val="0"/>
                          <w:spacing w:line="240" w:lineRule="auto"/>
                          <w:ind w:firstLine="23"/>
                          <w:jc w:val="right"/>
                          <w:divId w:val="53970428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1F1BCF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3</w:t>
                        </w:r>
                      </w:p>
                      <w:p w14:paraId="206A1A61" w14:textId="19C07F18" w:rsidR="001F1BCF" w:rsidRDefault="001F1BCF" w:rsidP="00C9154F">
                        <w:pPr>
                          <w:pStyle w:val="HTML0"/>
                          <w:wordWrap w:val="0"/>
                          <w:spacing w:line="240" w:lineRule="auto"/>
                          <w:ind w:firstLine="23"/>
                          <w:jc w:val="right"/>
                          <w:divId w:val="53970428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1F1BCF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4</w:t>
                        </w:r>
                      </w:p>
                      <w:p w14:paraId="08D86DD9" w14:textId="4618AFB0" w:rsidR="008A33B1" w:rsidRPr="008A33B1" w:rsidRDefault="008A33B1" w:rsidP="00C9154F">
                        <w:pPr>
                          <w:pStyle w:val="HTML0"/>
                          <w:wordWrap w:val="0"/>
                          <w:spacing w:line="240" w:lineRule="auto"/>
                          <w:ind w:firstLine="23"/>
                          <w:jc w:val="right"/>
                          <w:divId w:val="53970428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  <w:p w14:paraId="62C902B0" w14:textId="2FBA5F3C" w:rsidR="001F1BCF" w:rsidRPr="001F1BCF" w:rsidRDefault="001F1BCF" w:rsidP="00C9154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line="240" w:lineRule="auto"/>
                          <w:ind w:firstLine="23"/>
                          <w:jc w:val="right"/>
                          <w:rPr>
                            <w:rFonts w:ascii="Consolas" w:eastAsia="Times New Roman" w:hAnsi="Consolas" w:cs="Consolas"/>
                            <w:color w:val="999999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8273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6C134B40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>{</w:t>
                        </w:r>
                      </w:p>
                      <w:p w14:paraId="3B3AD28F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 xml:space="preserve">    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20"/>
                            <w:lang w:val="en-US"/>
                          </w:rPr>
                          <w:t>"error"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>: null,</w:t>
                        </w:r>
                      </w:p>
                      <w:p w14:paraId="5AAC789C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 xml:space="preserve">    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20"/>
                            <w:lang w:val="en-US"/>
                          </w:rPr>
                          <w:t>"token"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>: "fj45u923j59ju42395iu9423i59243u0",</w:t>
                        </w:r>
                      </w:p>
                      <w:p w14:paraId="259BEF83" w14:textId="47B95AD1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 xml:space="preserve">    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20"/>
                            <w:lang w:val="en-US"/>
                          </w:rPr>
                          <w:t>"timestamp"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>: "30.11.20</w:t>
                        </w:r>
                        <w:r w:rsidR="00F41F02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>20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 xml:space="preserve"> 17:58:53"</w:t>
                        </w:r>
                      </w:p>
                      <w:p w14:paraId="6A402B36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  <w:t>}</w:t>
                        </w:r>
                      </w:p>
                      <w:p w14:paraId="63542F25" w14:textId="7B93B1A7" w:rsidR="001F1BCF" w:rsidRPr="008A33B1" w:rsidRDefault="001F1BCF" w:rsidP="00C9154F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line="240" w:lineRule="auto"/>
                          <w:ind w:firstLine="141"/>
                          <w:jc w:val="left"/>
                          <w:rPr>
                            <w:rFonts w:ascii="Consolas" w:eastAsia="Times New Roman" w:hAnsi="Consolas" w:cs="Consolas"/>
                            <w:color w:val="333333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640E2B9B" w14:textId="77777777" w:rsidR="0033607F" w:rsidRPr="00836FB7" w:rsidRDefault="0033607F" w:rsidP="000F52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</w:p>
              </w:tc>
              <w:tc>
                <w:tcPr>
                  <w:tcW w:w="5662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ABC968" w14:textId="77777777" w:rsidR="0033607F" w:rsidRPr="00836FB7" w:rsidRDefault="0033607F" w:rsidP="000F52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ind w:firstLine="0"/>
                    <w:jc w:val="left"/>
                    <w:rPr>
                      <w:rFonts w:ascii="Consolas" w:eastAsia="Times New Roman" w:hAnsi="Consolas" w:cs="Consolas"/>
                      <w:color w:val="333333"/>
                      <w:sz w:val="16"/>
                      <w:szCs w:val="16"/>
                    </w:rPr>
                  </w:pPr>
                </w:p>
              </w:tc>
            </w:tr>
          </w:tbl>
          <w:p w14:paraId="74F21D3C" w14:textId="77777777" w:rsidR="0033607F" w:rsidRPr="002A6C40" w:rsidRDefault="0033607F" w:rsidP="000F5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ind w:firstLine="0"/>
              <w:jc w:val="left"/>
              <w:rPr>
                <w:rFonts w:ascii="Consolas" w:eastAsia="Times New Roman" w:hAnsi="Consolas" w:cs="Consolas"/>
                <w:color w:val="333333"/>
                <w:sz w:val="21"/>
                <w:szCs w:val="21"/>
                <w:lang w:val="en-US"/>
              </w:rPr>
            </w:pPr>
          </w:p>
        </w:tc>
      </w:tr>
    </w:tbl>
    <w:p w14:paraId="3D5C836C" w14:textId="121DB397" w:rsidR="006E3DE3" w:rsidRDefault="006E3DE3" w:rsidP="0033607F">
      <w:pPr>
        <w:rPr>
          <w:b/>
        </w:rPr>
      </w:pPr>
    </w:p>
    <w:p w14:paraId="646A2074" w14:textId="5D5646F2" w:rsidR="007B4CBF" w:rsidRPr="0083394C" w:rsidRDefault="007B4CBF" w:rsidP="00D1461B">
      <w:pPr>
        <w:ind w:firstLine="0"/>
        <w:rPr>
          <w:b/>
          <w:sz w:val="20"/>
          <w:szCs w:val="20"/>
        </w:rPr>
      </w:pPr>
      <w:r w:rsidRPr="0083394C">
        <w:rPr>
          <w:b/>
          <w:sz w:val="20"/>
          <w:szCs w:val="20"/>
        </w:rPr>
        <w:t>Пример</w:t>
      </w:r>
      <w:r w:rsidR="0040318A" w:rsidRPr="0083394C">
        <w:rPr>
          <w:b/>
          <w:sz w:val="20"/>
          <w:szCs w:val="20"/>
          <w:lang w:val="en-US"/>
        </w:rPr>
        <w:t xml:space="preserve"> </w:t>
      </w:r>
      <w:r w:rsidR="0040318A" w:rsidRPr="0083394C">
        <w:rPr>
          <w:b/>
          <w:sz w:val="20"/>
          <w:szCs w:val="20"/>
        </w:rPr>
        <w:t>ответа с ошибкой</w:t>
      </w:r>
      <w:r w:rsidRPr="0083394C">
        <w:rPr>
          <w:b/>
          <w:sz w:val="20"/>
          <w:szCs w:val="20"/>
        </w:rPr>
        <w:t>:</w:t>
      </w:r>
    </w:p>
    <w:tbl>
      <w:tblPr>
        <w:tblStyle w:val="a5"/>
        <w:tblW w:w="0" w:type="auto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  <w:insideH w:val="none" w:sz="0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9338"/>
      </w:tblGrid>
      <w:tr w:rsidR="007B4CBF" w:rsidRPr="0033607F" w14:paraId="4A7D0456" w14:textId="77777777" w:rsidTr="00C84A78">
        <w:tc>
          <w:tcPr>
            <w:tcW w:w="9338" w:type="dxa"/>
            <w:shd w:val="pct5" w:color="auto" w:fill="auto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83"/>
              <w:gridCol w:w="539"/>
            </w:tblGrid>
            <w:tr w:rsidR="007B4CBF" w:rsidRPr="0033607F" w14:paraId="7D2048E5" w14:textId="77777777" w:rsidTr="00C84A78"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8583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0"/>
                    <w:gridCol w:w="8273"/>
                  </w:tblGrid>
                  <w:tr w:rsidR="004D7C55" w:rsidRPr="0033607F" w14:paraId="7D57533C" w14:textId="77777777" w:rsidTr="00BB5032">
                    <w:tc>
                      <w:tcPr>
                        <w:tcW w:w="310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75CF8654" w14:textId="77777777" w:rsidR="004D7C55" w:rsidRPr="004D7C55" w:rsidRDefault="004D7C55" w:rsidP="004D7C55">
                        <w:pPr>
                          <w:pStyle w:val="HTML0"/>
                          <w:wordWrap w:val="0"/>
                          <w:spacing w:line="240" w:lineRule="auto"/>
                          <w:ind w:firstLine="168"/>
                          <w:jc w:val="right"/>
                          <w:divId w:val="192047604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4D7C55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1</w:t>
                        </w:r>
                      </w:p>
                      <w:p w14:paraId="35613CB4" w14:textId="77777777" w:rsidR="004D7C55" w:rsidRPr="004D7C55" w:rsidRDefault="004D7C55" w:rsidP="004D7C55">
                        <w:pPr>
                          <w:pStyle w:val="HTML0"/>
                          <w:wordWrap w:val="0"/>
                          <w:spacing w:line="240" w:lineRule="auto"/>
                          <w:ind w:firstLine="168"/>
                          <w:jc w:val="right"/>
                          <w:divId w:val="192047604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4D7C55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2</w:t>
                        </w:r>
                      </w:p>
                      <w:p w14:paraId="6E62865A" w14:textId="77777777" w:rsidR="004D7C55" w:rsidRPr="004D7C55" w:rsidRDefault="004D7C55" w:rsidP="004D7C55">
                        <w:pPr>
                          <w:pStyle w:val="HTML0"/>
                          <w:wordWrap w:val="0"/>
                          <w:spacing w:line="240" w:lineRule="auto"/>
                          <w:ind w:firstLine="168"/>
                          <w:jc w:val="right"/>
                          <w:divId w:val="192047604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4D7C55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3</w:t>
                        </w:r>
                      </w:p>
                      <w:p w14:paraId="54C9170A" w14:textId="77777777" w:rsidR="004D7C55" w:rsidRPr="004D7C55" w:rsidRDefault="004D7C55" w:rsidP="004D7C55">
                        <w:pPr>
                          <w:pStyle w:val="HTML0"/>
                          <w:wordWrap w:val="0"/>
                          <w:spacing w:line="240" w:lineRule="auto"/>
                          <w:ind w:firstLine="168"/>
                          <w:jc w:val="right"/>
                          <w:divId w:val="192047604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4D7C55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4</w:t>
                        </w:r>
                      </w:p>
                      <w:p w14:paraId="4185CDA6" w14:textId="77777777" w:rsidR="004D7C55" w:rsidRPr="004D7C55" w:rsidRDefault="004D7C55" w:rsidP="004D7C55">
                        <w:pPr>
                          <w:pStyle w:val="HTML0"/>
                          <w:wordWrap w:val="0"/>
                          <w:spacing w:line="240" w:lineRule="auto"/>
                          <w:ind w:firstLine="168"/>
                          <w:jc w:val="right"/>
                          <w:divId w:val="192047604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4D7C55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5</w:t>
                        </w:r>
                      </w:p>
                      <w:p w14:paraId="452F2C2D" w14:textId="77777777" w:rsidR="004D7C55" w:rsidRPr="004D7C55" w:rsidRDefault="004D7C55" w:rsidP="004D7C55">
                        <w:pPr>
                          <w:pStyle w:val="HTML0"/>
                          <w:wordWrap w:val="0"/>
                          <w:spacing w:line="240" w:lineRule="auto"/>
                          <w:ind w:firstLine="168"/>
                          <w:jc w:val="right"/>
                          <w:divId w:val="192047604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4D7C55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6</w:t>
                        </w:r>
                      </w:p>
                      <w:p w14:paraId="3DBE9024" w14:textId="77777777" w:rsidR="004D7C55" w:rsidRPr="004D7C55" w:rsidRDefault="004D7C55" w:rsidP="004D7C55">
                        <w:pPr>
                          <w:pStyle w:val="HTML0"/>
                          <w:wordWrap w:val="0"/>
                          <w:spacing w:line="240" w:lineRule="auto"/>
                          <w:ind w:firstLine="168"/>
                          <w:jc w:val="right"/>
                          <w:divId w:val="192047604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4D7C55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7</w:t>
                        </w:r>
                      </w:p>
                      <w:p w14:paraId="52AC8E18" w14:textId="77777777" w:rsidR="004D7C55" w:rsidRPr="004D7C55" w:rsidRDefault="004D7C55" w:rsidP="004D7C55">
                        <w:pPr>
                          <w:pStyle w:val="HTML0"/>
                          <w:wordWrap w:val="0"/>
                          <w:spacing w:line="240" w:lineRule="auto"/>
                          <w:ind w:firstLine="168"/>
                          <w:jc w:val="right"/>
                          <w:divId w:val="1920476044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4D7C55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8</w:t>
                        </w:r>
                      </w:p>
                      <w:p w14:paraId="1DEA776B" w14:textId="40D40077" w:rsidR="004D7C55" w:rsidRPr="004D7C55" w:rsidRDefault="004D7C55" w:rsidP="004D7C55">
                        <w:pPr>
                          <w:pStyle w:val="HTML0"/>
                          <w:wordWrap w:val="0"/>
                          <w:spacing w:line="240" w:lineRule="auto"/>
                          <w:ind w:firstLine="168"/>
                          <w:jc w:val="right"/>
                          <w:divId w:val="549071458"/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</w:pPr>
                        <w:r w:rsidRPr="004D7C55">
                          <w:rPr>
                            <w:rFonts w:ascii="Consolas" w:hAnsi="Consolas" w:cs="Consolas"/>
                            <w:color w:val="999999"/>
                            <w:sz w:val="16"/>
                            <w:szCs w:val="16"/>
                          </w:rPr>
                          <w:t>9</w:t>
                        </w:r>
                      </w:p>
                    </w:tc>
                    <w:tc>
                      <w:tcPr>
                        <w:tcW w:w="8273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0905F1B4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>{</w:t>
                        </w:r>
                      </w:p>
                      <w:p w14:paraId="44164E79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 xml:space="preserve">    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20"/>
                            <w:lang w:val="en-US"/>
                          </w:rPr>
                          <w:t>"error"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>: {</w:t>
                        </w:r>
                      </w:p>
                      <w:p w14:paraId="26CD47C2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 xml:space="preserve">        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20"/>
                            <w:lang w:val="en-US"/>
                          </w:rPr>
                          <w:t>"error_id"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>: "4475d6d8d-844d-4d05-aa8b-e3dbdf3defd5",</w:t>
                        </w:r>
                      </w:p>
                      <w:p w14:paraId="2C46A21D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 xml:space="preserve">        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20"/>
                          </w:rPr>
                          <w:t>"code"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  <w:t>: 12,</w:t>
                        </w:r>
                      </w:p>
                      <w:p w14:paraId="2CC5F4B3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  <w:t xml:space="preserve">        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20"/>
                          </w:rPr>
                          <w:t>"text"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  <w:t>: "Неверный логин или пароль",</w:t>
                        </w:r>
                      </w:p>
                      <w:p w14:paraId="4149396A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  <w:t xml:space="preserve">        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20"/>
                          </w:rPr>
                          <w:t>"type"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  <w:t>: "system"</w:t>
                        </w:r>
                      </w:p>
                      <w:p w14:paraId="312C6ECD" w14:textId="77777777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  <w:t xml:space="preserve">    },</w:t>
                        </w:r>
                      </w:p>
                      <w:p w14:paraId="10A37967" w14:textId="69DFFEC4" w:rsidR="008A33B1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  <w:t xml:space="preserve">    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20"/>
                          </w:rPr>
                          <w:t>"timestamp"</w:t>
                        </w:r>
                        <w:r w:rsidR="00F41F02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  <w:t>: "15.02.20</w:t>
                        </w:r>
                        <w:r w:rsidR="00F41F02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  <w:lang w:val="en-US"/>
                          </w:rPr>
                          <w:t>20</w:t>
                        </w: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  <w:t xml:space="preserve"> 13:00:31"</w:t>
                        </w:r>
                      </w:p>
                      <w:p w14:paraId="73B4E237" w14:textId="51847C41" w:rsidR="004D7C55" w:rsidRPr="008A33B1" w:rsidRDefault="008A33B1" w:rsidP="008A33B1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urier New" w:eastAsia="Times New Roman" w:hAnsi="Courier New" w:cs="Courier New"/>
                            <w:color w:val="000000"/>
                            <w:sz w:val="20"/>
                            <w:szCs w:val="20"/>
                          </w:rPr>
                        </w:pPr>
                        <w:r w:rsidRPr="008A33B1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20"/>
                          </w:rPr>
                          <w:t>}</w:t>
                        </w:r>
                      </w:p>
                    </w:tc>
                  </w:tr>
                </w:tbl>
                <w:p w14:paraId="1A211D5C" w14:textId="77777777" w:rsidR="007B4CBF" w:rsidRPr="0033607F" w:rsidRDefault="007B4CBF" w:rsidP="006E3DE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5662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700FF1" w14:textId="77777777" w:rsidR="007B4CBF" w:rsidRPr="0033607F" w:rsidRDefault="007B4CBF" w:rsidP="006E3DE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ind w:firstLine="0"/>
                    <w:jc w:val="left"/>
                    <w:rPr>
                      <w:rFonts w:ascii="Consolas" w:eastAsia="Times New Roman" w:hAnsi="Consolas" w:cs="Consolas"/>
                      <w:color w:val="333333"/>
                      <w:sz w:val="16"/>
                      <w:szCs w:val="16"/>
                      <w:lang w:val="en-US"/>
                    </w:rPr>
                  </w:pPr>
                </w:p>
              </w:tc>
            </w:tr>
          </w:tbl>
          <w:p w14:paraId="5A9969CF" w14:textId="77777777" w:rsidR="007B4CBF" w:rsidRPr="002A6C40" w:rsidRDefault="007B4CBF" w:rsidP="006E3D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ind w:firstLine="0"/>
              <w:jc w:val="left"/>
              <w:rPr>
                <w:rFonts w:ascii="Consolas" w:eastAsia="Times New Roman" w:hAnsi="Consolas" w:cs="Consolas"/>
                <w:color w:val="333333"/>
                <w:sz w:val="21"/>
                <w:szCs w:val="21"/>
                <w:lang w:val="en-US"/>
              </w:rPr>
            </w:pPr>
          </w:p>
        </w:tc>
      </w:tr>
    </w:tbl>
    <w:p w14:paraId="6C92C093" w14:textId="77777777" w:rsidR="0033607F" w:rsidRPr="0033607F" w:rsidRDefault="0033607F" w:rsidP="0040318A">
      <w:pPr>
        <w:rPr>
          <w:lang w:val="en-US"/>
        </w:rPr>
      </w:pPr>
    </w:p>
    <w:p w14:paraId="56041C2F" w14:textId="23EE35C3" w:rsidR="002971DA" w:rsidRPr="00F90AF1" w:rsidRDefault="002971DA" w:rsidP="004F4037">
      <w:pPr>
        <w:spacing w:line="276" w:lineRule="auto"/>
        <w:ind w:firstLine="0"/>
        <w:rPr>
          <w:b/>
        </w:rPr>
      </w:pPr>
      <w:r w:rsidRPr="00F90AF1">
        <w:rPr>
          <w:b/>
        </w:rPr>
        <w:t xml:space="preserve">Параметры </w:t>
      </w:r>
      <w:r>
        <w:rPr>
          <w:b/>
        </w:rPr>
        <w:t>ответа на</w:t>
      </w:r>
      <w:r w:rsidRPr="00F90AF1">
        <w:rPr>
          <w:b/>
        </w:rPr>
        <w:t xml:space="preserve"> запрос:</w:t>
      </w:r>
    </w:p>
    <w:p w14:paraId="1BEE662B" w14:textId="36D319C1" w:rsidR="00CD0858" w:rsidRPr="00CD0858" w:rsidRDefault="00CD0858" w:rsidP="004F4037">
      <w:pPr>
        <w:pStyle w:val="1"/>
        <w:spacing w:line="276" w:lineRule="auto"/>
        <w:rPr>
          <w:i/>
        </w:rPr>
      </w:pPr>
      <w:r>
        <w:rPr>
          <w:i/>
          <w:lang w:val="en-US"/>
        </w:rPr>
        <w:t>e</w:t>
      </w:r>
      <w:r w:rsidRPr="00CD0858">
        <w:rPr>
          <w:i/>
        </w:rPr>
        <w:t>rror</w:t>
      </w:r>
      <w:r>
        <w:rPr>
          <w:i/>
        </w:rPr>
        <w:t xml:space="preserve">: </w:t>
      </w:r>
      <w:r w:rsidR="00382789">
        <w:t>ошибка.</w:t>
      </w:r>
    </w:p>
    <w:p w14:paraId="45CBD006" w14:textId="6DF62FBF" w:rsidR="00382789" w:rsidRPr="00382789" w:rsidRDefault="00382789" w:rsidP="004F4037">
      <w:pPr>
        <w:pStyle w:val="aff5"/>
        <w:numPr>
          <w:ilvl w:val="1"/>
          <w:numId w:val="11"/>
        </w:numPr>
        <w:spacing w:line="276" w:lineRule="auto"/>
      </w:pPr>
      <w:r w:rsidRPr="000D0D14">
        <w:rPr>
          <w:i/>
        </w:rPr>
        <w:t>error_id</w:t>
      </w:r>
      <w:r w:rsidRPr="00382789">
        <w:t xml:space="preserve">: </w:t>
      </w:r>
      <w:r w:rsidR="00DF72F9">
        <w:t>уникальный идентификатор ошибки;</w:t>
      </w:r>
    </w:p>
    <w:p w14:paraId="3E64AEF5" w14:textId="4ECBBD53" w:rsidR="002971DA" w:rsidRDefault="002971DA" w:rsidP="004F4037">
      <w:pPr>
        <w:pStyle w:val="1"/>
        <w:numPr>
          <w:ilvl w:val="1"/>
          <w:numId w:val="11"/>
        </w:numPr>
        <w:spacing w:line="276" w:lineRule="auto"/>
      </w:pPr>
      <w:r w:rsidRPr="002971DA">
        <w:rPr>
          <w:i/>
        </w:rPr>
        <w:t>code</w:t>
      </w:r>
      <w:r>
        <w:t xml:space="preserve">: код </w:t>
      </w:r>
      <w:r w:rsidR="00CD0858">
        <w:t>ош</w:t>
      </w:r>
      <w:r w:rsidR="00DF72F9">
        <w:t>ибки;</w:t>
      </w:r>
    </w:p>
    <w:p w14:paraId="5CA7A6D0" w14:textId="7F14F350" w:rsidR="002971DA" w:rsidRDefault="002971DA" w:rsidP="004F4037">
      <w:pPr>
        <w:pStyle w:val="1"/>
        <w:numPr>
          <w:ilvl w:val="1"/>
          <w:numId w:val="11"/>
        </w:numPr>
        <w:spacing w:line="276" w:lineRule="auto"/>
      </w:pPr>
      <w:r>
        <w:rPr>
          <w:i/>
          <w:lang w:val="en-US"/>
        </w:rPr>
        <w:t>t</w:t>
      </w:r>
      <w:r w:rsidRPr="002971DA">
        <w:rPr>
          <w:i/>
        </w:rPr>
        <w:t>ext</w:t>
      </w:r>
      <w:r w:rsidR="00CD0858">
        <w:t>: текст ошибки</w:t>
      </w:r>
      <w:r w:rsidR="00DF72F9">
        <w:t>;</w:t>
      </w:r>
    </w:p>
    <w:p w14:paraId="3201549E" w14:textId="77777777" w:rsidR="00DF72F9" w:rsidRPr="00DF72F9" w:rsidRDefault="00DF72F9" w:rsidP="00DF72F9">
      <w:pPr>
        <w:pStyle w:val="aff5"/>
        <w:numPr>
          <w:ilvl w:val="1"/>
          <w:numId w:val="11"/>
        </w:numPr>
      </w:pPr>
      <w:r w:rsidRPr="00DF72F9">
        <w:t>type: тип ошибки.</w:t>
      </w:r>
    </w:p>
    <w:p w14:paraId="74CF221E" w14:textId="3AFCA965" w:rsidR="00E131E0" w:rsidRDefault="002971DA" w:rsidP="004F4037">
      <w:pPr>
        <w:pStyle w:val="1"/>
        <w:spacing w:line="276" w:lineRule="auto"/>
      </w:pPr>
      <w:r>
        <w:rPr>
          <w:i/>
          <w:lang w:val="en-US"/>
        </w:rPr>
        <w:t>t</w:t>
      </w:r>
      <w:r w:rsidRPr="002971DA">
        <w:rPr>
          <w:i/>
        </w:rPr>
        <w:t>oken</w:t>
      </w:r>
      <w:r>
        <w:t>: авторизационный токен.</w:t>
      </w:r>
      <w:r w:rsidR="00A3380B">
        <w:t xml:space="preserve"> Максимальная длина строки – 1000 символов.</w:t>
      </w:r>
      <w:r w:rsidR="00D259EA">
        <w:t xml:space="preserve"> Возвращается только при отсутствии ошибки.</w:t>
      </w:r>
    </w:p>
    <w:p w14:paraId="6053445F" w14:textId="632E607B" w:rsidR="001F1BCF" w:rsidRPr="001F1BCF" w:rsidRDefault="001F1BCF" w:rsidP="004F4037">
      <w:pPr>
        <w:pStyle w:val="1"/>
        <w:spacing w:line="276" w:lineRule="auto"/>
        <w:rPr>
          <w:i/>
        </w:rPr>
      </w:pPr>
      <w:r w:rsidRPr="001F1BCF">
        <w:rPr>
          <w:i/>
        </w:rPr>
        <w:t>timestamp</w:t>
      </w:r>
      <w:r>
        <w:rPr>
          <w:i/>
        </w:rPr>
        <w:t xml:space="preserve">: </w:t>
      </w:r>
      <w:r w:rsidRPr="001F1BCF">
        <w:t xml:space="preserve">дата и время </w:t>
      </w:r>
      <w:r>
        <w:t>ответа.</w:t>
      </w:r>
    </w:p>
    <w:p w14:paraId="51B2D013" w14:textId="5D010A6A" w:rsidR="007C2ECA" w:rsidRDefault="002971DA" w:rsidP="00090EBE">
      <w:pPr>
        <w:pStyle w:val="20"/>
      </w:pPr>
      <w:bookmarkStart w:id="32" w:name="_Регистрация_документа"/>
      <w:bookmarkStart w:id="33" w:name="_Ref63422585"/>
      <w:bookmarkStart w:id="34" w:name="_Toc228374796"/>
      <w:bookmarkEnd w:id="32"/>
      <w:r>
        <w:t>Р</w:t>
      </w:r>
      <w:r w:rsidR="007C2ECA">
        <w:t>егистраци</w:t>
      </w:r>
      <w:r w:rsidR="0028566A">
        <w:t>я</w:t>
      </w:r>
      <w:r w:rsidR="007C2ECA">
        <w:t xml:space="preserve"> </w:t>
      </w:r>
      <w:r w:rsidR="00A66FD9">
        <w:t>документ</w:t>
      </w:r>
      <w:r w:rsidR="0028566A">
        <w:t>а</w:t>
      </w:r>
      <w:bookmarkEnd w:id="33"/>
      <w:bookmarkEnd w:id="34"/>
    </w:p>
    <w:p w14:paraId="1BBF4F2D" w14:textId="0E8995AD" w:rsidR="002971DA" w:rsidRPr="00BC56B4" w:rsidRDefault="002971DA" w:rsidP="004F7618">
      <w:pPr>
        <w:pStyle w:val="30"/>
      </w:pPr>
      <w:bookmarkStart w:id="35" w:name="_Toc228374797"/>
      <w:r w:rsidRPr="004F7618">
        <w:t>Описание</w:t>
      </w:r>
      <w:bookmarkEnd w:id="35"/>
    </w:p>
    <w:p w14:paraId="3EAD9BA5" w14:textId="5E1197A6" w:rsidR="002971DA" w:rsidRDefault="00F7537B" w:rsidP="00267835">
      <w:pPr>
        <w:spacing w:line="276" w:lineRule="auto"/>
        <w:ind w:firstLine="0"/>
      </w:pPr>
      <w:r>
        <w:t>Метод позволяет отправить запрос на формирование чека и отправку его на регистрацию в ККТ.</w:t>
      </w:r>
    </w:p>
    <w:p w14:paraId="06C7596A" w14:textId="53F1A877" w:rsidR="002971DA" w:rsidRPr="00BC56B4" w:rsidRDefault="002971DA" w:rsidP="004F7618">
      <w:pPr>
        <w:pStyle w:val="30"/>
      </w:pPr>
      <w:bookmarkStart w:id="36" w:name="_Toc228374798"/>
      <w:r w:rsidRPr="00BC56B4">
        <w:t>Запрос</w:t>
      </w:r>
      <w:bookmarkEnd w:id="36"/>
    </w:p>
    <w:p w14:paraId="28BDF6E6" w14:textId="3C092E73" w:rsidR="002971DA" w:rsidRPr="007C447D" w:rsidRDefault="00DD134A" w:rsidP="00D1461B">
      <w:pPr>
        <w:ind w:firstLine="0"/>
      </w:pPr>
      <w:r>
        <w:t>М</w:t>
      </w:r>
      <w:r w:rsidR="00C82E04" w:rsidRPr="00A26639">
        <w:t>етод</w:t>
      </w:r>
      <w:r w:rsidR="002971DA">
        <w:t xml:space="preserve">: </w:t>
      </w:r>
      <w:r w:rsidR="002971DA">
        <w:rPr>
          <w:lang w:val="en-US"/>
        </w:rPr>
        <w:t>POST</w:t>
      </w:r>
    </w:p>
    <w:p w14:paraId="64C8E10B" w14:textId="69ACDB09" w:rsidR="00970FEB" w:rsidRDefault="00970FEB" w:rsidP="00970FEB">
      <w:pPr>
        <w:ind w:firstLine="0"/>
      </w:pPr>
      <w:r>
        <w:t xml:space="preserve">Авторизационный токен должен быть передан в заголовке запроса: </w:t>
      </w:r>
    </w:p>
    <w:p w14:paraId="74781426" w14:textId="7D6E80E4" w:rsidR="00AE25A7" w:rsidRPr="00970FEB" w:rsidRDefault="00B039B5" w:rsidP="008A676C">
      <w:pPr>
        <w:pStyle w:val="Textbody"/>
        <w:rPr>
          <w:rStyle w:val="ab"/>
          <w:rFonts w:eastAsia="Nimbus Mono L" w:cs="Liberation Mono"/>
          <w:i/>
          <w:iCs/>
          <w:lang w:val="ru-RU"/>
        </w:rPr>
      </w:pPr>
      <w:hyperlink r:id="rId19" w:history="1">
        <w:r w:rsidR="00C637CB" w:rsidRPr="00B52BFB">
          <w:rPr>
            <w:rStyle w:val="ab"/>
            <w:i/>
            <w:lang w:val="ru-RU"/>
          </w:rPr>
          <w:t>https://online.atol.ru/possystem/</w:t>
        </w:r>
        <w:r w:rsidR="00C637CB" w:rsidRPr="00B52BFB">
          <w:rPr>
            <w:rStyle w:val="ab"/>
            <w:rFonts w:eastAsia="Nimbus Mono L" w:cs="Liberation Mono"/>
            <w:i/>
            <w:iCs/>
          </w:rPr>
          <w:t>v</w:t>
        </w:r>
        <w:r w:rsidR="00C637CB" w:rsidRPr="00C637CB">
          <w:rPr>
            <w:rStyle w:val="ab"/>
            <w:rFonts w:eastAsia="Nimbus Mono L" w:cs="Liberation Mono"/>
            <w:i/>
            <w:iCs/>
            <w:lang w:val="ru-RU"/>
          </w:rPr>
          <w:t>5</w:t>
        </w:r>
        <w:r w:rsidR="00C637CB" w:rsidRPr="00B52BFB">
          <w:rPr>
            <w:rStyle w:val="ab"/>
            <w:rFonts w:eastAsia="Nimbus Mono L" w:cs="Liberation Mono"/>
            <w:i/>
            <w:iCs/>
            <w:lang w:val="ru-RU"/>
          </w:rPr>
          <w:t>/&lt;group_code&gt;/&lt;operation&gt;</w:t>
        </w:r>
      </w:hyperlink>
    </w:p>
    <w:p w14:paraId="477E9FF0" w14:textId="130FA3A2" w:rsidR="00F21D88" w:rsidRDefault="00BD6F32" w:rsidP="00F21D88">
      <w:pPr>
        <w:pStyle w:val="1"/>
        <w:numPr>
          <w:ilvl w:val="0"/>
          <w:numId w:val="0"/>
        </w:numPr>
      </w:pPr>
      <w:r>
        <w:t>Заголовок запроса должен содержать параметр</w:t>
      </w:r>
      <w:r w:rsidR="00F21D88">
        <w:t xml:space="preserve">ы: </w:t>
      </w:r>
    </w:p>
    <w:p w14:paraId="4B179765" w14:textId="77777777" w:rsidR="00F21D88" w:rsidRPr="00185077" w:rsidRDefault="00F21D88" w:rsidP="00F21D88">
      <w:pPr>
        <w:rPr>
          <w:i/>
          <w:lang w:val="en-US"/>
        </w:rPr>
      </w:pPr>
      <w:r w:rsidRPr="00185077">
        <w:rPr>
          <w:i/>
          <w:lang w:val="en-US"/>
        </w:rPr>
        <w:t>Content-type: application/json; charset=utf-8</w:t>
      </w:r>
    </w:p>
    <w:p w14:paraId="6317CA0B" w14:textId="77777777" w:rsidR="00F21D88" w:rsidRPr="00F21D88" w:rsidRDefault="00F21D88" w:rsidP="00F21D88">
      <w:pPr>
        <w:rPr>
          <w:i/>
        </w:rPr>
      </w:pPr>
      <w:r w:rsidRPr="00F21D88">
        <w:rPr>
          <w:i/>
        </w:rPr>
        <w:t>Token: &lt;token&gt;</w:t>
      </w:r>
    </w:p>
    <w:p w14:paraId="7ED62737" w14:textId="27EC4E35" w:rsidR="000217DE" w:rsidRPr="00F21D88" w:rsidRDefault="00F21D88" w:rsidP="000217DE">
      <w:pPr>
        <w:pStyle w:val="1"/>
        <w:numPr>
          <w:ilvl w:val="0"/>
          <w:numId w:val="0"/>
        </w:numPr>
        <w:spacing w:line="276" w:lineRule="auto"/>
      </w:pPr>
      <w:r>
        <w:t xml:space="preserve">При технической невозможности передать </w:t>
      </w:r>
      <w:r>
        <w:rPr>
          <w:lang w:val="en-US"/>
        </w:rPr>
        <w:t>token</w:t>
      </w:r>
      <w:r>
        <w:t xml:space="preserve"> в заголовке запроса можно передать параметр в строке запроса</w:t>
      </w:r>
      <w:r w:rsidR="00970FEB">
        <w:t>:</w:t>
      </w:r>
    </w:p>
    <w:p w14:paraId="6A6B8E4F" w14:textId="0D75F0D4" w:rsidR="00F21D88" w:rsidRPr="00970FEB" w:rsidRDefault="00B039B5" w:rsidP="00F21D88">
      <w:pPr>
        <w:pStyle w:val="Textbody"/>
        <w:rPr>
          <w:rStyle w:val="ab"/>
          <w:i/>
          <w:lang w:val="ru-RU"/>
        </w:rPr>
      </w:pPr>
      <w:hyperlink r:id="rId20" w:history="1">
        <w:r w:rsidR="00C637CB" w:rsidRPr="00B52BFB">
          <w:rPr>
            <w:rStyle w:val="ab"/>
            <w:i/>
            <w:lang w:val="ru-RU"/>
          </w:rPr>
          <w:t>https://online.atol.ru/possystem/</w:t>
        </w:r>
        <w:r w:rsidR="00C637CB" w:rsidRPr="00B52BFB">
          <w:rPr>
            <w:rStyle w:val="ab"/>
            <w:i/>
          </w:rPr>
          <w:t>v</w:t>
        </w:r>
        <w:r w:rsidR="00C637CB" w:rsidRPr="00B52BFB">
          <w:rPr>
            <w:rStyle w:val="ab"/>
            <w:i/>
            <w:lang w:val="ru-RU"/>
          </w:rPr>
          <w:t>5/&lt;group_code&gt;/&lt;operation&gt;?token=&lt;token&gt;</w:t>
        </w:r>
      </w:hyperlink>
    </w:p>
    <w:p w14:paraId="1AB5A2A9" w14:textId="4F7D47CE" w:rsidR="002971DA" w:rsidRPr="00F90AF1" w:rsidRDefault="002971DA" w:rsidP="00D1461B">
      <w:pPr>
        <w:ind w:firstLine="0"/>
        <w:rPr>
          <w:b/>
        </w:rPr>
      </w:pPr>
      <w:r w:rsidRPr="00F90AF1">
        <w:rPr>
          <w:b/>
        </w:rPr>
        <w:t xml:space="preserve">Параметры </w:t>
      </w:r>
      <w:r w:rsidR="00970FEB">
        <w:rPr>
          <w:b/>
        </w:rPr>
        <w:t xml:space="preserve">заголовка и </w:t>
      </w:r>
      <w:r w:rsidRPr="00F90AF1">
        <w:rPr>
          <w:b/>
        </w:rPr>
        <w:t>строки запроса:</w:t>
      </w:r>
    </w:p>
    <w:p w14:paraId="7CDFD6B5" w14:textId="38FC994C" w:rsidR="002971DA" w:rsidRPr="0021111A" w:rsidRDefault="002971DA" w:rsidP="0021111A">
      <w:pPr>
        <w:pStyle w:val="1"/>
      </w:pPr>
      <w:r w:rsidRPr="0021111A">
        <w:rPr>
          <w:i/>
        </w:rPr>
        <w:t>group_code</w:t>
      </w:r>
      <w:r w:rsidR="00ED147A" w:rsidRPr="0021111A">
        <w:t>:</w:t>
      </w:r>
      <w:r w:rsidR="00AE25A7">
        <w:t xml:space="preserve"> идентификатор группы ККТ;</w:t>
      </w:r>
    </w:p>
    <w:p w14:paraId="148BFF2C" w14:textId="095ECF57" w:rsidR="0021111A" w:rsidRPr="0021111A" w:rsidRDefault="002971DA" w:rsidP="0021111A">
      <w:pPr>
        <w:pStyle w:val="1"/>
      </w:pPr>
      <w:r w:rsidRPr="0021111A">
        <w:rPr>
          <w:i/>
        </w:rPr>
        <w:t>operation</w:t>
      </w:r>
      <w:r w:rsidR="0021111A" w:rsidRPr="0021111A">
        <w:t xml:space="preserve">: </w:t>
      </w:r>
      <w:r w:rsidRPr="0021111A">
        <w:t>тип операции</w:t>
      </w:r>
      <w:r w:rsidR="00041950" w:rsidRPr="00041950">
        <w:t xml:space="preserve"> </w:t>
      </w:r>
      <w:r w:rsidR="00041950">
        <w:t>на регистрацию чека</w:t>
      </w:r>
      <w:r w:rsidRPr="0021111A">
        <w:t xml:space="preserve">, которая должна быть выполнена. </w:t>
      </w:r>
      <w:r w:rsidR="0021111A" w:rsidRPr="0021111A">
        <w:t>Возможные типы операци</w:t>
      </w:r>
      <w:r w:rsidR="00427B55">
        <w:t>и</w:t>
      </w:r>
      <w:r w:rsidR="0021111A" w:rsidRPr="0021111A">
        <w:t>:</w:t>
      </w:r>
    </w:p>
    <w:p w14:paraId="11F369D8" w14:textId="5A97B6C3" w:rsidR="0021111A" w:rsidRPr="0021111A" w:rsidRDefault="0021111A" w:rsidP="0021111A">
      <w:pPr>
        <w:pStyle w:val="1"/>
        <w:numPr>
          <w:ilvl w:val="1"/>
          <w:numId w:val="11"/>
        </w:numPr>
      </w:pPr>
      <w:r w:rsidRPr="0021111A">
        <w:rPr>
          <w:i/>
        </w:rPr>
        <w:t>sell</w:t>
      </w:r>
      <w:r w:rsidRPr="0021111A">
        <w:t>:</w:t>
      </w:r>
      <w:r>
        <w:t xml:space="preserve"> чек «Приход»;</w:t>
      </w:r>
    </w:p>
    <w:p w14:paraId="323CD797" w14:textId="630FF996" w:rsidR="002971DA" w:rsidRPr="0021111A" w:rsidRDefault="0021111A" w:rsidP="0021111A">
      <w:pPr>
        <w:pStyle w:val="1"/>
        <w:numPr>
          <w:ilvl w:val="1"/>
          <w:numId w:val="11"/>
        </w:numPr>
        <w:rPr>
          <w:i/>
        </w:rPr>
      </w:pPr>
      <w:r w:rsidRPr="0021111A">
        <w:rPr>
          <w:i/>
        </w:rPr>
        <w:t>sell_refund</w:t>
      </w:r>
      <w:r>
        <w:rPr>
          <w:i/>
        </w:rPr>
        <w:t xml:space="preserve">: </w:t>
      </w:r>
      <w:r w:rsidRPr="0021111A">
        <w:t xml:space="preserve">чек </w:t>
      </w:r>
      <w:r>
        <w:t>«В</w:t>
      </w:r>
      <w:r w:rsidRPr="0021111A">
        <w:t>озврат прихода</w:t>
      </w:r>
      <w:r>
        <w:t>»;</w:t>
      </w:r>
    </w:p>
    <w:p w14:paraId="002DA694" w14:textId="49D884A5" w:rsidR="0021111A" w:rsidRPr="0021111A" w:rsidRDefault="0021111A" w:rsidP="0021111A">
      <w:pPr>
        <w:pStyle w:val="1"/>
        <w:numPr>
          <w:ilvl w:val="1"/>
          <w:numId w:val="11"/>
        </w:numPr>
        <w:rPr>
          <w:i/>
        </w:rPr>
      </w:pPr>
      <w:r w:rsidRPr="0021111A">
        <w:rPr>
          <w:i/>
        </w:rPr>
        <w:t>buy</w:t>
      </w:r>
      <w:r>
        <w:rPr>
          <w:i/>
        </w:rPr>
        <w:t xml:space="preserve">: </w:t>
      </w:r>
      <w:r w:rsidRPr="0021111A">
        <w:t>чек «Расход»</w:t>
      </w:r>
      <w:r>
        <w:t>;</w:t>
      </w:r>
    </w:p>
    <w:p w14:paraId="57227CF6" w14:textId="0F8CB9DE" w:rsidR="0021111A" w:rsidRPr="00E84AFC" w:rsidRDefault="0021111A" w:rsidP="0021111A">
      <w:pPr>
        <w:pStyle w:val="1"/>
        <w:numPr>
          <w:ilvl w:val="1"/>
          <w:numId w:val="11"/>
        </w:numPr>
        <w:rPr>
          <w:i/>
        </w:rPr>
      </w:pPr>
      <w:r w:rsidRPr="0021111A">
        <w:rPr>
          <w:i/>
        </w:rPr>
        <w:t>buy_refund</w:t>
      </w:r>
      <w:r>
        <w:rPr>
          <w:i/>
        </w:rPr>
        <w:t xml:space="preserve">: </w:t>
      </w:r>
      <w:r w:rsidRPr="0021111A">
        <w:t>чек «Возврат расхода»;</w:t>
      </w:r>
    </w:p>
    <w:p w14:paraId="79D93EA3" w14:textId="77777777" w:rsidR="00E84AFC" w:rsidRPr="0021111A" w:rsidRDefault="00E84AFC" w:rsidP="00E84AFC">
      <w:pPr>
        <w:pStyle w:val="1"/>
        <w:numPr>
          <w:ilvl w:val="1"/>
          <w:numId w:val="11"/>
        </w:numPr>
        <w:rPr>
          <w:i/>
        </w:rPr>
      </w:pPr>
      <w:r w:rsidRPr="0021111A">
        <w:rPr>
          <w:i/>
        </w:rPr>
        <w:t>sell_correction</w:t>
      </w:r>
      <w:r>
        <w:rPr>
          <w:i/>
        </w:rPr>
        <w:t xml:space="preserve">: </w:t>
      </w:r>
      <w:r w:rsidRPr="0021111A">
        <w:t>чек «Коррекция прихода»</w:t>
      </w:r>
      <w:r>
        <w:t>;</w:t>
      </w:r>
    </w:p>
    <w:p w14:paraId="27CEDE98" w14:textId="7B2DB72C" w:rsidR="0021111A" w:rsidRPr="00C637CB" w:rsidRDefault="0021111A" w:rsidP="0021111A">
      <w:pPr>
        <w:pStyle w:val="1"/>
        <w:numPr>
          <w:ilvl w:val="1"/>
          <w:numId w:val="11"/>
        </w:numPr>
        <w:rPr>
          <w:i/>
        </w:rPr>
      </w:pPr>
      <w:r w:rsidRPr="0021111A">
        <w:rPr>
          <w:i/>
        </w:rPr>
        <w:t>buy_correction</w:t>
      </w:r>
      <w:r>
        <w:rPr>
          <w:i/>
        </w:rPr>
        <w:t xml:space="preserve">: </w:t>
      </w:r>
      <w:r w:rsidR="004443D6">
        <w:t>чек «Коррекция расхода»;</w:t>
      </w:r>
    </w:p>
    <w:p w14:paraId="65468ABC" w14:textId="77777777" w:rsidR="004443D6" w:rsidRPr="004443D6" w:rsidRDefault="004443D6" w:rsidP="004443D6">
      <w:pPr>
        <w:pStyle w:val="1"/>
        <w:numPr>
          <w:ilvl w:val="1"/>
          <w:numId w:val="11"/>
        </w:numPr>
        <w:rPr>
          <w:i/>
        </w:rPr>
      </w:pPr>
      <w:r w:rsidRPr="004443D6">
        <w:rPr>
          <w:i/>
        </w:rPr>
        <w:t xml:space="preserve">sell_refund_correction: </w:t>
      </w:r>
      <w:r w:rsidRPr="004443D6">
        <w:t>чек «Коррекция возврата прихода»;</w:t>
      </w:r>
    </w:p>
    <w:p w14:paraId="5B44597F" w14:textId="212C9557" w:rsidR="00C637CB" w:rsidRPr="00AE25A7" w:rsidRDefault="004443D6" w:rsidP="004443D6">
      <w:pPr>
        <w:pStyle w:val="1"/>
        <w:numPr>
          <w:ilvl w:val="1"/>
          <w:numId w:val="11"/>
        </w:numPr>
        <w:rPr>
          <w:i/>
        </w:rPr>
      </w:pPr>
      <w:r w:rsidRPr="004443D6">
        <w:rPr>
          <w:i/>
        </w:rPr>
        <w:t xml:space="preserve">buy_refund_correction: </w:t>
      </w:r>
      <w:r w:rsidRPr="004443D6">
        <w:t>чек «Коррекция возврата расхода»</w:t>
      </w:r>
      <w:r w:rsidRPr="004443D6">
        <w:rPr>
          <w:i/>
        </w:rPr>
        <w:t>.</w:t>
      </w:r>
    </w:p>
    <w:p w14:paraId="3D507BFF" w14:textId="049E9E82" w:rsidR="00AE25A7" w:rsidRPr="0021111A" w:rsidRDefault="00AE25A7" w:rsidP="00AE25A7">
      <w:pPr>
        <w:pStyle w:val="1"/>
        <w:rPr>
          <w:i/>
        </w:rPr>
      </w:pPr>
      <w:r>
        <w:rPr>
          <w:i/>
          <w:lang w:val="en-US"/>
        </w:rPr>
        <w:t>token</w:t>
      </w:r>
      <w:r w:rsidRPr="0021111A">
        <w:t xml:space="preserve">: </w:t>
      </w:r>
      <w:r w:rsidRPr="00AE25A7">
        <w:t>авторизационный токен</w:t>
      </w:r>
      <w:r>
        <w:t>.</w:t>
      </w:r>
    </w:p>
    <w:p w14:paraId="3EBBA735" w14:textId="77777777" w:rsidR="00A4737E" w:rsidRDefault="00A4737E" w:rsidP="00466E2E">
      <w:pPr>
        <w:pStyle w:val="TableContents"/>
        <w:ind w:left="851" w:hanging="284"/>
        <w:rPr>
          <w:rFonts w:ascii="Times New Roman" w:hAnsi="Times New Roman" w:cs="Times New Roman"/>
          <w:b/>
          <w:lang w:val="ru-RU"/>
        </w:rPr>
      </w:pPr>
    </w:p>
    <w:p w14:paraId="3677EB41" w14:textId="4A3F4028" w:rsidR="00466E2E" w:rsidRDefault="00466E2E" w:rsidP="00D1461B">
      <w:pPr>
        <w:pStyle w:val="TableContents"/>
        <w:rPr>
          <w:rFonts w:ascii="Times New Roman" w:hAnsi="Times New Roman" w:cs="Times New Roman"/>
          <w:lang w:val="ru-RU"/>
        </w:rPr>
      </w:pPr>
      <w:r w:rsidRPr="00466E2E">
        <w:rPr>
          <w:rFonts w:ascii="Times New Roman" w:hAnsi="Times New Roman" w:cs="Times New Roman"/>
          <w:b/>
          <w:lang w:val="ru-RU"/>
        </w:rPr>
        <w:t>Пример рег</w:t>
      </w:r>
      <w:r w:rsidR="0061625F">
        <w:rPr>
          <w:rFonts w:ascii="Times New Roman" w:hAnsi="Times New Roman" w:cs="Times New Roman"/>
          <w:b/>
          <w:lang w:val="ru-RU"/>
        </w:rPr>
        <w:t xml:space="preserve">истрации </w:t>
      </w:r>
      <w:r w:rsidR="00427B55">
        <w:rPr>
          <w:rFonts w:ascii="Times New Roman" w:hAnsi="Times New Roman" w:cs="Times New Roman"/>
          <w:b/>
          <w:lang w:val="ru-RU"/>
        </w:rPr>
        <w:t>чека</w:t>
      </w:r>
      <w:r w:rsidR="0061625F">
        <w:rPr>
          <w:rFonts w:ascii="Times New Roman" w:hAnsi="Times New Roman" w:cs="Times New Roman"/>
          <w:b/>
          <w:lang w:val="ru-RU"/>
        </w:rPr>
        <w:t xml:space="preserve"> с операцией «</w:t>
      </w:r>
      <w:r>
        <w:rPr>
          <w:rFonts w:ascii="Times New Roman" w:hAnsi="Times New Roman" w:cs="Times New Roman"/>
          <w:b/>
          <w:lang w:val="ru-RU"/>
        </w:rPr>
        <w:t>Приход</w:t>
      </w:r>
      <w:r w:rsidR="0061625F">
        <w:rPr>
          <w:rFonts w:ascii="Times New Roman" w:hAnsi="Times New Roman" w:cs="Times New Roman"/>
          <w:b/>
          <w:lang w:val="ru-RU"/>
        </w:rPr>
        <w:t>»</w:t>
      </w:r>
      <w:r w:rsidRPr="00466E2E">
        <w:rPr>
          <w:rFonts w:ascii="Times New Roman" w:hAnsi="Times New Roman" w:cs="Times New Roman"/>
          <w:b/>
          <w:lang w:val="ru-RU"/>
        </w:rPr>
        <w:t>:</w:t>
      </w:r>
      <w:hyperlink r:id="rId21" w:history="1">
        <w:r w:rsidRPr="00152C4B">
          <w:rPr>
            <w:rStyle w:val="ab"/>
            <w:rFonts w:ascii="Times New Roman" w:hAnsi="Times New Roman" w:cs="Times New Roman"/>
            <w:lang w:val="ru-RU"/>
          </w:rPr>
          <w:t xml:space="preserve"> </w:t>
        </w:r>
      </w:hyperlink>
    </w:p>
    <w:p w14:paraId="661D4B86" w14:textId="7CC71C4E" w:rsidR="000F4166" w:rsidRPr="005F7179" w:rsidRDefault="00B039B5" w:rsidP="000F4166">
      <w:pPr>
        <w:pStyle w:val="Textbody"/>
        <w:rPr>
          <w:rStyle w:val="ab"/>
          <w:i/>
          <w:lang w:val="ru-RU"/>
        </w:rPr>
      </w:pPr>
      <w:hyperlink r:id="rId22" w:history="1">
        <w:r w:rsidR="00D7490C" w:rsidRPr="00EB4D50">
          <w:rPr>
            <w:rStyle w:val="ab"/>
            <w:i/>
            <w:lang w:val="ru-RU"/>
          </w:rPr>
          <w:t>https://online.atol.ru/possystem/v5/</w:t>
        </w:r>
        <w:r w:rsidR="00D7490C" w:rsidRPr="00EB4D50">
          <w:rPr>
            <w:rStyle w:val="ab"/>
            <w:i/>
          </w:rPr>
          <w:t>group</w:t>
        </w:r>
        <w:r w:rsidR="00D7490C" w:rsidRPr="00D7490C">
          <w:rPr>
            <w:rStyle w:val="ab"/>
            <w:i/>
            <w:lang w:val="ru-RU"/>
          </w:rPr>
          <w:t>1</w:t>
        </w:r>
        <w:r w:rsidR="00D7490C" w:rsidRPr="00EB4D50">
          <w:rPr>
            <w:rStyle w:val="ab"/>
            <w:i/>
            <w:lang w:val="ru-RU"/>
          </w:rPr>
          <w:t>/sell?token=</w:t>
        </w:r>
      </w:hyperlink>
      <w:r w:rsidR="005F7179" w:rsidRPr="005F7179">
        <w:rPr>
          <w:rStyle w:val="ab"/>
          <w:i/>
          <w:lang w:val="ru-RU"/>
        </w:rPr>
        <w:t>&lt;</w:t>
      </w:r>
      <w:r w:rsidR="005F7179">
        <w:rPr>
          <w:rStyle w:val="ab"/>
          <w:i/>
        </w:rPr>
        <w:t>token</w:t>
      </w:r>
      <w:r w:rsidR="005F7179" w:rsidRPr="005F7179">
        <w:rPr>
          <w:rStyle w:val="ab"/>
          <w:i/>
          <w:lang w:val="ru-RU"/>
        </w:rPr>
        <w:t>&gt;</w:t>
      </w:r>
    </w:p>
    <w:p w14:paraId="10DBDC8B" w14:textId="798AE841" w:rsidR="00E131E0" w:rsidRDefault="00E131E0" w:rsidP="008A33B1">
      <w:pPr>
        <w:pStyle w:val="af"/>
      </w:pPr>
      <w:r w:rsidRPr="008A33B1">
        <w:t>Тело запроса должно содержать документ</w:t>
      </w:r>
      <w:r w:rsidR="00B22149" w:rsidRPr="008A33B1">
        <w:t xml:space="preserve"> в </w:t>
      </w:r>
      <w:r w:rsidR="001F1B72" w:rsidRPr="008A33B1">
        <w:t>формат</w:t>
      </w:r>
      <w:r w:rsidR="00B22149" w:rsidRPr="008A33B1">
        <w:t>е</w:t>
      </w:r>
      <w:r w:rsidR="001F1B72" w:rsidRPr="001F1B72">
        <w:t xml:space="preserve"> JSON</w:t>
      </w:r>
      <w:r w:rsidR="00B22149">
        <w:t xml:space="preserve">, соответствующий </w:t>
      </w:r>
      <w:hyperlink w:anchor="_Схема_POST_запроса" w:history="1">
        <w:r w:rsidR="00B22149" w:rsidRPr="006F7A07">
          <w:rPr>
            <w:rStyle w:val="ab"/>
          </w:rPr>
          <w:t>схеме</w:t>
        </w:r>
      </w:hyperlink>
      <w:r w:rsidR="00B22149">
        <w:t>.</w:t>
      </w:r>
    </w:p>
    <w:p w14:paraId="3F49E995" w14:textId="10F09DA7" w:rsidR="006D7884" w:rsidRDefault="006D7884" w:rsidP="004D4BF2">
      <w:pPr>
        <w:pStyle w:val="4"/>
      </w:pPr>
      <w:r>
        <w:t xml:space="preserve">Запрос для </w:t>
      </w:r>
      <w:r w:rsidRPr="006D7884">
        <w:t>чеков расхода, прихода, возврат расхода и возврат прихода</w:t>
      </w:r>
    </w:p>
    <w:p w14:paraId="62E4FBAB" w14:textId="77777777" w:rsidR="00BE04CE" w:rsidRPr="0083394C" w:rsidRDefault="00BE04CE" w:rsidP="00D1461B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83394C">
        <w:rPr>
          <w:rFonts w:ascii="Times New Roman" w:hAnsi="Times New Roman" w:cs="Times New Roman"/>
          <w:b/>
          <w:sz w:val="20"/>
          <w:szCs w:val="20"/>
          <w:lang w:val="ru-RU"/>
        </w:rPr>
        <w:t>Пример запроса</w:t>
      </w:r>
    </w:p>
    <w:tbl>
      <w:tblPr>
        <w:tblW w:w="0" w:type="auto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</w:tblBorders>
        <w:shd w:val="pct5" w:color="auto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2"/>
        <w:gridCol w:w="13"/>
      </w:tblGrid>
      <w:tr w:rsidR="00BE04CE" w:rsidRPr="00DD134A" w14:paraId="174062DD" w14:textId="77777777" w:rsidTr="00566D28">
        <w:tc>
          <w:tcPr>
            <w:tcW w:w="10041" w:type="dxa"/>
            <w:shd w:val="pct5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93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"/>
              <w:gridCol w:w="10381"/>
            </w:tblGrid>
            <w:tr w:rsidR="003D0E9C" w:rsidRPr="00A71622" w14:paraId="41C01BA0" w14:textId="77777777" w:rsidTr="003A589A">
              <w:tc>
                <w:tcPr>
                  <w:tcW w:w="1545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9737FF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</w:t>
                  </w:r>
                </w:p>
                <w:p w14:paraId="3A4C3390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2</w:t>
                  </w:r>
                </w:p>
                <w:p w14:paraId="1862F3F5" w14:textId="77777777" w:rsidR="003D0E9C" w:rsidRPr="003D0E9C" w:rsidRDefault="003D0E9C" w:rsidP="00566D28">
                  <w:pPr>
                    <w:pStyle w:val="HTML0"/>
                    <w:spacing w:line="240" w:lineRule="auto"/>
                    <w:ind w:left="-297"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3</w:t>
                  </w:r>
                </w:p>
                <w:p w14:paraId="2735ACE9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4</w:t>
                  </w:r>
                </w:p>
                <w:p w14:paraId="5137353E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5</w:t>
                  </w:r>
                </w:p>
                <w:p w14:paraId="4E027A1E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6</w:t>
                  </w:r>
                </w:p>
                <w:p w14:paraId="5013AEA2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7</w:t>
                  </w:r>
                </w:p>
                <w:p w14:paraId="1E1F5F9C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8</w:t>
                  </w:r>
                </w:p>
                <w:p w14:paraId="34A3A695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9</w:t>
                  </w:r>
                </w:p>
                <w:p w14:paraId="053A83D7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</w:t>
                  </w:r>
                </w:p>
                <w:p w14:paraId="30E07D30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11</w:t>
                  </w:r>
                </w:p>
                <w:p w14:paraId="2F2F691D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12</w:t>
                  </w:r>
                </w:p>
                <w:p w14:paraId="48E04CBC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13</w:t>
                  </w:r>
                </w:p>
                <w:p w14:paraId="5FECA1E9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14</w:t>
                  </w:r>
                </w:p>
                <w:p w14:paraId="140C4AC7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15</w:t>
                  </w:r>
                </w:p>
                <w:p w14:paraId="369D73AF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16</w:t>
                  </w:r>
                </w:p>
                <w:p w14:paraId="516BCDAD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17</w:t>
                  </w:r>
                </w:p>
                <w:p w14:paraId="2FBE3C2B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18</w:t>
                  </w:r>
                </w:p>
                <w:p w14:paraId="3016FAB0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19</w:t>
                  </w:r>
                </w:p>
                <w:p w14:paraId="7C9C0D32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20</w:t>
                  </w:r>
                </w:p>
                <w:p w14:paraId="09B34083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21</w:t>
                  </w:r>
                </w:p>
                <w:p w14:paraId="3CBE931E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22</w:t>
                  </w:r>
                </w:p>
                <w:p w14:paraId="761EC235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23</w:t>
                  </w:r>
                </w:p>
                <w:p w14:paraId="150D6311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24</w:t>
                  </w:r>
                </w:p>
                <w:p w14:paraId="3D9E47BC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25</w:t>
                  </w:r>
                </w:p>
                <w:p w14:paraId="7C32D8DA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26</w:t>
                  </w:r>
                </w:p>
                <w:p w14:paraId="45B61011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27</w:t>
                  </w:r>
                </w:p>
                <w:p w14:paraId="7493332A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28</w:t>
                  </w:r>
                </w:p>
                <w:p w14:paraId="4E1ECE0A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29</w:t>
                  </w:r>
                </w:p>
                <w:p w14:paraId="0ED3322C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30</w:t>
                  </w:r>
                </w:p>
                <w:p w14:paraId="573881F9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31</w:t>
                  </w:r>
                </w:p>
                <w:p w14:paraId="2DDF0BF1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32</w:t>
                  </w:r>
                </w:p>
                <w:p w14:paraId="60D9F843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33</w:t>
                  </w:r>
                </w:p>
                <w:p w14:paraId="251608C5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34</w:t>
                  </w:r>
                </w:p>
                <w:p w14:paraId="595B2CA8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35</w:t>
                  </w:r>
                </w:p>
                <w:p w14:paraId="19CD00A0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36</w:t>
                  </w:r>
                </w:p>
                <w:p w14:paraId="689DBA90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37</w:t>
                  </w:r>
                </w:p>
                <w:p w14:paraId="060B083F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38</w:t>
                  </w:r>
                </w:p>
                <w:p w14:paraId="70481BDF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39</w:t>
                  </w:r>
                </w:p>
                <w:p w14:paraId="196222B0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40</w:t>
                  </w:r>
                </w:p>
                <w:p w14:paraId="64D98A55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41</w:t>
                  </w:r>
                </w:p>
                <w:p w14:paraId="089CDB43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42</w:t>
                  </w:r>
                </w:p>
                <w:p w14:paraId="049460E6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43</w:t>
                  </w:r>
                </w:p>
                <w:p w14:paraId="4B561CF0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44</w:t>
                  </w:r>
                </w:p>
                <w:p w14:paraId="41A104AB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45</w:t>
                  </w:r>
                </w:p>
                <w:p w14:paraId="593CFA06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46</w:t>
                  </w:r>
                </w:p>
                <w:p w14:paraId="13509338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47</w:t>
                  </w:r>
                </w:p>
                <w:p w14:paraId="152C996C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48</w:t>
                  </w:r>
                </w:p>
                <w:p w14:paraId="6B06820C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49</w:t>
                  </w:r>
                </w:p>
                <w:p w14:paraId="73B800F0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50</w:t>
                  </w:r>
                </w:p>
                <w:p w14:paraId="7508FDAE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51</w:t>
                  </w:r>
                </w:p>
                <w:p w14:paraId="74F8FE35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52</w:t>
                  </w:r>
                </w:p>
                <w:p w14:paraId="0F3D3D27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53</w:t>
                  </w:r>
                </w:p>
                <w:p w14:paraId="3B5FCB6C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54</w:t>
                  </w:r>
                </w:p>
                <w:p w14:paraId="650BC84C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55</w:t>
                  </w:r>
                </w:p>
                <w:p w14:paraId="100FF231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56</w:t>
                  </w:r>
                </w:p>
                <w:p w14:paraId="4ECAE877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57</w:t>
                  </w:r>
                </w:p>
                <w:p w14:paraId="5944EC94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58</w:t>
                  </w:r>
                </w:p>
                <w:p w14:paraId="4434D151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59</w:t>
                  </w:r>
                </w:p>
                <w:p w14:paraId="394EEB51" w14:textId="77777777" w:rsidR="003D0E9C" w:rsidRP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divId w:val="1424301499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60</w:t>
                  </w:r>
                </w:p>
                <w:p w14:paraId="677319DC" w14:textId="77777777" w:rsidR="003D0E9C" w:rsidRDefault="003D0E9C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3D0E9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61</w:t>
                  </w:r>
                </w:p>
                <w:p w14:paraId="79CA1918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62</w:t>
                  </w:r>
                </w:p>
                <w:p w14:paraId="7456E84F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63</w:t>
                  </w:r>
                </w:p>
                <w:p w14:paraId="1081E846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64</w:t>
                  </w:r>
                </w:p>
                <w:p w14:paraId="43C7CBCC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65</w:t>
                  </w:r>
                </w:p>
                <w:p w14:paraId="061E2ED2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66</w:t>
                  </w:r>
                </w:p>
                <w:p w14:paraId="189AEA58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67</w:t>
                  </w:r>
                </w:p>
                <w:p w14:paraId="423BE245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68</w:t>
                  </w:r>
                </w:p>
                <w:p w14:paraId="145124EE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69</w:t>
                  </w:r>
                </w:p>
                <w:p w14:paraId="0AD18317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70</w:t>
                  </w:r>
                </w:p>
                <w:p w14:paraId="768E057A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71</w:t>
                  </w:r>
                </w:p>
                <w:p w14:paraId="552D281B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72</w:t>
                  </w:r>
                </w:p>
                <w:p w14:paraId="0E4BD565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73</w:t>
                  </w:r>
                </w:p>
                <w:p w14:paraId="3C33D916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74</w:t>
                  </w:r>
                </w:p>
                <w:p w14:paraId="77A3F87F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75</w:t>
                  </w:r>
                </w:p>
                <w:p w14:paraId="2E514E2A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76</w:t>
                  </w:r>
                </w:p>
                <w:p w14:paraId="2DBD35EC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77</w:t>
                  </w:r>
                </w:p>
                <w:p w14:paraId="1394C673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78</w:t>
                  </w:r>
                </w:p>
                <w:p w14:paraId="02087193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79</w:t>
                  </w:r>
                </w:p>
                <w:p w14:paraId="420FD65F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80</w:t>
                  </w:r>
                </w:p>
                <w:p w14:paraId="57D64AEA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81</w:t>
                  </w:r>
                </w:p>
                <w:p w14:paraId="0B18AEE0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82</w:t>
                  </w:r>
                </w:p>
                <w:p w14:paraId="71873982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83</w:t>
                  </w:r>
                </w:p>
                <w:p w14:paraId="111461F0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84</w:t>
                  </w:r>
                </w:p>
                <w:p w14:paraId="5FFCDB78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85</w:t>
                  </w:r>
                </w:p>
                <w:p w14:paraId="002053AE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86</w:t>
                  </w:r>
                </w:p>
                <w:p w14:paraId="0C912917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87</w:t>
                  </w:r>
                </w:p>
                <w:p w14:paraId="3A17E9A8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88</w:t>
                  </w:r>
                </w:p>
                <w:p w14:paraId="30A8C57F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89</w:t>
                  </w:r>
                </w:p>
                <w:p w14:paraId="24C20CC7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90</w:t>
                  </w:r>
                </w:p>
                <w:p w14:paraId="668DD0B4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91</w:t>
                  </w:r>
                </w:p>
                <w:p w14:paraId="36736010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92</w:t>
                  </w:r>
                </w:p>
                <w:p w14:paraId="6B39206C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93</w:t>
                  </w:r>
                </w:p>
                <w:p w14:paraId="558B79A5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94</w:t>
                  </w:r>
                </w:p>
                <w:p w14:paraId="477AB6F2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95</w:t>
                  </w:r>
                </w:p>
                <w:p w14:paraId="215AC4F2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96</w:t>
                  </w:r>
                </w:p>
                <w:p w14:paraId="3CEAD419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97</w:t>
                  </w:r>
                </w:p>
                <w:p w14:paraId="74047F64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98</w:t>
                  </w:r>
                </w:p>
                <w:p w14:paraId="194DFDC3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99</w:t>
                  </w:r>
                </w:p>
                <w:p w14:paraId="192D0410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100</w:t>
                  </w:r>
                </w:p>
                <w:p w14:paraId="474795FD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101</w:t>
                  </w:r>
                </w:p>
                <w:p w14:paraId="10800EA9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102</w:t>
                  </w:r>
                </w:p>
                <w:p w14:paraId="7A11D426" w14:textId="77777777" w:rsidR="00D5143B" w:rsidRDefault="00D5143B" w:rsidP="003A589A">
                  <w:pPr>
                    <w:pStyle w:val="HTML0"/>
                    <w:spacing w:line="240" w:lineRule="auto"/>
                    <w:ind w:firstLine="0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103</w:t>
                  </w:r>
                </w:p>
                <w:p w14:paraId="6A877AA0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104</w:t>
                  </w:r>
                </w:p>
                <w:p w14:paraId="4E1C89A3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105</w:t>
                  </w:r>
                </w:p>
                <w:p w14:paraId="45716396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106</w:t>
                  </w:r>
                </w:p>
                <w:p w14:paraId="5FB83E6D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107</w:t>
                  </w:r>
                </w:p>
                <w:p w14:paraId="05A3D982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108</w:t>
                  </w:r>
                </w:p>
                <w:p w14:paraId="6C27A0D6" w14:textId="77777777" w:rsidR="00D5143B" w:rsidRDefault="00D5143B" w:rsidP="003D0E9C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109</w:t>
                  </w:r>
                </w:p>
                <w:p w14:paraId="4A4BF9D6" w14:textId="77777777" w:rsidR="00D5143B" w:rsidRDefault="00D5143B" w:rsidP="00A847B5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  <w:lang w:val="en-US"/>
                    </w:rPr>
                    <w:t>110</w:t>
                  </w:r>
                </w:p>
                <w:p w14:paraId="59D5B553" w14:textId="3B3DE0CB" w:rsidR="003A589A" w:rsidRPr="003A589A" w:rsidRDefault="003A589A" w:rsidP="00A847B5">
                  <w:pPr>
                    <w:pStyle w:val="HTML0"/>
                    <w:spacing w:line="240" w:lineRule="auto"/>
                    <w:ind w:firstLine="283"/>
                    <w:jc w:val="right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111</w:t>
                  </w:r>
                </w:p>
              </w:tc>
              <w:tc>
                <w:tcPr>
                  <w:tcW w:w="939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7FD3A5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{</w:t>
                  </w:r>
                </w:p>
                <w:p w14:paraId="3CE734B6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"timestamp"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"03.06.2020 12:05:31",</w:t>
                  </w:r>
                </w:p>
                <w:p w14:paraId="0CDE06CF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"external_id"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"892924433234522512289444",</w:t>
                  </w:r>
                </w:p>
                <w:p w14:paraId="3CB7DAC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"service"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4504114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"callback_url"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"https://shop.ru"</w:t>
                  </w:r>
                </w:p>
                <w:p w14:paraId="45DD9F17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},</w:t>
                  </w:r>
                </w:p>
                <w:p w14:paraId="622D14E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"receipt"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6873901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"client"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CA2D4D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"email"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"client@client.ru",</w:t>
                  </w:r>
                </w:p>
                <w:p w14:paraId="4DCB6710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"phone"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"+70002410085",</w:t>
                  </w:r>
                </w:p>
                <w:p w14:paraId="0F3DA470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"name"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"Иванов Иван Иванович",</w:t>
                  </w:r>
                </w:p>
                <w:p w14:paraId="4ADA051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"inn"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"516974792202",</w:t>
                  </w:r>
                </w:p>
                <w:p w14:paraId="2901801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"birthdate"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"18.11.1990",</w:t>
                  </w:r>
                </w:p>
                <w:p w14:paraId="399B0808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"citizenship"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"643",</w:t>
                  </w:r>
                </w:p>
                <w:p w14:paraId="0B8FFE6A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"document_code"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"21",</w:t>
                  </w:r>
                </w:p>
                <w:p w14:paraId="2E1FE460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"document_data"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"4507 443564",</w:t>
                  </w:r>
                </w:p>
                <w:p w14:paraId="188915BD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"address"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"г.Москва, Ленинский проспект д.1 кв 43"</w:t>
                  </w:r>
                </w:p>
                <w:p w14:paraId="5E13A57C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},</w:t>
                  </w:r>
                </w:p>
                <w:p w14:paraId="32C07E3C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"company"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DB784C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"email"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"email@ofd.ru",</w:t>
                  </w:r>
                </w:p>
                <w:p w14:paraId="246CF2D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"sno"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"osn",</w:t>
                  </w:r>
                </w:p>
                <w:p w14:paraId="02AC5528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"inn"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"5010051677",</w:t>
                  </w:r>
                </w:p>
                <w:p w14:paraId="284BA478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"payment_address"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"shop-url.ru"</w:t>
                  </w:r>
                </w:p>
                <w:p w14:paraId="78F14744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},</w:t>
                  </w:r>
                </w:p>
                <w:p w14:paraId="5B47EAF8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"items"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[{</w:t>
                  </w:r>
                </w:p>
                <w:p w14:paraId="710E2241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"name"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"Ваш любимый товар1",</w:t>
                  </w:r>
                </w:p>
                <w:p w14:paraId="4645029C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"price"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120,</w:t>
                  </w:r>
                </w:p>
                <w:p w14:paraId="6082033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"quantity"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1.0,</w:t>
                  </w:r>
                </w:p>
                <w:p w14:paraId="76C17DE9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"measure"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0,</w:t>
                  </w:r>
                </w:p>
                <w:p w14:paraId="7808514C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"sum"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120,</w:t>
                  </w:r>
                </w:p>
                <w:p w14:paraId="7223C1F9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"payment_method"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"full_payment",</w:t>
                  </w:r>
                </w:p>
                <w:p w14:paraId="60D566EA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"payment_object"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1,</w:t>
                  </w:r>
                </w:p>
                <w:p w14:paraId="75DA09C7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"vat"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8B61147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"vat20",</w:t>
                  </w:r>
                </w:p>
                <w:p w14:paraId="0BC19F8C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"sum"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20.0</w:t>
                  </w:r>
                </w:p>
                <w:p w14:paraId="1E126DAB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},</w:t>
                  </w:r>
                </w:p>
                <w:p w14:paraId="4405E840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"user_data"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"Дополнительный реквизит предмета расчета",</w:t>
                  </w:r>
                </w:p>
                <w:p w14:paraId="31ABC2C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"excise"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10.0,</w:t>
                  </w:r>
                </w:p>
                <w:p w14:paraId="255B4859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"country_code"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"056",</w:t>
                  </w:r>
                </w:p>
                <w:p w14:paraId="39F336D4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"declaration_number"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"12332234533",</w:t>
                  </w:r>
                </w:p>
                <w:p w14:paraId="428B3B35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"mark_quantity"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26B321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"numerator"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1,</w:t>
                  </w:r>
                </w:p>
                <w:p w14:paraId="156CEA3B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"denominator"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2</w:t>
                  </w:r>
                </w:p>
                <w:p w14:paraId="0E629F7F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788D783E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"mark_processing_mode"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"0",</w:t>
                  </w:r>
                </w:p>
                <w:p w14:paraId="664AC9B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"sectoral_item_props"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[{</w:t>
                  </w:r>
                </w:p>
                <w:p w14:paraId="5E28B68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"federal_id"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"001",</w:t>
                  </w:r>
                </w:p>
                <w:p w14:paraId="5AEE9B4D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"date"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"18.11.2020",</w:t>
                  </w:r>
                </w:p>
                <w:p w14:paraId="0EC8BF67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"number"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"123/43",</w:t>
                  </w:r>
                </w:p>
                <w:p w14:paraId="4663918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"value"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1=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1&amp;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2=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2&amp;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3=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3"</w:t>
                  </w:r>
                </w:p>
                <w:p w14:paraId="74D1FFD1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}</w:t>
                  </w:r>
                </w:p>
                <w:p w14:paraId="374FDBBA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],</w:t>
                  </w:r>
                </w:p>
                <w:p w14:paraId="0DAD5081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"mark_code"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CF627D9" w14:textId="27D5696D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"gs1m"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="00C6125C" w:rsidRPr="00C6125C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MDEwNDYwNzQyODY3OTA5MDIxNmVKSWpvV0g1NERkVSA5MWZmZDAgOTJzejZrU1BpckFwZk1CZnR2TGJvRTFkbFdDLzU4aEV4UVVxdjdCQmtabWs0PQ==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</w:t>
                  </w:r>
                </w:p>
                <w:p w14:paraId="1A63988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79DE838C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"agent_info"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8698745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"another",</w:t>
                  </w:r>
                </w:p>
                <w:p w14:paraId="3377542F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"paying_agent"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3E55B0E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"operation"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Операция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1",</w:t>
                  </w:r>
                </w:p>
                <w:p w14:paraId="10E2E29C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"phones"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["+79998887766"]</w:t>
                  </w:r>
                </w:p>
                <w:p w14:paraId="6B1C28D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},</w:t>
                  </w:r>
                </w:p>
                <w:p w14:paraId="325722A9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"receive_payments_operator"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3D9788C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"phones"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["+79998887766"]</w:t>
                  </w:r>
                </w:p>
                <w:p w14:paraId="58F273D1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},</w:t>
                  </w:r>
                </w:p>
                <w:p w14:paraId="6851F469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"money_transfer_operator"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B1A5808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"phones"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["+79998887766"],</w:t>
                  </w:r>
                </w:p>
                <w:p w14:paraId="2CAFF65C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"name"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Оператор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перевода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",</w:t>
                  </w:r>
                </w:p>
                <w:p w14:paraId="758AFDE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"address"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"г. Москва, ул. Складочная д.3",</w:t>
                  </w:r>
                </w:p>
                <w:p w14:paraId="703ADED4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"inn"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"8634330204"</w:t>
                  </w:r>
                </w:p>
                <w:p w14:paraId="1D83647A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}</w:t>
                  </w:r>
                </w:p>
                <w:p w14:paraId="54B260BB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5A35B98D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"supplier_info"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A1C4B56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"phones"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["+79998887766"],</w:t>
                  </w:r>
                </w:p>
                <w:p w14:paraId="0A82F86A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"name"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Название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поставщика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",</w:t>
                  </w:r>
                </w:p>
                <w:p w14:paraId="5D80A9A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"inn"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"287381373424"</w:t>
                  </w:r>
                </w:p>
                <w:p w14:paraId="2BF8B5B9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</w:t>
                  </w:r>
                </w:p>
                <w:p w14:paraId="7F60361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}</w:t>
                  </w:r>
                </w:p>
                <w:p w14:paraId="290755C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],</w:t>
                  </w:r>
                </w:p>
                <w:p w14:paraId="1971F22F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"payments"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[{</w:t>
                  </w:r>
                </w:p>
                <w:p w14:paraId="4364AE78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1,</w:t>
                  </w:r>
                </w:p>
                <w:p w14:paraId="088610AE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"sum"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120.0</w:t>
                  </w:r>
                </w:p>
                <w:p w14:paraId="1A3AA9F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}</w:t>
                  </w:r>
                </w:p>
                <w:p w14:paraId="57966E5F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],</w:t>
                  </w:r>
                </w:p>
                <w:p w14:paraId="41151AF6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"vats"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[{</w:t>
                  </w:r>
                </w:p>
                <w:p w14:paraId="61B83126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"vat20",</w:t>
                  </w:r>
                </w:p>
                <w:p w14:paraId="72425A37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"sum"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20.0</w:t>
                  </w:r>
                </w:p>
                <w:p w14:paraId="768BE0E5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}</w:t>
                  </w:r>
                </w:p>
                <w:p w14:paraId="6F3FA733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],</w:t>
                  </w:r>
                </w:p>
                <w:p w14:paraId="77FE5306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"cashier"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кассир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",</w:t>
                  </w:r>
                </w:p>
                <w:p w14:paraId="72C404FD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"cashier_inn"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"887405485310",</w:t>
                  </w:r>
                </w:p>
                <w:p w14:paraId="650048D5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"additional_check_props"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"445334544",</w:t>
                  </w:r>
                </w:p>
                <w:p w14:paraId="56F6F50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"total"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120.0,</w:t>
                  </w:r>
                </w:p>
                <w:p w14:paraId="5B224190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"additional_user_props"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C3A2A79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"name"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название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доп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реквизита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",</w:t>
                  </w:r>
                </w:p>
                <w:p w14:paraId="6E7C32C7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"value"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значение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доп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реквизита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</w:t>
                  </w:r>
                </w:p>
                <w:p w14:paraId="2DB4FFCB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13C5E03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"operating_check_props"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936A2A6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"name"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"0",</w:t>
                  </w:r>
                </w:p>
                <w:p w14:paraId="300A94E5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"value"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данные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операции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",</w:t>
                  </w:r>
                </w:p>
                <w:p w14:paraId="20FEDFD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"timestamp"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"03.11.2020 12:05:31"</w:t>
                  </w:r>
                </w:p>
                <w:p w14:paraId="6CDD51D4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01992A5B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"sectoral_check_props"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[{</w:t>
                  </w:r>
                </w:p>
                <w:p w14:paraId="6BFA8DBE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"federal_id"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"001",</w:t>
                  </w:r>
                </w:p>
                <w:p w14:paraId="061CA41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"date"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"18.11.2020",</w:t>
                  </w:r>
                </w:p>
                <w:p w14:paraId="13CEF0BA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"number"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"123/43",</w:t>
                  </w:r>
                </w:p>
                <w:p w14:paraId="04F5CD2A" w14:textId="77777777" w:rsidR="00D5143B" w:rsidRPr="00F62373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F6237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F6237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</w:t>
                  </w:r>
                  <w:r w:rsidRPr="00D5143B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value</w:t>
                  </w:r>
                  <w:r w:rsidRPr="00F6237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</w:t>
                  </w:r>
                  <w:r w:rsidRPr="00F6237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F6237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1=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F6237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1&amp;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F6237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2=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F6237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2&amp;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F6237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3=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F6237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3"</w:t>
                  </w:r>
                </w:p>
                <w:p w14:paraId="64CC8392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F6237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}</w:t>
                  </w:r>
                </w:p>
                <w:p w14:paraId="14E0648A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]</w:t>
                  </w:r>
                </w:p>
                <w:p w14:paraId="7F7DB634" w14:textId="77777777" w:rsidR="00D5143B" w:rsidRPr="00D5143B" w:rsidRDefault="00D5143B" w:rsidP="00D5143B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}</w:t>
                  </w:r>
                </w:p>
                <w:p w14:paraId="3C55C700" w14:textId="21F2DAA7" w:rsidR="003D0E9C" w:rsidRPr="00A847B5" w:rsidRDefault="00D5143B" w:rsidP="00A847B5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D5143B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}</w:t>
                  </w:r>
                </w:p>
              </w:tc>
            </w:tr>
          </w:tbl>
          <w:p w14:paraId="01F08DB0" w14:textId="77777777" w:rsidR="00BE04CE" w:rsidRPr="00DD134A" w:rsidRDefault="00BE04CE" w:rsidP="00BE0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999999"/>
                <w:sz w:val="16"/>
                <w:szCs w:val="16"/>
                <w:lang w:val="en-US"/>
              </w:rPr>
            </w:pPr>
          </w:p>
        </w:tc>
        <w:tc>
          <w:tcPr>
            <w:tcW w:w="14" w:type="dxa"/>
            <w:shd w:val="pct5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85423" w14:textId="77777777" w:rsidR="00BE04CE" w:rsidRPr="00DD134A" w:rsidRDefault="00BE04CE" w:rsidP="00BE0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</w:tc>
      </w:tr>
    </w:tbl>
    <w:p w14:paraId="1C1D7FD6" w14:textId="77777777" w:rsidR="00BE04CE" w:rsidRDefault="00BE04CE" w:rsidP="001F1B72"/>
    <w:p w14:paraId="4F6E4ADF" w14:textId="22F38147" w:rsidR="008A33B1" w:rsidRPr="008A33B1" w:rsidRDefault="008A33B1" w:rsidP="008A33B1">
      <w:r w:rsidRPr="00267835">
        <w:t>Описание полей запроса регистрации документа с типом операции «Приход», «Возврат прихода», «Расход», «</w:t>
      </w:r>
      <w:r w:rsidR="00255140">
        <w:t xml:space="preserve">Возврат расхода» представлено </w:t>
      </w:r>
      <w:r w:rsidRPr="00267835">
        <w:t>ниже.</w:t>
      </w:r>
    </w:p>
    <w:p w14:paraId="06E8A1A5" w14:textId="77777777" w:rsidR="008A33B1" w:rsidRDefault="008A33B1" w:rsidP="008A33B1">
      <w:bookmarkStart w:id="37" w:name="_Toc57371173"/>
    </w:p>
    <w:p w14:paraId="73EE013D" w14:textId="77777777" w:rsidR="008B6EB2" w:rsidRDefault="008B6EB2" w:rsidP="004433FB">
      <w:pPr>
        <w:pStyle w:val="36"/>
        <w:sectPr w:rsidR="008B6EB2" w:rsidSect="00007990">
          <w:pgSz w:w="11906" w:h="16838" w:code="9"/>
          <w:pgMar w:top="544" w:right="851" w:bottom="1134" w:left="1134" w:header="283" w:footer="709" w:gutter="0"/>
          <w:cols w:space="708"/>
          <w:docGrid w:linePitch="360"/>
        </w:sectPr>
      </w:pPr>
    </w:p>
    <w:p w14:paraId="553B2CC5" w14:textId="60248422" w:rsidR="008A33B1" w:rsidRPr="0050250E" w:rsidRDefault="00AB05A2" w:rsidP="004433FB">
      <w:pPr>
        <w:pStyle w:val="50"/>
      </w:pPr>
      <w:r w:rsidRPr="0050250E">
        <w:t>Тело</w:t>
      </w:r>
      <w:r w:rsidR="008A33B1" w:rsidRPr="0050250E">
        <w:t xml:space="preserve"> POST запроса для чеков расхода, прихода, возврат расхода и возврат прихода.</w:t>
      </w:r>
      <w:bookmarkEnd w:id="37"/>
    </w:p>
    <w:tbl>
      <w:tblPr>
        <w:tblW w:w="5000" w:type="pct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123"/>
        <w:gridCol w:w="2154"/>
        <w:gridCol w:w="8190"/>
        <w:gridCol w:w="1709"/>
      </w:tblGrid>
      <w:tr w:rsidR="008139D8" w:rsidRPr="008139D8" w14:paraId="4357D499" w14:textId="77777777" w:rsidTr="000F1CF9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EDE4" w14:textId="14BC95D0" w:rsidR="008139D8" w:rsidRPr="008139D8" w:rsidRDefault="00070EA4" w:rsidP="008139D8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0F98E" w14:textId="77777777" w:rsidR="008139D8" w:rsidRPr="008139D8" w:rsidRDefault="008139D8" w:rsidP="008139D8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27921" w14:textId="228C660E" w:rsidR="008139D8" w:rsidRPr="008139D8" w:rsidRDefault="008B6EB2" w:rsidP="008139D8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DB7D5" w14:textId="77777777" w:rsidR="008139D8" w:rsidRPr="008139D8" w:rsidRDefault="008139D8" w:rsidP="008139D8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26635" w14:textId="77777777" w:rsidR="008139D8" w:rsidRPr="008139D8" w:rsidRDefault="008139D8" w:rsidP="008139D8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8139D8" w:rsidRPr="008139D8" w14:paraId="76C2CCA1" w14:textId="77777777" w:rsidTr="000F1CF9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3C727" w14:textId="77777777" w:rsidR="008139D8" w:rsidRPr="008139D8" w:rsidRDefault="008139D8" w:rsidP="00561386">
            <w:pPr>
              <w:ind w:firstLine="13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timestamp            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BE748" w14:textId="77777777" w:rsidR="008139D8" w:rsidRPr="008139D8" w:rsidRDefault="008139D8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string</w:t>
            </w:r>
          </w:p>
          <w:p w14:paraId="11646CE8" w14:textId="77777777" w:rsidR="008139D8" w:rsidRPr="008139D8" w:rsidRDefault="008139D8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br/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2B927" w14:textId="77777777" w:rsidR="008139D8" w:rsidRPr="008139D8" w:rsidRDefault="008139D8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да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5E1D6" w14:textId="77777777" w:rsidR="008139D8" w:rsidRPr="008139D8" w:rsidRDefault="008139D8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Дата и время документа внешней системы в формате: «dd.mm.yyyy HH:MM:SS»</w:t>
            </w:r>
          </w:p>
          <w:p w14:paraId="3065B253" w14:textId="77777777" w:rsidR="008139D8" w:rsidRPr="008139D8" w:rsidRDefault="008139D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dd – День месяца. Формат DD. Возможные значения от «01» до «31»;</w:t>
            </w:r>
          </w:p>
          <w:p w14:paraId="4876DCFD" w14:textId="77777777" w:rsidR="008139D8" w:rsidRPr="008139D8" w:rsidRDefault="008139D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mm – Месяц. Формат MM. Возможные значения от «01» до «12»;</w:t>
            </w:r>
          </w:p>
          <w:p w14:paraId="1308B0A7" w14:textId="77777777" w:rsidR="008139D8" w:rsidRPr="008139D8" w:rsidRDefault="008139D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yyyy – Год. Формат YYYY. Допустимое количество символов – четыре;</w:t>
            </w:r>
          </w:p>
          <w:p w14:paraId="4F6DA8DF" w14:textId="77777777" w:rsidR="008139D8" w:rsidRPr="008139D8" w:rsidRDefault="008139D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HH – Часы. Формат HH. Возможные значения от «00» до «24»;</w:t>
            </w:r>
          </w:p>
          <w:p w14:paraId="3CF44150" w14:textId="77777777" w:rsidR="008139D8" w:rsidRPr="008139D8" w:rsidRDefault="008139D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MM – Минуты. Формат MM. Возможные значения от «00» до «59»;</w:t>
            </w:r>
          </w:p>
          <w:p w14:paraId="017A6CCA" w14:textId="77777777" w:rsidR="008139D8" w:rsidRPr="008139D8" w:rsidRDefault="008139D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SS – Секунды. Формат SS. Возможные значения от «00» до «59».</w:t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22E0" w14:textId="77777777" w:rsidR="008139D8" w:rsidRPr="008139D8" w:rsidRDefault="008139D8" w:rsidP="00561386">
            <w:pPr>
              <w:ind w:left="40" w:hanging="4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-</w:t>
            </w:r>
          </w:p>
        </w:tc>
      </w:tr>
      <w:tr w:rsidR="008139D8" w:rsidRPr="008139D8" w14:paraId="448990C0" w14:textId="77777777" w:rsidTr="000F1CF9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13F51" w14:textId="77777777" w:rsidR="008139D8" w:rsidRPr="008139D8" w:rsidRDefault="008139D8" w:rsidP="00561386">
            <w:pPr>
              <w:ind w:firstLine="13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external_id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6BF99" w14:textId="77777777" w:rsidR="008139D8" w:rsidRPr="008139D8" w:rsidRDefault="008139D8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string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11AC3" w14:textId="77777777" w:rsidR="008139D8" w:rsidRPr="008139D8" w:rsidRDefault="008139D8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да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C7DEF" w14:textId="77777777" w:rsidR="008139D8" w:rsidRPr="008139D8" w:rsidRDefault="008139D8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Идентификатор документа внешней системы</w:t>
            </w:r>
          </w:p>
          <w:p w14:paraId="57282485" w14:textId="77777777" w:rsidR="008139D8" w:rsidRPr="008139D8" w:rsidRDefault="008139D8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Максимум 128 символов</w:t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DF555" w14:textId="77777777" w:rsidR="008139D8" w:rsidRPr="008139D8" w:rsidRDefault="008139D8" w:rsidP="00561386">
            <w:pPr>
              <w:ind w:left="40" w:hanging="4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-</w:t>
            </w:r>
          </w:p>
        </w:tc>
      </w:tr>
      <w:tr w:rsidR="008139D8" w:rsidRPr="008139D8" w14:paraId="01A5E5DC" w14:textId="77777777" w:rsidTr="000F1CF9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2EB8A" w14:textId="77777777" w:rsidR="008139D8" w:rsidRPr="008139D8" w:rsidRDefault="008139D8" w:rsidP="00561386">
            <w:pPr>
              <w:ind w:firstLine="13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service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30C82" w14:textId="77777777" w:rsidR="008139D8" w:rsidRPr="008139D8" w:rsidRDefault="008139D8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object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3CF57" w14:textId="77777777" w:rsidR="008139D8" w:rsidRPr="008139D8" w:rsidRDefault="008139D8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нет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5F6AD" w14:textId="77777777" w:rsidR="008139D8" w:rsidRPr="008139D8" w:rsidRDefault="008139D8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 xml:space="preserve">Служебный раздел. </w:t>
            </w:r>
          </w:p>
          <w:p w14:paraId="66151BEB" w14:textId="228DD4DF" w:rsidR="008139D8" w:rsidRPr="008139D8" w:rsidRDefault="008139D8" w:rsidP="00454EC7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_Ref63938554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4433FB">
              <w:t>Описание объекта service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CF4BD" w14:textId="77777777" w:rsidR="008139D8" w:rsidRPr="008139D8" w:rsidRDefault="008139D8" w:rsidP="00561386">
            <w:pPr>
              <w:ind w:left="40" w:hanging="4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-</w:t>
            </w:r>
          </w:p>
        </w:tc>
      </w:tr>
      <w:tr w:rsidR="00F62373" w:rsidRPr="008139D8" w14:paraId="4D2FE825" w14:textId="77777777" w:rsidTr="000F1CF9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FA751" w14:textId="29F86272" w:rsidR="00F62373" w:rsidRPr="00F62373" w:rsidRDefault="00CD5A14" w:rsidP="00561386">
            <w:pPr>
              <w:ind w:firstLine="13"/>
              <w:jc w:val="left"/>
              <w:rPr>
                <w:lang w:val="en-US" w:eastAsia="zh-CN" w:bidi="hi-IN"/>
              </w:rPr>
            </w:pPr>
            <w:r w:rsidRPr="00CD5A14">
              <w:rPr>
                <w:lang w:val="en-US" w:eastAsia="zh-CN" w:bidi="hi-IN"/>
              </w:rPr>
              <w:t>ism_optional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4296E1" w14:textId="6C502982" w:rsidR="00F62373" w:rsidRPr="00F62373" w:rsidRDefault="00F62373" w:rsidP="00561386">
            <w:pPr>
              <w:ind w:firstLine="0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boolean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A32862" w14:textId="519D56FE" w:rsidR="00F62373" w:rsidRPr="008139D8" w:rsidRDefault="00F62373" w:rsidP="00561386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нет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DA5D1D" w14:textId="02E59705" w:rsidR="00F62373" w:rsidRDefault="00BB5AAB" w:rsidP="00BB5AAB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Параметр указывает сервису</w:t>
            </w:r>
            <w:r w:rsidRPr="00BB5AAB">
              <w:rPr>
                <w:lang w:eastAsia="zh-CN" w:bidi="hi-IN"/>
              </w:rPr>
              <w:t>, должен ли чек регистрироваться в случае, если не удалось проверить код маркировки вследствие недоступности системы маркировки (ИСМ).</w:t>
            </w:r>
          </w:p>
          <w:p w14:paraId="3CDF5A6E" w14:textId="650A91DF" w:rsidR="00392E9C" w:rsidRDefault="00392E9C" w:rsidP="00BB5AAB">
            <w:pPr>
              <w:ind w:firstLine="0"/>
              <w:jc w:val="left"/>
              <w:rPr>
                <w:lang w:eastAsia="zh-CN" w:bidi="hi-IN"/>
              </w:rPr>
            </w:pPr>
          </w:p>
          <w:p w14:paraId="618B1178" w14:textId="511E9222" w:rsidR="00392E9C" w:rsidRDefault="00392E9C" w:rsidP="00BB5AAB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Поведение сервиса в зависимости от значения параметра:</w:t>
            </w:r>
          </w:p>
          <w:p w14:paraId="44B3F3CC" w14:textId="569F8A22" w:rsidR="00BB5AAB" w:rsidRDefault="00BB5AAB" w:rsidP="0022182C">
            <w:pPr>
              <w:pStyle w:val="aff5"/>
              <w:numPr>
                <w:ilvl w:val="0"/>
                <w:numId w:val="21"/>
              </w:numPr>
              <w:jc w:val="left"/>
              <w:rPr>
                <w:lang w:eastAsia="zh-CN" w:bidi="hi-IN"/>
              </w:rPr>
            </w:pPr>
            <w:r w:rsidRPr="00392E9C">
              <w:rPr>
                <w:b/>
                <w:lang w:val="en-US" w:eastAsia="zh-CN" w:bidi="hi-IN"/>
              </w:rPr>
              <w:t>true</w:t>
            </w:r>
            <w:r w:rsidR="00392E9C">
              <w:rPr>
                <w:lang w:eastAsia="zh-CN" w:bidi="hi-IN"/>
              </w:rPr>
              <w:t>:</w:t>
            </w:r>
            <w:r w:rsidRPr="00BB5AAB">
              <w:rPr>
                <w:lang w:eastAsia="zh-CN" w:bidi="hi-IN"/>
              </w:rPr>
              <w:t xml:space="preserve"> если при проверке КМ ИСМ не ответил за отведенное время проверки (</w:t>
            </w:r>
            <w:r w:rsidRPr="00392E9C">
              <w:rPr>
                <w:lang w:val="en-US" w:eastAsia="zh-CN" w:bidi="hi-IN"/>
              </w:rPr>
              <w:t>timeout</w:t>
            </w:r>
            <w:r w:rsidRPr="00BB5AAB">
              <w:rPr>
                <w:lang w:eastAsia="zh-CN" w:bidi="hi-IN"/>
              </w:rPr>
              <w:t xml:space="preserve">), то чек </w:t>
            </w:r>
            <w:r w:rsidR="00392E9C">
              <w:rPr>
                <w:lang w:eastAsia="zh-CN" w:bidi="hi-IN"/>
              </w:rPr>
              <w:t xml:space="preserve">все равно будет зарегистрирован </w:t>
            </w:r>
            <w:r w:rsidRPr="00BB5AAB">
              <w:rPr>
                <w:lang w:eastAsia="zh-CN" w:bidi="hi-IN"/>
              </w:rPr>
              <w:t>и в теге 2106</w:t>
            </w:r>
            <w:r w:rsidR="00392E9C">
              <w:rPr>
                <w:lang w:eastAsia="zh-CN" w:bidi="hi-IN"/>
              </w:rPr>
              <w:t xml:space="preserve"> (</w:t>
            </w:r>
            <w:r w:rsidR="00392E9C" w:rsidRPr="00031D48">
              <w:rPr>
                <w:lang w:eastAsia="zh-CN" w:bidi="hi-IN"/>
              </w:rPr>
              <w:t>Результат проверки сведений о товаре</w:t>
            </w:r>
            <w:r w:rsidR="00392E9C">
              <w:rPr>
                <w:lang w:eastAsia="zh-CN" w:bidi="hi-IN"/>
              </w:rPr>
              <w:t>)</w:t>
            </w:r>
            <w:r w:rsidRPr="00BB5AAB">
              <w:rPr>
                <w:lang w:eastAsia="zh-CN" w:bidi="hi-IN"/>
              </w:rPr>
              <w:t xml:space="preserve"> указывается значение 0</w:t>
            </w:r>
            <w:r w:rsidR="00392E9C">
              <w:rPr>
                <w:lang w:eastAsia="zh-CN" w:bidi="hi-IN"/>
              </w:rPr>
              <w:t xml:space="preserve"> (см. </w:t>
            </w:r>
            <w:r w:rsidR="00392E9C">
              <w:rPr>
                <w:lang w:eastAsia="zh-CN" w:bidi="hi-IN"/>
              </w:rPr>
              <w:fldChar w:fldCharType="begin"/>
            </w:r>
            <w:r w:rsidR="00392E9C">
              <w:rPr>
                <w:lang w:eastAsia="zh-CN" w:bidi="hi-IN"/>
              </w:rPr>
              <w:instrText xml:space="preserve"> REF _Ref100924562 \h </w:instrText>
            </w:r>
            <w:r w:rsidR="00392E9C">
              <w:rPr>
                <w:lang w:eastAsia="zh-CN" w:bidi="hi-IN"/>
              </w:rPr>
            </w:r>
            <w:r w:rsidR="00392E9C">
              <w:rPr>
                <w:lang w:eastAsia="zh-CN" w:bidi="hi-IN"/>
              </w:rPr>
              <w:fldChar w:fldCharType="separate"/>
            </w:r>
            <w:r w:rsidR="006B4B4D" w:rsidRPr="00031D48">
              <w:t>Перечень значений объекта result</w:t>
            </w:r>
            <w:r w:rsidR="00392E9C">
              <w:rPr>
                <w:lang w:eastAsia="zh-CN" w:bidi="hi-IN"/>
              </w:rPr>
              <w:fldChar w:fldCharType="end"/>
            </w:r>
            <w:r w:rsidR="00392E9C">
              <w:rPr>
                <w:lang w:eastAsia="zh-CN" w:bidi="hi-IN"/>
              </w:rPr>
              <w:t>)</w:t>
            </w:r>
            <w:r w:rsidRPr="00BB5AAB">
              <w:rPr>
                <w:lang w:eastAsia="zh-CN" w:bidi="hi-IN"/>
              </w:rPr>
              <w:t>.</w:t>
            </w:r>
          </w:p>
          <w:p w14:paraId="6B50E7A1" w14:textId="14861A39" w:rsidR="00392E9C" w:rsidRPr="00392E9C" w:rsidRDefault="00392E9C" w:rsidP="0022182C">
            <w:pPr>
              <w:pStyle w:val="aff5"/>
              <w:numPr>
                <w:ilvl w:val="0"/>
                <w:numId w:val="21"/>
              </w:numPr>
              <w:jc w:val="left"/>
              <w:rPr>
                <w:lang w:eastAsia="zh-CN" w:bidi="hi-IN"/>
              </w:rPr>
            </w:pPr>
            <w:r w:rsidRPr="00392E9C">
              <w:rPr>
                <w:b/>
                <w:lang w:val="en-US" w:eastAsia="zh-CN" w:bidi="hi-IN"/>
              </w:rPr>
              <w:t>false</w:t>
            </w:r>
            <w:r w:rsidRPr="00392E9C">
              <w:rPr>
                <w:b/>
                <w:lang w:eastAsia="zh-CN" w:bidi="hi-IN"/>
              </w:rPr>
              <w:t xml:space="preserve"> (или параметра нет в запросе)</w:t>
            </w:r>
            <w:r w:rsidRPr="00392E9C">
              <w:rPr>
                <w:lang w:eastAsia="zh-CN" w:bidi="hi-IN"/>
              </w:rPr>
              <w:t xml:space="preserve">: если при проверке КМ ИСМ не ответил за отведенное время проверки (timeout), то чек не регистрируется с ошибкой </w:t>
            </w:r>
            <w:r w:rsidR="0074453A" w:rsidRPr="0074453A">
              <w:rPr>
                <w:lang w:eastAsia="zh-CN" w:bidi="hi-IN"/>
              </w:rPr>
              <w:t>421 (</w:t>
            </w:r>
            <w:r w:rsidR="0074453A" w:rsidRPr="000575BC">
              <w:rPr>
                <w:lang w:eastAsia="zh-CN" w:bidi="hi-IN"/>
              </w:rPr>
              <w:t>Истёк таймаут проверки КМ</w:t>
            </w:r>
            <w:r w:rsidR="0074453A" w:rsidRPr="0074453A">
              <w:rPr>
                <w:lang w:eastAsia="zh-CN" w:bidi="hi-IN"/>
              </w:rPr>
              <w:t>)</w:t>
            </w:r>
            <w:r w:rsidRPr="00392E9C">
              <w:rPr>
                <w:lang w:eastAsia="zh-CN" w:bidi="hi-IN"/>
              </w:rPr>
              <w:t>.</w:t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D2F5E4" w14:textId="3F6D3F1E" w:rsidR="00F62373" w:rsidRPr="008139D8" w:rsidRDefault="00BB5AAB" w:rsidP="00561386">
            <w:pPr>
              <w:ind w:left="40" w:hanging="4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120624" w:rsidRPr="008139D8" w14:paraId="540E58D3" w14:textId="77777777" w:rsidTr="000F1CF9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9AAC9" w14:textId="5083F874" w:rsidR="00120624" w:rsidRPr="00120624" w:rsidRDefault="00120624" w:rsidP="00561386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use_tspiot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19C725" w14:textId="221E07CB" w:rsidR="00120624" w:rsidRDefault="00120624" w:rsidP="00561386">
            <w:pPr>
              <w:ind w:firstLine="0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boolean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F9C662" w14:textId="211AD10F" w:rsidR="00120624" w:rsidRPr="00120624" w:rsidRDefault="00120624" w:rsidP="00561386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2436" w14:textId="4AACB4EA" w:rsidR="00120624" w:rsidRDefault="00A913F0" w:rsidP="00120624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Параметр указывает сервису, должен ли чек регистрироваться на кассе с подключенным ТС ПИоТ (</w:t>
            </w:r>
            <w:r w:rsidRPr="00A913F0">
              <w:rPr>
                <w:lang w:eastAsia="zh-CN" w:bidi="hi-IN"/>
              </w:rPr>
              <w:t>техническое средство получения информации о товаре</w:t>
            </w:r>
            <w:r>
              <w:rPr>
                <w:lang w:eastAsia="zh-CN" w:bidi="hi-IN"/>
              </w:rPr>
              <w:t>) для проверки КМ (кодов маркировки) по разрешительному режиму.</w:t>
            </w:r>
          </w:p>
          <w:p w14:paraId="5E4C09A5" w14:textId="5D0746AF" w:rsidR="00D35714" w:rsidRDefault="00D35714" w:rsidP="00D35714">
            <w:pPr>
              <w:ind w:firstLine="0"/>
              <w:jc w:val="left"/>
              <w:rPr>
                <w:lang w:eastAsia="zh-CN" w:bidi="hi-IN"/>
              </w:rPr>
            </w:pPr>
            <w:r w:rsidRPr="00D35714">
              <w:rPr>
                <w:b/>
                <w:bCs/>
                <w:lang w:eastAsia="zh-CN" w:bidi="hi-IN"/>
              </w:rPr>
              <w:t>Важно</w:t>
            </w:r>
            <w:r>
              <w:rPr>
                <w:lang w:eastAsia="zh-CN" w:bidi="hi-IN"/>
              </w:rPr>
              <w:t>: О</w:t>
            </w:r>
            <w:r w:rsidRPr="00D35714">
              <w:rPr>
                <w:lang w:eastAsia="zh-CN" w:bidi="hi-IN"/>
              </w:rPr>
              <w:t>бязательность фискализации через ККТ с ТС ПИоТ определяет клиент</w:t>
            </w:r>
            <w:r>
              <w:rPr>
                <w:lang w:eastAsia="zh-CN" w:bidi="hi-IN"/>
              </w:rPr>
              <w:t>.</w:t>
            </w:r>
            <w:r w:rsidRPr="00D35714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Использование ТС ПИоТ обязательно в случаях:</w:t>
            </w:r>
          </w:p>
          <w:p w14:paraId="261AD8DB" w14:textId="56AD2292" w:rsidR="00D35714" w:rsidRDefault="00D35714" w:rsidP="00D35714">
            <w:pPr>
              <w:pStyle w:val="aff5"/>
              <w:numPr>
                <w:ilvl w:val="0"/>
                <w:numId w:val="28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Необходимости проверки КМ по разрешительному режиму перед фискализацией.</w:t>
            </w:r>
          </w:p>
          <w:p w14:paraId="22FA89FF" w14:textId="423B4DD2" w:rsidR="00D35714" w:rsidRDefault="00D35714" w:rsidP="00D35714">
            <w:pPr>
              <w:pStyle w:val="aff5"/>
              <w:numPr>
                <w:ilvl w:val="0"/>
                <w:numId w:val="28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 формировании кассового чека, как с ранее полученными результатами проверки по разрешительному режиму, так и при выполнении проверки по разрешительному режиму непосредственно перед формированием кассового чека.</w:t>
            </w:r>
          </w:p>
          <w:p w14:paraId="6AD4B689" w14:textId="77777777" w:rsidR="00D35714" w:rsidRDefault="00D35714" w:rsidP="00120624">
            <w:pPr>
              <w:ind w:firstLine="0"/>
              <w:jc w:val="left"/>
              <w:rPr>
                <w:lang w:eastAsia="zh-CN" w:bidi="hi-IN"/>
              </w:rPr>
            </w:pPr>
          </w:p>
          <w:p w14:paraId="4C38B486" w14:textId="7B2F90D8" w:rsidR="00120624" w:rsidRDefault="00120624" w:rsidP="00120624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Поведение сервиса в зависимости от значения параметра:</w:t>
            </w:r>
          </w:p>
          <w:p w14:paraId="408B8EA8" w14:textId="2E5D0DC1" w:rsidR="00120624" w:rsidRPr="00120624" w:rsidRDefault="00120624" w:rsidP="00120624">
            <w:pPr>
              <w:numPr>
                <w:ilvl w:val="0"/>
                <w:numId w:val="27"/>
              </w:numPr>
              <w:jc w:val="left"/>
              <w:rPr>
                <w:lang w:eastAsia="zh-CN" w:bidi="hi-IN"/>
              </w:rPr>
            </w:pPr>
            <w:r w:rsidRPr="00120624">
              <w:rPr>
                <w:b/>
                <w:bCs/>
                <w:lang w:eastAsia="zh-CN" w:bidi="hi-IN"/>
              </w:rPr>
              <w:t>true</w:t>
            </w:r>
            <w:r>
              <w:rPr>
                <w:b/>
                <w:bCs/>
                <w:lang w:eastAsia="zh-CN" w:bidi="hi-IN"/>
              </w:rPr>
              <w:t>:</w:t>
            </w:r>
            <w:r w:rsidRPr="00120624">
              <w:rPr>
                <w:lang w:eastAsia="zh-CN" w:bidi="hi-IN"/>
              </w:rPr>
              <w:t xml:space="preserve"> чек </w:t>
            </w:r>
            <w:r w:rsidR="00A913F0">
              <w:rPr>
                <w:lang w:eastAsia="zh-CN" w:bidi="hi-IN"/>
              </w:rPr>
              <w:t>будет</w:t>
            </w:r>
            <w:r w:rsidRPr="00120624">
              <w:rPr>
                <w:lang w:eastAsia="zh-CN" w:bidi="hi-IN"/>
              </w:rPr>
              <w:t xml:space="preserve"> </w:t>
            </w:r>
            <w:r w:rsidR="00A913F0">
              <w:rPr>
                <w:lang w:eastAsia="zh-CN" w:bidi="hi-IN"/>
              </w:rPr>
              <w:t xml:space="preserve">отправлен </w:t>
            </w:r>
            <w:r w:rsidRPr="00120624">
              <w:rPr>
                <w:lang w:eastAsia="zh-CN" w:bidi="hi-IN"/>
              </w:rPr>
              <w:t>на кассы с ТС ПИоТ. Если касс с ТС ПИоТ нет</w:t>
            </w:r>
            <w:r w:rsidR="00A913F0">
              <w:rPr>
                <w:lang w:eastAsia="zh-CN" w:bidi="hi-IN"/>
              </w:rPr>
              <w:t xml:space="preserve"> -</w:t>
            </w:r>
            <w:r w:rsidR="00704E41" w:rsidRPr="00704E41">
              <w:rPr>
                <w:lang w:eastAsia="zh-CN" w:bidi="hi-IN"/>
              </w:rPr>
              <w:t xml:space="preserve"> </w:t>
            </w:r>
            <w:r w:rsidR="00A913F0">
              <w:rPr>
                <w:lang w:eastAsia="zh-CN" w:bidi="hi-IN"/>
              </w:rPr>
              <w:t xml:space="preserve">чек </w:t>
            </w:r>
            <w:r w:rsidRPr="00120624">
              <w:rPr>
                <w:lang w:eastAsia="zh-CN" w:bidi="hi-IN"/>
              </w:rPr>
              <w:t xml:space="preserve">не </w:t>
            </w:r>
            <w:r w:rsidR="00A913F0">
              <w:rPr>
                <w:lang w:eastAsia="zh-CN" w:bidi="hi-IN"/>
              </w:rPr>
              <w:t xml:space="preserve">будет </w:t>
            </w:r>
            <w:r w:rsidRPr="00120624">
              <w:rPr>
                <w:lang w:eastAsia="zh-CN" w:bidi="hi-IN"/>
              </w:rPr>
              <w:t>фискализирова</w:t>
            </w:r>
            <w:r w:rsidR="00A913F0">
              <w:rPr>
                <w:lang w:eastAsia="zh-CN" w:bidi="hi-IN"/>
              </w:rPr>
              <w:t>н</w:t>
            </w:r>
            <w:r w:rsidR="00704E41">
              <w:rPr>
                <w:lang w:eastAsia="zh-CN" w:bidi="hi-IN"/>
              </w:rPr>
              <w:t xml:space="preserve"> с ошибкой </w:t>
            </w:r>
            <w:r w:rsidR="00704E41" w:rsidRPr="00120624">
              <w:rPr>
                <w:lang w:eastAsia="zh-CN" w:bidi="hi-IN"/>
              </w:rPr>
              <w:t>"TSPIOTRequired"</w:t>
            </w:r>
            <w:r w:rsidRPr="00120624">
              <w:rPr>
                <w:lang w:eastAsia="zh-CN" w:bidi="hi-IN"/>
              </w:rPr>
              <w:t>. </w:t>
            </w:r>
          </w:p>
          <w:p w14:paraId="003C85AE" w14:textId="421C21FE" w:rsidR="00120624" w:rsidRDefault="00120624" w:rsidP="00A913F0">
            <w:pPr>
              <w:numPr>
                <w:ilvl w:val="0"/>
                <w:numId w:val="27"/>
              </w:numPr>
              <w:jc w:val="left"/>
              <w:rPr>
                <w:lang w:eastAsia="zh-CN" w:bidi="hi-IN"/>
              </w:rPr>
            </w:pPr>
            <w:r w:rsidRPr="00120624">
              <w:rPr>
                <w:b/>
                <w:bCs/>
                <w:lang w:eastAsia="zh-CN" w:bidi="hi-IN"/>
              </w:rPr>
              <w:t>false (или отсутствует)</w:t>
            </w:r>
            <w:r w:rsidR="00A913F0">
              <w:rPr>
                <w:b/>
                <w:bCs/>
                <w:lang w:eastAsia="zh-CN" w:bidi="hi-IN"/>
              </w:rPr>
              <w:t xml:space="preserve">: </w:t>
            </w:r>
            <w:r w:rsidRPr="00120624">
              <w:rPr>
                <w:lang w:eastAsia="zh-CN" w:bidi="hi-IN"/>
              </w:rPr>
              <w:t xml:space="preserve">- чек </w:t>
            </w:r>
            <w:r w:rsidR="00A913F0">
              <w:rPr>
                <w:lang w:eastAsia="zh-CN" w:bidi="hi-IN"/>
              </w:rPr>
              <w:t xml:space="preserve">будет </w:t>
            </w:r>
            <w:r w:rsidRPr="00120624">
              <w:rPr>
                <w:lang w:eastAsia="zh-CN" w:bidi="hi-IN"/>
              </w:rPr>
              <w:t>отправл</w:t>
            </w:r>
            <w:r w:rsidR="00A913F0">
              <w:rPr>
                <w:lang w:eastAsia="zh-CN" w:bidi="hi-IN"/>
              </w:rPr>
              <w:t>ен</w:t>
            </w:r>
            <w:r w:rsidRPr="00120624">
              <w:rPr>
                <w:lang w:eastAsia="zh-CN" w:bidi="hi-IN"/>
              </w:rPr>
              <w:t xml:space="preserve"> на кассы без ТС ПИоТ. Если касс без ТС ПИоТ нет - чек </w:t>
            </w:r>
            <w:r w:rsidR="00A913F0">
              <w:rPr>
                <w:lang w:eastAsia="zh-CN" w:bidi="hi-IN"/>
              </w:rPr>
              <w:t xml:space="preserve">будет фискализирован </w:t>
            </w:r>
            <w:r w:rsidRPr="00120624">
              <w:rPr>
                <w:lang w:eastAsia="zh-CN" w:bidi="hi-IN"/>
              </w:rPr>
              <w:t>на кассах с ТС ПИоТ без проверки КМ по разрешительному режим</w:t>
            </w:r>
            <w:r w:rsidR="00A913F0">
              <w:rPr>
                <w:lang w:eastAsia="zh-CN" w:bidi="hi-IN"/>
              </w:rPr>
              <w:t>у</w:t>
            </w:r>
            <w:r w:rsidRPr="00120624">
              <w:rPr>
                <w:lang w:eastAsia="zh-CN" w:bidi="hi-IN"/>
              </w:rPr>
              <w:t>.</w:t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E12327" w14:textId="77777777" w:rsidR="00120624" w:rsidRDefault="00120624" w:rsidP="00561386">
            <w:pPr>
              <w:ind w:left="40" w:hanging="40"/>
              <w:jc w:val="left"/>
              <w:rPr>
                <w:lang w:eastAsia="zh-CN" w:bidi="hi-IN"/>
              </w:rPr>
            </w:pPr>
          </w:p>
        </w:tc>
      </w:tr>
      <w:tr w:rsidR="000F1CF9" w:rsidRPr="008139D8" w14:paraId="22461C5B" w14:textId="77777777" w:rsidTr="000F1CF9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16FD39" w14:textId="040FAB02" w:rsidR="000F1CF9" w:rsidRPr="00CD5A14" w:rsidRDefault="000F1CF9" w:rsidP="000F1CF9">
            <w:pPr>
              <w:ind w:firstLine="13"/>
              <w:jc w:val="left"/>
              <w:rPr>
                <w:lang w:val="en-US" w:eastAsia="zh-CN" w:bidi="hi-IN"/>
              </w:rPr>
            </w:pPr>
            <w:r w:rsidRPr="000F1CF9">
              <w:rPr>
                <w:lang w:val="en-US" w:eastAsia="zh-CN" w:bidi="hi-IN"/>
              </w:rPr>
              <w:t>permissive_mode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FD6E84" w14:textId="10B13784" w:rsidR="000F1CF9" w:rsidRDefault="000F1CF9" w:rsidP="000F1CF9">
            <w:pPr>
              <w:ind w:firstLine="0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boolean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858CA1" w14:textId="79AB7035" w:rsidR="000F1CF9" w:rsidRPr="008139D8" w:rsidRDefault="000F1CF9" w:rsidP="000F1CF9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нет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C8E2A" w14:textId="1882B849" w:rsidR="000F1CF9" w:rsidRDefault="000F1CF9" w:rsidP="000F1CF9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Параметр указывает сервису, должна ли осуществляться проверка кодов маркировки в ГИС МТ (Честный знак) по разрешительному режиму.</w:t>
            </w:r>
            <w:r w:rsidR="006267A4">
              <w:rPr>
                <w:lang w:eastAsia="zh-CN" w:bidi="hi-IN"/>
              </w:rPr>
              <w:t xml:space="preserve"> </w:t>
            </w:r>
            <w:r w:rsidR="00E261C8">
              <w:rPr>
                <w:lang w:eastAsia="zh-CN" w:bidi="hi-IN"/>
              </w:rPr>
              <w:t xml:space="preserve">Проверка </w:t>
            </w:r>
            <w:r w:rsidR="00704E41">
              <w:rPr>
                <w:lang w:eastAsia="zh-CN" w:bidi="hi-IN"/>
              </w:rPr>
              <w:t>может быть</w:t>
            </w:r>
            <w:r w:rsidR="00E261C8">
              <w:rPr>
                <w:lang w:eastAsia="zh-CN" w:bidi="hi-IN"/>
              </w:rPr>
              <w:t xml:space="preserve"> произведена только, если к кассе подключен ТС ПИоТ</w:t>
            </w:r>
            <w:r w:rsidR="006267A4">
              <w:rPr>
                <w:lang w:eastAsia="zh-CN" w:bidi="hi-IN"/>
              </w:rPr>
              <w:t xml:space="preserve"> и </w:t>
            </w:r>
            <w:r w:rsidR="00704E41">
              <w:rPr>
                <w:lang w:eastAsia="zh-CN" w:bidi="hi-IN"/>
              </w:rPr>
              <w:t>в запросе указано значение</w:t>
            </w:r>
            <w:r w:rsidR="006267A4">
              <w:rPr>
                <w:lang w:eastAsia="zh-CN" w:bidi="hi-IN"/>
              </w:rPr>
              <w:t xml:space="preserve"> </w:t>
            </w:r>
            <w:r w:rsidR="006267A4">
              <w:rPr>
                <w:lang w:val="en-US" w:eastAsia="zh-CN" w:bidi="hi-IN"/>
              </w:rPr>
              <w:t>use</w:t>
            </w:r>
            <w:r w:rsidR="006267A4" w:rsidRPr="006267A4">
              <w:rPr>
                <w:lang w:eastAsia="zh-CN" w:bidi="hi-IN"/>
              </w:rPr>
              <w:t>_</w:t>
            </w:r>
            <w:r w:rsidR="006267A4">
              <w:rPr>
                <w:lang w:val="en-US" w:eastAsia="zh-CN" w:bidi="hi-IN"/>
              </w:rPr>
              <w:t>tspiot</w:t>
            </w:r>
            <w:r w:rsidR="006267A4" w:rsidRPr="006267A4">
              <w:rPr>
                <w:lang w:eastAsia="zh-CN" w:bidi="hi-IN"/>
              </w:rPr>
              <w:t xml:space="preserve"> </w:t>
            </w:r>
            <w:r w:rsidR="006267A4">
              <w:rPr>
                <w:lang w:eastAsia="zh-CN" w:bidi="hi-IN"/>
              </w:rPr>
              <w:t>=</w:t>
            </w:r>
            <w:r w:rsidR="006267A4" w:rsidRPr="006267A4">
              <w:rPr>
                <w:lang w:eastAsia="zh-CN" w:bidi="hi-IN"/>
              </w:rPr>
              <w:t xml:space="preserve"> </w:t>
            </w:r>
            <w:r w:rsidR="006267A4">
              <w:rPr>
                <w:lang w:val="en-US" w:eastAsia="zh-CN" w:bidi="hi-IN"/>
              </w:rPr>
              <w:t>true</w:t>
            </w:r>
            <w:r w:rsidR="00E261C8">
              <w:rPr>
                <w:lang w:eastAsia="zh-CN" w:bidi="hi-IN"/>
              </w:rPr>
              <w:t>.</w:t>
            </w:r>
          </w:p>
          <w:p w14:paraId="00B9792A" w14:textId="2AF90C6A" w:rsidR="000F1CF9" w:rsidRDefault="000F1CF9" w:rsidP="000F1CF9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Поведение сервиса в зависимости от значения параметра:</w:t>
            </w:r>
          </w:p>
          <w:p w14:paraId="6669F8C0" w14:textId="2F008593" w:rsidR="000F1CF9" w:rsidRDefault="000F1CF9" w:rsidP="0022182C">
            <w:pPr>
              <w:pStyle w:val="aff5"/>
              <w:numPr>
                <w:ilvl w:val="0"/>
                <w:numId w:val="21"/>
              </w:numPr>
              <w:jc w:val="left"/>
              <w:rPr>
                <w:lang w:eastAsia="zh-CN" w:bidi="hi-IN"/>
              </w:rPr>
            </w:pPr>
            <w:r w:rsidRPr="00392E9C">
              <w:rPr>
                <w:b/>
                <w:lang w:val="en-US" w:eastAsia="zh-CN" w:bidi="hi-IN"/>
              </w:rPr>
              <w:t>true</w:t>
            </w:r>
            <w:r>
              <w:rPr>
                <w:lang w:eastAsia="zh-CN" w:bidi="hi-IN"/>
              </w:rPr>
              <w:t>:</w:t>
            </w:r>
            <w:r w:rsidRPr="00BB5AAB">
              <w:rPr>
                <w:lang w:eastAsia="zh-CN" w:bidi="hi-IN"/>
              </w:rPr>
              <w:t xml:space="preserve"> </w:t>
            </w:r>
            <w:r w:rsidR="00E261C8">
              <w:rPr>
                <w:lang w:eastAsia="zh-CN" w:bidi="hi-IN"/>
              </w:rPr>
              <w:t xml:space="preserve">перед фискализацией чека будет проведена проверка всех КМ в чеке (значений, указанных в </w:t>
            </w:r>
            <w:r w:rsidR="00E261C8">
              <w:rPr>
                <w:lang w:val="en-US" w:eastAsia="zh-CN" w:bidi="hi-IN"/>
              </w:rPr>
              <w:t>mark</w:t>
            </w:r>
            <w:r w:rsidR="00E261C8" w:rsidRPr="00E261C8">
              <w:rPr>
                <w:lang w:eastAsia="zh-CN" w:bidi="hi-IN"/>
              </w:rPr>
              <w:t>_</w:t>
            </w:r>
            <w:r w:rsidR="00E261C8">
              <w:rPr>
                <w:lang w:val="en-US" w:eastAsia="zh-CN" w:bidi="hi-IN"/>
              </w:rPr>
              <w:t>code</w:t>
            </w:r>
            <w:r w:rsidR="00E261C8" w:rsidRPr="00E261C8">
              <w:rPr>
                <w:lang w:eastAsia="zh-CN" w:bidi="hi-IN"/>
              </w:rPr>
              <w:t>.</w:t>
            </w:r>
            <w:r w:rsidR="00E261C8">
              <w:rPr>
                <w:lang w:val="en-US" w:eastAsia="zh-CN" w:bidi="hi-IN"/>
              </w:rPr>
              <w:t>GS</w:t>
            </w:r>
            <w:r w:rsidR="00E261C8" w:rsidRPr="00E261C8">
              <w:rPr>
                <w:lang w:eastAsia="zh-CN" w:bidi="hi-IN"/>
              </w:rPr>
              <w:t>1</w:t>
            </w:r>
            <w:r w:rsidR="00E261C8">
              <w:rPr>
                <w:lang w:val="en-US" w:eastAsia="zh-CN" w:bidi="hi-IN"/>
              </w:rPr>
              <w:t>m</w:t>
            </w:r>
            <w:r w:rsidR="00E261C8" w:rsidRPr="00E261C8">
              <w:rPr>
                <w:lang w:eastAsia="zh-CN" w:bidi="hi-IN"/>
              </w:rPr>
              <w:t xml:space="preserve"> </w:t>
            </w:r>
            <w:r w:rsidR="00E261C8">
              <w:rPr>
                <w:lang w:eastAsia="zh-CN" w:bidi="hi-IN"/>
              </w:rPr>
              <w:t xml:space="preserve">или </w:t>
            </w:r>
            <w:r w:rsidR="00E261C8">
              <w:rPr>
                <w:lang w:val="en-US" w:eastAsia="zh-CN" w:bidi="hi-IN"/>
              </w:rPr>
              <w:t>mark</w:t>
            </w:r>
            <w:r w:rsidR="00E261C8" w:rsidRPr="00E261C8">
              <w:rPr>
                <w:lang w:eastAsia="zh-CN" w:bidi="hi-IN"/>
              </w:rPr>
              <w:t>_</w:t>
            </w:r>
            <w:r w:rsidR="00E261C8">
              <w:rPr>
                <w:lang w:val="en-US" w:eastAsia="zh-CN" w:bidi="hi-IN"/>
              </w:rPr>
              <w:t>code</w:t>
            </w:r>
            <w:r w:rsidR="00E261C8" w:rsidRPr="00E261C8">
              <w:rPr>
                <w:lang w:eastAsia="zh-CN" w:bidi="hi-IN"/>
              </w:rPr>
              <w:t>.</w:t>
            </w:r>
            <w:r w:rsidR="00E261C8">
              <w:rPr>
                <w:lang w:val="en-US" w:eastAsia="zh-CN" w:bidi="hi-IN"/>
              </w:rPr>
              <w:t>short</w:t>
            </w:r>
            <w:r w:rsidR="00E261C8">
              <w:rPr>
                <w:lang w:eastAsia="zh-CN" w:bidi="hi-IN"/>
              </w:rPr>
              <w:t>).</w:t>
            </w:r>
          </w:p>
          <w:p w14:paraId="2E2F1C6E" w14:textId="1A3CB602" w:rsidR="00E261C8" w:rsidRDefault="00E261C8" w:rsidP="0022182C">
            <w:pPr>
              <w:pStyle w:val="aff5"/>
              <w:numPr>
                <w:ilvl w:val="1"/>
                <w:numId w:val="21"/>
              </w:numPr>
              <w:jc w:val="left"/>
              <w:rPr>
                <w:lang w:eastAsia="zh-CN" w:bidi="hi-IN"/>
              </w:rPr>
            </w:pPr>
            <w:r w:rsidRPr="00E261C8">
              <w:rPr>
                <w:lang w:eastAsia="zh-CN" w:bidi="hi-IN"/>
              </w:rPr>
              <w:t xml:space="preserve">Если проверка всех </w:t>
            </w:r>
            <w:r w:rsidR="00207E4C">
              <w:rPr>
                <w:lang w:eastAsia="zh-CN" w:bidi="hi-IN"/>
              </w:rPr>
              <w:t>КМ</w:t>
            </w:r>
            <w:r w:rsidRPr="00E261C8">
              <w:rPr>
                <w:lang w:eastAsia="zh-CN" w:bidi="hi-IN"/>
              </w:rPr>
              <w:t xml:space="preserve"> пройдена - данные проверки каждой марки</w:t>
            </w:r>
            <w:r>
              <w:rPr>
                <w:lang w:eastAsia="zh-CN" w:bidi="hi-IN"/>
              </w:rPr>
              <w:t xml:space="preserve"> будут</w:t>
            </w:r>
            <w:r w:rsidRPr="00E261C8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 xml:space="preserve">записаны </w:t>
            </w:r>
            <w:r w:rsidRPr="00E261C8">
              <w:rPr>
                <w:lang w:eastAsia="zh-CN" w:bidi="hi-IN"/>
              </w:rPr>
              <w:t xml:space="preserve">в </w:t>
            </w:r>
            <w:r w:rsidR="00801F7F">
              <w:rPr>
                <w:lang w:eastAsia="zh-CN" w:bidi="hi-IN"/>
              </w:rPr>
              <w:t xml:space="preserve">объект </w:t>
            </w:r>
            <w:r>
              <w:rPr>
                <w:lang w:val="en-US" w:eastAsia="zh-CN" w:bidi="hi-IN"/>
              </w:rPr>
              <w:t>sectoral</w:t>
            </w:r>
            <w:r w:rsidRPr="00E261C8">
              <w:rPr>
                <w:lang w:eastAsia="zh-CN" w:bidi="hi-IN"/>
              </w:rPr>
              <w:t>_</w:t>
            </w:r>
            <w:r>
              <w:rPr>
                <w:lang w:val="en-US" w:eastAsia="zh-CN" w:bidi="hi-IN"/>
              </w:rPr>
              <w:t>item</w:t>
            </w:r>
            <w:r w:rsidRPr="00E261C8">
              <w:rPr>
                <w:lang w:eastAsia="zh-CN" w:bidi="hi-IN"/>
              </w:rPr>
              <w:t>_</w:t>
            </w:r>
            <w:r>
              <w:rPr>
                <w:lang w:val="en-US" w:eastAsia="zh-CN" w:bidi="hi-IN"/>
              </w:rPr>
              <w:t>props</w:t>
            </w:r>
            <w:r w:rsidRPr="00E261C8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(</w:t>
            </w:r>
            <w:r w:rsidRPr="00E261C8">
              <w:rPr>
                <w:lang w:eastAsia="zh-CN" w:bidi="hi-IN"/>
              </w:rPr>
              <w:t>тег 1260</w:t>
            </w:r>
            <w:r>
              <w:rPr>
                <w:lang w:eastAsia="zh-CN" w:bidi="hi-IN"/>
              </w:rPr>
              <w:t>)</w:t>
            </w:r>
            <w:r w:rsidRPr="00E261C8">
              <w:rPr>
                <w:lang w:eastAsia="zh-CN" w:bidi="hi-IN"/>
              </w:rPr>
              <w:t xml:space="preserve"> </w:t>
            </w:r>
            <w:r w:rsidR="00EA5096">
              <w:rPr>
                <w:lang w:eastAsia="zh-CN" w:bidi="hi-IN"/>
              </w:rPr>
              <w:t>предмета расчета</w:t>
            </w:r>
            <w:r w:rsidR="00207E4C">
              <w:rPr>
                <w:lang w:eastAsia="zh-CN" w:bidi="hi-IN"/>
              </w:rPr>
              <w:t xml:space="preserve"> </w:t>
            </w:r>
            <w:r w:rsidRPr="00E261C8">
              <w:rPr>
                <w:lang w:eastAsia="zh-CN" w:bidi="hi-IN"/>
              </w:rPr>
              <w:t>и чек фискализируется</w:t>
            </w:r>
            <w:r>
              <w:rPr>
                <w:lang w:eastAsia="zh-CN" w:bidi="hi-IN"/>
              </w:rPr>
              <w:t>.</w:t>
            </w:r>
            <w:r w:rsidR="00316450">
              <w:rPr>
                <w:lang w:eastAsia="zh-CN" w:bidi="hi-IN"/>
              </w:rPr>
              <w:t xml:space="preserve"> </w:t>
            </w:r>
            <w:r w:rsidR="00207E4C">
              <w:rPr>
                <w:lang w:eastAsia="zh-CN" w:bidi="hi-IN"/>
              </w:rPr>
              <w:t xml:space="preserve">Если тег 1260 </w:t>
            </w:r>
            <w:r w:rsidR="00704E41">
              <w:rPr>
                <w:lang w:eastAsia="zh-CN" w:bidi="hi-IN"/>
              </w:rPr>
              <w:t xml:space="preserve">ранее </w:t>
            </w:r>
            <w:r w:rsidR="00207E4C">
              <w:rPr>
                <w:lang w:eastAsia="zh-CN" w:bidi="hi-IN"/>
              </w:rPr>
              <w:t xml:space="preserve">был заполнен – данные проверки будут дополнительно включены в тег 1265, согласно требованиям ЦРПТ. </w:t>
            </w:r>
            <w:r w:rsidR="00316450">
              <w:rPr>
                <w:lang w:eastAsia="zh-CN" w:bidi="hi-IN"/>
              </w:rPr>
              <w:t>В ответ</w:t>
            </w:r>
            <w:r w:rsidR="00316450" w:rsidRPr="00801F7F">
              <w:rPr>
                <w:lang w:eastAsia="zh-CN" w:bidi="hi-IN"/>
              </w:rPr>
              <w:t xml:space="preserve"> метода "Получение результата обработки документа"</w:t>
            </w:r>
            <w:r w:rsidR="00316450">
              <w:rPr>
                <w:lang w:eastAsia="zh-CN" w:bidi="hi-IN"/>
              </w:rPr>
              <w:t xml:space="preserve"> будет добавлен объект </w:t>
            </w:r>
            <w:r w:rsidR="00316450" w:rsidRPr="00316450">
              <w:rPr>
                <w:lang w:eastAsia="zh-CN" w:bidi="hi-IN"/>
              </w:rPr>
              <w:t>permissive_mode_result</w:t>
            </w:r>
            <w:r w:rsidR="00316450">
              <w:rPr>
                <w:lang w:eastAsia="zh-CN" w:bidi="hi-IN"/>
              </w:rPr>
              <w:t xml:space="preserve"> с результатами проверки КМ.</w:t>
            </w:r>
            <w:r w:rsidR="00207E4C">
              <w:rPr>
                <w:lang w:eastAsia="zh-CN" w:bidi="hi-IN"/>
              </w:rPr>
              <w:t xml:space="preserve"> </w:t>
            </w:r>
          </w:p>
          <w:p w14:paraId="049737EA" w14:textId="77777777" w:rsidR="00316450" w:rsidRDefault="00316450" w:rsidP="00316450">
            <w:pPr>
              <w:pStyle w:val="aff5"/>
              <w:ind w:left="1440" w:firstLine="0"/>
              <w:jc w:val="left"/>
              <w:rPr>
                <w:lang w:eastAsia="zh-CN" w:bidi="hi-IN"/>
              </w:rPr>
            </w:pPr>
          </w:p>
          <w:p w14:paraId="658918FE" w14:textId="00935DED" w:rsidR="00E261C8" w:rsidRDefault="00801F7F" w:rsidP="0022182C">
            <w:pPr>
              <w:pStyle w:val="aff5"/>
              <w:numPr>
                <w:ilvl w:val="1"/>
                <w:numId w:val="21"/>
              </w:numPr>
              <w:jc w:val="left"/>
              <w:rPr>
                <w:lang w:eastAsia="zh-CN" w:bidi="hi-IN"/>
              </w:rPr>
            </w:pPr>
            <w:r w:rsidRPr="00801F7F">
              <w:rPr>
                <w:lang w:eastAsia="zh-CN" w:bidi="hi-IN"/>
              </w:rPr>
              <w:t xml:space="preserve">Если проверка хотя бы одной марки не пройдена - </w:t>
            </w:r>
            <w:r w:rsidR="00316450">
              <w:rPr>
                <w:lang w:eastAsia="zh-CN" w:bidi="hi-IN"/>
              </w:rPr>
              <w:t>чек не фискализируется, в ответ</w:t>
            </w:r>
            <w:r w:rsidRPr="00801F7F">
              <w:rPr>
                <w:lang w:eastAsia="zh-CN" w:bidi="hi-IN"/>
              </w:rPr>
              <w:t xml:space="preserve"> метода "Получение результата обработки документа" </w:t>
            </w:r>
            <w:r w:rsidR="00316450">
              <w:rPr>
                <w:lang w:eastAsia="zh-CN" w:bidi="hi-IN"/>
              </w:rPr>
              <w:t>вернется</w:t>
            </w:r>
            <w:r w:rsidRPr="00801F7F">
              <w:rPr>
                <w:lang w:eastAsia="zh-CN" w:bidi="hi-IN"/>
              </w:rPr>
              <w:t xml:space="preserve"> ошибка с описанием причины</w:t>
            </w:r>
            <w:r>
              <w:rPr>
                <w:lang w:eastAsia="zh-CN" w:bidi="hi-IN"/>
              </w:rPr>
              <w:t xml:space="preserve"> (массив </w:t>
            </w:r>
            <w:r>
              <w:rPr>
                <w:lang w:val="en-US" w:eastAsia="zh-CN" w:bidi="hi-IN"/>
              </w:rPr>
              <w:t>error</w:t>
            </w:r>
            <w:r>
              <w:rPr>
                <w:lang w:eastAsia="zh-CN" w:bidi="hi-IN"/>
              </w:rPr>
              <w:t>.</w:t>
            </w:r>
            <w:r w:rsidRPr="00801F7F">
              <w:rPr>
                <w:lang w:eastAsia="zh-CN" w:bidi="hi-IN"/>
              </w:rPr>
              <w:t>permissive_mode_result</w:t>
            </w:r>
            <w:r>
              <w:rPr>
                <w:lang w:eastAsia="zh-CN" w:bidi="hi-IN"/>
              </w:rPr>
              <w:t>)</w:t>
            </w:r>
            <w:r w:rsidRPr="00801F7F">
              <w:rPr>
                <w:lang w:eastAsia="zh-CN" w:bidi="hi-IN"/>
              </w:rPr>
              <w:t xml:space="preserve"> почему марка не прошла проверку в ГИС МТ.</w:t>
            </w:r>
            <w:r w:rsidR="00EA5096">
              <w:rPr>
                <w:lang w:eastAsia="zh-CN" w:bidi="hi-IN"/>
              </w:rPr>
              <w:t xml:space="preserve"> </w:t>
            </w:r>
            <w:r w:rsidR="00EA5096" w:rsidRPr="00EA5096">
              <w:rPr>
                <w:b/>
                <w:bCs/>
                <w:lang w:eastAsia="zh-CN" w:bidi="hi-IN"/>
              </w:rPr>
              <w:t>Важно</w:t>
            </w:r>
            <w:r w:rsidR="00EA5096">
              <w:rPr>
                <w:lang w:eastAsia="zh-CN" w:bidi="hi-IN"/>
              </w:rPr>
              <w:t>: настройка</w:t>
            </w:r>
            <w:r w:rsidR="00D47B37">
              <w:rPr>
                <w:lang w:eastAsia="zh-CN" w:bidi="hi-IN"/>
              </w:rPr>
              <w:t xml:space="preserve"> </w:t>
            </w:r>
            <w:r w:rsidR="00704E41">
              <w:rPr>
                <w:lang w:eastAsia="zh-CN" w:bidi="hi-IN"/>
              </w:rPr>
              <w:t xml:space="preserve">списка </w:t>
            </w:r>
            <w:r w:rsidR="00D47B37">
              <w:rPr>
                <w:lang w:eastAsia="zh-CN" w:bidi="hi-IN"/>
              </w:rPr>
              <w:t>проверок</w:t>
            </w:r>
            <w:r w:rsidR="00EA5096">
              <w:rPr>
                <w:lang w:eastAsia="zh-CN" w:bidi="hi-IN"/>
              </w:rPr>
              <w:t xml:space="preserve"> разрешительного режима осуществляется в личном кабинете АО.</w:t>
            </w:r>
          </w:p>
          <w:p w14:paraId="37EEBF39" w14:textId="77777777" w:rsidR="006131BA" w:rsidRDefault="006131BA" w:rsidP="006131BA">
            <w:pPr>
              <w:pStyle w:val="aff5"/>
              <w:rPr>
                <w:lang w:eastAsia="zh-CN" w:bidi="hi-IN"/>
              </w:rPr>
            </w:pPr>
          </w:p>
          <w:p w14:paraId="0AB498D2" w14:textId="3A2FDE4F" w:rsidR="00801F7F" w:rsidRDefault="00801F7F" w:rsidP="0022182C">
            <w:pPr>
              <w:pStyle w:val="aff5"/>
              <w:numPr>
                <w:ilvl w:val="1"/>
                <w:numId w:val="21"/>
              </w:numPr>
              <w:jc w:val="left"/>
              <w:rPr>
                <w:lang w:eastAsia="zh-CN" w:bidi="hi-IN"/>
              </w:rPr>
            </w:pPr>
            <w:r w:rsidRPr="00801F7F">
              <w:rPr>
                <w:lang w:eastAsia="zh-CN" w:bidi="hi-IN"/>
              </w:rPr>
              <w:t xml:space="preserve">Если ГИС МТ ответил HTTP-кодом 203 (аварийный режим) </w:t>
            </w:r>
            <w:r w:rsidR="00330089">
              <w:rPr>
                <w:lang w:eastAsia="zh-CN" w:bidi="hi-IN"/>
              </w:rPr>
              <w:t>–</w:t>
            </w:r>
            <w:r w:rsidRPr="00801F7F">
              <w:rPr>
                <w:lang w:eastAsia="zh-CN" w:bidi="hi-IN"/>
              </w:rPr>
              <w:t xml:space="preserve"> </w:t>
            </w:r>
            <w:r w:rsidR="00330089">
              <w:rPr>
                <w:lang w:eastAsia="zh-CN" w:bidi="hi-IN"/>
              </w:rPr>
              <w:t xml:space="preserve">КМ считаются валидными и </w:t>
            </w:r>
            <w:r w:rsidRPr="00801F7F">
              <w:rPr>
                <w:lang w:eastAsia="zh-CN" w:bidi="hi-IN"/>
              </w:rPr>
              <w:t>чек фискализируется без заполнения тега 1260.</w:t>
            </w:r>
            <w:r w:rsidR="00EA5096">
              <w:rPr>
                <w:lang w:eastAsia="zh-CN" w:bidi="hi-IN"/>
              </w:rPr>
              <w:t xml:space="preserve"> Если тег 1260 </w:t>
            </w:r>
            <w:r w:rsidR="007126B3">
              <w:rPr>
                <w:lang w:eastAsia="zh-CN" w:bidi="hi-IN"/>
              </w:rPr>
              <w:t xml:space="preserve">ранее </w:t>
            </w:r>
            <w:r w:rsidR="00EA5096">
              <w:rPr>
                <w:lang w:eastAsia="zh-CN" w:bidi="hi-IN"/>
              </w:rPr>
              <w:t>был заполнен частично (без заполнения тега 1265</w:t>
            </w:r>
            <w:r w:rsidR="00207E4C">
              <w:rPr>
                <w:lang w:eastAsia="zh-CN" w:bidi="hi-IN"/>
              </w:rPr>
              <w:t xml:space="preserve"> «З</w:t>
            </w:r>
            <w:r w:rsidR="00207E4C" w:rsidRPr="00C53DE0">
              <w:rPr>
                <w:lang w:eastAsia="zh-CN" w:bidi="hi-IN"/>
              </w:rPr>
              <w:t>начение отраслевого реквизита</w:t>
            </w:r>
            <w:r w:rsidR="00207E4C">
              <w:rPr>
                <w:lang w:eastAsia="zh-CN" w:bidi="hi-IN"/>
              </w:rPr>
              <w:t>»</w:t>
            </w:r>
            <w:r w:rsidR="00EA5096">
              <w:rPr>
                <w:lang w:eastAsia="zh-CN" w:bidi="hi-IN"/>
              </w:rPr>
              <w:t>), то тег 1260 будет удален из предмета расчета.</w:t>
            </w:r>
          </w:p>
          <w:p w14:paraId="27322445" w14:textId="77777777" w:rsidR="000F1CF9" w:rsidRDefault="000F1CF9" w:rsidP="000F1CF9">
            <w:pPr>
              <w:pStyle w:val="aff5"/>
              <w:ind w:firstLine="0"/>
              <w:jc w:val="left"/>
              <w:rPr>
                <w:lang w:eastAsia="zh-CN" w:bidi="hi-IN"/>
              </w:rPr>
            </w:pPr>
          </w:p>
          <w:p w14:paraId="65B65A80" w14:textId="51E4F399" w:rsidR="000F1CF9" w:rsidRPr="00EA5096" w:rsidRDefault="000F1CF9" w:rsidP="0022182C">
            <w:pPr>
              <w:pStyle w:val="aff5"/>
              <w:numPr>
                <w:ilvl w:val="0"/>
                <w:numId w:val="21"/>
              </w:numPr>
              <w:jc w:val="left"/>
              <w:rPr>
                <w:lang w:eastAsia="zh-CN" w:bidi="hi-IN"/>
              </w:rPr>
            </w:pPr>
            <w:r w:rsidRPr="000F1CF9">
              <w:rPr>
                <w:b/>
                <w:lang w:val="en-US" w:eastAsia="zh-CN" w:bidi="hi-IN"/>
              </w:rPr>
              <w:t>false</w:t>
            </w:r>
            <w:r w:rsidRPr="000F1CF9">
              <w:rPr>
                <w:b/>
                <w:lang w:eastAsia="zh-CN" w:bidi="hi-IN"/>
              </w:rPr>
              <w:t xml:space="preserve"> (или параметра нет в запросе)</w:t>
            </w:r>
            <w:r w:rsidRPr="00392E9C">
              <w:rPr>
                <w:lang w:eastAsia="zh-CN" w:bidi="hi-IN"/>
              </w:rPr>
              <w:t xml:space="preserve">: </w:t>
            </w:r>
            <w:r>
              <w:rPr>
                <w:lang w:eastAsia="zh-CN" w:bidi="hi-IN"/>
              </w:rPr>
              <w:t>проверка КМ по разрешительному режиму не будет проведена</w:t>
            </w:r>
            <w:r w:rsidR="00E261C8">
              <w:rPr>
                <w:lang w:eastAsia="zh-CN" w:bidi="hi-IN"/>
              </w:rPr>
              <w:t xml:space="preserve"> при фискализации чека</w:t>
            </w:r>
            <w:r w:rsidR="00801F7F">
              <w:rPr>
                <w:lang w:eastAsia="zh-CN" w:bidi="hi-IN"/>
              </w:rPr>
              <w:t xml:space="preserve">. В этом случае проверку КМ по разрешительному режиму необходимо предварительно проводить с использованием отдельного метода (см. документ </w:t>
            </w:r>
            <w:r w:rsidR="007126B3">
              <w:rPr>
                <w:lang w:eastAsia="zh-CN" w:bidi="hi-IN"/>
              </w:rPr>
              <w:t>«</w:t>
            </w:r>
            <w:r w:rsidR="00801F7F">
              <w:t>API сервиса работы с ТС ПИоТ</w:t>
            </w:r>
            <w:r w:rsidR="007126B3">
              <w:t>»</w:t>
            </w:r>
            <w:r w:rsidR="00801F7F">
              <w:t xml:space="preserve">) и результат проверки самостоятельно указывать в </w:t>
            </w:r>
            <w:r w:rsidR="00801F7F">
              <w:rPr>
                <w:lang w:val="en-US" w:eastAsia="zh-CN" w:bidi="hi-IN"/>
              </w:rPr>
              <w:t>sectoral</w:t>
            </w:r>
            <w:r w:rsidR="00801F7F" w:rsidRPr="00E261C8">
              <w:rPr>
                <w:lang w:eastAsia="zh-CN" w:bidi="hi-IN"/>
              </w:rPr>
              <w:t>_</w:t>
            </w:r>
            <w:r w:rsidR="00801F7F">
              <w:rPr>
                <w:lang w:val="en-US" w:eastAsia="zh-CN" w:bidi="hi-IN"/>
              </w:rPr>
              <w:t>item</w:t>
            </w:r>
            <w:r w:rsidR="00801F7F" w:rsidRPr="00E261C8">
              <w:rPr>
                <w:lang w:eastAsia="zh-CN" w:bidi="hi-IN"/>
              </w:rPr>
              <w:t>_</w:t>
            </w:r>
            <w:r w:rsidR="00801F7F">
              <w:rPr>
                <w:lang w:val="en-US" w:eastAsia="zh-CN" w:bidi="hi-IN"/>
              </w:rPr>
              <w:t>props</w:t>
            </w:r>
            <w:r w:rsidR="00801F7F">
              <w:rPr>
                <w:lang w:eastAsia="zh-CN" w:bidi="hi-IN"/>
              </w:rPr>
              <w:t xml:space="preserve"> чека.</w:t>
            </w:r>
          </w:p>
          <w:p w14:paraId="2470CBB1" w14:textId="7678B425" w:rsidR="00EA5096" w:rsidRPr="00EA5096" w:rsidRDefault="00EA5096" w:rsidP="00EA5096">
            <w:pPr>
              <w:ind w:firstLine="0"/>
              <w:jc w:val="left"/>
              <w:rPr>
                <w:lang w:eastAsia="zh-CN" w:bidi="hi-IN"/>
              </w:rPr>
            </w:pP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2F88E" w14:textId="77777777" w:rsidR="000F1CF9" w:rsidRDefault="000F1CF9" w:rsidP="000F1CF9">
            <w:pPr>
              <w:ind w:left="40" w:hanging="40"/>
              <w:jc w:val="left"/>
              <w:rPr>
                <w:lang w:eastAsia="zh-CN" w:bidi="hi-IN"/>
              </w:rPr>
            </w:pPr>
          </w:p>
        </w:tc>
      </w:tr>
      <w:tr w:rsidR="000F1CF9" w:rsidRPr="008139D8" w14:paraId="5FA51FA8" w14:textId="77777777" w:rsidTr="000F1CF9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FCB50" w14:textId="77777777" w:rsidR="000F1CF9" w:rsidRPr="008139D8" w:rsidRDefault="000F1CF9" w:rsidP="000F1CF9">
            <w:pPr>
              <w:ind w:firstLine="13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receipt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7A436" w14:textId="77777777" w:rsidR="000F1CF9" w:rsidRPr="008139D8" w:rsidRDefault="000F1CF9" w:rsidP="000F1CF9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object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A35A" w14:textId="77777777" w:rsidR="000F1CF9" w:rsidRPr="008139D8" w:rsidRDefault="000F1CF9" w:rsidP="000F1CF9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да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8377A" w14:textId="77777777" w:rsidR="000F1CF9" w:rsidRDefault="000F1CF9" w:rsidP="000F1CF9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Чек</w:t>
            </w:r>
            <w:r>
              <w:rPr>
                <w:lang w:eastAsia="zh-CN" w:bidi="hi-IN"/>
              </w:rPr>
              <w:t xml:space="preserve"> </w:t>
            </w:r>
          </w:p>
          <w:p w14:paraId="625E9793" w14:textId="1409B9A1" w:rsidR="000F1CF9" w:rsidRPr="008139D8" w:rsidRDefault="000F1CF9" w:rsidP="000F1CF9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 xml:space="preserve">См. </w:t>
            </w:r>
            <w:r>
              <w:rPr>
                <w:lang w:eastAsia="zh-CN" w:bidi="hi-IN"/>
              </w:rPr>
              <w:fldChar w:fldCharType="begin"/>
            </w:r>
            <w:r>
              <w:rPr>
                <w:lang w:eastAsia="zh-CN" w:bidi="hi-IN"/>
              </w:rPr>
              <w:instrText xml:space="preserve"> REF _Ref63776676 \h </w:instrText>
            </w:r>
            <w:r>
              <w:rPr>
                <w:lang w:eastAsia="zh-CN" w:bidi="hi-IN"/>
              </w:rPr>
            </w:r>
            <w:r>
              <w:rPr>
                <w:lang w:eastAsia="zh-CN" w:bidi="hi-IN"/>
              </w:rPr>
              <w:fldChar w:fldCharType="separate"/>
            </w:r>
            <w:r w:rsidR="006B4B4D" w:rsidRPr="0050250E">
              <w:t>Описание объекта receipt</w:t>
            </w:r>
            <w:r>
              <w:rPr>
                <w:lang w:eastAsia="zh-CN" w:bidi="hi-IN"/>
              </w:rPr>
              <w:fldChar w:fldCharType="end"/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9C12F" w14:textId="77777777" w:rsidR="000F1CF9" w:rsidRPr="008139D8" w:rsidRDefault="000F1CF9" w:rsidP="000F1CF9">
            <w:pPr>
              <w:ind w:left="40" w:hanging="4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-</w:t>
            </w:r>
          </w:p>
        </w:tc>
      </w:tr>
    </w:tbl>
    <w:p w14:paraId="0C23DBEB" w14:textId="192AFEF9" w:rsidR="00566D28" w:rsidRDefault="00566D28" w:rsidP="008139D8">
      <w:pPr>
        <w:rPr>
          <w:lang w:eastAsia="zh-CN" w:bidi="hi-IN"/>
        </w:rPr>
      </w:pPr>
    </w:p>
    <w:p w14:paraId="3CDE71D3" w14:textId="2BC9DC0B" w:rsidR="00566D28" w:rsidRPr="004433FB" w:rsidRDefault="00566D28" w:rsidP="004433FB">
      <w:pPr>
        <w:pStyle w:val="50"/>
      </w:pPr>
      <w:bookmarkStart w:id="38" w:name="_Ref63938554"/>
      <w:r w:rsidRPr="004433FB">
        <w:t>Описание объекта service</w:t>
      </w:r>
      <w:bookmarkEnd w:id="38"/>
    </w:p>
    <w:tbl>
      <w:tblPr>
        <w:tblW w:w="5000" w:type="pct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179"/>
        <w:gridCol w:w="2209"/>
        <w:gridCol w:w="8241"/>
        <w:gridCol w:w="1763"/>
      </w:tblGrid>
      <w:tr w:rsidR="00566D28" w:rsidRPr="008139D8" w14:paraId="11924E94" w14:textId="77777777" w:rsidTr="008B6EB2">
        <w:tc>
          <w:tcPr>
            <w:tcW w:w="58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662CA" w14:textId="438BABCD" w:rsidR="00566D28" w:rsidRPr="008139D8" w:rsidRDefault="00070EA4" w:rsidP="00561386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38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8DF10" w14:textId="77777777" w:rsidR="00566D28" w:rsidRPr="008139D8" w:rsidRDefault="00566D28" w:rsidP="00561386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72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23013" w14:textId="08B29A2C" w:rsidR="00566D28" w:rsidRPr="008139D8" w:rsidRDefault="008B6EB2" w:rsidP="00561386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272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AF26A" w14:textId="77777777" w:rsidR="00566D28" w:rsidRPr="008139D8" w:rsidRDefault="00566D28" w:rsidP="00561386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5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2981D" w14:textId="77777777" w:rsidR="00566D28" w:rsidRPr="008139D8" w:rsidRDefault="00566D28" w:rsidP="00561386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566D28" w:rsidRPr="008139D8" w14:paraId="0F79F311" w14:textId="77777777" w:rsidTr="008B6EB2">
        <w:tc>
          <w:tcPr>
            <w:tcW w:w="580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60422" w14:textId="44534F94" w:rsidR="00566D28" w:rsidRPr="00566D28" w:rsidRDefault="00566D28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callback_url</w:t>
            </w:r>
          </w:p>
        </w:tc>
        <w:tc>
          <w:tcPr>
            <w:tcW w:w="38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980DE" w14:textId="4B20B2D0" w:rsidR="00566D28" w:rsidRPr="00566D28" w:rsidRDefault="00566D28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72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1896F" w14:textId="4078AB6E" w:rsidR="00566D28" w:rsidRPr="00566D28" w:rsidRDefault="00566D28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2720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57AF1" w14:textId="77777777" w:rsidR="00566D28" w:rsidRDefault="00566D28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URL, на который необходимо ответить после обработки документа.  </w:t>
            </w:r>
          </w:p>
          <w:p w14:paraId="1A5A638B" w14:textId="77777777" w:rsidR="00566D28" w:rsidRDefault="00566D28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256 символов.</w:t>
            </w:r>
          </w:p>
          <w:p w14:paraId="18A985DE" w14:textId="77777777" w:rsidR="00566D28" w:rsidRDefault="00566D28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Корректность заполненного поля определяется по регулярному выражению:</w:t>
            </w:r>
          </w:p>
          <w:p w14:paraId="0BB2376D" w14:textId="3A815C3B" w:rsidR="00566D28" w:rsidRPr="00566D28" w:rsidRDefault="00566D28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^http(s?)\:\/\/[0-9a-zA-Zа-яА-Я]([-.\w]*[0-9a-zA-Zа-яА-Я])*(:(0-9)*)*(\/?)([a-zA-Z0-9а-яА-Я\-\.\?\,\'\/\\\+&amp;=%\$#_]*)?$</w:t>
            </w:r>
          </w:p>
        </w:tc>
        <w:tc>
          <w:tcPr>
            <w:tcW w:w="583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50ABE" w14:textId="0FBC2152" w:rsidR="00566D28" w:rsidRPr="00566D28" w:rsidRDefault="00566D28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</w:tbl>
    <w:p w14:paraId="7691C041" w14:textId="61EDC02A" w:rsidR="00561386" w:rsidRDefault="00561386" w:rsidP="008139D8">
      <w:pPr>
        <w:rPr>
          <w:lang w:eastAsia="zh-CN" w:bidi="hi-IN"/>
        </w:rPr>
      </w:pPr>
    </w:p>
    <w:p w14:paraId="78F1E9BD" w14:textId="2CA4D937" w:rsidR="00561386" w:rsidRPr="0050250E" w:rsidRDefault="00561386" w:rsidP="004433FB">
      <w:pPr>
        <w:pStyle w:val="50"/>
      </w:pPr>
      <w:bookmarkStart w:id="39" w:name="_Ref63776676"/>
      <w:r w:rsidRPr="0050250E">
        <w:t>Описание объекта receipt</w:t>
      </w:r>
      <w:bookmarkEnd w:id="39"/>
    </w:p>
    <w:tbl>
      <w:tblPr>
        <w:tblW w:w="0" w:type="auto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417"/>
        <w:gridCol w:w="1843"/>
        <w:gridCol w:w="7513"/>
        <w:gridCol w:w="1690"/>
      </w:tblGrid>
      <w:tr w:rsidR="008B6EB2" w:rsidRPr="008139D8" w14:paraId="2F3B36D0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DE032" w14:textId="7CD60C86" w:rsidR="00561386" w:rsidRPr="008139D8" w:rsidRDefault="00070EA4" w:rsidP="00561386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EA7D2" w14:textId="77777777" w:rsidR="00561386" w:rsidRPr="008139D8" w:rsidRDefault="00561386" w:rsidP="00561386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8EBF9" w14:textId="678E292C" w:rsidR="00561386" w:rsidRPr="008139D8" w:rsidRDefault="008B6EB2" w:rsidP="00561386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16A47" w14:textId="77777777" w:rsidR="00561386" w:rsidRPr="008139D8" w:rsidRDefault="00561386" w:rsidP="00561386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6EFD2" w14:textId="77777777" w:rsidR="00561386" w:rsidRPr="008139D8" w:rsidRDefault="00561386" w:rsidP="00561386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8B6EB2" w:rsidRPr="008139D8" w14:paraId="4D3373C9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29638" w14:textId="48FC47B5" w:rsidR="00561386" w:rsidRPr="00566D28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client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98EDB" w14:textId="1157C160" w:rsidR="00561386" w:rsidRPr="00566D28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A16FE" w14:textId="6EA23273" w:rsidR="00561386" w:rsidRPr="00566D28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79220" w14:textId="133D6BD2" w:rsidR="00561386" w:rsidRPr="00566D28" w:rsidRDefault="00561386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сведения о покупателе (клиенте)</w:t>
            </w:r>
            <w:r>
              <w:rPr>
                <w:lang w:eastAsia="zh-CN" w:bidi="hi-IN"/>
              </w:rPr>
              <w:br/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_Ref63938580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>
              <w:rPr>
                <w:lang w:val="en-US"/>
              </w:rPr>
              <w:t>client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D7B64" w14:textId="59F15A00" w:rsidR="00561386" w:rsidRPr="00566D28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8B6EB2" w:rsidRPr="008139D8" w14:paraId="3EDBCC10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9BAE8" w14:textId="11304746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company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45B81" w14:textId="042B0A85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73C34" w14:textId="023F4BBD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D76A6" w14:textId="60C7509E" w:rsidR="00561386" w:rsidRDefault="00561386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_Ref63938587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3F0550">
              <w:t>company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D9D63" w14:textId="032A7EAD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8B6EB2" w:rsidRPr="008139D8" w14:paraId="0010BADC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84030" w14:textId="1CDD4C3C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items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356E4" w14:textId="70C26A1E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array of objects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9406B" w14:textId="6D6E03F2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A4F47" w14:textId="108D5556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Заполняется для каждого добавленного товара.</w:t>
            </w:r>
          </w:p>
          <w:p w14:paraId="190F8043" w14:textId="2061DE08" w:rsidR="00850CB3" w:rsidRDefault="00850CB3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Должен быть минимум 1 объект в массиве.</w:t>
            </w:r>
          </w:p>
          <w:p w14:paraId="5A992FAC" w14:textId="6EBAD7CA" w:rsidR="00561386" w:rsidRDefault="00561386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_Ref63938603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397121">
              <w:t>items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6BB6A" w14:textId="763AC292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8B6EB2" w:rsidRPr="008139D8" w14:paraId="1C9BA4EA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81287" w14:textId="1A126D64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payments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B97EA" w14:textId="4FFB5AA3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array of objects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FCD44" w14:textId="78D0F9BA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93E99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Оплаты. Ограничение по количеству от 1 до 10.</w:t>
            </w:r>
          </w:p>
          <w:p w14:paraId="46F27AB3" w14:textId="044AD24E" w:rsidR="00561386" w:rsidRDefault="00561386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_Ref63938641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FB6B9D">
              <w:t xml:space="preserve"> </w:t>
            </w:r>
            <w:r w:rsidR="006B4B4D" w:rsidRPr="0050250E">
              <w:t>объекта</w:t>
            </w:r>
            <w:r w:rsidR="006B4B4D" w:rsidRPr="00FB6B9D">
              <w:t xml:space="preserve"> </w:t>
            </w:r>
            <w:r w:rsidR="006B4B4D" w:rsidRPr="00E66858">
              <w:rPr>
                <w:lang w:val="en-US"/>
              </w:rPr>
              <w:t>payments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A0C6D" w14:textId="0110BA93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8B6EB2" w:rsidRPr="008139D8" w14:paraId="19420CF7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0E2D3" w14:textId="15F80C04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vats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AB171" w14:textId="67F1B65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array of objects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5E809" w14:textId="44EB304A" w:rsidR="00561386" w:rsidRDefault="008B6EB2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</w:t>
            </w:r>
            <w:r w:rsidR="00561386">
              <w:rPr>
                <w:lang w:eastAsia="zh-CN" w:bidi="hi-IN"/>
              </w:rPr>
              <w:t>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7F02C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Атрибуты налогов на чек. Ограничение по количеству от 1 до 6.</w:t>
            </w:r>
          </w:p>
          <w:p w14:paraId="5C658C8B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Необходимо передать либо сумму налога на позицию, либо сумму налога на чек. Если будет переданы и сумма налога на позицию и сумма налога на чек, сервис учтет только сумму налога на чек.</w:t>
            </w:r>
          </w:p>
          <w:p w14:paraId="0C036CA7" w14:textId="23712653" w:rsidR="00561386" w:rsidRDefault="00561386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_Ref63938648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>
              <w:rPr>
                <w:lang w:val="en-US"/>
              </w:rPr>
              <w:t>vats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BEBCD" w14:textId="6F68E99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8B6EB2" w:rsidRPr="008139D8" w14:paraId="081BB4C1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BA38B" w14:textId="29F1FD26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cashier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DC9B0" w14:textId="438954A6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F35A3" w14:textId="1E23B64F" w:rsidR="00561386" w:rsidRDefault="008B6EB2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</w:t>
            </w:r>
            <w:r w:rsidR="00561386">
              <w:rPr>
                <w:lang w:eastAsia="zh-CN" w:bidi="hi-IN"/>
              </w:rPr>
              <w:t>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979BF" w14:textId="2887541D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ФИО кассира. Максимальная длина строки – 64 символа.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2A43D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1021</w:t>
            </w:r>
          </w:p>
          <w:p w14:paraId="4CC04B75" w14:textId="6253B1D8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Кассир</w:t>
            </w:r>
          </w:p>
        </w:tc>
      </w:tr>
      <w:tr w:rsidR="008B6EB2" w:rsidRPr="008139D8" w14:paraId="601E0D0F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F4BE3" w14:textId="7BE7E41E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cashier_inn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F3BB9" w14:textId="0A2753C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31680" w14:textId="6AF2EDF2" w:rsidR="00561386" w:rsidRDefault="008B6EB2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</w:t>
            </w:r>
            <w:r w:rsidR="00561386">
              <w:rPr>
                <w:lang w:eastAsia="zh-CN" w:bidi="hi-IN"/>
              </w:rPr>
              <w:t>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EB74E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кассира.</w:t>
            </w:r>
          </w:p>
          <w:p w14:paraId="1D8314BA" w14:textId="15FAFCF0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Ровно 12 цифр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62F3F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1203</w:t>
            </w:r>
          </w:p>
          <w:p w14:paraId="48BEF085" w14:textId="460F563C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кассира</w:t>
            </w:r>
          </w:p>
        </w:tc>
      </w:tr>
      <w:tr w:rsidR="008B6EB2" w:rsidRPr="008139D8" w14:paraId="5F604F51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1401D" w14:textId="0CCFCEFD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additional_check_props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57719" w14:textId="1B447D5B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6B666" w14:textId="25195B10" w:rsidR="00561386" w:rsidRDefault="008B6EB2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</w:t>
            </w:r>
            <w:r w:rsidR="00561386">
              <w:rPr>
                <w:lang w:eastAsia="zh-CN" w:bidi="hi-IN"/>
              </w:rPr>
              <w:t>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54011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чека.</w:t>
            </w:r>
          </w:p>
          <w:p w14:paraId="4480495C" w14:textId="4DE77F80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16 символов.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33B99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1192</w:t>
            </w:r>
          </w:p>
          <w:p w14:paraId="088B3441" w14:textId="0DE23E38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чека (БСО)</w:t>
            </w:r>
          </w:p>
        </w:tc>
      </w:tr>
      <w:tr w:rsidR="008B6EB2" w:rsidRPr="008139D8" w14:paraId="40F0BDB3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C28DC" w14:textId="6EAA4322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total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83844" w14:textId="14DE57A8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37951" w14:textId="74548193" w:rsidR="00561386" w:rsidRDefault="008B6EB2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</w:t>
            </w:r>
            <w:r w:rsidR="00561386">
              <w:rPr>
                <w:lang w:eastAsia="zh-CN" w:bidi="hi-IN"/>
              </w:rPr>
              <w:t>а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A0640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Итоговая сумма чека в рублях с заданным в CMS округлением:</w:t>
            </w:r>
          </w:p>
          <w:p w14:paraId="039E68B2" w14:textId="2B8DC64F" w:rsidR="00561386" w:rsidRDefault="0056138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целая часть не более </w:t>
            </w:r>
            <w:r w:rsidR="00D02991">
              <w:rPr>
                <w:lang w:eastAsia="zh-CN" w:bidi="hi-IN"/>
              </w:rPr>
              <w:t>1</w:t>
            </w:r>
            <w:r w:rsidR="00804C2A">
              <w:rPr>
                <w:lang w:eastAsia="zh-CN" w:bidi="hi-IN"/>
              </w:rPr>
              <w:t>1</w:t>
            </w:r>
            <w:r>
              <w:rPr>
                <w:lang w:eastAsia="zh-CN" w:bidi="hi-IN"/>
              </w:rPr>
              <w:t xml:space="preserve"> знаков;</w:t>
            </w:r>
          </w:p>
          <w:p w14:paraId="6F2324EA" w14:textId="5B2C2729" w:rsidR="00561386" w:rsidRDefault="0056138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дробная часть не более 2 знаков.</w:t>
            </w:r>
          </w:p>
          <w:p w14:paraId="47E7423C" w14:textId="67EF15B4" w:rsidR="00D02991" w:rsidRDefault="00D02991" w:rsidP="00D02991">
            <w:pPr>
              <w:tabs>
                <w:tab w:val="left" w:pos="600"/>
              </w:tabs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Максимальное значение – </w:t>
            </w:r>
            <w:r w:rsidR="00804C2A" w:rsidRPr="00804C2A">
              <w:rPr>
                <w:lang w:eastAsia="zh-CN" w:bidi="hi-IN"/>
              </w:rPr>
              <w:t>10000000000</w:t>
            </w:r>
            <w:r>
              <w:rPr>
                <w:lang w:eastAsia="zh-CN" w:bidi="hi-IN"/>
              </w:rPr>
              <w:t>.</w:t>
            </w:r>
          </w:p>
          <w:p w14:paraId="0AD218DB" w14:textId="562AF0BE" w:rsidR="00561386" w:rsidRDefault="00561386" w:rsidP="00703A9B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Значение вычисляется, как сумма всех значений реквизита «стоимость предмета расчета с учетом скидок и наценок» (тег 1043)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68B75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1020</w:t>
            </w:r>
          </w:p>
          <w:p w14:paraId="391049EC" w14:textId="48F0CD1D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Сумма расчета, указанного в чеке (БСО)</w:t>
            </w:r>
          </w:p>
        </w:tc>
      </w:tr>
      <w:tr w:rsidR="008B6EB2" w:rsidRPr="008139D8" w14:paraId="47305A9F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D2B3EB" w14:textId="25116A2B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additional_user_props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D10DE" w14:textId="2822B662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CEDF6" w14:textId="56BBA15F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A9632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пользователя.</w:t>
            </w:r>
          </w:p>
          <w:p w14:paraId="4791E3FD" w14:textId="33DC2C64" w:rsidR="00561386" w:rsidRPr="002E513A" w:rsidRDefault="00561386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_Ref63938671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50250E">
              <w:t>объекта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C53DE0">
              <w:rPr>
                <w:lang w:val="en-US"/>
              </w:rPr>
              <w:t>additional_user_props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56862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1084</w:t>
            </w:r>
          </w:p>
          <w:p w14:paraId="42E430C9" w14:textId="15A25411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пользователя.</w:t>
            </w:r>
          </w:p>
        </w:tc>
      </w:tr>
      <w:tr w:rsidR="008B6EB2" w:rsidRPr="008139D8" w14:paraId="1E518D01" w14:textId="77777777" w:rsidTr="008B6EB2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9D180" w14:textId="399B2AF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operating_check_props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712A3" w14:textId="10CC2A23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2C9B6" w14:textId="0379437B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E7317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Условия применения и значение реквизита «операционный реквизит чека» (тег 1270) определяются ФНС России.</w:t>
            </w:r>
          </w:p>
          <w:p w14:paraId="53F1246E" w14:textId="1B936F3C" w:rsidR="00561386" w:rsidRPr="00C3111A" w:rsidRDefault="00561386" w:rsidP="00454EC7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eastAsia="zh-CN" w:bidi="hi-IN"/>
              </w:rPr>
              <w:t>См</w:t>
            </w:r>
            <w:r w:rsidRPr="00C3111A">
              <w:rPr>
                <w:lang w:val="en-US" w:eastAsia="zh-CN" w:bidi="hi-IN"/>
              </w:rPr>
              <w:t xml:space="preserve">. </w:t>
            </w:r>
            <w:r w:rsidR="00454EC7">
              <w:rPr>
                <w:lang w:val="en-US" w:eastAsia="zh-CN" w:bidi="hi-IN"/>
              </w:rPr>
              <w:fldChar w:fldCharType="begin"/>
            </w:r>
            <w:r w:rsidR="00454EC7">
              <w:rPr>
                <w:lang w:val="en-US" w:eastAsia="zh-CN" w:bidi="hi-IN"/>
              </w:rPr>
              <w:instrText xml:space="preserve"> REF _Ref63938677 \h </w:instrText>
            </w:r>
            <w:r w:rsidR="00454EC7">
              <w:rPr>
                <w:lang w:val="en-US" w:eastAsia="zh-CN" w:bidi="hi-IN"/>
              </w:rPr>
            </w:r>
            <w:r w:rsidR="00454EC7">
              <w:rPr>
                <w:lang w:val="en-US"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50250E">
              <w:t>объекта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C53DE0">
              <w:rPr>
                <w:lang w:val="en-US"/>
              </w:rPr>
              <w:t>operating_check_props</w:t>
            </w:r>
            <w:r w:rsidR="00454EC7">
              <w:rPr>
                <w:lang w:val="en-US"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471ED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1270</w:t>
            </w:r>
          </w:p>
          <w:p w14:paraId="650F7D94" w14:textId="391340FA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операционный реквизит чека</w:t>
            </w:r>
          </w:p>
        </w:tc>
      </w:tr>
      <w:tr w:rsidR="008B6EB2" w:rsidRPr="008139D8" w14:paraId="4FBC365E" w14:textId="77777777" w:rsidTr="005433A5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72331" w14:textId="027E94E3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sectoral_check_props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DBE28" w14:textId="4D227FB0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array of objects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4D694" w14:textId="3F8957C2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88FA3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Включается в состав кассового чека (БСО) в случае, если включение этого отраслевого реквизита кассового чека предусмотрено законодательством Российской Федерации.</w:t>
            </w:r>
          </w:p>
          <w:p w14:paraId="5F98C1A2" w14:textId="53D01DC7" w:rsidR="00561386" w:rsidRDefault="00561386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_Ref63938687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8B3074">
              <w:t xml:space="preserve">Описание элемента массива объектов </w:t>
            </w:r>
            <w:r w:rsidR="006B4B4D" w:rsidRPr="00C53DE0">
              <w:rPr>
                <w:lang w:val="en-US"/>
              </w:rPr>
              <w:t>sectoral</w:t>
            </w:r>
            <w:r w:rsidR="006B4B4D" w:rsidRPr="008B3074">
              <w:t>_</w:t>
            </w:r>
            <w:r w:rsidR="006B4B4D" w:rsidRPr="00C53DE0">
              <w:rPr>
                <w:lang w:val="en-US"/>
              </w:rPr>
              <w:t>check</w:t>
            </w:r>
            <w:r w:rsidR="006B4B4D" w:rsidRPr="008B3074">
              <w:t>_</w:t>
            </w:r>
            <w:r w:rsidR="006B4B4D" w:rsidRPr="00C53DE0">
              <w:rPr>
                <w:lang w:val="en-US"/>
              </w:rPr>
              <w:t>props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48257" w14:textId="77777777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1261</w:t>
            </w:r>
          </w:p>
          <w:p w14:paraId="024943D7" w14:textId="2098EEB1" w:rsidR="00561386" w:rsidRDefault="00561386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отраслевой реквизит чека</w:t>
            </w:r>
          </w:p>
        </w:tc>
      </w:tr>
      <w:tr w:rsidR="005433A5" w:rsidRPr="008139D8" w14:paraId="01DD6E30" w14:textId="77777777" w:rsidTr="003919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9E4B7" w14:textId="5BD7C6E6" w:rsidR="005433A5" w:rsidRPr="005433A5" w:rsidRDefault="005433A5" w:rsidP="00561386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device_number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7F2D5" w14:textId="7D60C3EF" w:rsidR="005433A5" w:rsidRPr="005433A5" w:rsidRDefault="005433A5" w:rsidP="00561386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BB19F" w14:textId="2FC212F4" w:rsidR="005433A5" w:rsidRDefault="005433A5" w:rsidP="0056138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088E5" w14:textId="77777777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Заводской номер автоматического устройства для расчетов.</w:t>
            </w:r>
          </w:p>
          <w:p w14:paraId="5F90BF3D" w14:textId="77777777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От 1 до 20 символов</w:t>
            </w:r>
          </w:p>
          <w:p w14:paraId="3289C4E1" w14:textId="634238FE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 случае, если параметр не будет передан, в чеке будет указан внутренний номер кассы в сервисе АТОЛ Онлайн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48DA8" w14:textId="77777777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1036</w:t>
            </w:r>
          </w:p>
          <w:p w14:paraId="6A52B457" w14:textId="357B5B5F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№ автомата</w:t>
            </w:r>
          </w:p>
        </w:tc>
      </w:tr>
      <w:tr w:rsidR="003919A1" w:rsidRPr="003919A1" w14:paraId="21C384FB" w14:textId="77777777" w:rsidTr="003919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BC71B8" w14:textId="2583F0A3" w:rsid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internet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637171" w14:textId="104C08AC" w:rsid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boolean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03CE79" w14:textId="4FF55A64" w:rsidR="003919A1" w:rsidRP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99991B" w14:textId="77777777" w:rsidR="003919A1" w:rsidRPr="00A40FF7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A40FF7">
              <w:rPr>
                <w:lang w:eastAsia="zh-CN" w:bidi="hi-IN"/>
              </w:rPr>
              <w:t>Признак применения ККТ при осуществлении расчета в безналичном порядке в сети «Интернет»</w:t>
            </w:r>
          </w:p>
          <w:p w14:paraId="29934E11" w14:textId="77777777" w:rsidR="003919A1" w:rsidRP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Принимает значения:</w:t>
            </w:r>
          </w:p>
          <w:p w14:paraId="0514CA4F" w14:textId="1326B0EE" w:rsidR="003919A1" w:rsidRP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true/false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E4A44" w14:textId="77777777" w:rsidR="003919A1" w:rsidRP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1125</w:t>
            </w:r>
          </w:p>
          <w:p w14:paraId="09A1DDB8" w14:textId="1253E833" w:rsidR="003919A1" w:rsidRP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Признак расчета в интернет</w:t>
            </w:r>
          </w:p>
        </w:tc>
      </w:tr>
      <w:tr w:rsidR="003919A1" w:rsidRPr="003919A1" w14:paraId="514D446E" w14:textId="77777777" w:rsidTr="003919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FE68D" w14:textId="60E2BA79" w:rsidR="003919A1" w:rsidRP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cashless_payments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4C823F" w14:textId="5C0EADEC" w:rsidR="003919A1" w:rsidRP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array of objects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D7F42" w14:textId="3A3329D3" w:rsidR="003919A1" w:rsidRP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D85D7E" w14:textId="605B64C0" w:rsidR="003919A1" w:rsidRPr="00934571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934571">
              <w:rPr>
                <w:lang w:eastAsia="zh-CN" w:bidi="hi-IN"/>
              </w:rPr>
              <w:t>Сведения об оплате в безналичном порядке суммы расчета, указанной в кассовом чеке (БСО), способом, признак которого указан в этом реквизите</w:t>
            </w:r>
          </w:p>
          <w:p w14:paraId="3A77CEAF" w14:textId="1E8D1F4B" w:rsidR="003919A1" w:rsidRPr="00A40FF7" w:rsidRDefault="003919A1" w:rsidP="006E053D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См</w:t>
            </w:r>
            <w:r w:rsidRPr="00A40FF7">
              <w:rPr>
                <w:lang w:eastAsia="zh-CN" w:bidi="hi-IN"/>
              </w:rPr>
              <w:t xml:space="preserve">. </w:t>
            </w:r>
            <w:r w:rsidR="006E053D">
              <w:rPr>
                <w:lang w:eastAsia="zh-CN" w:bidi="hi-IN"/>
              </w:rPr>
              <w:fldChar w:fldCharType="begin"/>
            </w:r>
            <w:r w:rsidR="006E053D" w:rsidRPr="00A40FF7">
              <w:rPr>
                <w:lang w:eastAsia="zh-CN" w:bidi="hi-IN"/>
              </w:rPr>
              <w:instrText xml:space="preserve"> </w:instrText>
            </w:r>
            <w:r w:rsidR="006E053D" w:rsidRPr="006E053D">
              <w:rPr>
                <w:lang w:val="en-US" w:eastAsia="zh-CN" w:bidi="hi-IN"/>
              </w:rPr>
              <w:instrText>REF</w:instrText>
            </w:r>
            <w:r w:rsidR="006E053D" w:rsidRPr="00A40FF7">
              <w:rPr>
                <w:lang w:eastAsia="zh-CN" w:bidi="hi-IN"/>
              </w:rPr>
              <w:instrText xml:space="preserve"> _</w:instrText>
            </w:r>
            <w:r w:rsidR="006E053D" w:rsidRPr="006E053D">
              <w:rPr>
                <w:lang w:val="en-US" w:eastAsia="zh-CN" w:bidi="hi-IN"/>
              </w:rPr>
              <w:instrText>Ref</w:instrText>
            </w:r>
            <w:r w:rsidR="006E053D" w:rsidRPr="00A40FF7">
              <w:rPr>
                <w:lang w:eastAsia="zh-CN" w:bidi="hi-IN"/>
              </w:rPr>
              <w:instrText>201233943 \</w:instrText>
            </w:r>
            <w:r w:rsidR="006E053D" w:rsidRPr="006E053D">
              <w:rPr>
                <w:lang w:val="en-US" w:eastAsia="zh-CN" w:bidi="hi-IN"/>
              </w:rPr>
              <w:instrText>h</w:instrText>
            </w:r>
            <w:r w:rsidR="006E053D" w:rsidRPr="00A40FF7">
              <w:rPr>
                <w:lang w:eastAsia="zh-CN" w:bidi="hi-IN"/>
              </w:rPr>
              <w:instrText xml:space="preserve"> </w:instrText>
            </w:r>
            <w:r w:rsidR="006E053D">
              <w:rPr>
                <w:lang w:eastAsia="zh-CN" w:bidi="hi-IN"/>
              </w:rPr>
            </w:r>
            <w:r w:rsidR="006E053D">
              <w:rPr>
                <w:lang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50250E">
              <w:t>объекта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3919A1">
              <w:rPr>
                <w:lang w:val="en-US"/>
              </w:rPr>
              <w:t>cashless_payments</w:t>
            </w:r>
            <w:r w:rsidR="006E053D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77C73" w14:textId="77777777" w:rsidR="003919A1" w:rsidRP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1235</w:t>
            </w:r>
          </w:p>
          <w:p w14:paraId="2140E2E6" w14:textId="42BDFACE" w:rsidR="003919A1" w:rsidRPr="003919A1" w:rsidRDefault="003919A1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Сведения об оплате безналичными</w:t>
            </w:r>
          </w:p>
        </w:tc>
      </w:tr>
      <w:tr w:rsidR="003919A1" w:rsidRPr="003919A1" w14:paraId="09E9F227" w14:textId="77777777" w:rsidTr="001B3EA4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C5E3EA" w14:textId="0988362B" w:rsidR="003919A1" w:rsidRPr="003919A1" w:rsidRDefault="003203F6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203F6">
              <w:rPr>
                <w:lang w:val="en-US" w:eastAsia="zh-CN" w:bidi="hi-IN"/>
              </w:rPr>
              <w:t>timezone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57B78" w14:textId="18BB4330" w:rsidR="003919A1" w:rsidRPr="003919A1" w:rsidRDefault="003203F6" w:rsidP="003919A1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1EA75A" w14:textId="38133F3B" w:rsidR="003919A1" w:rsidRPr="003919A1" w:rsidRDefault="003203F6" w:rsidP="003919A1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DA8062" w14:textId="266FBE00" w:rsidR="003203F6" w:rsidRDefault="003203F6" w:rsidP="003919A1">
            <w:pPr>
              <w:ind w:firstLine="13"/>
              <w:jc w:val="left"/>
              <w:rPr>
                <w:lang w:eastAsia="zh-CN" w:bidi="hi-IN"/>
              </w:rPr>
            </w:pPr>
            <w:r w:rsidRPr="003203F6">
              <w:rPr>
                <w:lang w:eastAsia="zh-CN" w:bidi="hi-IN"/>
              </w:rPr>
              <w:t>Номер часовой зоны места (адреса) осуществления расчетов в соответствии с законодательством Российской Федерации</w:t>
            </w:r>
          </w:p>
          <w:p w14:paraId="3C06EBCE" w14:textId="2EE7CE1A" w:rsidR="003919A1" w:rsidRPr="003919A1" w:rsidRDefault="003203F6" w:rsidP="003919A1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eastAsia="zh-CN" w:bidi="hi-IN"/>
              </w:rPr>
              <w:t>Ц</w:t>
            </w:r>
            <w:r w:rsidRPr="003203F6">
              <w:rPr>
                <w:lang w:val="en-US" w:eastAsia="zh-CN" w:bidi="hi-IN"/>
              </w:rPr>
              <w:t>елое число от 1 до 11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8EB29B" w14:textId="77777777" w:rsidR="003919A1" w:rsidRDefault="003203F6" w:rsidP="003919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1011</w:t>
            </w:r>
          </w:p>
          <w:p w14:paraId="70911BF1" w14:textId="57D2788B" w:rsidR="003203F6" w:rsidRPr="003203F6" w:rsidRDefault="003203F6" w:rsidP="003919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Часовая зона</w:t>
            </w:r>
          </w:p>
        </w:tc>
      </w:tr>
    </w:tbl>
    <w:p w14:paraId="3FA48A8A" w14:textId="03252439" w:rsidR="00075CAE" w:rsidRDefault="00075CAE" w:rsidP="008139D8"/>
    <w:p w14:paraId="33210B5A" w14:textId="287ADFFD" w:rsidR="00075CAE" w:rsidRPr="00075CAE" w:rsidRDefault="00075CAE" w:rsidP="004433FB">
      <w:pPr>
        <w:pStyle w:val="50"/>
        <w:rPr>
          <w:lang w:val="en-US"/>
        </w:rPr>
      </w:pPr>
      <w:bookmarkStart w:id="40" w:name="_Ref63938580"/>
      <w:r w:rsidRPr="0050250E">
        <w:t xml:space="preserve">Описание объекта </w:t>
      </w:r>
      <w:r>
        <w:rPr>
          <w:lang w:val="en-US"/>
        </w:rPr>
        <w:t>client</w:t>
      </w:r>
      <w:bookmarkEnd w:id="40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075CAE" w:rsidRPr="008139D8" w14:paraId="22AF4705" w14:textId="77777777" w:rsidTr="008B6EB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D47AD" w14:textId="199E59F3" w:rsidR="00075CAE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3725F" w14:textId="77777777" w:rsidR="00075CAE" w:rsidRPr="008139D8" w:rsidRDefault="00075CAE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54AA" w14:textId="328E98A8" w:rsidR="00075CAE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7F9C4" w14:textId="77777777" w:rsidR="00075CAE" w:rsidRPr="008139D8" w:rsidRDefault="00075CAE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59F5C" w14:textId="77777777" w:rsidR="00075CAE" w:rsidRPr="008139D8" w:rsidRDefault="00075CAE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075CAE" w:rsidRPr="008139D8" w14:paraId="1A0C7462" w14:textId="77777777" w:rsidTr="008B6EB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12725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 w:rsidRPr="00075CAE">
              <w:rPr>
                <w:lang w:eastAsia="zh-CN" w:bidi="hi-IN"/>
              </w:rPr>
              <w:t>email</w:t>
            </w:r>
          </w:p>
          <w:p w14:paraId="39443FF1" w14:textId="306C8914" w:rsidR="00075CAE" w:rsidRPr="00566D28" w:rsidRDefault="00075CAE" w:rsidP="00075CAE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5D214" w14:textId="03E78160" w:rsidR="00075CAE" w:rsidRPr="00566D28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 w:val="restart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AE590" w14:textId="5C96D24A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обязательно должно быть заполнено хотя бы одно из полей: email или phone.</w:t>
            </w:r>
          </w:p>
          <w:p w14:paraId="1968EE5C" w14:textId="3125AD2A" w:rsidR="00075CAE" w:rsidRPr="00566D28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Если заполнены оба поля, ОФД отправит электронный чек только на email.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0F4A9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Электронный адрес покупателя </w:t>
            </w:r>
          </w:p>
          <w:p w14:paraId="4166A70D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 64 символов</w:t>
            </w:r>
          </w:p>
          <w:p w14:paraId="698CEF86" w14:textId="4599C776" w:rsidR="00075CAE" w:rsidRPr="00566D28" w:rsidRDefault="007100CC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Маска: {С}@{С} или значение “none“</w:t>
            </w:r>
          </w:p>
        </w:tc>
        <w:tc>
          <w:tcPr>
            <w:tcW w:w="1701" w:type="dxa"/>
            <w:vMerge w:val="restart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1408A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1008</w:t>
            </w:r>
          </w:p>
          <w:p w14:paraId="5ECDD90B" w14:textId="7445CF9D" w:rsidR="00075CAE" w:rsidRPr="00566D28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Телефон или электронный адрес покупателя</w:t>
            </w:r>
          </w:p>
        </w:tc>
      </w:tr>
      <w:tr w:rsidR="00075CAE" w:rsidRPr="008139D8" w14:paraId="5B674BDA" w14:textId="77777777" w:rsidTr="008B6EB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24F31" w14:textId="24D5E3CE" w:rsidR="00075CAE" w:rsidRP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phone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4BBE2" w14:textId="3C91281C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87F9A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C7E95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Телефон покупателя</w:t>
            </w:r>
          </w:p>
          <w:p w14:paraId="0550EDC1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Номер телефона необходимо передать вместе с кодом страны без пробелов и дополнительных символов, кроме символа «+» (номер «+371 2 1234567» необходимо передать как «+37121234567»).</w:t>
            </w:r>
          </w:p>
          <w:p w14:paraId="0CBDAD81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 19 символов</w:t>
            </w:r>
          </w:p>
          <w:p w14:paraId="3694211F" w14:textId="63B5DDAA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Маски: +{Ц} или значение “none“</w:t>
            </w:r>
          </w:p>
        </w:tc>
        <w:tc>
          <w:tcPr>
            <w:tcW w:w="1701" w:type="dxa"/>
            <w:vMerge/>
            <w:tcBorders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7647F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</w:p>
        </w:tc>
      </w:tr>
      <w:tr w:rsidR="00075CAE" w:rsidRPr="008139D8" w14:paraId="64E3DC49" w14:textId="77777777" w:rsidTr="008B6EB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6F241" w14:textId="1486B6A9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name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8492E" w14:textId="0F1A3894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C51F0" w14:textId="7BF94EAB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BEC36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Наименование покупателя (клиента).</w:t>
            </w:r>
          </w:p>
          <w:p w14:paraId="10F03111" w14:textId="49B19148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256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F63CE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1227</w:t>
            </w:r>
          </w:p>
          <w:p w14:paraId="69971A96" w14:textId="1B4497DA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Наименование организации или фамилия, имя, отчество (при наличии), серия и номер паспорта покупателя (клиента)</w:t>
            </w:r>
          </w:p>
        </w:tc>
      </w:tr>
      <w:tr w:rsidR="00075CAE" w:rsidRPr="008139D8" w14:paraId="1446ECAE" w14:textId="77777777" w:rsidTr="008B6EB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BE2CE" w14:textId="7FF29CE8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inn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8CC89" w14:textId="197A7E59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B5320" w14:textId="0B4DDECC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8F002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покупателя (клиента).</w:t>
            </w:r>
          </w:p>
          <w:p w14:paraId="0E30C4AD" w14:textId="65CC4388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Допустимое количество символов 10 или 12, только цифры.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7AB32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1228</w:t>
            </w:r>
          </w:p>
          <w:p w14:paraId="7FF5D059" w14:textId="207F817F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организации или покупателя (клиента)</w:t>
            </w:r>
          </w:p>
        </w:tc>
      </w:tr>
      <w:tr w:rsidR="00075CAE" w:rsidRPr="008139D8" w14:paraId="193E4238" w14:textId="77777777" w:rsidTr="008B6EB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76CD6" w14:textId="047F27ED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birthdate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73A9C" w14:textId="1D2B70D0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06FF4" w14:textId="26939A81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3B216" w14:textId="079B1086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Дата рождения покупателя (клиента) в формате ДД.ММ.ГГГГ (ровно 10 символов)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586FF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1243</w:t>
            </w:r>
          </w:p>
          <w:p w14:paraId="46F3FD03" w14:textId="34A8C5D2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дата рождения покупателя (клиента)</w:t>
            </w:r>
          </w:p>
        </w:tc>
      </w:tr>
      <w:tr w:rsidR="00075CAE" w:rsidRPr="008139D8" w14:paraId="45DEC3EC" w14:textId="77777777" w:rsidTr="008B6EB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12515" w14:textId="0E0F0FC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citizenship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84648" w14:textId="72DCED01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D2613" w14:textId="207D238B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95FC9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числовой код страны, гражданином которой является покупатель (клиент). Код страны указывается в соответствии с Общероссийским классификатором стран мира ОКСМ. </w:t>
            </w:r>
          </w:p>
          <w:p w14:paraId="154A92A7" w14:textId="422DA746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ровно 3 цифры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A375A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1244</w:t>
            </w:r>
          </w:p>
          <w:p w14:paraId="68E8CBC9" w14:textId="32CA427A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гражданство</w:t>
            </w:r>
          </w:p>
        </w:tc>
      </w:tr>
      <w:tr w:rsidR="00075CAE" w:rsidRPr="008139D8" w14:paraId="2B3B9E28" w14:textId="77777777" w:rsidTr="008B6EB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BC7BE" w14:textId="292F3C93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document_code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AC56C" w14:textId="1433974A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4B4BF" w14:textId="1A3FBB1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92698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Числовой код вида документа, удостоверяющего личность.</w:t>
            </w:r>
          </w:p>
          <w:p w14:paraId="064A4268" w14:textId="65FD81CD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Может принимать</w:t>
            </w:r>
            <w:r w:rsidR="00765FD2">
              <w:rPr>
                <w:lang w:eastAsia="zh-CN" w:bidi="hi-IN"/>
              </w:rPr>
              <w:t xml:space="preserve"> только значения из справочника.</w:t>
            </w:r>
          </w:p>
          <w:p w14:paraId="09EBF4F3" w14:textId="65F7955A" w:rsidR="00765FD2" w:rsidRDefault="00765FD2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>
              <w:rPr>
                <w:lang w:eastAsia="zh-CN" w:bidi="hi-IN"/>
              </w:rPr>
              <w:fldChar w:fldCharType="begin"/>
            </w:r>
            <w:r>
              <w:rPr>
                <w:lang w:eastAsia="zh-CN" w:bidi="hi-IN"/>
              </w:rPr>
              <w:instrText xml:space="preserve"> REF _Ref63939527 \h </w:instrText>
            </w:r>
            <w:r>
              <w:rPr>
                <w:lang w:eastAsia="zh-CN" w:bidi="hi-IN"/>
              </w:rPr>
            </w:r>
            <w:r>
              <w:rPr>
                <w:lang w:eastAsia="zh-CN" w:bidi="hi-IN"/>
              </w:rPr>
              <w:fldChar w:fldCharType="separate"/>
            </w:r>
            <w:r w:rsidR="006B4B4D" w:rsidRPr="001F76BB">
              <w:t xml:space="preserve">Приложение </w:t>
            </w:r>
            <w:r w:rsidR="006B4B4D">
              <w:rPr>
                <w:noProof/>
              </w:rPr>
              <w:t>2</w:t>
            </w:r>
            <w:r w:rsidR="006B4B4D" w:rsidRPr="001F76BB">
              <w:t xml:space="preserve"> </w:t>
            </w:r>
            <w:r w:rsidR="006B4B4D" w:rsidRPr="00C53DE0">
              <w:t xml:space="preserve">– </w:t>
            </w:r>
            <w:r w:rsidR="006B4B4D" w:rsidRPr="007D2D3F">
              <w:t>Значения реквизита «</w:t>
            </w:r>
            <w:r w:rsidR="006B4B4D">
              <w:t>К</w:t>
            </w:r>
            <w:r w:rsidR="006B4B4D" w:rsidRPr="007D2D3F">
              <w:t>од вида документа, удостоверяющего личность» (тег 1245)</w:t>
            </w:r>
            <w:r>
              <w:rPr>
                <w:lang w:eastAsia="zh-CN" w:bidi="hi-IN"/>
              </w:rPr>
              <w:fldChar w:fldCharType="end"/>
            </w:r>
          </w:p>
          <w:p w14:paraId="15E6EE89" w14:textId="69E23132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Ровно 2 цифры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64BD1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1245</w:t>
            </w:r>
          </w:p>
          <w:p w14:paraId="5759CDDE" w14:textId="2C17660C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код вида документа, удостоверяющего личность</w:t>
            </w:r>
          </w:p>
        </w:tc>
      </w:tr>
      <w:tr w:rsidR="00075CAE" w:rsidRPr="008139D8" w14:paraId="1EDECAB1" w14:textId="77777777" w:rsidTr="008B6EB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46BA7" w14:textId="6412BD1E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document_data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2DD53" w14:textId="3DEE196A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1BC6D" w14:textId="7251D876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A28B8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Реквизиты документа, удостоверяющего личность</w:t>
            </w:r>
          </w:p>
          <w:p w14:paraId="1746846E" w14:textId="5A28EC70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Максимум 64 символа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37D78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1246</w:t>
            </w:r>
          </w:p>
          <w:p w14:paraId="075339D8" w14:textId="73F15D4D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данные документа, удостоверяющего личность</w:t>
            </w:r>
          </w:p>
        </w:tc>
      </w:tr>
      <w:tr w:rsidR="00075CAE" w:rsidRPr="008139D8" w14:paraId="72FBEABE" w14:textId="77777777" w:rsidTr="008B6EB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68ADE" w14:textId="456968F1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address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A46C8" w14:textId="77EBD15F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A4239" w14:textId="2CCC11F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9EC4D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Адрес покупателя (клиента), грузополучателя.</w:t>
            </w:r>
          </w:p>
          <w:p w14:paraId="60CB36D5" w14:textId="624B08F5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Максимум 256 символов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387AD" w14:textId="77777777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1254</w:t>
            </w:r>
          </w:p>
          <w:p w14:paraId="6F037712" w14:textId="6398EE88" w:rsidR="00075CAE" w:rsidRDefault="00075CAE" w:rsidP="00075CA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адрес покупателя (клиента)</w:t>
            </w:r>
          </w:p>
        </w:tc>
      </w:tr>
    </w:tbl>
    <w:p w14:paraId="42EB472B" w14:textId="3636BD22" w:rsidR="00075CAE" w:rsidRDefault="00075CAE" w:rsidP="008139D8"/>
    <w:p w14:paraId="6D0294BF" w14:textId="640CA2B4" w:rsidR="003F0550" w:rsidRDefault="003F0550" w:rsidP="008139D8"/>
    <w:p w14:paraId="0C9ACE2E" w14:textId="3C382077" w:rsidR="003F0550" w:rsidRPr="00075CAE" w:rsidRDefault="003F0550" w:rsidP="004433FB">
      <w:pPr>
        <w:pStyle w:val="50"/>
        <w:rPr>
          <w:lang w:val="en-US"/>
        </w:rPr>
      </w:pPr>
      <w:bookmarkStart w:id="41" w:name="_Ref63938587"/>
      <w:r w:rsidRPr="0050250E">
        <w:t xml:space="preserve">Описание объекта </w:t>
      </w:r>
      <w:r w:rsidRPr="003F0550">
        <w:t>company</w:t>
      </w:r>
      <w:bookmarkEnd w:id="41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134"/>
        <w:gridCol w:w="1843"/>
        <w:gridCol w:w="8505"/>
        <w:gridCol w:w="1701"/>
      </w:tblGrid>
      <w:tr w:rsidR="003F0550" w:rsidRPr="008139D8" w14:paraId="196A3A87" w14:textId="77777777" w:rsidTr="009C37E9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46951" w14:textId="31D31353" w:rsidR="003F0550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92184" w14:textId="77777777" w:rsidR="003F0550" w:rsidRPr="008139D8" w:rsidRDefault="003F0550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79DAC" w14:textId="79A8C9DE" w:rsidR="003F0550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8855B" w14:textId="77777777" w:rsidR="003F0550" w:rsidRPr="008139D8" w:rsidRDefault="003F0550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0E4E6" w14:textId="77777777" w:rsidR="003F0550" w:rsidRPr="008139D8" w:rsidRDefault="003F0550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3F0550" w:rsidRPr="008139D8" w14:paraId="2B28AE0F" w14:textId="77777777" w:rsidTr="009C37E9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5FF37" w14:textId="2ACB89CA" w:rsidR="003F0550" w:rsidRPr="00566D28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email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CA1A4" w14:textId="5D71E651" w:rsidR="003F0550" w:rsidRPr="00566D28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355F6" w14:textId="759DACC1" w:rsidR="003F0550" w:rsidRPr="00566D28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96791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Электронная почта отправителя чека. </w:t>
            </w:r>
          </w:p>
          <w:p w14:paraId="4706FE77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 передаче ОФД кассового чека (БСО), кассового чека коррекции (БСО коррекции) покупателю (клиенту) в электронной форме указывается адрес электронной почты ОФД</w:t>
            </w:r>
          </w:p>
          <w:p w14:paraId="725CFE6F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64 символа.</w:t>
            </w:r>
          </w:p>
          <w:p w14:paraId="4E773FE1" w14:textId="7499D50B" w:rsidR="003F0550" w:rsidRPr="00566D28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Маска: {С}@{С} или значение “none“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EF66A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1117</w:t>
            </w:r>
          </w:p>
          <w:p w14:paraId="092D5529" w14:textId="23901E3F" w:rsidR="003F0550" w:rsidRPr="00566D28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Адрес электронной почты отправителя чека</w:t>
            </w:r>
          </w:p>
        </w:tc>
      </w:tr>
      <w:tr w:rsidR="003F0550" w:rsidRPr="008139D8" w14:paraId="4A342E53" w14:textId="77777777" w:rsidTr="009C37E9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1F906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sno</w:t>
            </w:r>
          </w:p>
          <w:p w14:paraId="4854AD10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B30F9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enum</w:t>
            </w:r>
          </w:p>
          <w:p w14:paraId="73801547" w14:textId="0432997A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(string)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D362A" w14:textId="243688B5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741BF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Система налогообложения. </w:t>
            </w:r>
          </w:p>
          <w:p w14:paraId="0C122CDC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Должно принимать одно из значений:</w:t>
            </w:r>
          </w:p>
          <w:p w14:paraId="304F99B0" w14:textId="77777777" w:rsidR="003F0550" w:rsidRDefault="003F055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«osn» – общая СН;</w:t>
            </w:r>
          </w:p>
          <w:p w14:paraId="78C7BD64" w14:textId="77777777" w:rsidR="003F0550" w:rsidRDefault="003F055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«usn_income» – упрощенная СН (доходы);</w:t>
            </w:r>
          </w:p>
          <w:p w14:paraId="21B997F8" w14:textId="77777777" w:rsidR="003F0550" w:rsidRDefault="003F055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«usn_income_outcome» – упрощенная СН (доходы минус расходы);</w:t>
            </w:r>
          </w:p>
          <w:p w14:paraId="6807DBA2" w14:textId="77777777" w:rsidR="003F0550" w:rsidRDefault="003F055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«envd» – единый налог на вмененный доход;</w:t>
            </w:r>
          </w:p>
          <w:p w14:paraId="1081CE31" w14:textId="77777777" w:rsidR="003F0550" w:rsidRDefault="003F055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«esn» – единый сельскохозяйственный налог;</w:t>
            </w:r>
          </w:p>
          <w:p w14:paraId="5CD395FD" w14:textId="5ECFD656" w:rsidR="003F0550" w:rsidRDefault="003F055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«patent» – патентная СН.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E8558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1055</w:t>
            </w:r>
          </w:p>
          <w:p w14:paraId="3C2DF59C" w14:textId="532E7495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Применяемая система налогообложения</w:t>
            </w:r>
          </w:p>
        </w:tc>
      </w:tr>
      <w:tr w:rsidR="003F0550" w:rsidRPr="008139D8" w14:paraId="01D4CCFC" w14:textId="77777777" w:rsidTr="009C37E9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F4B97" w14:textId="5BC895B8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inn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3DF02" w14:textId="39249A33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F3302" w14:textId="4C3C65A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48A50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организации. Используется для предотвращения ошибочных регистраций чеков на ККТ зарегистрированных с другим ИНН (сравнивается со значением в ФН).</w:t>
            </w:r>
          </w:p>
          <w:p w14:paraId="0874A10E" w14:textId="630B0650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Допустимое количество символов 10 или 12.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E1071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1018     </w:t>
            </w:r>
          </w:p>
          <w:p w14:paraId="7D535AF1" w14:textId="05C98FAD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пользователя</w:t>
            </w:r>
          </w:p>
        </w:tc>
      </w:tr>
      <w:tr w:rsidR="003F0550" w:rsidRPr="008139D8" w14:paraId="3A7BC66E" w14:textId="77777777" w:rsidTr="005433A5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7E384" w14:textId="3978436D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payment_address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FFE91" w14:textId="55BF81CA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5E2AF" w14:textId="2EE31061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82597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Место расчетов.</w:t>
            </w:r>
          </w:p>
          <w:p w14:paraId="7A861D86" w14:textId="65C6EF3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256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3F743" w14:textId="77777777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1187</w:t>
            </w:r>
          </w:p>
          <w:p w14:paraId="0627A89A" w14:textId="2DC1767F" w:rsidR="003F0550" w:rsidRDefault="003F0550" w:rsidP="003F055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Место расчетов</w:t>
            </w:r>
          </w:p>
        </w:tc>
      </w:tr>
      <w:tr w:rsidR="005433A5" w:rsidRPr="008139D8" w14:paraId="290CE415" w14:textId="77777777" w:rsidTr="001B2292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30F5B" w14:textId="1ADF1584" w:rsidR="005433A5" w:rsidRPr="005433A5" w:rsidRDefault="005433A5" w:rsidP="005433A5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location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0ECFA" w14:textId="78134C7F" w:rsidR="005433A5" w:rsidRPr="005433A5" w:rsidRDefault="005433A5" w:rsidP="005433A5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00145" w14:textId="1AB0E345" w:rsidR="005433A5" w:rsidRP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5EE58" w14:textId="77777777" w:rsidR="005433A5" w:rsidRP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 w:rsidRPr="005433A5">
              <w:rPr>
                <w:lang w:eastAsia="zh-CN" w:bidi="hi-IN"/>
              </w:rPr>
              <w:t>Адрес расчетов.</w:t>
            </w:r>
          </w:p>
          <w:p w14:paraId="55C58E1E" w14:textId="77777777" w:rsidR="005433A5" w:rsidRP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 w:rsidRPr="005433A5">
              <w:rPr>
                <w:lang w:eastAsia="zh-CN" w:bidi="hi-IN"/>
              </w:rPr>
              <w:t>Длина строки от 1 до 256 символов</w:t>
            </w:r>
          </w:p>
          <w:p w14:paraId="663D94B9" w14:textId="16EA012C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 w:rsidRPr="005433A5">
              <w:rPr>
                <w:lang w:eastAsia="zh-CN" w:bidi="hi-IN"/>
              </w:rPr>
              <w:t>В случае отсутствия параметра, в чеке будет указан адрес ЦОД, где физически расположена касса.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BBA85" w14:textId="77777777" w:rsidR="005433A5" w:rsidRP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 w:rsidRPr="005433A5">
              <w:rPr>
                <w:lang w:eastAsia="zh-CN" w:bidi="hi-IN"/>
              </w:rPr>
              <w:t>1009</w:t>
            </w:r>
          </w:p>
          <w:p w14:paraId="637F632F" w14:textId="506F495F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 w:rsidRPr="005433A5">
              <w:rPr>
                <w:lang w:eastAsia="zh-CN" w:bidi="hi-IN"/>
              </w:rPr>
              <w:t>Адрес расчетов</w:t>
            </w:r>
          </w:p>
        </w:tc>
      </w:tr>
    </w:tbl>
    <w:p w14:paraId="174815EB" w14:textId="0A660D8F" w:rsidR="00397121" w:rsidRDefault="00397121" w:rsidP="008139D8"/>
    <w:p w14:paraId="0909B7EE" w14:textId="5AB525FE" w:rsidR="00397121" w:rsidRPr="00075CAE" w:rsidRDefault="00397121" w:rsidP="004433FB">
      <w:pPr>
        <w:pStyle w:val="50"/>
        <w:rPr>
          <w:lang w:val="en-US"/>
        </w:rPr>
      </w:pPr>
      <w:bookmarkStart w:id="42" w:name="_Ref63938603"/>
      <w:r w:rsidRPr="0050250E">
        <w:t xml:space="preserve">Описание объекта </w:t>
      </w:r>
      <w:r w:rsidRPr="00397121">
        <w:t>items</w:t>
      </w:r>
      <w:bookmarkEnd w:id="42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275"/>
        <w:gridCol w:w="1843"/>
        <w:gridCol w:w="7655"/>
        <w:gridCol w:w="1701"/>
      </w:tblGrid>
      <w:tr w:rsidR="00397121" w:rsidRPr="008139D8" w14:paraId="726B2F8F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1D08B" w14:textId="46E52106" w:rsidR="00397121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A4F57" w14:textId="77777777" w:rsidR="00397121" w:rsidRPr="008139D8" w:rsidRDefault="00397121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2BD90" w14:textId="6F55C0AA" w:rsidR="00397121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EE1A8" w14:textId="77777777" w:rsidR="00397121" w:rsidRPr="008139D8" w:rsidRDefault="00397121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3A12D" w14:textId="77777777" w:rsidR="00397121" w:rsidRPr="008139D8" w:rsidRDefault="00397121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8F6FEF" w:rsidRPr="008139D8" w14:paraId="76FE9FF5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C76AA" w14:textId="6E897ACE" w:rsidR="00DF62D6" w:rsidRPr="00566D28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name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11906" w14:textId="2B391398" w:rsidR="00DF62D6" w:rsidRPr="00566D28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9B6AC" w14:textId="47B17148" w:rsidR="00DF62D6" w:rsidRPr="00566D28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3A06F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Наименование товара, работы, услуги, платежа, выплаты, иного предмета расчета.</w:t>
            </w:r>
          </w:p>
          <w:p w14:paraId="094B8257" w14:textId="0C3EB4E5" w:rsidR="00DF62D6" w:rsidRPr="00566D28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128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E5E53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1030</w:t>
            </w:r>
          </w:p>
          <w:p w14:paraId="4FB1E72E" w14:textId="28658BA4" w:rsidR="00DF62D6" w:rsidRPr="00566D28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Наименование предмета расчета</w:t>
            </w:r>
          </w:p>
        </w:tc>
      </w:tr>
      <w:tr w:rsidR="00DF62D6" w:rsidRPr="008139D8" w14:paraId="746E7321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8510C" w14:textId="4C43C15B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price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9FFDE" w14:textId="5E5DB060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9BE91" w14:textId="4B44376E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F47A9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Цена за единицу товара, работы, услуги, платежа, выплаты, иного предмета расчета с учетом скидок и наценок</w:t>
            </w:r>
          </w:p>
          <w:p w14:paraId="4C3CE9EC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Цена в рублях:</w:t>
            </w:r>
          </w:p>
          <w:p w14:paraId="6A762830" w14:textId="3AC8AA2F" w:rsidR="00D02991" w:rsidRDefault="00D02991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целая часть не более 1</w:t>
            </w:r>
            <w:r w:rsidR="00804C2A">
              <w:rPr>
                <w:lang w:eastAsia="zh-CN" w:bidi="hi-IN"/>
              </w:rPr>
              <w:t>1</w:t>
            </w:r>
            <w:r>
              <w:rPr>
                <w:lang w:eastAsia="zh-CN" w:bidi="hi-IN"/>
              </w:rPr>
              <w:t xml:space="preserve"> знаков;</w:t>
            </w:r>
          </w:p>
          <w:p w14:paraId="51F09F57" w14:textId="77777777" w:rsidR="00D02991" w:rsidRDefault="00D02991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дробная часть не более 2 знаков.</w:t>
            </w:r>
          </w:p>
          <w:p w14:paraId="171DA7A5" w14:textId="36A964D9" w:rsidR="00D02991" w:rsidRDefault="00D02991" w:rsidP="00D02991">
            <w:pPr>
              <w:tabs>
                <w:tab w:val="left" w:pos="600"/>
              </w:tabs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Максимальное значение – </w:t>
            </w:r>
            <w:r w:rsidR="00804C2A" w:rsidRPr="00804C2A">
              <w:rPr>
                <w:lang w:eastAsia="zh-CN" w:bidi="hi-IN"/>
              </w:rPr>
              <w:t>10000000000</w:t>
            </w:r>
            <w:r>
              <w:rPr>
                <w:lang w:eastAsia="zh-CN" w:bidi="hi-IN"/>
              </w:rPr>
              <w:t>.</w:t>
            </w:r>
          </w:p>
          <w:p w14:paraId="2E608F21" w14:textId="397A6C34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 этом произведение цены и количество/веса (price*quantity) позиции должно быть не больше максимального значения цены позиции.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5E96C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1079</w:t>
            </w:r>
          </w:p>
          <w:p w14:paraId="495F9F48" w14:textId="1A28A89B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цена за единицу предмета расчета с учетом скидок и наценок</w:t>
            </w:r>
          </w:p>
        </w:tc>
      </w:tr>
      <w:tr w:rsidR="00DF62D6" w:rsidRPr="008139D8" w14:paraId="616DC4EF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FACD3" w14:textId="4B28F823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quantity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60294" w14:textId="7DC44575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DBF23" w14:textId="6DA9852C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6E9F0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Количество/вес:</w:t>
            </w:r>
          </w:p>
          <w:p w14:paraId="66946807" w14:textId="57FC9B09" w:rsidR="00D81DE4" w:rsidRDefault="00D81DE4" w:rsidP="004E5E3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Значение </w:t>
            </w:r>
            <w:r w:rsidRPr="00D81DE4">
              <w:rPr>
                <w:lang w:eastAsia="zh-CN" w:bidi="hi-IN"/>
              </w:rPr>
              <w:t xml:space="preserve">от 0.000001 до </w:t>
            </w:r>
            <w:r w:rsidR="00D02991" w:rsidRPr="00D02991">
              <w:rPr>
                <w:lang w:eastAsia="zh-CN" w:bidi="hi-IN"/>
              </w:rPr>
              <w:t>99999999</w:t>
            </w:r>
          </w:p>
          <w:p w14:paraId="25BA4D40" w14:textId="2509A0D6" w:rsidR="00D81DE4" w:rsidRPr="00D81DE4" w:rsidRDefault="00D81DE4" w:rsidP="004E5E3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При </w:t>
            </w:r>
            <w:r>
              <w:rPr>
                <w:lang w:val="en-US" w:eastAsia="zh-CN" w:bidi="hi-IN"/>
              </w:rPr>
              <w:t>wholesale</w:t>
            </w:r>
            <w:r>
              <w:rPr>
                <w:lang w:eastAsia="zh-CN" w:bidi="hi-IN"/>
              </w:rPr>
              <w:t xml:space="preserve"> = </w:t>
            </w:r>
            <w:r>
              <w:rPr>
                <w:lang w:val="en-US" w:eastAsia="zh-CN" w:bidi="hi-IN"/>
              </w:rPr>
              <w:t>true</w:t>
            </w:r>
            <w:r w:rsidRPr="00D81DE4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значение должно быть больше 1.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08AE0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1023</w:t>
            </w:r>
          </w:p>
          <w:p w14:paraId="7732582E" w14:textId="737C9262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Количество предмета расчета</w:t>
            </w:r>
          </w:p>
        </w:tc>
      </w:tr>
      <w:tr w:rsidR="00DF62D6" w:rsidRPr="008139D8" w14:paraId="6BF4D8AA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524A6" w14:textId="2B28E6B9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measure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80F83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enum</w:t>
            </w:r>
          </w:p>
          <w:p w14:paraId="30DB9A85" w14:textId="2AE7F94C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(number)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3AC37" w14:textId="205390E2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9F163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Единицы измерения количества предмета расчета/</w:t>
            </w:r>
          </w:p>
          <w:p w14:paraId="69DE4126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Может принимать одно из значений:</w:t>
            </w:r>
          </w:p>
          <w:p w14:paraId="0E763503" w14:textId="5806BF44" w:rsidR="00DF62D6" w:rsidRDefault="00F619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0</w:t>
            </w:r>
            <w:r w:rsidR="00DF62D6">
              <w:rPr>
                <w:lang w:eastAsia="zh-CN" w:bidi="hi-IN"/>
              </w:rPr>
              <w:t xml:space="preserve"> - Применяется для предметов расчета, которые могут быть реализованы поштучно или единицами</w:t>
            </w:r>
            <w:r w:rsidR="009D5CDE">
              <w:rPr>
                <w:lang w:eastAsia="zh-CN" w:bidi="hi-IN"/>
              </w:rPr>
              <w:t xml:space="preserve"> </w:t>
            </w:r>
          </w:p>
          <w:p w14:paraId="67DC5E46" w14:textId="6DF4D9D5" w:rsidR="00DF62D6" w:rsidRDefault="00F619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</w:t>
            </w:r>
            <w:r w:rsidR="00DF62D6">
              <w:rPr>
                <w:lang w:eastAsia="zh-CN" w:bidi="hi-IN"/>
              </w:rPr>
              <w:t xml:space="preserve"> - Грамм</w:t>
            </w:r>
          </w:p>
          <w:p w14:paraId="0C198763" w14:textId="74570B48" w:rsidR="00DF62D6" w:rsidRDefault="00F619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</w:t>
            </w:r>
            <w:r w:rsidR="00DF62D6">
              <w:rPr>
                <w:lang w:eastAsia="zh-CN" w:bidi="hi-IN"/>
              </w:rPr>
              <w:t xml:space="preserve"> - Килограмм</w:t>
            </w:r>
          </w:p>
          <w:p w14:paraId="4A6BA047" w14:textId="6E328DA1" w:rsidR="00DF62D6" w:rsidRDefault="00F619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</w:t>
            </w:r>
            <w:r w:rsidR="00DF62D6">
              <w:rPr>
                <w:lang w:eastAsia="zh-CN" w:bidi="hi-IN"/>
              </w:rPr>
              <w:t xml:space="preserve"> - Тонна</w:t>
            </w:r>
          </w:p>
          <w:p w14:paraId="1DF0B04B" w14:textId="5C38DDD6" w:rsidR="00DF62D6" w:rsidRDefault="00F619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</w:t>
            </w:r>
            <w:r w:rsidR="00DF62D6">
              <w:rPr>
                <w:lang w:eastAsia="zh-CN" w:bidi="hi-IN"/>
              </w:rPr>
              <w:t xml:space="preserve"> - Сантиметр</w:t>
            </w:r>
          </w:p>
          <w:p w14:paraId="35A7E152" w14:textId="01C52346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21 - Дециметр</w:t>
            </w:r>
          </w:p>
          <w:p w14:paraId="047BE9D9" w14:textId="17B8EDDA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22 - Метр</w:t>
            </w:r>
          </w:p>
          <w:p w14:paraId="20C6E241" w14:textId="43E9A4D7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</w:t>
            </w:r>
            <w:r w:rsidR="00F619FB">
              <w:rPr>
                <w:lang w:eastAsia="zh-CN" w:bidi="hi-IN"/>
              </w:rPr>
              <w:t>0</w:t>
            </w:r>
            <w:r>
              <w:rPr>
                <w:lang w:eastAsia="zh-CN" w:bidi="hi-IN"/>
              </w:rPr>
              <w:t xml:space="preserve"> - Квадратный сантиметр</w:t>
            </w:r>
          </w:p>
          <w:p w14:paraId="08E2A8D7" w14:textId="75B1F62A" w:rsidR="00DF62D6" w:rsidRDefault="00F619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31</w:t>
            </w:r>
            <w:r w:rsidR="00DF62D6">
              <w:rPr>
                <w:lang w:eastAsia="zh-CN" w:bidi="hi-IN"/>
              </w:rPr>
              <w:t xml:space="preserve"> - Квадратный дециметр</w:t>
            </w:r>
          </w:p>
          <w:p w14:paraId="7A73EFAF" w14:textId="24D9190C" w:rsidR="00DF62D6" w:rsidRDefault="00F619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32</w:t>
            </w:r>
            <w:r w:rsidR="00DF62D6">
              <w:rPr>
                <w:lang w:eastAsia="zh-CN" w:bidi="hi-IN"/>
              </w:rPr>
              <w:t xml:space="preserve"> - Квадратный метр</w:t>
            </w:r>
          </w:p>
          <w:p w14:paraId="4CBEF386" w14:textId="4ED2CC6F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40 - Миллилитр</w:t>
            </w:r>
          </w:p>
          <w:p w14:paraId="54914BB2" w14:textId="14D6D5F9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41 - Литр</w:t>
            </w:r>
          </w:p>
          <w:p w14:paraId="6511DAB5" w14:textId="17499865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42 - Кубический метр</w:t>
            </w:r>
          </w:p>
          <w:p w14:paraId="790032EF" w14:textId="229A0E30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50 - Киловатт час</w:t>
            </w:r>
          </w:p>
          <w:p w14:paraId="17AEEB38" w14:textId="09BF62AA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51 - Гигакалория</w:t>
            </w:r>
          </w:p>
          <w:p w14:paraId="2C828881" w14:textId="23E68374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70 - Сутки (день)</w:t>
            </w:r>
          </w:p>
          <w:p w14:paraId="26BB8971" w14:textId="1D6759F9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71 - Час</w:t>
            </w:r>
          </w:p>
          <w:p w14:paraId="03947FF5" w14:textId="34E65D3B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72 - Минута</w:t>
            </w:r>
          </w:p>
          <w:p w14:paraId="72FD8D8D" w14:textId="56EFE933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73 - Секунда</w:t>
            </w:r>
          </w:p>
          <w:p w14:paraId="042C593B" w14:textId="4BF1C886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80 - Килобайт</w:t>
            </w:r>
          </w:p>
          <w:p w14:paraId="3467DB6A" w14:textId="129D5AB1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81 - Мегабайт</w:t>
            </w:r>
          </w:p>
          <w:p w14:paraId="0F594714" w14:textId="2C01E57B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82 - Гигабайт</w:t>
            </w:r>
          </w:p>
          <w:p w14:paraId="6F088E5F" w14:textId="144AD011" w:rsidR="00DF62D6" w:rsidRDefault="00F619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83</w:t>
            </w:r>
            <w:r w:rsidR="00DF62D6">
              <w:rPr>
                <w:lang w:eastAsia="zh-CN" w:bidi="hi-IN"/>
              </w:rPr>
              <w:t xml:space="preserve"> - Терабайт</w:t>
            </w:r>
          </w:p>
          <w:p w14:paraId="34B2BA42" w14:textId="4AC1DBBB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255 - Применяется при использовании иных единиц измерения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660C7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2108</w:t>
            </w:r>
          </w:p>
          <w:p w14:paraId="47A04E9E" w14:textId="0B5BAD54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мера количества предмета расчета</w:t>
            </w:r>
          </w:p>
        </w:tc>
      </w:tr>
      <w:tr w:rsidR="00DF62D6" w:rsidRPr="008139D8" w14:paraId="7C35E6BB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E61E1" w14:textId="3AE18A19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sum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DC74F" w14:textId="797BA5CA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401FB" w14:textId="179425E1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DE701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Сумма в рублях:</w:t>
            </w:r>
          </w:p>
          <w:p w14:paraId="5612B5BF" w14:textId="7655ABC2" w:rsidR="00D02991" w:rsidRDefault="00D02991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целая часть не более 1</w:t>
            </w:r>
            <w:r w:rsidR="00804C2A">
              <w:rPr>
                <w:lang w:eastAsia="zh-CN" w:bidi="hi-IN"/>
              </w:rPr>
              <w:t>1</w:t>
            </w:r>
            <w:r>
              <w:rPr>
                <w:lang w:eastAsia="zh-CN" w:bidi="hi-IN"/>
              </w:rPr>
              <w:t xml:space="preserve"> знаков;</w:t>
            </w:r>
          </w:p>
          <w:p w14:paraId="26D3344F" w14:textId="77777777" w:rsidR="00D02991" w:rsidRDefault="00D02991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дробная часть не более 2 знаков.</w:t>
            </w:r>
          </w:p>
          <w:p w14:paraId="0F8A7EF6" w14:textId="3C91C73F" w:rsidR="00D02991" w:rsidRDefault="00D02991" w:rsidP="00D02991">
            <w:pPr>
              <w:tabs>
                <w:tab w:val="left" w:pos="600"/>
              </w:tabs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Максимальное значение – </w:t>
            </w:r>
            <w:r w:rsidR="00804C2A" w:rsidRPr="00804C2A">
              <w:rPr>
                <w:lang w:eastAsia="zh-CN" w:bidi="hi-IN"/>
              </w:rPr>
              <w:t>10000000000</w:t>
            </w:r>
            <w:r>
              <w:rPr>
                <w:lang w:eastAsia="zh-CN" w:bidi="hi-IN"/>
              </w:rPr>
              <w:t>.</w:t>
            </w:r>
          </w:p>
          <w:p w14:paraId="075CE3B0" w14:textId="07A76AB6" w:rsidR="00DF62D6" w:rsidRDefault="00DF62D6" w:rsidP="002531E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Значение реквизита «стоимость предмета расчета с учетом скидок и наценок» (тег 1043) должно быть равно произведению значения реквизита «цена за единицу предмета расчета с учетом скидок и наценок» (тег 1079), умноженному на значение реквизита «количество предмета расчета» (тег 1023).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94FDB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1043</w:t>
            </w:r>
          </w:p>
          <w:p w14:paraId="119780D3" w14:textId="3B897BD8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Стоимость предмета расчета с учетом скидок и наценок</w:t>
            </w:r>
          </w:p>
        </w:tc>
      </w:tr>
      <w:tr w:rsidR="00DF62D6" w:rsidRPr="008139D8" w14:paraId="0D80BFEF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91CE8" w14:textId="1F4FE26F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payment_method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E6F0D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enum</w:t>
            </w:r>
          </w:p>
          <w:p w14:paraId="6466DC8D" w14:textId="7CE71E6F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(string)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7F91E" w14:textId="49878AED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970A6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Признак способа расчёта. Возможные значения:</w:t>
            </w:r>
          </w:p>
          <w:p w14:paraId="6993863D" w14:textId="77777777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«full_prepayment» – предоплата 100%. Полная предварительная оплата до момента передачи предмета расчета.</w:t>
            </w:r>
          </w:p>
          <w:p w14:paraId="5B91CEC4" w14:textId="77777777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«prepayment» – предоплата. Частичная предварительная оплата до момента передачи предмета расчета.</w:t>
            </w:r>
          </w:p>
          <w:p w14:paraId="03B611AB" w14:textId="4DE2107B" w:rsidR="00DF62D6" w:rsidRPr="00DF62D6" w:rsidRDefault="002531EE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val="en-US" w:eastAsia="zh-CN" w:bidi="hi-IN"/>
              </w:rPr>
            </w:pPr>
            <w:r>
              <w:rPr>
                <w:lang w:eastAsia="zh-CN" w:bidi="hi-IN"/>
              </w:rPr>
              <w:t>«</w:t>
            </w:r>
            <w:r w:rsidR="00DF62D6" w:rsidRPr="002531EE">
              <w:rPr>
                <w:lang w:eastAsia="zh-CN" w:bidi="hi-IN"/>
              </w:rPr>
              <w:t>advance</w:t>
            </w:r>
            <w:r w:rsidR="00DF62D6" w:rsidRPr="00DF62D6">
              <w:rPr>
                <w:lang w:val="en-US" w:eastAsia="zh-CN" w:bidi="hi-IN"/>
              </w:rPr>
              <w:t xml:space="preserve">» – </w:t>
            </w:r>
            <w:r w:rsidR="00DF62D6">
              <w:rPr>
                <w:lang w:eastAsia="zh-CN" w:bidi="hi-IN"/>
              </w:rPr>
              <w:t>аванс</w:t>
            </w:r>
            <w:r w:rsidR="00DF62D6" w:rsidRPr="00DF62D6">
              <w:rPr>
                <w:lang w:val="en-US" w:eastAsia="zh-CN" w:bidi="hi-IN"/>
              </w:rPr>
              <w:t>.</w:t>
            </w:r>
          </w:p>
          <w:p w14:paraId="7AD08623" w14:textId="77777777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</w:t>
            </w:r>
            <w:r w:rsidRPr="002531EE">
              <w:rPr>
                <w:lang w:eastAsia="zh-CN" w:bidi="hi-IN"/>
              </w:rPr>
              <w:t>full</w:t>
            </w:r>
            <w:r w:rsidRPr="00C3111A">
              <w:rPr>
                <w:lang w:eastAsia="zh-CN" w:bidi="hi-IN"/>
              </w:rPr>
              <w:t>_</w:t>
            </w:r>
            <w:r w:rsidRPr="00DF62D6">
              <w:rPr>
                <w:lang w:val="en-US" w:eastAsia="zh-CN" w:bidi="hi-IN"/>
              </w:rPr>
              <w:t>payment</w:t>
            </w:r>
            <w:r w:rsidRPr="00C3111A">
              <w:rPr>
                <w:lang w:eastAsia="zh-CN" w:bidi="hi-IN"/>
              </w:rPr>
              <w:t xml:space="preserve">» – </w:t>
            </w:r>
            <w:r>
              <w:rPr>
                <w:lang w:eastAsia="zh-CN" w:bidi="hi-IN"/>
              </w:rPr>
              <w:t>полный</w:t>
            </w:r>
            <w:r w:rsidRPr="00C3111A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расчет</w:t>
            </w:r>
            <w:r w:rsidRPr="00C3111A">
              <w:rPr>
                <w:lang w:eastAsia="zh-CN" w:bidi="hi-IN"/>
              </w:rPr>
              <w:t xml:space="preserve">. </w:t>
            </w:r>
            <w:r>
              <w:rPr>
                <w:lang w:eastAsia="zh-CN" w:bidi="hi-IN"/>
              </w:rPr>
              <w:t>Полная оплата, в том числе с учетом аванса (предварительной оплаты) в момент передачи предмета расчета</w:t>
            </w:r>
          </w:p>
          <w:p w14:paraId="2CB6F5AF" w14:textId="77777777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«partial_payment» – частичный расчет и кредит. Частичная оплата предмета расчета в момент его передачи с последующей оплатой в кредит</w:t>
            </w:r>
          </w:p>
          <w:p w14:paraId="01FC15EA" w14:textId="77777777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«credit» – передача в кредит. Передача предмета расчета без его оплаты в момент его передачи с последующей оплатой в кредит</w:t>
            </w:r>
          </w:p>
          <w:p w14:paraId="6D8CE350" w14:textId="3EE17598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«credit_payment» – оплата кредита. Оплата предмета расчета после его передачи с оплатой в кредит (оплата кредита)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91BEA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1214</w:t>
            </w:r>
          </w:p>
          <w:p w14:paraId="50F97816" w14:textId="5D60CCBA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Признак способа расчета</w:t>
            </w:r>
          </w:p>
        </w:tc>
      </w:tr>
      <w:tr w:rsidR="00DF62D6" w:rsidRPr="008139D8" w14:paraId="5382B615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21DA9" w14:textId="58902FF9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payment_object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D5653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enum</w:t>
            </w:r>
          </w:p>
          <w:p w14:paraId="2B989844" w14:textId="45E9FC33" w:rsidR="00DF62D6" w:rsidRDefault="00DF62D6" w:rsidP="002531E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(</w:t>
            </w:r>
            <w:r w:rsidR="002531EE">
              <w:rPr>
                <w:lang w:val="en-US" w:eastAsia="zh-CN" w:bidi="hi-IN"/>
              </w:rPr>
              <w:t>number</w:t>
            </w:r>
            <w:r>
              <w:rPr>
                <w:lang w:eastAsia="zh-CN" w:bidi="hi-IN"/>
              </w:rPr>
              <w:t>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62134" w14:textId="408CF10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771E1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Признак предмета расчёта.</w:t>
            </w:r>
          </w:p>
          <w:p w14:paraId="0AA8CADD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Должен принимать одно из значений:</w:t>
            </w:r>
          </w:p>
          <w:p w14:paraId="087B3929" w14:textId="4A85E89F" w:rsidR="00DF62D6" w:rsidRDefault="002531EE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</w:t>
            </w:r>
            <w:r w:rsidR="00DF62D6">
              <w:rPr>
                <w:lang w:eastAsia="zh-CN" w:bidi="hi-IN"/>
              </w:rPr>
              <w:t xml:space="preserve"> - о реализуемом товаре, за исключением подакцизного товара и товара, подлежащего маркировке средствами идентификации (наименование и иные сведения, описывающие товар)</w:t>
            </w:r>
          </w:p>
          <w:p w14:paraId="7A4C8832" w14:textId="23D1BA00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2 - о реализуемом подакцизном товаре, за исключением товара, подлежащего маркировке средствами идентификации (наименование и иные сведения, описывающие товар)</w:t>
            </w:r>
          </w:p>
          <w:p w14:paraId="6511F01B" w14:textId="7F745B32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3 - о выполняемой работе (наименование и иные сведения, описывающие работу)</w:t>
            </w:r>
          </w:p>
          <w:p w14:paraId="7C352514" w14:textId="521CBFD0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4 - об оказываемой услуге (наименование и иные сведения, описывающие услугу)</w:t>
            </w:r>
          </w:p>
          <w:p w14:paraId="1DDC7856" w14:textId="289EA0C4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5 - о приеме ставок при осуществлении деятельности по проведению азартных игр</w:t>
            </w:r>
          </w:p>
          <w:p w14:paraId="2E014FB0" w14:textId="7B245E0B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6 - о выплате денежных средств в виде выигрыша при осуществлении деятельности по проведению азартных игр</w:t>
            </w:r>
          </w:p>
          <w:p w14:paraId="035AE19E" w14:textId="504CF9B7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7 - о приеме денежных средств при реализации лотерейных билетов, электронных лотерейных билетов, приеме лотерейных ставок при осуществлении деятельности по проведению лотерей</w:t>
            </w:r>
          </w:p>
          <w:p w14:paraId="508E133C" w14:textId="2109C836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8 - о выплате денежных средств в виде выигрыша при осуществлении деятельности по проведению лотерей</w:t>
            </w:r>
          </w:p>
          <w:p w14:paraId="7584BE68" w14:textId="778E1882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9 - о предоставлении прав на использование результатов интеллектуальной деятельности или средств индивидуализации</w:t>
            </w:r>
          </w:p>
          <w:p w14:paraId="0089A547" w14:textId="0A500E7D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10 - об авансе, задатке, предоплате, кредите</w:t>
            </w:r>
          </w:p>
          <w:p w14:paraId="3B965442" w14:textId="0E6A2BC8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11 - о вознаграждении пользователя, являющегося платежным агентом (субагентом), банковским платежным агентом (субагентом), комиссионером, поверенным или иным агентом</w:t>
            </w:r>
          </w:p>
          <w:p w14:paraId="112B3C0D" w14:textId="15F0F1E8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12 - о взносе в счет оплаты, пени, штрафе, вознаграждении, бонусе и ином аналогичном предмете расчета</w:t>
            </w:r>
          </w:p>
          <w:p w14:paraId="42AB7605" w14:textId="444767E8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13 - о предмете расчета, не относящемуся к предметам расчета, которым может быть присвоено значение от «1» до «11» и от «14» до «26»</w:t>
            </w:r>
          </w:p>
          <w:p w14:paraId="46DB799A" w14:textId="2A829A9B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14 - о передаче имущественных прав</w:t>
            </w:r>
          </w:p>
          <w:p w14:paraId="6CD4F657" w14:textId="363CAD74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15 - о внереализационном доходе</w:t>
            </w:r>
          </w:p>
          <w:p w14:paraId="40FB48F0" w14:textId="6EDDCDF3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16 - о суммах расходов, платежей и взносов, указанных в подпунктах 2 и 3 пункта Налогового кодекса Российской Федерации, уменьшающих сумму налога</w:t>
            </w:r>
          </w:p>
          <w:p w14:paraId="0329F73B" w14:textId="1D48F1DC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17 - о суммах уплаченного торгового сбора</w:t>
            </w:r>
          </w:p>
          <w:p w14:paraId="7BFE5651" w14:textId="0F8E31A6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18 </w:t>
            </w:r>
            <w:r w:rsidR="00FB10D5">
              <w:rPr>
                <w:lang w:eastAsia="zh-CN" w:bidi="hi-IN"/>
              </w:rPr>
              <w:t>–</w:t>
            </w:r>
            <w:r>
              <w:rPr>
                <w:lang w:eastAsia="zh-CN" w:bidi="hi-IN"/>
              </w:rPr>
              <w:t xml:space="preserve"> </w:t>
            </w:r>
            <w:r w:rsidR="00FB10D5">
              <w:rPr>
                <w:lang w:eastAsia="zh-CN" w:bidi="hi-IN"/>
              </w:rPr>
              <w:t>туристический налог</w:t>
            </w:r>
          </w:p>
          <w:p w14:paraId="674250FF" w14:textId="2DC1051E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19 - о залоге</w:t>
            </w:r>
          </w:p>
          <w:p w14:paraId="762A22DF" w14:textId="09B584F1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20 - о суммах произведенных расходов в соответствии со статьей 346.16 Налогового кодекса Российской Федерации, уменьшающих доход</w:t>
            </w:r>
          </w:p>
          <w:p w14:paraId="4988B5DA" w14:textId="78302144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21 - о страховых взносах на обязательное пенсионное страхование, уплачиваемых ИП, не производящими выплаты и иные вознаграждения физическим лицам</w:t>
            </w:r>
          </w:p>
          <w:p w14:paraId="1CB55B51" w14:textId="17B7C122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22 - о страховых взносах на обязательное пенсионное страхование, уплачиваемых организациями и ИП, производящими выплаты и иные вознаграждения физическим лицам</w:t>
            </w:r>
          </w:p>
          <w:p w14:paraId="747CF436" w14:textId="534BBD9C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23 - о страховых взносах на обязательное медицинское страхование, уплачиваемых ИП, не производящими выплаты и иные вознаграждения физическим лицам</w:t>
            </w:r>
          </w:p>
          <w:p w14:paraId="78B1A7E3" w14:textId="7900450E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24 - о страховых взносах на обязательное медицинское страхование, уплачиваемые организациями и ИП, производящими выплаты и иные вознаграждения физическим лицам</w:t>
            </w:r>
          </w:p>
          <w:p w14:paraId="52829B70" w14:textId="6409D483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25 - о страховых взносах на обязательное социальное страхование на случай временной нетрудоспособности и в связи с материнством, на обязательное социальное страхование от несчастных случаев на производстве и профессиональных заболеваний</w:t>
            </w:r>
          </w:p>
          <w:p w14:paraId="7791E7C8" w14:textId="385F697E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26 - о приеме и выплате денежных средств при осуществлении казино и залами игровых автоматов расчетов с использованием обменных знаков игорного заведения</w:t>
            </w:r>
          </w:p>
          <w:p w14:paraId="3375EA87" w14:textId="530E1EA4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27 - о выдаче денежных средств банковским платежным агентом</w:t>
            </w:r>
          </w:p>
          <w:p w14:paraId="4DB31515" w14:textId="415A5AA6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30 - о реализуемом подакцизном товаре, подлежащем маркировке средством идентификации, не имеющем кода маркировки</w:t>
            </w:r>
          </w:p>
          <w:p w14:paraId="6A3CB0E0" w14:textId="41D56E07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31 - о реализуемом подакцизном товаре, подлежащем маркировке средством идентификации, имеющем код маркировки</w:t>
            </w:r>
          </w:p>
          <w:p w14:paraId="355A70F2" w14:textId="52C66A87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32 - о реализуемом товаре, подлежащем маркировке средством идентификации, не имеющем кода маркировки, за исключением подакцизного товара</w:t>
            </w:r>
          </w:p>
          <w:p w14:paraId="240479B8" w14:textId="06DEEA22" w:rsidR="00DF62D6" w:rsidRDefault="00DF62D6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33 - о реализуемом товаре, подлежащем маркировке средством идентификации, имеющем код маркировки, за исключением подакцизного товара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ABA59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1212</w:t>
            </w:r>
          </w:p>
          <w:p w14:paraId="5ABE59AA" w14:textId="76FBD679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Признак предмета расчета</w:t>
            </w:r>
          </w:p>
        </w:tc>
      </w:tr>
      <w:tr w:rsidR="00DF62D6" w:rsidRPr="008139D8" w14:paraId="708BBB40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D8595" w14:textId="3B9B77B1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vat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A8065" w14:textId="564B9B70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C5F4F" w14:textId="2D97053C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097B4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Атрибуты налога на позицию. </w:t>
            </w:r>
          </w:p>
          <w:p w14:paraId="78B13183" w14:textId="6F814D25" w:rsidR="00DF62D6" w:rsidRPr="00F80519" w:rsidRDefault="00DF62D6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val="en-US"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_Ref63938756 \h </w:instrText>
            </w:r>
            <w:r w:rsidR="00454EC7">
              <w:rPr>
                <w:lang w:val="en-US" w:eastAsia="zh-CN" w:bidi="hi-IN"/>
              </w:rPr>
            </w:r>
            <w:r w:rsidR="00454EC7">
              <w:rPr>
                <w:lang w:val="en-US"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>
              <w:rPr>
                <w:lang w:val="en-US"/>
              </w:rPr>
              <w:t>vat</w:t>
            </w:r>
            <w:r w:rsidR="00454EC7">
              <w:rPr>
                <w:lang w:val="en-US"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56A4C" w14:textId="707CD090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DF62D6" w:rsidRPr="008139D8" w14:paraId="1C605120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47B92" w14:textId="3614FD1C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user_data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54E02" w14:textId="5E3EF5C2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E5E85" w14:textId="30670478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34622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предмета расчета.</w:t>
            </w:r>
          </w:p>
          <w:p w14:paraId="7CECEC34" w14:textId="13467EB1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64 символа.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6F4FD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1191</w:t>
            </w:r>
          </w:p>
          <w:p w14:paraId="282E8991" w14:textId="78A15996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предмета расчета</w:t>
            </w:r>
          </w:p>
        </w:tc>
      </w:tr>
      <w:tr w:rsidR="00DF62D6" w:rsidRPr="008139D8" w14:paraId="1B9A1B6E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12453" w14:textId="021AF932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excise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B4857" w14:textId="5FD6A969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2F052" w14:textId="492E0E78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DDC9A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Сумма акциза в рублях</w:t>
            </w:r>
          </w:p>
          <w:p w14:paraId="6E34AC9A" w14:textId="50A1D518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целая часть не более </w:t>
            </w:r>
            <w:r w:rsidR="00804C2A">
              <w:rPr>
                <w:lang w:eastAsia="zh-CN" w:bidi="hi-IN"/>
              </w:rPr>
              <w:t>11</w:t>
            </w:r>
            <w:r>
              <w:rPr>
                <w:lang w:eastAsia="zh-CN" w:bidi="hi-IN"/>
              </w:rPr>
              <w:t xml:space="preserve"> знаков;</w:t>
            </w:r>
          </w:p>
          <w:p w14:paraId="75CE73AC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дробная часть не более 2 знаков;</w:t>
            </w:r>
          </w:p>
          <w:p w14:paraId="482A54E7" w14:textId="0C3884B3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значение не может быть отрицательным;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77A33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1229</w:t>
            </w:r>
          </w:p>
          <w:p w14:paraId="1B07F6F7" w14:textId="2427F90E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Сумма акциза с учетом копеек, включенная в стоимость предмета расчета</w:t>
            </w:r>
          </w:p>
        </w:tc>
      </w:tr>
      <w:tr w:rsidR="00DF62D6" w:rsidRPr="008139D8" w14:paraId="4E66F83A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8DB1B" w14:textId="5F4D99B1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country_code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A90AD" w14:textId="3F0E0639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CE59C" w14:textId="18119A44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7E935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Цифровой код страны происхождения товара</w:t>
            </w:r>
          </w:p>
          <w:p w14:paraId="259A9389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ровно 3 цифры</w:t>
            </w:r>
          </w:p>
          <w:p w14:paraId="61C16451" w14:textId="361ABD38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Если переданный код страны происхождения имеет длину меньше 3 цифр, то он дополняется справа пробелами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9EE00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1230</w:t>
            </w:r>
          </w:p>
          <w:p w14:paraId="53325EAD" w14:textId="558C5BFA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Цифровой код страны происхождения товара в соответствии с Общероссийским классификатором стран мира</w:t>
            </w:r>
          </w:p>
        </w:tc>
      </w:tr>
      <w:tr w:rsidR="00DF62D6" w:rsidRPr="008139D8" w14:paraId="7365D7D2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A1D44" w14:textId="2515815C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declaration_number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18097" w14:textId="451079D1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ECDE3" w14:textId="241E2723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025E2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Номер таможенной декларации</w:t>
            </w:r>
          </w:p>
          <w:p w14:paraId="229D5DAD" w14:textId="534A2378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Максимум 32 символа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FA0A9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1231</w:t>
            </w:r>
          </w:p>
          <w:p w14:paraId="0A1F7205" w14:textId="32C8A16C" w:rsidR="00DF62D6" w:rsidRDefault="00DF62D6" w:rsidP="008F6FEF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Номер таможенной декларации </w:t>
            </w:r>
          </w:p>
        </w:tc>
      </w:tr>
      <w:tr w:rsidR="00DF62D6" w:rsidRPr="008139D8" w14:paraId="5FC94A18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A9E05" w14:textId="482C6EC8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mark_quantity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D0AAC" w14:textId="6BA2D65B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F2EB1" w14:textId="610649E2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D4170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Реквизит «дробное количество маркированного товара» (тег 1291) включается в состав реквизита «предмет расчета» (тег 1059) только в случае если расчет осуществляется за маркированный товар и значение реквизита «мера количества предмета расчета» (тег 2108) принимает значение равное «0».</w:t>
            </w:r>
          </w:p>
          <w:p w14:paraId="2F2F1DB5" w14:textId="6700DEFF" w:rsidR="00DF62D6" w:rsidRDefault="00DF62D6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_Ref63938773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C3111A">
              <w:rPr>
                <w:lang w:val="en-US"/>
              </w:rPr>
              <w:t>mark_quantity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72489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1291</w:t>
            </w:r>
          </w:p>
          <w:p w14:paraId="3D9387B0" w14:textId="68D18079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Дробное количество маркированного товара </w:t>
            </w:r>
          </w:p>
        </w:tc>
      </w:tr>
      <w:tr w:rsidR="00DF62D6" w:rsidRPr="008139D8" w14:paraId="2218F5E7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31AE1" w14:textId="329E7024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mark_processing_mode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AE90D" w14:textId="0340EB06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B8438" w14:textId="6C8505C4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B2013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Включается в чек в случае, если предметом расчета является товар, подлежащий обязательной маркировке средством идентификации.</w:t>
            </w:r>
          </w:p>
          <w:p w14:paraId="086C32C9" w14:textId="654A4AA6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Должен принимать значение равное «0».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EA2A9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2102</w:t>
            </w:r>
          </w:p>
          <w:p w14:paraId="39E505B6" w14:textId="28531DDD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Режим обработки кода маркировки </w:t>
            </w:r>
          </w:p>
        </w:tc>
      </w:tr>
      <w:tr w:rsidR="00DF62D6" w:rsidRPr="008139D8" w14:paraId="4CB98CA7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2D8B4" w14:textId="0555D33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sectoral_item_props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01835" w14:textId="489491B6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array of objects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D602E" w14:textId="06A6DDD2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86794" w14:textId="2610E3EC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Необходимо указывать, если в составе реквизита «предмет расчета» (тег 1059) содержатся сведения о товаре, подлежащем обязательной маркировке средством идентификации и включение указанного реквизита предусмотрено НПА отраслевого регулирования для соответствующей товарной группы.</w:t>
            </w:r>
          </w:p>
          <w:p w14:paraId="71049000" w14:textId="21BE7BC0" w:rsidR="00512E81" w:rsidRPr="00A17825" w:rsidRDefault="00512E81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Обязательно</w:t>
            </w:r>
            <w:r w:rsidRPr="00A17825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при</w:t>
            </w:r>
            <w:r w:rsidRPr="00A17825">
              <w:rPr>
                <w:lang w:eastAsia="zh-CN" w:bidi="hi-IN"/>
              </w:rPr>
              <w:t xml:space="preserve"> </w:t>
            </w:r>
            <w:r>
              <w:rPr>
                <w:lang w:val="en-US" w:eastAsia="zh-CN" w:bidi="hi-IN"/>
              </w:rPr>
              <w:t>wholesale</w:t>
            </w:r>
            <w:r w:rsidRPr="00A17825">
              <w:rPr>
                <w:lang w:eastAsia="zh-CN" w:bidi="hi-IN"/>
              </w:rPr>
              <w:t xml:space="preserve"> = </w:t>
            </w:r>
            <w:r>
              <w:rPr>
                <w:lang w:val="en-US" w:eastAsia="zh-CN" w:bidi="hi-IN"/>
              </w:rPr>
              <w:t>true</w:t>
            </w:r>
            <w:r w:rsidRPr="00A17825">
              <w:rPr>
                <w:lang w:eastAsia="zh-CN" w:bidi="hi-IN"/>
              </w:rPr>
              <w:t>.</w:t>
            </w:r>
          </w:p>
          <w:p w14:paraId="782F7DA7" w14:textId="7B081665" w:rsidR="00DF62D6" w:rsidRPr="00DD216A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См</w:t>
            </w:r>
            <w:r w:rsidRPr="00A17825">
              <w:rPr>
                <w:lang w:eastAsia="zh-CN" w:bidi="hi-IN"/>
              </w:rPr>
              <w:t xml:space="preserve">. </w:t>
            </w:r>
            <w:r w:rsidR="00DD216A">
              <w:rPr>
                <w:lang w:val="en-US" w:eastAsia="zh-CN" w:bidi="hi-IN"/>
              </w:rPr>
              <w:fldChar w:fldCharType="begin"/>
            </w:r>
            <w:r w:rsidR="00DD216A" w:rsidRPr="00A17825">
              <w:rPr>
                <w:lang w:eastAsia="zh-CN" w:bidi="hi-IN"/>
              </w:rPr>
              <w:instrText xml:space="preserve"> </w:instrText>
            </w:r>
            <w:r w:rsidR="00DD216A">
              <w:rPr>
                <w:lang w:val="en-US" w:eastAsia="zh-CN" w:bidi="hi-IN"/>
              </w:rPr>
              <w:instrText>REF</w:instrText>
            </w:r>
            <w:r w:rsidR="00DD216A" w:rsidRPr="00A17825">
              <w:rPr>
                <w:lang w:eastAsia="zh-CN" w:bidi="hi-IN"/>
              </w:rPr>
              <w:instrText xml:space="preserve"> _</w:instrText>
            </w:r>
            <w:r w:rsidR="00DD216A">
              <w:rPr>
                <w:lang w:val="en-US" w:eastAsia="zh-CN" w:bidi="hi-IN"/>
              </w:rPr>
              <w:instrText>Ref</w:instrText>
            </w:r>
            <w:r w:rsidR="00DD216A" w:rsidRPr="00A17825">
              <w:rPr>
                <w:lang w:eastAsia="zh-CN" w:bidi="hi-IN"/>
              </w:rPr>
              <w:instrText>228270404 \</w:instrText>
            </w:r>
            <w:r w:rsidR="00DD216A">
              <w:rPr>
                <w:lang w:val="en-US" w:eastAsia="zh-CN" w:bidi="hi-IN"/>
              </w:rPr>
              <w:instrText>h</w:instrText>
            </w:r>
            <w:r w:rsidR="00DD216A" w:rsidRPr="00A17825">
              <w:rPr>
                <w:lang w:eastAsia="zh-CN" w:bidi="hi-IN"/>
              </w:rPr>
              <w:instrText xml:space="preserve"> </w:instrText>
            </w:r>
            <w:r w:rsidR="00DD216A">
              <w:rPr>
                <w:lang w:val="en-US" w:eastAsia="zh-CN" w:bidi="hi-IN"/>
              </w:rPr>
            </w:r>
            <w:r w:rsidR="00DD216A">
              <w:rPr>
                <w:lang w:val="en-US" w:eastAsia="zh-CN" w:bidi="hi-IN"/>
              </w:rPr>
              <w:fldChar w:fldCharType="separate"/>
            </w:r>
            <w:r w:rsidR="006B4B4D" w:rsidRPr="008B3074">
              <w:t xml:space="preserve">Описание элемента массива объектов </w:t>
            </w:r>
            <w:r w:rsidR="006B4B4D" w:rsidRPr="00C53DE0">
              <w:rPr>
                <w:lang w:val="en-US"/>
              </w:rPr>
              <w:t>sectoral</w:t>
            </w:r>
            <w:r w:rsidR="006B4B4D" w:rsidRPr="008B3074">
              <w:t>_</w:t>
            </w:r>
            <w:r w:rsidR="006B4B4D" w:rsidRPr="00C53DE0">
              <w:rPr>
                <w:lang w:val="en-US"/>
              </w:rPr>
              <w:t>item</w:t>
            </w:r>
            <w:r w:rsidR="006B4B4D" w:rsidRPr="008B3074">
              <w:t>_</w:t>
            </w:r>
            <w:r w:rsidR="006B4B4D" w:rsidRPr="00C53DE0">
              <w:rPr>
                <w:lang w:val="en-US"/>
              </w:rPr>
              <w:t>props</w:t>
            </w:r>
            <w:r w:rsidR="00DD216A">
              <w:rPr>
                <w:lang w:val="en-US"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02203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1260</w:t>
            </w:r>
          </w:p>
          <w:p w14:paraId="50F471AB" w14:textId="0F757FBF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Отраслевой реквизит предмета расчета</w:t>
            </w:r>
          </w:p>
        </w:tc>
      </w:tr>
      <w:tr w:rsidR="00DF62D6" w:rsidRPr="008139D8" w14:paraId="4944E852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324B5" w14:textId="7391612C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mark_code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40A26" w14:textId="2B49D32A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617D8" w14:textId="4A36C79A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43484" w14:textId="18945C81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Включается в чек в случае, если предметом расчета является товар, подлежащий обязательной маркировке средством идентификации.</w:t>
            </w:r>
          </w:p>
          <w:p w14:paraId="0EAD8799" w14:textId="5614E1EC" w:rsidR="00512E81" w:rsidRDefault="00512E81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Обязательно при </w:t>
            </w:r>
            <w:r>
              <w:rPr>
                <w:lang w:val="en-US" w:eastAsia="zh-CN" w:bidi="hi-IN"/>
              </w:rPr>
              <w:t>wholesale</w:t>
            </w:r>
            <w:r>
              <w:rPr>
                <w:lang w:eastAsia="zh-CN" w:bidi="hi-IN"/>
              </w:rPr>
              <w:t xml:space="preserve"> = </w:t>
            </w:r>
            <w:r>
              <w:rPr>
                <w:lang w:val="en-US" w:eastAsia="zh-CN" w:bidi="hi-IN"/>
              </w:rPr>
              <w:t>true</w:t>
            </w:r>
            <w:r>
              <w:rPr>
                <w:lang w:eastAsia="zh-CN" w:bidi="hi-IN"/>
              </w:rPr>
              <w:t>.</w:t>
            </w:r>
          </w:p>
          <w:p w14:paraId="305D6A40" w14:textId="4717945C" w:rsidR="00DF62D6" w:rsidRDefault="00DF62D6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_Ref63938784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8954C3">
              <w:t>mark_code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AF3EC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1163</w:t>
            </w:r>
          </w:p>
          <w:p w14:paraId="0AC1D63F" w14:textId="1D1C83F8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Код товара</w:t>
            </w:r>
          </w:p>
        </w:tc>
      </w:tr>
      <w:tr w:rsidR="00DF62D6" w:rsidRPr="008139D8" w14:paraId="433F6DC1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7DFB9" w14:textId="736266AB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agent_info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E8F00" w14:textId="21099AFE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0E82F" w14:textId="0C3D040D" w:rsidR="00DF62D6" w:rsidRDefault="004326AA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ADB1E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Атрибуты агента. </w:t>
            </w:r>
          </w:p>
          <w:p w14:paraId="6DD85692" w14:textId="2830DB73" w:rsidR="00DF62D6" w:rsidRDefault="00DF62D6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_Ref63938791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217938">
              <w:rPr>
                <w:lang w:val="en-US"/>
              </w:rPr>
              <w:t>agent_info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E16DA" w14:textId="0F72488A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DF62D6" w:rsidRPr="008139D8" w14:paraId="040EB3C7" w14:textId="77777777" w:rsidTr="00CF6A5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D6CEE" w14:textId="43138713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supplier_info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8906D" w14:textId="5F31BD11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94E49" w14:textId="3340140A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Поле обязательно, если передан «agent_info».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D8E7D" w14:textId="77777777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Атрибуты поставщика.</w:t>
            </w:r>
          </w:p>
          <w:p w14:paraId="396D1233" w14:textId="76AA7B91" w:rsidR="00DF62D6" w:rsidRDefault="00DF62D6" w:rsidP="00407B9A">
            <w:pPr>
              <w:ind w:firstLine="0"/>
            </w:pPr>
            <w:r>
              <w:rPr>
                <w:lang w:eastAsia="zh-CN" w:bidi="hi-IN"/>
              </w:rPr>
              <w:t>См.</w:t>
            </w:r>
            <w:r w:rsidR="00A17825">
              <w:rPr>
                <w:lang w:eastAsia="zh-CN" w:bidi="hi-IN"/>
              </w:rPr>
              <w:t xml:space="preserve"> </w:t>
            </w:r>
            <w:r w:rsidR="00454EC7">
              <w:rPr>
                <w:b/>
                <w:bCs/>
                <w:iCs/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_Ref63938803 \h </w:instrText>
            </w:r>
            <w:r w:rsidR="00454EC7">
              <w:rPr>
                <w:b/>
                <w:bCs/>
                <w:iCs/>
                <w:lang w:eastAsia="zh-CN" w:bidi="hi-IN"/>
              </w:rPr>
            </w:r>
            <w:r w:rsidR="00454EC7">
              <w:rPr>
                <w:b/>
                <w:bCs/>
                <w:iCs/>
                <w:lang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50250E">
              <w:t>объекта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E66858">
              <w:rPr>
                <w:lang w:val="en-US"/>
              </w:rPr>
              <w:t>supplier_info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FF38A" w14:textId="2F4BCBBF" w:rsidR="00DF62D6" w:rsidRDefault="00DF62D6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CF6A53" w:rsidRPr="008139D8" w14:paraId="5364E820" w14:textId="77777777" w:rsidTr="00B12E0F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AE907" w14:textId="13ABA286" w:rsidR="00CF6A53" w:rsidRPr="00CF6A53" w:rsidRDefault="00CF6A53" w:rsidP="00DF62D6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wholesale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AA75E" w14:textId="41FE3459" w:rsidR="00CF6A53" w:rsidRDefault="004326AA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boolean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3A002" w14:textId="05FAC84D" w:rsidR="00CF6A53" w:rsidRDefault="004326AA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B0966" w14:textId="77777777" w:rsidR="008608D1" w:rsidRDefault="004326AA" w:rsidP="003916CC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</w:t>
            </w:r>
            <w:r w:rsidR="003916CC">
              <w:rPr>
                <w:lang w:eastAsia="zh-CN" w:bidi="hi-IN"/>
              </w:rPr>
              <w:t>ризнак использования</w:t>
            </w:r>
            <w:r>
              <w:rPr>
                <w:lang w:eastAsia="zh-CN" w:bidi="hi-IN"/>
              </w:rPr>
              <w:t xml:space="preserve"> ОСУ.</w:t>
            </w:r>
            <w:r w:rsidR="008608D1">
              <w:rPr>
                <w:lang w:eastAsia="zh-CN" w:bidi="hi-IN"/>
              </w:rPr>
              <w:t xml:space="preserve"> </w:t>
            </w:r>
          </w:p>
          <w:p w14:paraId="2AEDD0ED" w14:textId="0C14E893" w:rsidR="004326AA" w:rsidRDefault="003916CC" w:rsidP="003916CC">
            <w:pPr>
              <w:ind w:firstLine="13"/>
              <w:jc w:val="left"/>
              <w:rPr>
                <w:lang w:eastAsia="zh-CN" w:bidi="hi-IN"/>
              </w:rPr>
            </w:pPr>
            <w:r w:rsidRPr="003916CC">
              <w:rPr>
                <w:lang w:eastAsia="zh-CN" w:bidi="hi-IN"/>
              </w:rPr>
              <w:t xml:space="preserve">Объемно-сортовой </w:t>
            </w:r>
            <w:r>
              <w:rPr>
                <w:lang w:eastAsia="zh-CN" w:bidi="hi-IN"/>
              </w:rPr>
              <w:t xml:space="preserve">учет </w:t>
            </w:r>
            <w:r w:rsidRPr="003916CC">
              <w:rPr>
                <w:lang w:eastAsia="zh-CN" w:bidi="hi-IN"/>
              </w:rPr>
              <w:t>(ОСУ) — это учет движения товара не по каждой промаркированной единице продукции, а по партии товара с одинаковым атрибутивным составом.</w:t>
            </w:r>
          </w:p>
          <w:p w14:paraId="2C56DD4B" w14:textId="6BB71954" w:rsidR="003916CC" w:rsidRDefault="008608D1" w:rsidP="003916CC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При установке в </w:t>
            </w:r>
            <w:r>
              <w:rPr>
                <w:lang w:val="en-US" w:eastAsia="zh-CN" w:bidi="hi-IN"/>
              </w:rPr>
              <w:t>true</w:t>
            </w:r>
            <w:r>
              <w:rPr>
                <w:lang w:eastAsia="zh-CN" w:bidi="hi-IN"/>
              </w:rPr>
              <w:t xml:space="preserve"> позволяет </w:t>
            </w:r>
            <w:r w:rsidR="00D81DE4">
              <w:rPr>
                <w:lang w:eastAsia="zh-CN" w:bidi="hi-IN"/>
              </w:rPr>
              <w:t>указать</w:t>
            </w:r>
            <w:r w:rsidRPr="008608D1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 xml:space="preserve">код товара </w:t>
            </w:r>
            <w:r w:rsidR="00D81DE4">
              <w:rPr>
                <w:lang w:eastAsia="zh-CN" w:bidi="hi-IN"/>
              </w:rPr>
              <w:t>(</w:t>
            </w:r>
            <w:r w:rsidR="00D81DE4">
              <w:rPr>
                <w:lang w:val="en-US" w:eastAsia="zh-CN" w:bidi="hi-IN"/>
              </w:rPr>
              <w:t>mark</w:t>
            </w:r>
            <w:r w:rsidR="00D81DE4" w:rsidRPr="00D81DE4">
              <w:rPr>
                <w:lang w:eastAsia="zh-CN" w:bidi="hi-IN"/>
              </w:rPr>
              <w:t>_</w:t>
            </w:r>
            <w:r w:rsidR="00D81DE4">
              <w:rPr>
                <w:lang w:val="en-US" w:eastAsia="zh-CN" w:bidi="hi-IN"/>
              </w:rPr>
              <w:t>code</w:t>
            </w:r>
            <w:r w:rsidR="00D81DE4">
              <w:rPr>
                <w:lang w:eastAsia="zh-CN" w:bidi="hi-IN"/>
              </w:rPr>
              <w:t>)</w:t>
            </w:r>
            <w:r w:rsidR="00D81DE4" w:rsidRPr="00D81DE4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и общее количество товара в упаковке (quantity) вместо кода маркировки каждого экземпляра товара.</w:t>
            </w:r>
          </w:p>
          <w:p w14:paraId="3E2E44EB" w14:textId="572618EA" w:rsidR="003916CC" w:rsidRPr="004326AA" w:rsidRDefault="00D81DE4" w:rsidP="00D81DE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При отсутствии параметра в запросе принимает значение </w:t>
            </w:r>
            <w:r>
              <w:rPr>
                <w:lang w:val="en-US" w:eastAsia="zh-CN" w:bidi="hi-IN"/>
              </w:rPr>
              <w:t>false</w:t>
            </w:r>
            <w:r>
              <w:rPr>
                <w:lang w:eastAsia="zh-CN" w:bidi="hi-IN"/>
              </w:rPr>
              <w:t>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6BD32" w14:textId="5F4CA819" w:rsidR="00CF6A53" w:rsidRPr="004326AA" w:rsidRDefault="004326AA" w:rsidP="00DF62D6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-</w:t>
            </w:r>
          </w:p>
        </w:tc>
      </w:tr>
      <w:tr w:rsidR="00B12E0F" w:rsidRPr="008139D8" w14:paraId="16F57C11" w14:textId="77777777" w:rsidTr="009C37E9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1DB4D" w14:textId="19BB96C7" w:rsidR="00B12E0F" w:rsidRDefault="00B12E0F" w:rsidP="00DF62D6">
            <w:pPr>
              <w:ind w:firstLine="13"/>
              <w:jc w:val="left"/>
              <w:rPr>
                <w:lang w:val="en-US" w:eastAsia="zh-CN" w:bidi="hi-IN"/>
              </w:rPr>
            </w:pPr>
            <w:r w:rsidRPr="00B12E0F">
              <w:rPr>
                <w:lang w:val="en-US" w:eastAsia="zh-CN" w:bidi="hi-IN"/>
              </w:rPr>
              <w:t>planned_status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6FD13" w14:textId="6E30184E" w:rsidR="00B12E0F" w:rsidRPr="00B12E0F" w:rsidRDefault="00B12E0F" w:rsidP="00DF62D6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7B584" w14:textId="77AF217A" w:rsidR="00B12E0F" w:rsidRPr="00B12E0F" w:rsidRDefault="00B12E0F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F594C" w14:textId="227B6F81" w:rsidR="00B12E0F" w:rsidRDefault="00B12E0F" w:rsidP="00B12E0F">
            <w:pPr>
              <w:ind w:firstLine="0"/>
              <w:jc w:val="left"/>
              <w:rPr>
                <w:lang w:eastAsia="zh-CN" w:bidi="hi-IN"/>
              </w:rPr>
            </w:pPr>
            <w:r w:rsidRPr="00B12E0F">
              <w:rPr>
                <w:lang w:eastAsia="zh-CN" w:bidi="hi-IN"/>
              </w:rPr>
              <w:t>Планируемое изменение статуса товара, подлежащего обязательной марк</w:t>
            </w:r>
            <w:r>
              <w:rPr>
                <w:lang w:eastAsia="zh-CN" w:bidi="hi-IN"/>
              </w:rPr>
              <w:t>ировке средством идентификации.</w:t>
            </w:r>
            <w:r w:rsidRPr="00B12E0F">
              <w:rPr>
                <w:lang w:eastAsia="zh-CN" w:bidi="hi-IN"/>
              </w:rPr>
              <w:t xml:space="preserve"> </w:t>
            </w:r>
          </w:p>
          <w:p w14:paraId="74715A83" w14:textId="77777777" w:rsidR="00AF7C9C" w:rsidRDefault="00AF7C9C" w:rsidP="00B12E0F">
            <w:pPr>
              <w:ind w:firstLine="0"/>
              <w:jc w:val="left"/>
              <w:rPr>
                <w:lang w:eastAsia="zh-CN" w:bidi="hi-IN"/>
              </w:rPr>
            </w:pPr>
          </w:p>
          <w:p w14:paraId="708820DB" w14:textId="5CB54547" w:rsidR="00AF7C9C" w:rsidRDefault="00AF7C9C" w:rsidP="00B12E0F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Обязателен, если </w:t>
            </w:r>
            <w:r w:rsidRPr="00AF7C9C">
              <w:rPr>
                <w:lang w:eastAsia="zh-CN" w:bidi="hi-IN"/>
              </w:rPr>
              <w:t>предметом расчета является товар, подлежащий обязательной маркировке средством идентификации</w:t>
            </w:r>
            <w:r>
              <w:rPr>
                <w:lang w:eastAsia="zh-CN" w:bidi="hi-IN"/>
              </w:rPr>
              <w:t xml:space="preserve"> (передаются коды маркировки в параметре </w:t>
            </w:r>
            <w:r w:rsidRPr="00AF7C9C">
              <w:rPr>
                <w:lang w:eastAsia="zh-CN" w:bidi="hi-IN"/>
              </w:rPr>
              <w:t>gs1m</w:t>
            </w:r>
            <w:r>
              <w:rPr>
                <w:lang w:eastAsia="zh-CN" w:bidi="hi-IN"/>
              </w:rPr>
              <w:t xml:space="preserve"> или </w:t>
            </w:r>
            <w:r>
              <w:rPr>
                <w:lang w:val="en-US" w:eastAsia="zh-CN" w:bidi="hi-IN"/>
              </w:rPr>
              <w:t>short</w:t>
            </w:r>
            <w:r w:rsidRPr="00AF7C9C">
              <w:rPr>
                <w:lang w:eastAsia="zh-CN" w:bidi="hi-IN"/>
              </w:rPr>
              <w:t>)</w:t>
            </w:r>
            <w:r>
              <w:rPr>
                <w:lang w:eastAsia="zh-CN" w:bidi="hi-IN"/>
              </w:rPr>
              <w:t>.</w:t>
            </w:r>
          </w:p>
          <w:p w14:paraId="07C3385E" w14:textId="77777777" w:rsidR="00AF7C9C" w:rsidRDefault="00AF7C9C" w:rsidP="00B12E0F">
            <w:pPr>
              <w:ind w:firstLine="0"/>
              <w:jc w:val="left"/>
              <w:rPr>
                <w:lang w:eastAsia="zh-CN" w:bidi="hi-IN"/>
              </w:rPr>
            </w:pPr>
          </w:p>
          <w:p w14:paraId="0D4A0752" w14:textId="2FBEBB1E" w:rsidR="00B12E0F" w:rsidRDefault="00B12E0F" w:rsidP="00B12E0F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Возможные значения:</w:t>
            </w:r>
          </w:p>
          <w:p w14:paraId="76C178DB" w14:textId="72F97B64" w:rsidR="00B12E0F" w:rsidRDefault="00B12E0F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1 - Штучный товар, подлежащий обязательной маркировке средством идентификации, реализован</w:t>
            </w:r>
          </w:p>
          <w:p w14:paraId="77466AA8" w14:textId="1996351D" w:rsidR="00B12E0F" w:rsidRDefault="00B12E0F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2 - Мерный товар, подлежащий обязательной маркировке средством идентификации, в стадии реализации</w:t>
            </w:r>
          </w:p>
          <w:p w14:paraId="6376AE08" w14:textId="4081746F" w:rsidR="00B12E0F" w:rsidRDefault="00B12E0F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3 - Штучный товар, подлежащий обязательной маркировке средством идентификации, возвращен</w:t>
            </w:r>
          </w:p>
          <w:p w14:paraId="5AFF649D" w14:textId="7C440841" w:rsidR="00B12E0F" w:rsidRDefault="00B12E0F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4 - Часть товара, подлежащего обязательной маркировке средством идентификации, возвращена</w:t>
            </w:r>
          </w:p>
          <w:p w14:paraId="12C3B09B" w14:textId="77E9A107" w:rsidR="00B12E0F" w:rsidRDefault="00B12E0F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5 - Штучный товар, подлежащий обязательной маркировке средством идентификации, в стадии реализации</w:t>
            </w:r>
          </w:p>
          <w:p w14:paraId="2F1B6D35" w14:textId="785AEE6A" w:rsidR="00B12E0F" w:rsidRDefault="00B12E0F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6 - Мерный товар, подлежащий обязательной маркировке средством идентификации, реализован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88EAC" w14:textId="77777777" w:rsidR="00B12E0F" w:rsidRDefault="00B12E0F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2003</w:t>
            </w:r>
          </w:p>
          <w:p w14:paraId="4A396571" w14:textId="611C2660" w:rsidR="00B12E0F" w:rsidRPr="00B12E0F" w:rsidRDefault="00B12E0F" w:rsidP="00DF62D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Планируемый статус товара</w:t>
            </w:r>
          </w:p>
        </w:tc>
      </w:tr>
    </w:tbl>
    <w:p w14:paraId="0ED15F9D" w14:textId="5574C8A6" w:rsidR="00C3111A" w:rsidRDefault="00C3111A" w:rsidP="008139D8"/>
    <w:p w14:paraId="2A58FBD3" w14:textId="112F5661" w:rsidR="00C3111A" w:rsidRPr="00B12E0F" w:rsidRDefault="00C3111A" w:rsidP="004433FB">
      <w:pPr>
        <w:pStyle w:val="50"/>
      </w:pPr>
      <w:bookmarkStart w:id="43" w:name="_Ref63938756"/>
      <w:r w:rsidRPr="0050250E">
        <w:t xml:space="preserve">Описание объекта </w:t>
      </w:r>
      <w:r>
        <w:rPr>
          <w:lang w:val="en-US"/>
        </w:rPr>
        <w:t>vat</w:t>
      </w:r>
      <w:bookmarkEnd w:id="43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8C799F" w:rsidRPr="008139D8" w14:paraId="53601E8F" w14:textId="77777777" w:rsidTr="008C799F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19AC1" w14:textId="59A53873" w:rsidR="00C3111A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AB46E" w14:textId="77777777" w:rsidR="00C3111A" w:rsidRPr="008139D8" w:rsidRDefault="00C3111A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8C364" w14:textId="261E90BC" w:rsidR="00C3111A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CAE97" w14:textId="77777777" w:rsidR="00C3111A" w:rsidRPr="008139D8" w:rsidRDefault="00C3111A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2B9D7" w14:textId="77777777" w:rsidR="00C3111A" w:rsidRPr="008139D8" w:rsidRDefault="00C3111A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C3111A" w:rsidRPr="00C3111A" w14:paraId="5D2923CF" w14:textId="77777777" w:rsidTr="008C799F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4AE54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type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0D02A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enum</w:t>
            </w:r>
          </w:p>
          <w:p w14:paraId="43EEBAA4" w14:textId="5AFB60CF" w:rsidR="00C3111A" w:rsidRPr="00C3111A" w:rsidRDefault="00C3111A" w:rsidP="00E66858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(</w:t>
            </w:r>
            <w:r w:rsidR="00E66858">
              <w:rPr>
                <w:lang w:val="en-US" w:eastAsia="zh-CN" w:bidi="hi-IN"/>
              </w:rPr>
              <w:t>string</w:t>
            </w:r>
            <w:r w:rsidRPr="00C3111A">
              <w:rPr>
                <w:lang w:eastAsia="zh-CN" w:bidi="hi-IN"/>
              </w:rPr>
              <w:t>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B082F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5CE69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Устанавливает номер налога в ККТ. Перечисление со значениями:</w:t>
            </w:r>
          </w:p>
          <w:p w14:paraId="0AFC7C19" w14:textId="77777777" w:rsidR="00C3111A" w:rsidRPr="00C3111A" w:rsidRDefault="00C3111A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«none» – без НДС;</w:t>
            </w:r>
          </w:p>
          <w:p w14:paraId="1331786B" w14:textId="77777777" w:rsidR="00C3111A" w:rsidRPr="00C3111A" w:rsidRDefault="00C3111A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«vat0» – НДС по ставке 0%;</w:t>
            </w:r>
          </w:p>
          <w:p w14:paraId="6BE55039" w14:textId="7BD231A7" w:rsidR="00C3111A" w:rsidRPr="00C3111A" w:rsidRDefault="00C3111A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«vat10» – НДС по ставке 10%;</w:t>
            </w:r>
          </w:p>
          <w:p w14:paraId="5743931E" w14:textId="5D4E2AD7" w:rsidR="00C3111A" w:rsidRPr="00C3111A" w:rsidRDefault="00C3111A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«vat110» – НДС по расчетной ставке 10/110;</w:t>
            </w:r>
          </w:p>
          <w:p w14:paraId="566FBBD7" w14:textId="65644B0F" w:rsidR="00C3111A" w:rsidRPr="00C3111A" w:rsidRDefault="00C3111A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«vat20» – НДС по ставке 20%;</w:t>
            </w:r>
          </w:p>
          <w:p w14:paraId="31FC3433" w14:textId="77777777" w:rsidR="00C3111A" w:rsidRDefault="00C3111A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«vat120» – НДС по расчетной ставке 20/120</w:t>
            </w:r>
            <w:r w:rsidR="00C23279">
              <w:rPr>
                <w:lang w:eastAsia="zh-CN" w:bidi="hi-IN"/>
              </w:rPr>
              <w:t>;</w:t>
            </w:r>
          </w:p>
          <w:p w14:paraId="6458B2A7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«vat5» – НДС по ставке 5%;</w:t>
            </w:r>
          </w:p>
          <w:p w14:paraId="39CAA5C8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«vat7» – НДС по ставке 7%;</w:t>
            </w:r>
          </w:p>
          <w:p w14:paraId="2E46BFD3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«vat105» – НДС по расчетной ставке 5/105;</w:t>
            </w:r>
          </w:p>
          <w:p w14:paraId="598F3616" w14:textId="0C60BF01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«vat107» </w:t>
            </w:r>
            <w:r w:rsidR="00BC5B63">
              <w:rPr>
                <w:lang w:eastAsia="zh-CN" w:bidi="hi-IN"/>
              </w:rPr>
              <w:t>– НДС по расчетной ставке 7/107;</w:t>
            </w:r>
          </w:p>
          <w:p w14:paraId="7FA720C8" w14:textId="771D4587" w:rsidR="00BC5B63" w:rsidRDefault="00BC5B63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 xml:space="preserve">» – НДС чека по ставке </w:t>
            </w:r>
            <w:r w:rsidRPr="00BC5B63">
              <w:rPr>
                <w:lang w:eastAsia="zh-CN" w:bidi="hi-IN"/>
              </w:rPr>
              <w:t>22%</w:t>
            </w:r>
            <w:r>
              <w:rPr>
                <w:lang w:eastAsia="zh-CN" w:bidi="hi-IN"/>
              </w:rPr>
              <w:t>;</w:t>
            </w:r>
          </w:p>
          <w:p w14:paraId="17860E0F" w14:textId="71114873" w:rsidR="00BC5B63" w:rsidRPr="00C3111A" w:rsidRDefault="00BC5B63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«vat1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 xml:space="preserve">» – НДС по расчетной ставке 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>/1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>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61EF5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1199</w:t>
            </w:r>
          </w:p>
          <w:p w14:paraId="0D6E57C0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Ставка НДС</w:t>
            </w:r>
          </w:p>
        </w:tc>
      </w:tr>
      <w:tr w:rsidR="00C3111A" w:rsidRPr="00C3111A" w14:paraId="25C3C7E2" w14:textId="77777777" w:rsidTr="008C799F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FABD9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sum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049AC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71AE8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024CD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Сумма налога позиции в рублях:</w:t>
            </w:r>
          </w:p>
          <w:p w14:paraId="13C0A33E" w14:textId="75904151" w:rsidR="00C3111A" w:rsidRPr="00C3111A" w:rsidRDefault="00C3111A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 xml:space="preserve">целая часть не более </w:t>
            </w:r>
            <w:r w:rsidR="009C6CEB" w:rsidRPr="009C6CEB">
              <w:rPr>
                <w:lang w:eastAsia="zh-CN" w:bidi="hi-IN"/>
              </w:rPr>
              <w:t>1</w:t>
            </w:r>
            <w:r w:rsidR="00804C2A" w:rsidRPr="00804C2A">
              <w:rPr>
                <w:lang w:eastAsia="zh-CN" w:bidi="hi-IN"/>
              </w:rPr>
              <w:t>1</w:t>
            </w:r>
            <w:r w:rsidRPr="00C3111A">
              <w:rPr>
                <w:lang w:eastAsia="zh-CN" w:bidi="hi-IN"/>
              </w:rPr>
              <w:t xml:space="preserve"> знаков;</w:t>
            </w:r>
          </w:p>
          <w:p w14:paraId="60434209" w14:textId="77777777" w:rsidR="00C3111A" w:rsidRPr="00C3111A" w:rsidRDefault="00C3111A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дробная часть не более 2 знаков.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93C2C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1200</w:t>
            </w:r>
          </w:p>
          <w:p w14:paraId="079622DA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Сумма НДС за предмет расчета</w:t>
            </w:r>
          </w:p>
        </w:tc>
      </w:tr>
    </w:tbl>
    <w:p w14:paraId="164193F9" w14:textId="3AA4198D" w:rsidR="00C3111A" w:rsidRDefault="00C3111A" w:rsidP="008139D8"/>
    <w:p w14:paraId="651B6865" w14:textId="5A7E58A7" w:rsidR="00C3111A" w:rsidRPr="00C3111A" w:rsidRDefault="00C3111A" w:rsidP="004433FB">
      <w:pPr>
        <w:pStyle w:val="50"/>
        <w:rPr>
          <w:lang w:val="en-US"/>
        </w:rPr>
      </w:pPr>
      <w:bookmarkStart w:id="44" w:name="_Ref63938773"/>
      <w:r w:rsidRPr="0050250E">
        <w:t xml:space="preserve">Описание объекта </w:t>
      </w:r>
      <w:r w:rsidRPr="00C3111A">
        <w:rPr>
          <w:lang w:val="en-US"/>
        </w:rPr>
        <w:t>mark_quantity</w:t>
      </w:r>
      <w:bookmarkEnd w:id="44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8C799F" w:rsidRPr="008139D8" w14:paraId="3054640D" w14:textId="77777777" w:rsidTr="008C799F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0C547" w14:textId="68966C08" w:rsidR="00C3111A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D25C9" w14:textId="77777777" w:rsidR="00C3111A" w:rsidRPr="008139D8" w:rsidRDefault="00C3111A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F6690" w14:textId="7CDBFD84" w:rsidR="00C3111A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E7448" w14:textId="77777777" w:rsidR="00C3111A" w:rsidRPr="008139D8" w:rsidRDefault="00C3111A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FE36B" w14:textId="77777777" w:rsidR="00C3111A" w:rsidRPr="008139D8" w:rsidRDefault="00C3111A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C3111A" w:rsidRPr="00C3111A" w14:paraId="6AE2FF20" w14:textId="77777777" w:rsidTr="008C799F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931AB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numerator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3502D" w14:textId="74410684" w:rsidR="00C3111A" w:rsidRPr="00186DD2" w:rsidRDefault="00186DD2" w:rsidP="00C3111A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7AD22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9C293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числитель дробной части предмета расчета</w:t>
            </w:r>
          </w:p>
          <w:p w14:paraId="285A5759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Значение реквизита «числитель» (тег 1293) должно быть строго меньше значения реквизита «знаменатель» (тег 1294)</w:t>
            </w:r>
          </w:p>
          <w:p w14:paraId="2CD5B1EC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не может равняться «0»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7743E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1293</w:t>
            </w:r>
          </w:p>
          <w:p w14:paraId="27D32945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 xml:space="preserve">числитель </w:t>
            </w:r>
          </w:p>
        </w:tc>
      </w:tr>
      <w:tr w:rsidR="00C3111A" w:rsidRPr="00C3111A" w14:paraId="2A5CBA2C" w14:textId="77777777" w:rsidTr="008C799F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25E45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denominator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7496B" w14:textId="35E95C8D" w:rsidR="00C3111A" w:rsidRPr="00C3111A" w:rsidRDefault="00186DD2" w:rsidP="00C3111A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86B3B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69CB6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Знаменатель дробной части предмета расчета</w:t>
            </w:r>
          </w:p>
          <w:p w14:paraId="6E86C9A2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Заполняется значением, равным количеству товара в партии (упаковке), имеющей общий код маркировки товара.</w:t>
            </w:r>
          </w:p>
          <w:p w14:paraId="43F22BAF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не может равняться «0»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2BEB4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1294</w:t>
            </w:r>
          </w:p>
          <w:p w14:paraId="7EDAC8F7" w14:textId="77777777" w:rsidR="00C3111A" w:rsidRPr="00C3111A" w:rsidRDefault="00C3111A" w:rsidP="00C3111A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 xml:space="preserve">знаменатель </w:t>
            </w:r>
          </w:p>
        </w:tc>
      </w:tr>
    </w:tbl>
    <w:p w14:paraId="44750366" w14:textId="33858934" w:rsidR="00C3111A" w:rsidRDefault="00C3111A" w:rsidP="008139D8"/>
    <w:p w14:paraId="681CA949" w14:textId="1A1040F5" w:rsidR="00217938" w:rsidRPr="00C3111A" w:rsidRDefault="00217938" w:rsidP="004433FB">
      <w:pPr>
        <w:pStyle w:val="50"/>
        <w:rPr>
          <w:lang w:val="en-US"/>
        </w:rPr>
      </w:pPr>
      <w:bookmarkStart w:id="45" w:name="_Ref63938784"/>
      <w:r w:rsidRPr="0050250E">
        <w:t xml:space="preserve">Описание объекта </w:t>
      </w:r>
      <w:r w:rsidR="008954C3" w:rsidRPr="008954C3">
        <w:t>mark_code</w:t>
      </w:r>
      <w:bookmarkEnd w:id="45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217938" w:rsidRPr="008139D8" w14:paraId="1B0905BB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75546" w14:textId="486C1052" w:rsidR="00217938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F2CA7" w14:textId="77777777" w:rsidR="00217938" w:rsidRPr="008139D8" w:rsidRDefault="0021793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0F4C9" w14:textId="06A47A82" w:rsidR="00217938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B8F13" w14:textId="77777777" w:rsidR="00217938" w:rsidRPr="008139D8" w:rsidRDefault="0021793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C8D64" w14:textId="77777777" w:rsidR="00217938" w:rsidRPr="008139D8" w:rsidRDefault="00217938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EA61CA" w:rsidRPr="00217938" w14:paraId="3C1EB8F4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BD1F5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unknown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2997D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 w:val="restart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7496C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должен быть передан один из реквизитов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8751F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товара, формат которого не идентифицирован, как один из реквизитов.</w:t>
            </w:r>
          </w:p>
          <w:p w14:paraId="52D20BA4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Максимум 32 символа.</w:t>
            </w:r>
          </w:p>
          <w:p w14:paraId="5F156346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E6652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1300</w:t>
            </w:r>
          </w:p>
          <w:p w14:paraId="3BF8353A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нераспознанный код товара </w:t>
            </w:r>
          </w:p>
        </w:tc>
      </w:tr>
      <w:tr w:rsidR="00EA61CA" w:rsidRPr="00217938" w14:paraId="4AAEABAA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A3C0A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ean8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E0579" w14:textId="2CB30F51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4FBDA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EBA2D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EAN-8.</w:t>
            </w:r>
          </w:p>
          <w:p w14:paraId="59A94456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Ровно 8 цифр.</w:t>
            </w:r>
          </w:p>
          <w:p w14:paraId="4DAF77F9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A7867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1301</w:t>
            </w:r>
          </w:p>
          <w:p w14:paraId="4409E54E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EAN-8 </w:t>
            </w:r>
          </w:p>
        </w:tc>
      </w:tr>
      <w:tr w:rsidR="00EA61CA" w:rsidRPr="00217938" w14:paraId="3413EF2C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C79CB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ean13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91CD6" w14:textId="514730A2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43183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C140E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EAN-13.</w:t>
            </w:r>
          </w:p>
          <w:p w14:paraId="6D7A3007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Ровно 13 цифр.</w:t>
            </w:r>
          </w:p>
          <w:p w14:paraId="03917FAC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B9829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1302</w:t>
            </w:r>
          </w:p>
          <w:p w14:paraId="26696351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EAN-13 </w:t>
            </w:r>
          </w:p>
        </w:tc>
      </w:tr>
      <w:tr w:rsidR="00EA61CA" w:rsidRPr="00217938" w14:paraId="42CFB9E9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B2F2A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itf14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D69B3" w14:textId="0B55CD2C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CD338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FC0FD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ITF-14.</w:t>
            </w:r>
          </w:p>
          <w:p w14:paraId="388BAC36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Ровно 14 цифр.</w:t>
            </w:r>
          </w:p>
          <w:p w14:paraId="615A68A9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DFB73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1303</w:t>
            </w:r>
          </w:p>
          <w:p w14:paraId="6A5465BB" w14:textId="77777777" w:rsidR="00EA61CA" w:rsidRPr="00217938" w:rsidRDefault="00EA61CA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ITF-14 </w:t>
            </w:r>
          </w:p>
        </w:tc>
      </w:tr>
      <w:tr w:rsidR="00EA61CA" w:rsidRPr="00217938" w14:paraId="48B7FB74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4A488" w14:textId="075958EC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gs1</w:t>
            </w:r>
            <w:r>
              <w:rPr>
                <w:lang w:eastAsia="zh-CN" w:bidi="hi-IN"/>
              </w:rPr>
              <w:t>0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8F336" w14:textId="0CF1F682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7378F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A8D4D" w14:textId="43D5B23B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Код товара в формате GS1, нанесенный на товар, </w:t>
            </w:r>
            <w:r w:rsidRPr="00EA61CA">
              <w:rPr>
                <w:b/>
                <w:lang w:eastAsia="zh-CN" w:bidi="hi-IN"/>
              </w:rPr>
              <w:t>не подлежащий</w:t>
            </w:r>
            <w:r>
              <w:rPr>
                <w:lang w:eastAsia="zh-CN" w:bidi="hi-IN"/>
              </w:rPr>
              <w:t xml:space="preserve"> </w:t>
            </w:r>
            <w:r w:rsidRPr="00EA61CA">
              <w:rPr>
                <w:b/>
                <w:lang w:eastAsia="zh-CN" w:bidi="hi-IN"/>
              </w:rPr>
              <w:t>маркировке средствами идентификации</w:t>
            </w:r>
            <w:r w:rsidRPr="00217938">
              <w:rPr>
                <w:lang w:eastAsia="zh-CN" w:bidi="hi-IN"/>
              </w:rPr>
              <w:t>.</w:t>
            </w:r>
          </w:p>
          <w:p w14:paraId="135BA608" w14:textId="7F3E5B8C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Максимум </w:t>
            </w:r>
            <w:r>
              <w:rPr>
                <w:lang w:eastAsia="zh-CN" w:bidi="hi-IN"/>
              </w:rPr>
              <w:t>38</w:t>
            </w:r>
            <w:r w:rsidRPr="00217938">
              <w:rPr>
                <w:lang w:eastAsia="zh-CN" w:bidi="hi-IN"/>
              </w:rPr>
              <w:t xml:space="preserve"> символов.</w:t>
            </w:r>
          </w:p>
          <w:p w14:paraId="0DDB33BB" w14:textId="6F01AE3A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4549A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1304</w:t>
            </w:r>
          </w:p>
          <w:p w14:paraId="7B7E7EE5" w14:textId="77777777" w:rsidR="00EA61CA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GS1.0 </w:t>
            </w:r>
          </w:p>
          <w:p w14:paraId="3ED7070F" w14:textId="77777777" w:rsidR="00EA61CA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  <w:p w14:paraId="2D5C4B0D" w14:textId="52B1F2E5" w:rsidR="00EA61CA" w:rsidRPr="00217938" w:rsidRDefault="00EA61CA" w:rsidP="00EA61CA">
            <w:pPr>
              <w:ind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 </w:t>
            </w:r>
          </w:p>
        </w:tc>
      </w:tr>
      <w:tr w:rsidR="00EA61CA" w:rsidRPr="00217938" w14:paraId="681E1B17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335A8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gs1m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E61F3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05AAE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38FEB" w14:textId="5935D9F5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Код товара в формате GS1, нанесенный на товар, </w:t>
            </w:r>
            <w:r w:rsidRPr="00EA61CA">
              <w:rPr>
                <w:b/>
                <w:lang w:eastAsia="zh-CN" w:bidi="hi-IN"/>
              </w:rPr>
              <w:t>подлежащий маркировке средствами идентификации</w:t>
            </w:r>
            <w:r w:rsidRPr="00217938">
              <w:rPr>
                <w:lang w:eastAsia="zh-CN" w:bidi="hi-IN"/>
              </w:rPr>
              <w:t>.</w:t>
            </w:r>
          </w:p>
          <w:p w14:paraId="3344F886" w14:textId="130D2640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Максимум </w:t>
            </w:r>
            <w:r w:rsidRPr="00E5100F">
              <w:rPr>
                <w:lang w:eastAsia="zh-CN" w:bidi="hi-IN"/>
              </w:rPr>
              <w:t>20</w:t>
            </w:r>
            <w:r w:rsidRPr="00B84027">
              <w:rPr>
                <w:lang w:eastAsia="zh-CN" w:bidi="hi-IN"/>
              </w:rPr>
              <w:t>0</w:t>
            </w:r>
            <w:r w:rsidRPr="00217938">
              <w:rPr>
                <w:lang w:eastAsia="zh-CN" w:bidi="hi-IN"/>
              </w:rPr>
              <w:t xml:space="preserve"> символов.</w:t>
            </w:r>
          </w:p>
          <w:p w14:paraId="2069704C" w14:textId="77777777" w:rsidR="00EA61CA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  <w:p w14:paraId="77FEF176" w14:textId="05817859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D50DD2">
              <w:rPr>
                <w:rStyle w:val="aff3"/>
                <w:color w:val="172B4D"/>
                <w:spacing w:val="-1"/>
                <w:shd w:val="clear" w:color="auto" w:fill="FFFFFF"/>
              </w:rPr>
              <w:t>Примечание: Код товара необходимо передавать целиком. В связи с тем, что в коде товара могут быть непечатные символы, необходимо перед отправкой кодировать строку с кодом товара в Base64.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67FB6" w14:textId="77777777" w:rsidR="00EA61CA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  <w:p w14:paraId="0A823255" w14:textId="692EF4E9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1305</w:t>
            </w:r>
          </w:p>
          <w:p w14:paraId="3FD1A119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GS1.М </w:t>
            </w:r>
          </w:p>
        </w:tc>
      </w:tr>
      <w:tr w:rsidR="00EA61CA" w:rsidRPr="00217938" w14:paraId="429B889F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2277B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short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189A0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9A733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034E7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короткого кода маркировки, нанесенный на товар, подлежащий маркировке средствами идентификации.</w:t>
            </w:r>
          </w:p>
          <w:p w14:paraId="2F4A78E8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Максимум 38 символов.</w:t>
            </w:r>
          </w:p>
          <w:p w14:paraId="570D20D7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1B9AA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1306</w:t>
            </w:r>
          </w:p>
          <w:p w14:paraId="162C7545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КМК </w:t>
            </w:r>
          </w:p>
        </w:tc>
      </w:tr>
      <w:tr w:rsidR="00EA61CA" w:rsidRPr="00217938" w14:paraId="7B14DBBA" w14:textId="77777777" w:rsidTr="001B229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50A36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fur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59A45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C5569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558DD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Контрольно-идентификационный знак мехового изделия.</w:t>
            </w:r>
          </w:p>
          <w:p w14:paraId="5DBEE735" w14:textId="3CB3C228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Ровно 20 символов, должно соответствовать маске </w:t>
            </w:r>
            <w:r w:rsidR="00CE2B06" w:rsidRPr="00CE2B06">
              <w:rPr>
                <w:lang w:eastAsia="zh-CN" w:bidi="hi-IN"/>
              </w:rPr>
              <w:t>СС-СССССС-СССССССССС</w:t>
            </w:r>
          </w:p>
          <w:p w14:paraId="7FB8BCAF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2B7D02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1307</w:t>
            </w:r>
          </w:p>
          <w:p w14:paraId="3867A43F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МИ </w:t>
            </w:r>
          </w:p>
        </w:tc>
      </w:tr>
      <w:tr w:rsidR="00EA61CA" w:rsidRPr="00217938" w14:paraId="347E7C70" w14:textId="77777777" w:rsidTr="001B229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E5C6A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egais20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C336F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E1CDD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627B8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ЕГАИС-2.0.</w:t>
            </w:r>
          </w:p>
          <w:p w14:paraId="764EAB16" w14:textId="775112DE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Ровно </w:t>
            </w:r>
            <w:r w:rsidR="00AC44DD">
              <w:rPr>
                <w:lang w:eastAsia="zh-CN" w:bidi="hi-IN"/>
              </w:rPr>
              <w:t>2</w:t>
            </w:r>
            <w:r w:rsidRPr="00217938">
              <w:rPr>
                <w:lang w:eastAsia="zh-CN" w:bidi="hi-IN"/>
              </w:rPr>
              <w:t>3 символа.</w:t>
            </w:r>
          </w:p>
          <w:p w14:paraId="430664E7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9B9C6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1308</w:t>
            </w:r>
          </w:p>
          <w:p w14:paraId="7838C22F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ЕГАИС-2.0 </w:t>
            </w:r>
          </w:p>
        </w:tc>
      </w:tr>
      <w:tr w:rsidR="00EA61CA" w:rsidRPr="00217938" w14:paraId="46C778F3" w14:textId="77777777" w:rsidTr="001B2292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895CC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egais30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7AD64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3BFF3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7B966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ЕГАИС-3.0.</w:t>
            </w:r>
          </w:p>
          <w:p w14:paraId="25205C04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Ровно 14 символов.</w:t>
            </w:r>
          </w:p>
          <w:p w14:paraId="6576D6C0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960AA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1309</w:t>
            </w:r>
          </w:p>
          <w:p w14:paraId="379E163A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КТ ЕГАИС-3.0</w:t>
            </w:r>
          </w:p>
        </w:tc>
      </w:tr>
    </w:tbl>
    <w:p w14:paraId="3E69EEC6" w14:textId="32DCBFB6" w:rsidR="00217938" w:rsidRDefault="00217938" w:rsidP="008139D8"/>
    <w:p w14:paraId="59B37CF6" w14:textId="4413DADE" w:rsidR="00EA61CA" w:rsidRDefault="00EA61CA" w:rsidP="008139D8"/>
    <w:p w14:paraId="48C03F8E" w14:textId="77777777" w:rsidR="00EA61CA" w:rsidRDefault="00EA61CA" w:rsidP="008139D8"/>
    <w:p w14:paraId="0B1D4812" w14:textId="10E2CB8B" w:rsidR="00217938" w:rsidRPr="00C3111A" w:rsidRDefault="00217938" w:rsidP="004433FB">
      <w:pPr>
        <w:pStyle w:val="50"/>
        <w:rPr>
          <w:lang w:val="en-US"/>
        </w:rPr>
      </w:pPr>
      <w:bookmarkStart w:id="46" w:name="_Ref63938791"/>
      <w:r w:rsidRPr="0050250E">
        <w:t xml:space="preserve">Описание объекта </w:t>
      </w:r>
      <w:r w:rsidRPr="00217938">
        <w:rPr>
          <w:lang w:val="en-US"/>
        </w:rPr>
        <w:t>agent_info</w:t>
      </w:r>
      <w:bookmarkEnd w:id="46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217938" w:rsidRPr="008139D8" w14:paraId="7DC5540D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2A11E" w14:textId="44016F13" w:rsidR="00217938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C0025" w14:textId="77777777" w:rsidR="00217938" w:rsidRPr="008139D8" w:rsidRDefault="0021793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E7C35" w14:textId="6A748D72" w:rsidR="00217938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FE541" w14:textId="77777777" w:rsidR="00217938" w:rsidRPr="008139D8" w:rsidRDefault="0021793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CCF3" w14:textId="77777777" w:rsidR="00217938" w:rsidRPr="008139D8" w:rsidRDefault="00217938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217938" w:rsidRPr="00217938" w14:paraId="48CA7FFD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5C0E0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type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53088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enum</w:t>
            </w:r>
          </w:p>
          <w:p w14:paraId="1713C579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(string)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B744B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94A12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Признак агента по предмету расчёта (ограничен агентами, введенными в ККТ при фискализации). </w:t>
            </w:r>
          </w:p>
          <w:p w14:paraId="429B72E0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Возможные значения:</w:t>
            </w:r>
          </w:p>
          <w:p w14:paraId="6092C926" w14:textId="77777777" w:rsidR="00217938" w:rsidRPr="00217938" w:rsidRDefault="0021793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«bank_paying_agent» – банковский платежный агент. Оказание услуг покупателю (клиенту) пользователем, являющимся банковским платежным агентом.</w:t>
            </w:r>
          </w:p>
          <w:p w14:paraId="7A3BA578" w14:textId="77777777" w:rsidR="00217938" w:rsidRPr="00217938" w:rsidRDefault="0021793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«bank_paying_subagent» – банковский платежный субагент. Оказание услуг покупателю (клиенту) пользователем, являющимся банковским платежным субагентом.</w:t>
            </w:r>
          </w:p>
          <w:p w14:paraId="5D47F7A9" w14:textId="77777777" w:rsidR="00217938" w:rsidRPr="00217938" w:rsidRDefault="0021793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«paying_agent» – платежный агент. Оказание услуг покупателю (клиенту) пользователем, являющимся платежным агентом.</w:t>
            </w:r>
          </w:p>
          <w:p w14:paraId="2CF4ED08" w14:textId="77777777" w:rsidR="00217938" w:rsidRPr="00217938" w:rsidRDefault="0021793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«paying_subagent» – платежный субагент. Оказание услуг покупателю (клиенту) пользователем, являющимся платежным субагентом.</w:t>
            </w:r>
          </w:p>
          <w:p w14:paraId="4B360F31" w14:textId="77777777" w:rsidR="00217938" w:rsidRPr="00217938" w:rsidRDefault="0021793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«attorney» – поверенный. Осуществление расчета с покупателем (клиентом) пользователем, являющимся поверенным.</w:t>
            </w:r>
          </w:p>
          <w:p w14:paraId="73F1A8FC" w14:textId="77777777" w:rsidR="00217938" w:rsidRPr="00217938" w:rsidRDefault="0021793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«commission_agent» – комиссионер. Осуществление расчета с покупателем (клиентом) пользователем, являющимся комиссионером.</w:t>
            </w:r>
          </w:p>
          <w:p w14:paraId="18ECB1C0" w14:textId="77777777" w:rsidR="00217938" w:rsidRPr="00217938" w:rsidRDefault="0021793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«another» – другой тип агента. Осуществление расчета с покупателем (клиентом) пользователем, являющимся агентом и не являющимся банковским платежным агентом (субагентом), платежным агентом (субагентом), поверенным, комиссионером.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BE34C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1222</w:t>
            </w:r>
          </w:p>
          <w:p w14:paraId="04FBBE91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Признак агента по предмету расчета</w:t>
            </w:r>
          </w:p>
        </w:tc>
      </w:tr>
      <w:tr w:rsidR="00217938" w:rsidRPr="00217938" w14:paraId="792917EF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CF969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paying_agent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8E538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E7867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DBFFD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Атрибуты платежного агента.</w:t>
            </w:r>
          </w:p>
          <w:p w14:paraId="76BB2C11" w14:textId="43CDF03E" w:rsidR="00217938" w:rsidRPr="00217938" w:rsidRDefault="00217938" w:rsidP="00454EC7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_Ref63938851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B57C44">
              <w:t>paying_agent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67C3E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-</w:t>
            </w:r>
          </w:p>
        </w:tc>
      </w:tr>
      <w:tr w:rsidR="00217938" w:rsidRPr="00217938" w14:paraId="7DC7A31A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81B9E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receive_payments_operator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85689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CB350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7F355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Атрибуты оператора по приему платежей.</w:t>
            </w:r>
          </w:p>
          <w:p w14:paraId="11FED39B" w14:textId="3C6A2911" w:rsidR="00217938" w:rsidRPr="00860B55" w:rsidRDefault="00217938" w:rsidP="00454EC7">
            <w:pPr>
              <w:ind w:firstLine="13"/>
              <w:jc w:val="left"/>
              <w:rPr>
                <w:lang w:val="en-US" w:eastAsia="zh-CN" w:bidi="hi-IN"/>
              </w:rPr>
            </w:pPr>
            <w:r w:rsidRPr="00217938">
              <w:rPr>
                <w:lang w:eastAsia="zh-CN" w:bidi="hi-IN"/>
              </w:rPr>
              <w:t>См</w:t>
            </w:r>
            <w:r w:rsidRPr="00860B55">
              <w:rPr>
                <w:lang w:val="en-US" w:eastAsia="zh-CN" w:bidi="hi-IN"/>
              </w:rPr>
              <w:t xml:space="preserve">. </w:t>
            </w:r>
            <w:r w:rsidR="00454EC7">
              <w:rPr>
                <w:lang w:val="en-US" w:eastAsia="zh-CN" w:bidi="hi-IN"/>
              </w:rPr>
              <w:fldChar w:fldCharType="begin"/>
            </w:r>
            <w:r w:rsidR="00454EC7">
              <w:rPr>
                <w:lang w:val="en-US" w:eastAsia="zh-CN" w:bidi="hi-IN"/>
              </w:rPr>
              <w:instrText xml:space="preserve"> REF _Ref63938856 \h </w:instrText>
            </w:r>
            <w:r w:rsidR="00454EC7">
              <w:rPr>
                <w:lang w:val="en-US" w:eastAsia="zh-CN" w:bidi="hi-IN"/>
              </w:rPr>
            </w:r>
            <w:r w:rsidR="00454EC7">
              <w:rPr>
                <w:lang w:val="en-US"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50250E">
              <w:t>объекта</w:t>
            </w:r>
            <w:r w:rsidR="006B4B4D" w:rsidRPr="00652114">
              <w:rPr>
                <w:lang w:val="en-US"/>
              </w:rPr>
              <w:t xml:space="preserve"> receive_payments_operator</w:t>
            </w:r>
            <w:r w:rsidR="00454EC7">
              <w:rPr>
                <w:lang w:val="en-US"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89EF9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-</w:t>
            </w:r>
          </w:p>
        </w:tc>
      </w:tr>
      <w:tr w:rsidR="00217938" w:rsidRPr="00217938" w14:paraId="70659DEC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904F8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money_transfer_operator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086EB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4C3B5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4C487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Атрибуты оператора перевода.</w:t>
            </w:r>
          </w:p>
          <w:p w14:paraId="37D45DB6" w14:textId="39E188F7" w:rsidR="00217938" w:rsidRPr="002E513A" w:rsidRDefault="00217938" w:rsidP="00454EC7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_Ref63938862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50250E">
              <w:t>объекта</w:t>
            </w:r>
            <w:r w:rsidR="006B4B4D" w:rsidRPr="00652114">
              <w:rPr>
                <w:lang w:val="en-US"/>
              </w:rPr>
              <w:t xml:space="preserve"> money_transfer_operator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BF3D2" w14:textId="77777777" w:rsidR="00217938" w:rsidRPr="00217938" w:rsidRDefault="00217938" w:rsidP="00217938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-</w:t>
            </w:r>
          </w:p>
        </w:tc>
      </w:tr>
    </w:tbl>
    <w:p w14:paraId="6964A126" w14:textId="5A95E492" w:rsidR="00217938" w:rsidRDefault="00217938" w:rsidP="008139D8"/>
    <w:p w14:paraId="3197B408" w14:textId="5ADD9054" w:rsidR="00B57C44" w:rsidRPr="00C3111A" w:rsidRDefault="00B57C44" w:rsidP="004433FB">
      <w:pPr>
        <w:pStyle w:val="50"/>
        <w:rPr>
          <w:lang w:val="en-US"/>
        </w:rPr>
      </w:pPr>
      <w:bookmarkStart w:id="47" w:name="_Ref63938851"/>
      <w:r w:rsidRPr="0050250E">
        <w:t xml:space="preserve">Описание объекта </w:t>
      </w:r>
      <w:r w:rsidRPr="00B57C44">
        <w:t>paying_agent</w:t>
      </w:r>
      <w:bookmarkEnd w:id="47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B57C44" w:rsidRPr="008139D8" w14:paraId="3D66DDAB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25673" w14:textId="071D3590" w:rsidR="00B57C44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B2E74" w14:textId="77777777" w:rsidR="00B57C44" w:rsidRPr="008139D8" w:rsidRDefault="00B57C44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1E637" w14:textId="3D4AFD6C" w:rsidR="00B57C44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9B029" w14:textId="77777777" w:rsidR="00B57C44" w:rsidRPr="008139D8" w:rsidRDefault="00B57C44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7E91D" w14:textId="77777777" w:rsidR="00B57C44" w:rsidRPr="008139D8" w:rsidRDefault="00B57C44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B57C44" w:rsidRPr="00B57C44" w14:paraId="7CF3FBB0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94311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operation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EC15E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CDB03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ACDD9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Наименование операции банковского платежного агента, банковского платежного субагента.</w:t>
            </w:r>
          </w:p>
          <w:p w14:paraId="4A67AEF2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Максимальная длина строки – 24 символа.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F6973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1044</w:t>
            </w:r>
          </w:p>
          <w:p w14:paraId="126D0F63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Операция банковского платежного агента</w:t>
            </w:r>
          </w:p>
        </w:tc>
      </w:tr>
      <w:tr w:rsidR="00B57C44" w:rsidRPr="00B57C44" w14:paraId="59236A56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B8E04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phones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40BB0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array of strings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14FC8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E7442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Номера телефонов платежного агента, платежного субагента, банковского платежного агента, банковского платежного субагента</w:t>
            </w:r>
          </w:p>
          <w:p w14:paraId="2A6F088E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Номер телефона необходимо передать вместе с кодом страны без пробелов и дополнительных символов, кроме символа «+».</w:t>
            </w:r>
          </w:p>
          <w:p w14:paraId="00A7FDBE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Если номер телефон начинается с символа «+», то максимальная длина одного элемента массива – 19 символов.</w:t>
            </w:r>
          </w:p>
          <w:p w14:paraId="47BE0072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Если номер телефона относится к России (префикс «+7»), то значение можно передать без префикса (номер «+7 925 1234567» можно передать как «9251234567»). Максимальная длина одного элемента массива в таком случае – 17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3E583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1073</w:t>
            </w:r>
          </w:p>
          <w:p w14:paraId="7F28BE8F" w14:textId="77777777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Телефон платежного агента</w:t>
            </w:r>
          </w:p>
        </w:tc>
      </w:tr>
    </w:tbl>
    <w:p w14:paraId="45D175B9" w14:textId="573DF1E8" w:rsidR="00B57C44" w:rsidRDefault="00B57C44" w:rsidP="008139D8"/>
    <w:p w14:paraId="5F7F5570" w14:textId="1690C52F" w:rsidR="00B57C44" w:rsidRPr="00C3111A" w:rsidRDefault="00B57C44" w:rsidP="004433FB">
      <w:pPr>
        <w:pStyle w:val="50"/>
        <w:rPr>
          <w:lang w:val="en-US"/>
        </w:rPr>
      </w:pPr>
      <w:bookmarkStart w:id="48" w:name="_Ref63938856"/>
      <w:r w:rsidRPr="0050250E">
        <w:t>Описание</w:t>
      </w:r>
      <w:r w:rsidRPr="00652114">
        <w:rPr>
          <w:lang w:val="en-US"/>
        </w:rPr>
        <w:t xml:space="preserve"> </w:t>
      </w:r>
      <w:r w:rsidRPr="0050250E">
        <w:t>объекта</w:t>
      </w:r>
      <w:r w:rsidRPr="00652114">
        <w:rPr>
          <w:lang w:val="en-US"/>
        </w:rPr>
        <w:t xml:space="preserve"> receive_payments_operator</w:t>
      </w:r>
      <w:bookmarkEnd w:id="48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B57C44" w:rsidRPr="008139D8" w14:paraId="7157EB39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D8C25" w14:textId="40F01FC2" w:rsidR="00B57C44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634D8" w14:textId="77777777" w:rsidR="00B57C44" w:rsidRPr="008139D8" w:rsidRDefault="00B57C44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60E4C" w14:textId="00C1756D" w:rsidR="00B57C44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F4C8F" w14:textId="77777777" w:rsidR="00B57C44" w:rsidRPr="008139D8" w:rsidRDefault="00B57C44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8C05A" w14:textId="77777777" w:rsidR="00B57C44" w:rsidRPr="008139D8" w:rsidRDefault="00B57C44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B57C44" w:rsidRPr="00B57C44" w14:paraId="6D65ED81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2DA4D" w14:textId="77777777" w:rsidR="00B57C44" w:rsidRPr="00B57C44" w:rsidRDefault="00B57C44" w:rsidP="008C799F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phones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DA134" w14:textId="77777777" w:rsidR="00B57C44" w:rsidRPr="00B57C44" w:rsidRDefault="00B57C44" w:rsidP="008C799F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array of strings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E0A93" w14:textId="77777777" w:rsidR="00B57C44" w:rsidRPr="00B57C44" w:rsidRDefault="00B57C44" w:rsidP="008C799F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E07C4" w14:textId="03C36E90" w:rsid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Номера контактных телефонов оператора по приему платежей</w:t>
            </w:r>
          </w:p>
          <w:p w14:paraId="0DACCDA3" w14:textId="77777777" w:rsid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Номер телефона необходимо передать вместе с кодом страны без пробелов и дополнительных символов, кроме символа «+».</w:t>
            </w:r>
          </w:p>
          <w:p w14:paraId="41352BA9" w14:textId="30698169" w:rsid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Если номер телефон начинается с символа «+», то максимальная длина одного элемента массива – 19 символов.</w:t>
            </w:r>
          </w:p>
          <w:p w14:paraId="2B3C2059" w14:textId="2FD8C81D" w:rsidR="00B57C44" w:rsidRPr="00B57C44" w:rsidRDefault="00B57C44" w:rsidP="00B57C4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Если номер телефона относится к России (префикс «+7»), то значение можно передать без префикса (номер «+7 925 1234567» можно передать как «9251234567»). Максимальная длина одного элемента массива в таком случае – 17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15C57" w14:textId="77777777" w:rsidR="00B708B7" w:rsidRDefault="00B708B7" w:rsidP="00B708B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1074</w:t>
            </w:r>
          </w:p>
          <w:p w14:paraId="0A4753C9" w14:textId="23F07150" w:rsidR="00B57C44" w:rsidRPr="00B57C44" w:rsidRDefault="00B708B7" w:rsidP="00B708B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Телефон оператора по приему платежей</w:t>
            </w:r>
          </w:p>
        </w:tc>
      </w:tr>
    </w:tbl>
    <w:p w14:paraId="26ED9F6B" w14:textId="714156A9" w:rsidR="00B57C44" w:rsidRDefault="00B57C44" w:rsidP="008139D8"/>
    <w:p w14:paraId="04F2EF5C" w14:textId="361DCBF3" w:rsidR="00652114" w:rsidRPr="00C3111A" w:rsidRDefault="00652114" w:rsidP="004433FB">
      <w:pPr>
        <w:pStyle w:val="50"/>
        <w:rPr>
          <w:lang w:val="en-US"/>
        </w:rPr>
      </w:pPr>
      <w:bookmarkStart w:id="49" w:name="_Ref63938862"/>
      <w:r w:rsidRPr="0050250E">
        <w:t>Описание</w:t>
      </w:r>
      <w:r w:rsidRPr="00652114">
        <w:rPr>
          <w:lang w:val="en-US"/>
        </w:rPr>
        <w:t xml:space="preserve"> </w:t>
      </w:r>
      <w:r w:rsidRPr="0050250E">
        <w:t>объекта</w:t>
      </w:r>
      <w:r w:rsidRPr="00652114">
        <w:rPr>
          <w:lang w:val="en-US"/>
        </w:rPr>
        <w:t xml:space="preserve"> money_transfer_operator</w:t>
      </w:r>
      <w:bookmarkEnd w:id="49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652114" w:rsidRPr="008139D8" w14:paraId="2592A556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547CD" w14:textId="16BB889E" w:rsidR="00652114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08A31" w14:textId="77777777" w:rsidR="00652114" w:rsidRPr="008139D8" w:rsidRDefault="00652114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26A6B" w14:textId="7BCA45F7" w:rsidR="00652114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96503" w14:textId="77777777" w:rsidR="00652114" w:rsidRPr="008139D8" w:rsidRDefault="00652114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4EB47" w14:textId="77777777" w:rsidR="00652114" w:rsidRPr="008139D8" w:rsidRDefault="00652114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652114" w:rsidRPr="00652114" w14:paraId="2BF86617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0735C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phones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67892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array of strings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C6575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D3356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Номера телефонов оператора по переводу денежных средств</w:t>
            </w:r>
          </w:p>
          <w:p w14:paraId="7A57516A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Номер телефона необходимо передать вместе с кодом страны без пробелов и дополнительных символов, кроме символа «+».</w:t>
            </w:r>
          </w:p>
          <w:p w14:paraId="02DB5449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Если номер телефон начинается с символа «+», то максимальная длина одного элемента массива – 19 символов.</w:t>
            </w:r>
          </w:p>
          <w:p w14:paraId="333D22E7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Если номер телефона относится к России (префикс «+7»), то значение можно передать без префикса (номер «+7 925 1234567» можно передать как «9251234567»). Максимальная длина одного элемента массива в таком случае – 17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0BC1B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1075</w:t>
            </w:r>
          </w:p>
          <w:p w14:paraId="3EED2D87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Телефон оператора перевода</w:t>
            </w:r>
          </w:p>
        </w:tc>
      </w:tr>
      <w:tr w:rsidR="00652114" w:rsidRPr="00652114" w14:paraId="2639777E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15638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name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5A8B0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55C01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753B4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Наименование оператора перевода.</w:t>
            </w:r>
          </w:p>
          <w:p w14:paraId="1962E2DB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Максимум 64 символа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5A376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1026</w:t>
            </w:r>
          </w:p>
          <w:p w14:paraId="4A7C8650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Наименование оператора перевода</w:t>
            </w:r>
          </w:p>
        </w:tc>
      </w:tr>
      <w:tr w:rsidR="00652114" w:rsidRPr="00652114" w14:paraId="045F3D68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9E635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address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13307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F8116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81844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Место нахождения оператора по переводу денежных средств</w:t>
            </w:r>
          </w:p>
          <w:p w14:paraId="50D79223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Максимум 256 символов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E33B6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1005</w:t>
            </w:r>
          </w:p>
          <w:p w14:paraId="30E2B5A5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Адрес оператора перевода</w:t>
            </w:r>
          </w:p>
        </w:tc>
      </w:tr>
      <w:tr w:rsidR="00652114" w:rsidRPr="00652114" w14:paraId="79B84600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376AD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inn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CB804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C643F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E82DA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ИНН оператора перевода.</w:t>
            </w:r>
          </w:p>
          <w:p w14:paraId="78A29F95" w14:textId="11F69054" w:rsidR="00652114" w:rsidRPr="00652114" w:rsidRDefault="00652114" w:rsidP="00E62E13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10 или 12 цифр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119CF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1016</w:t>
            </w:r>
          </w:p>
          <w:p w14:paraId="1DD7C549" w14:textId="77777777" w:rsidR="00652114" w:rsidRPr="00652114" w:rsidRDefault="00652114" w:rsidP="00652114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ИНН оператора перевода</w:t>
            </w:r>
          </w:p>
        </w:tc>
      </w:tr>
    </w:tbl>
    <w:p w14:paraId="1DC3DF63" w14:textId="694FA0A6" w:rsidR="00E66858" w:rsidRDefault="00E66858" w:rsidP="008139D8"/>
    <w:p w14:paraId="248CB63E" w14:textId="0EF75A50" w:rsidR="00E66858" w:rsidRPr="00C3111A" w:rsidRDefault="00E66858" w:rsidP="004433FB">
      <w:pPr>
        <w:pStyle w:val="50"/>
        <w:rPr>
          <w:lang w:val="en-US"/>
        </w:rPr>
      </w:pPr>
      <w:bookmarkStart w:id="50" w:name="_Ref63938803"/>
      <w:r w:rsidRPr="0050250E">
        <w:t>Описание</w:t>
      </w:r>
      <w:r w:rsidRPr="00652114">
        <w:rPr>
          <w:lang w:val="en-US"/>
        </w:rPr>
        <w:t xml:space="preserve"> </w:t>
      </w:r>
      <w:r w:rsidRPr="0050250E">
        <w:t>объекта</w:t>
      </w:r>
      <w:r w:rsidRPr="00652114">
        <w:rPr>
          <w:lang w:val="en-US"/>
        </w:rPr>
        <w:t xml:space="preserve"> </w:t>
      </w:r>
      <w:r w:rsidRPr="00E66858">
        <w:rPr>
          <w:lang w:val="en-US"/>
        </w:rPr>
        <w:t>supplier_info</w:t>
      </w:r>
      <w:bookmarkEnd w:id="50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3827"/>
        <w:gridCol w:w="6521"/>
        <w:gridCol w:w="1701"/>
      </w:tblGrid>
      <w:tr w:rsidR="00E66858" w:rsidRPr="008139D8" w14:paraId="5D12EBB2" w14:textId="77777777" w:rsidTr="00E07B67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836AC" w14:textId="24B22F60" w:rsidR="00E66858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64FA2" w14:textId="77777777" w:rsidR="00E66858" w:rsidRPr="008139D8" w:rsidRDefault="00E6685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3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9C9F3" w14:textId="6903A850" w:rsidR="00E66858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652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54FC9" w14:textId="77777777" w:rsidR="00E66858" w:rsidRPr="008139D8" w:rsidRDefault="00E6685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2AA0F" w14:textId="77777777" w:rsidR="00E66858" w:rsidRPr="008139D8" w:rsidRDefault="00E66858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E66858" w:rsidRPr="00E66858" w14:paraId="732CDF04" w14:textId="77777777" w:rsidTr="00E07B67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98C63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phones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B83B6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array of strings</w:t>
            </w:r>
          </w:p>
        </w:tc>
        <w:tc>
          <w:tcPr>
            <w:tcW w:w="3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4C6AE" w14:textId="2BE47BC8" w:rsidR="00E07B67" w:rsidRPr="00E07B67" w:rsidRDefault="00E07B67" w:rsidP="00E07B67">
            <w:pPr>
              <w:ind w:firstLine="13"/>
              <w:jc w:val="left"/>
              <w:rPr>
                <w:lang w:eastAsia="zh-CN" w:bidi="hi-IN"/>
              </w:rPr>
            </w:pPr>
            <w:r w:rsidRPr="00E07B67">
              <w:rPr>
                <w:lang w:eastAsia="zh-CN" w:bidi="hi-IN"/>
              </w:rPr>
              <w:t xml:space="preserve">Да, если в чеке передано значение </w:t>
            </w:r>
            <w:r w:rsidRPr="00E07B67">
              <w:rPr>
                <w:lang w:val="en-US" w:eastAsia="zh-CN" w:bidi="hi-IN"/>
              </w:rPr>
              <w:t>agent</w:t>
            </w:r>
            <w:r w:rsidRPr="00E07B67">
              <w:rPr>
                <w:lang w:eastAsia="zh-CN" w:bidi="hi-IN"/>
              </w:rPr>
              <w:t>_</w:t>
            </w:r>
            <w:r w:rsidRPr="00E07B67">
              <w:rPr>
                <w:lang w:val="en-US" w:eastAsia="zh-CN" w:bidi="hi-IN"/>
              </w:rPr>
              <w:t>info</w:t>
            </w:r>
            <w:r w:rsidRPr="00E07B67">
              <w:rPr>
                <w:lang w:eastAsia="zh-CN" w:bidi="hi-IN"/>
              </w:rPr>
              <w:t>.</w:t>
            </w:r>
            <w:r w:rsidRPr="00E07B67">
              <w:rPr>
                <w:lang w:val="en-US" w:eastAsia="zh-CN" w:bidi="hi-IN"/>
              </w:rPr>
              <w:t>type</w:t>
            </w:r>
            <w:r w:rsidRPr="00E07B67">
              <w:rPr>
                <w:lang w:eastAsia="zh-CN" w:bidi="hi-IN"/>
              </w:rPr>
              <w:t xml:space="preserve"> (При</w:t>
            </w:r>
            <w:r>
              <w:rPr>
                <w:lang w:eastAsia="zh-CN" w:bidi="hi-IN"/>
              </w:rPr>
              <w:t>знак агента по предмету расчёта</w:t>
            </w:r>
            <w:r w:rsidRPr="00E07B67">
              <w:rPr>
                <w:lang w:eastAsia="zh-CN" w:bidi="hi-IN"/>
              </w:rPr>
              <w:t>)</w:t>
            </w:r>
            <w:r>
              <w:rPr>
                <w:lang w:eastAsia="zh-CN" w:bidi="hi-IN"/>
              </w:rPr>
              <w:t xml:space="preserve"> </w:t>
            </w:r>
            <w:r w:rsidRPr="00E07B67">
              <w:rPr>
                <w:lang w:eastAsia="zh-CN" w:bidi="hi-IN"/>
              </w:rPr>
              <w:t>:</w:t>
            </w:r>
          </w:p>
          <w:p w14:paraId="41A702E9" w14:textId="4B987D75" w:rsidR="00E07B67" w:rsidRPr="00E07B67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bank_paying_agent</w:t>
            </w:r>
            <w:r>
              <w:rPr>
                <w:lang w:eastAsia="zh-CN" w:bidi="hi-IN"/>
              </w:rPr>
              <w:t>;</w:t>
            </w:r>
          </w:p>
          <w:p w14:paraId="3F278EAB" w14:textId="78806641" w:rsidR="00E07B67" w:rsidRPr="00E07B67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bank_paying_subagent</w:t>
            </w:r>
            <w:r>
              <w:rPr>
                <w:lang w:eastAsia="zh-CN" w:bidi="hi-IN"/>
              </w:rPr>
              <w:t>;</w:t>
            </w:r>
          </w:p>
          <w:p w14:paraId="6B9910C8" w14:textId="3E2F6694" w:rsidR="00E07B67" w:rsidRPr="00E07B67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paying_agent</w:t>
            </w:r>
            <w:r>
              <w:rPr>
                <w:lang w:eastAsia="zh-CN" w:bidi="hi-IN"/>
              </w:rPr>
              <w:t>;</w:t>
            </w:r>
          </w:p>
          <w:p w14:paraId="3B38BD7A" w14:textId="27600C67" w:rsidR="00E66858" w:rsidRPr="00E07B67" w:rsidRDefault="00E07B67" w:rsidP="00E07B67">
            <w:pPr>
              <w:ind w:left="447" w:hanging="265"/>
              <w:jc w:val="left"/>
              <w:rPr>
                <w:lang w:eastAsia="zh-CN" w:bidi="hi-IN"/>
              </w:rPr>
            </w:pPr>
            <w:r w:rsidRPr="00E07B67">
              <w:rPr>
                <w:lang w:val="en-US" w:eastAsia="zh-CN" w:bidi="hi-IN"/>
              </w:rPr>
              <w:t>•</w:t>
            </w:r>
            <w:r w:rsidRPr="00E07B67">
              <w:rPr>
                <w:lang w:val="en-US" w:eastAsia="zh-CN" w:bidi="hi-IN"/>
              </w:rPr>
              <w:tab/>
              <w:t>paying_subagent</w:t>
            </w:r>
            <w:r>
              <w:rPr>
                <w:lang w:eastAsia="zh-CN" w:bidi="hi-IN"/>
              </w:rPr>
              <w:t>.</w:t>
            </w:r>
          </w:p>
        </w:tc>
        <w:tc>
          <w:tcPr>
            <w:tcW w:w="65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9BB6E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Телефоны поставщика.</w:t>
            </w:r>
          </w:p>
          <w:p w14:paraId="782810B9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Номер телефона необходимо передать вместе с кодом страны без пробелов и дополнительных символов, кроме символа «+».</w:t>
            </w:r>
          </w:p>
          <w:p w14:paraId="34167807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Если номер телефон начинается с символа «+», то максимальная длина одного элемента массива – 19 символов.</w:t>
            </w:r>
          </w:p>
          <w:p w14:paraId="5D0770E5" w14:textId="48FCE9C4" w:rsidR="00145F7D" w:rsidRPr="00E66858" w:rsidRDefault="00E66858" w:rsidP="00FB6B9D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Если номер телефона относится к России (префикс «+7»), то значение можно передать без префикса (номер «+7 925 1234567» можно передать как «9251234567»). Максимальная длина одного элемента массива в таком случае – 17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2DE8E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1171</w:t>
            </w:r>
          </w:p>
          <w:p w14:paraId="14A0AD81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Телефон поставщика</w:t>
            </w:r>
          </w:p>
        </w:tc>
      </w:tr>
      <w:tr w:rsidR="00E66858" w:rsidRPr="00E66858" w14:paraId="22EA6056" w14:textId="77777777" w:rsidTr="00E07B67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487CA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name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A1ED5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string</w:t>
            </w:r>
          </w:p>
        </w:tc>
        <w:tc>
          <w:tcPr>
            <w:tcW w:w="3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681BC" w14:textId="718DA3F7" w:rsidR="00E07B67" w:rsidRPr="00E07B67" w:rsidRDefault="00E07B67" w:rsidP="00E07B67">
            <w:pPr>
              <w:ind w:firstLine="13"/>
              <w:jc w:val="left"/>
              <w:rPr>
                <w:lang w:eastAsia="zh-CN" w:bidi="hi-IN"/>
              </w:rPr>
            </w:pPr>
            <w:r w:rsidRPr="00E07B67">
              <w:rPr>
                <w:lang w:eastAsia="zh-CN" w:bidi="hi-IN"/>
              </w:rPr>
              <w:t xml:space="preserve">Да, если в чеке передано значение </w:t>
            </w:r>
            <w:r w:rsidRPr="00E07B67">
              <w:rPr>
                <w:lang w:val="en-US" w:eastAsia="zh-CN" w:bidi="hi-IN"/>
              </w:rPr>
              <w:t>agent</w:t>
            </w:r>
            <w:r w:rsidRPr="00E07B67">
              <w:rPr>
                <w:lang w:eastAsia="zh-CN" w:bidi="hi-IN"/>
              </w:rPr>
              <w:t>_</w:t>
            </w:r>
            <w:r w:rsidRPr="00E07B67">
              <w:rPr>
                <w:lang w:val="en-US" w:eastAsia="zh-CN" w:bidi="hi-IN"/>
              </w:rPr>
              <w:t>info</w:t>
            </w:r>
            <w:r w:rsidRPr="00E07B67">
              <w:rPr>
                <w:lang w:eastAsia="zh-CN" w:bidi="hi-IN"/>
              </w:rPr>
              <w:t>.</w:t>
            </w:r>
            <w:r w:rsidRPr="00E07B67">
              <w:rPr>
                <w:lang w:val="en-US" w:eastAsia="zh-CN" w:bidi="hi-IN"/>
              </w:rPr>
              <w:t>type</w:t>
            </w:r>
            <w:r w:rsidRPr="00E07B67">
              <w:rPr>
                <w:lang w:eastAsia="zh-CN" w:bidi="hi-IN"/>
              </w:rPr>
              <w:t xml:space="preserve"> (При</w:t>
            </w:r>
            <w:r>
              <w:rPr>
                <w:lang w:eastAsia="zh-CN" w:bidi="hi-IN"/>
              </w:rPr>
              <w:t>знак агента по предмету расчёта</w:t>
            </w:r>
            <w:r w:rsidRPr="00E07B67">
              <w:rPr>
                <w:lang w:eastAsia="zh-CN" w:bidi="hi-IN"/>
              </w:rPr>
              <w:t>)</w:t>
            </w:r>
            <w:r>
              <w:rPr>
                <w:lang w:eastAsia="zh-CN" w:bidi="hi-IN"/>
              </w:rPr>
              <w:t xml:space="preserve"> </w:t>
            </w:r>
            <w:r w:rsidRPr="00E07B67">
              <w:rPr>
                <w:lang w:eastAsia="zh-CN" w:bidi="hi-IN"/>
              </w:rPr>
              <w:t>:</w:t>
            </w:r>
          </w:p>
          <w:p w14:paraId="12C4623A" w14:textId="77777777" w:rsidR="00E07B67" w:rsidRPr="00E07B67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bank_paying_agent</w:t>
            </w:r>
            <w:r>
              <w:rPr>
                <w:lang w:eastAsia="zh-CN" w:bidi="hi-IN"/>
              </w:rPr>
              <w:t>;</w:t>
            </w:r>
          </w:p>
          <w:p w14:paraId="12F91314" w14:textId="77777777" w:rsidR="00E07B67" w:rsidRPr="00E07B67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bank_paying_subagent</w:t>
            </w:r>
            <w:r>
              <w:rPr>
                <w:lang w:eastAsia="zh-CN" w:bidi="hi-IN"/>
              </w:rPr>
              <w:t>;</w:t>
            </w:r>
          </w:p>
          <w:p w14:paraId="785DAF18" w14:textId="77777777" w:rsidR="00E07B67" w:rsidRPr="00E07B67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paying_agent</w:t>
            </w:r>
            <w:r>
              <w:rPr>
                <w:lang w:eastAsia="zh-CN" w:bidi="hi-IN"/>
              </w:rPr>
              <w:t>;</w:t>
            </w:r>
          </w:p>
          <w:p w14:paraId="2DCDB20A" w14:textId="0F5DF2E0" w:rsidR="00E66858" w:rsidRPr="00E66858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eastAsia="zh-CN" w:bidi="hi-IN"/>
              </w:rPr>
            </w:pPr>
            <w:r w:rsidRPr="00E07B67">
              <w:rPr>
                <w:lang w:val="en-US" w:eastAsia="zh-CN" w:bidi="hi-IN"/>
              </w:rPr>
              <w:t>paying_subagent</w:t>
            </w:r>
            <w:r>
              <w:rPr>
                <w:lang w:eastAsia="zh-CN" w:bidi="hi-IN"/>
              </w:rPr>
              <w:t>.</w:t>
            </w:r>
          </w:p>
        </w:tc>
        <w:tc>
          <w:tcPr>
            <w:tcW w:w="65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3E93F" w14:textId="6F511F5B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Наименование поставщика.</w:t>
            </w:r>
            <w:r w:rsidR="00145F7D">
              <w:rPr>
                <w:lang w:eastAsia="zh-CN" w:bidi="hi-IN"/>
              </w:rPr>
              <w:t xml:space="preserve"> </w:t>
            </w:r>
          </w:p>
          <w:p w14:paraId="2D87F7E5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Максимум 256 символов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DD625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1225</w:t>
            </w:r>
          </w:p>
          <w:p w14:paraId="634D2DFE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Наименование поставщика</w:t>
            </w:r>
          </w:p>
        </w:tc>
      </w:tr>
      <w:tr w:rsidR="00E66858" w:rsidRPr="00E66858" w14:paraId="5DFB404A" w14:textId="77777777" w:rsidTr="00E07B67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E8EC6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inn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7F900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string</w:t>
            </w:r>
          </w:p>
        </w:tc>
        <w:tc>
          <w:tcPr>
            <w:tcW w:w="3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8623F" w14:textId="547CAD51" w:rsidR="00E66858" w:rsidRPr="00E66858" w:rsidRDefault="00E07B67" w:rsidP="00E66858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65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4B9E1" w14:textId="5AEC44A6" w:rsidR="00FB6B9D" w:rsidRDefault="00E66858" w:rsidP="00FB6B9D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ИНН поставщика.</w:t>
            </w:r>
            <w:r w:rsidR="00FB6B9D" w:rsidRPr="00FB6B9D">
              <w:rPr>
                <w:lang w:eastAsia="zh-CN" w:bidi="hi-IN"/>
              </w:rPr>
              <w:t xml:space="preserve"> </w:t>
            </w:r>
            <w:r w:rsidRPr="00E66858">
              <w:rPr>
                <w:lang w:eastAsia="zh-CN" w:bidi="hi-IN"/>
              </w:rPr>
              <w:t>10 или 12 цифр</w:t>
            </w:r>
          </w:p>
          <w:p w14:paraId="0F3F11CD" w14:textId="5396C01B" w:rsidR="00E66858" w:rsidRPr="00E66858" w:rsidRDefault="00E66858" w:rsidP="00FB6B9D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Данный реквизит принимает значение «000000000000» в случае если поставщику не присвоен ИНН на территории Российской Федерации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A94AE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1226</w:t>
            </w:r>
          </w:p>
          <w:p w14:paraId="09C176E7" w14:textId="518A7CA5" w:rsidR="00E66858" w:rsidRPr="00E66858" w:rsidRDefault="00E66858" w:rsidP="00FB6B9D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ИНН поставщика</w:t>
            </w:r>
          </w:p>
        </w:tc>
      </w:tr>
    </w:tbl>
    <w:p w14:paraId="04A8EB44" w14:textId="76659F43" w:rsidR="00E66858" w:rsidRPr="00FB6B9D" w:rsidRDefault="00E66858" w:rsidP="004433FB">
      <w:pPr>
        <w:pStyle w:val="50"/>
      </w:pPr>
      <w:bookmarkStart w:id="51" w:name="_Ref63938641"/>
      <w:r w:rsidRPr="0050250E">
        <w:t>Описание</w:t>
      </w:r>
      <w:r w:rsidRPr="00FB6B9D">
        <w:t xml:space="preserve"> </w:t>
      </w:r>
      <w:r w:rsidRPr="0050250E">
        <w:t>объекта</w:t>
      </w:r>
      <w:r w:rsidRPr="00FB6B9D">
        <w:t xml:space="preserve"> </w:t>
      </w:r>
      <w:r w:rsidRPr="00E66858">
        <w:rPr>
          <w:lang w:val="en-US"/>
        </w:rPr>
        <w:t>payments</w:t>
      </w:r>
      <w:bookmarkEnd w:id="51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6378"/>
        <w:gridCol w:w="3828"/>
      </w:tblGrid>
      <w:tr w:rsidR="008B6EB2" w:rsidRPr="008139D8" w14:paraId="2C64C879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646D9" w14:textId="66CF335D" w:rsidR="00E66858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8E70D" w14:textId="77777777" w:rsidR="00E66858" w:rsidRPr="008139D8" w:rsidRDefault="00E6685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486A3" w14:textId="26C27D56" w:rsidR="00E66858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63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DD56F" w14:textId="77777777" w:rsidR="00E66858" w:rsidRPr="008139D8" w:rsidRDefault="00E6685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382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1E256" w14:textId="77777777" w:rsidR="00E66858" w:rsidRPr="008139D8" w:rsidRDefault="00E66858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E66858" w:rsidRPr="00E66858" w14:paraId="6B2E78A3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E3076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type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60F1D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enum</w:t>
            </w:r>
          </w:p>
          <w:p w14:paraId="380E82C2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(number)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B214C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да</w:t>
            </w:r>
          </w:p>
        </w:tc>
        <w:tc>
          <w:tcPr>
            <w:tcW w:w="637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92BC3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Вид оплаты. Возможные значения:</w:t>
            </w:r>
          </w:p>
          <w:p w14:paraId="3A10B8CC" w14:textId="3719FB3C" w:rsidR="00E66858" w:rsidRPr="00E66858" w:rsidRDefault="00E6685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0</w:t>
            </w:r>
            <w:r w:rsidRPr="00E66858">
              <w:rPr>
                <w:lang w:eastAsia="zh-CN" w:bidi="hi-IN"/>
              </w:rPr>
              <w:t xml:space="preserve"> – наличные;</w:t>
            </w:r>
          </w:p>
          <w:p w14:paraId="2E8E4599" w14:textId="0AAD885C" w:rsidR="00E66858" w:rsidRPr="00E66858" w:rsidRDefault="00E6685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</w:t>
            </w:r>
            <w:r w:rsidRPr="00E66858">
              <w:rPr>
                <w:lang w:eastAsia="zh-CN" w:bidi="hi-IN"/>
              </w:rPr>
              <w:t xml:space="preserve"> – безналичный;</w:t>
            </w:r>
          </w:p>
          <w:p w14:paraId="2310D01B" w14:textId="4C12F496" w:rsidR="00E66858" w:rsidRPr="00E66858" w:rsidRDefault="00E6685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2 – предварительная оплата (зачет аванса и (или) предыдущих платежей);</w:t>
            </w:r>
          </w:p>
          <w:p w14:paraId="570C6743" w14:textId="228670B5" w:rsidR="00E66858" w:rsidRPr="00E66858" w:rsidRDefault="00E6685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3 – постоплата (кредит);</w:t>
            </w:r>
          </w:p>
          <w:p w14:paraId="11E24BCF" w14:textId="210CF8C8" w:rsidR="00E66858" w:rsidRPr="00E66858" w:rsidRDefault="00E6685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</w:t>
            </w:r>
            <w:r w:rsidRPr="00E66858">
              <w:rPr>
                <w:lang w:eastAsia="zh-CN" w:bidi="hi-IN"/>
              </w:rPr>
              <w:t xml:space="preserve"> – иная форма оплаты (встречное предоставление);</w:t>
            </w:r>
          </w:p>
          <w:p w14:paraId="31830F34" w14:textId="15D13598" w:rsidR="00E66858" w:rsidRPr="00E66858" w:rsidRDefault="00E6685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5 – 9 – расширенные виды оплаты. Для каждого фискального типа оплаты можно указать расширенный вид оплаты.</w:t>
            </w:r>
          </w:p>
        </w:tc>
        <w:tc>
          <w:tcPr>
            <w:tcW w:w="382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B10EA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1031 сумма по чеку (БСО) наличными</w:t>
            </w:r>
          </w:p>
          <w:p w14:paraId="53F49E60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1081 сумма по чеку (БСО) безналичными</w:t>
            </w:r>
          </w:p>
          <w:p w14:paraId="6A6C99A5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1215 сумма по чеку (БСО) предоплатой (зачетом аванса и (или) предыдущих платежей)</w:t>
            </w:r>
          </w:p>
          <w:p w14:paraId="634F47CD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1216 сумма по чеку (БСО) постоплатой (в кредит)</w:t>
            </w:r>
          </w:p>
          <w:p w14:paraId="73825CC9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1217 сумма по чеку (БСО) встречным предоставлением</w:t>
            </w:r>
          </w:p>
        </w:tc>
      </w:tr>
      <w:tr w:rsidR="00E66858" w:rsidRPr="00E66858" w14:paraId="55F5FBD8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6FB86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sum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C3CB1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11343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да</w:t>
            </w:r>
          </w:p>
        </w:tc>
        <w:tc>
          <w:tcPr>
            <w:tcW w:w="637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CDDB0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Сумма к оплате в рублях:</w:t>
            </w:r>
          </w:p>
          <w:p w14:paraId="34918C85" w14:textId="3F0AC01B" w:rsidR="00E66858" w:rsidRPr="00E66858" w:rsidRDefault="00E6685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 xml:space="preserve">целая часть не более </w:t>
            </w:r>
            <w:r w:rsidR="009C6CEB" w:rsidRPr="009C6CEB">
              <w:rPr>
                <w:lang w:eastAsia="zh-CN" w:bidi="hi-IN"/>
              </w:rPr>
              <w:t>1</w:t>
            </w:r>
            <w:r w:rsidR="00804C2A" w:rsidRPr="00804C2A">
              <w:rPr>
                <w:lang w:eastAsia="zh-CN" w:bidi="hi-IN"/>
              </w:rPr>
              <w:t>1</w:t>
            </w:r>
            <w:r w:rsidRPr="00E66858">
              <w:rPr>
                <w:lang w:eastAsia="zh-CN" w:bidi="hi-IN"/>
              </w:rPr>
              <w:t xml:space="preserve"> знаков;</w:t>
            </w:r>
          </w:p>
          <w:p w14:paraId="4EC88D27" w14:textId="77777777" w:rsidR="00E66858" w:rsidRPr="00E66858" w:rsidRDefault="00E6685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дробная часть не более 2 знаков.</w:t>
            </w:r>
          </w:p>
        </w:tc>
        <w:tc>
          <w:tcPr>
            <w:tcW w:w="382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BEBE7" w14:textId="77777777" w:rsidR="00E66858" w:rsidRPr="00E66858" w:rsidRDefault="00E66858" w:rsidP="00E66858">
            <w:pPr>
              <w:ind w:firstLine="13"/>
              <w:jc w:val="left"/>
              <w:rPr>
                <w:lang w:eastAsia="zh-CN" w:bidi="hi-IN"/>
              </w:rPr>
            </w:pPr>
          </w:p>
        </w:tc>
      </w:tr>
    </w:tbl>
    <w:p w14:paraId="1AF09980" w14:textId="39C0F808" w:rsidR="00E66858" w:rsidRDefault="00E66858" w:rsidP="008139D8"/>
    <w:p w14:paraId="2A8B6765" w14:textId="636AF667" w:rsidR="00E66858" w:rsidRPr="00C3111A" w:rsidRDefault="00E66858" w:rsidP="004433FB">
      <w:pPr>
        <w:pStyle w:val="50"/>
        <w:rPr>
          <w:lang w:val="en-US"/>
        </w:rPr>
      </w:pPr>
      <w:bookmarkStart w:id="52" w:name="_Ref63938648"/>
      <w:r w:rsidRPr="0050250E">
        <w:t xml:space="preserve">Описание объекта </w:t>
      </w:r>
      <w:r>
        <w:rPr>
          <w:lang w:val="en-US"/>
        </w:rPr>
        <w:t>vats</w:t>
      </w:r>
      <w:bookmarkEnd w:id="52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6095"/>
        <w:gridCol w:w="4111"/>
      </w:tblGrid>
      <w:tr w:rsidR="00E66858" w:rsidRPr="008139D8" w14:paraId="109F2A61" w14:textId="77777777" w:rsidTr="00C2327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A65FF" w14:textId="31BA5A5C" w:rsidR="00E66858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7B0BB" w14:textId="77777777" w:rsidR="00E66858" w:rsidRPr="008139D8" w:rsidRDefault="00E6685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3C3DC" w14:textId="09335652" w:rsidR="00E66858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60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DA529" w14:textId="77777777" w:rsidR="00E66858" w:rsidRPr="008139D8" w:rsidRDefault="00E6685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411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618B9" w14:textId="77777777" w:rsidR="00E66858" w:rsidRPr="008139D8" w:rsidRDefault="00E66858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B057FB" w:rsidRPr="00C3111A" w14:paraId="2D9DD12B" w14:textId="77777777" w:rsidTr="00C2327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9956B" w14:textId="77777777" w:rsidR="00B057FB" w:rsidRPr="00C3111A" w:rsidRDefault="00B057FB" w:rsidP="008C799F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type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5FCF7" w14:textId="77777777" w:rsidR="00B057FB" w:rsidRPr="00C3111A" w:rsidRDefault="00B057FB" w:rsidP="008C799F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enum</w:t>
            </w:r>
          </w:p>
          <w:p w14:paraId="68D67A6D" w14:textId="1B62C286" w:rsidR="00B057FB" w:rsidRPr="00C3111A" w:rsidRDefault="00B057FB" w:rsidP="00E66858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(</w:t>
            </w:r>
            <w:r>
              <w:rPr>
                <w:lang w:val="en-US" w:eastAsia="zh-CN" w:bidi="hi-IN"/>
              </w:rPr>
              <w:t>string</w:t>
            </w:r>
            <w:r w:rsidRPr="00C3111A">
              <w:rPr>
                <w:lang w:eastAsia="zh-CN" w:bidi="hi-IN"/>
              </w:rPr>
              <w:t>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39A9E" w14:textId="77777777" w:rsidR="00B057FB" w:rsidRPr="00C3111A" w:rsidRDefault="00B057FB" w:rsidP="008C799F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да</w:t>
            </w:r>
          </w:p>
        </w:tc>
        <w:tc>
          <w:tcPr>
            <w:tcW w:w="609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F4BE7" w14:textId="77777777" w:rsidR="00B057FB" w:rsidRPr="00C3111A" w:rsidRDefault="00B057FB" w:rsidP="008C799F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Устанавливает номер налога в ККТ. Перечисление со значениями:</w:t>
            </w:r>
          </w:p>
          <w:p w14:paraId="263FD913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«none» – без НДС;</w:t>
            </w:r>
          </w:p>
          <w:p w14:paraId="7A7786FD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«vat0» – НДС по ставке 0%;</w:t>
            </w:r>
          </w:p>
          <w:p w14:paraId="568296FD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«vat10» – НДС чека по ставке 10%;</w:t>
            </w:r>
          </w:p>
          <w:p w14:paraId="6AE74425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«vat110» – НДС чека по расчетной ставке 10/110;</w:t>
            </w:r>
          </w:p>
          <w:p w14:paraId="452E3049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«vat20» – НДС чека по ставке 20%;</w:t>
            </w:r>
          </w:p>
          <w:p w14:paraId="4DC04002" w14:textId="77777777" w:rsidR="00B057FB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«vat120» – НДС чека по расчетной ставке 20/120</w:t>
            </w:r>
            <w:r w:rsidR="00C23279">
              <w:rPr>
                <w:lang w:eastAsia="zh-CN" w:bidi="hi-IN"/>
              </w:rPr>
              <w:t>,</w:t>
            </w:r>
          </w:p>
          <w:p w14:paraId="7D0CE411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«vat5» – НДС чека по ставке 5%;</w:t>
            </w:r>
          </w:p>
          <w:p w14:paraId="729655A9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«vat7» – НДС чека по ставке 7%;</w:t>
            </w:r>
          </w:p>
          <w:p w14:paraId="0C612D68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«vat105» – НДС чека по расчетной ставке 5/105;</w:t>
            </w:r>
          </w:p>
          <w:p w14:paraId="62FF10FD" w14:textId="77777777" w:rsidR="00BC5B63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«vat107» – НДС чека по расчетной ставке 7/107</w:t>
            </w:r>
            <w:r w:rsidR="00BC5B63">
              <w:rPr>
                <w:lang w:eastAsia="zh-CN" w:bidi="hi-IN"/>
              </w:rPr>
              <w:t>;</w:t>
            </w:r>
          </w:p>
          <w:p w14:paraId="6E3BB551" w14:textId="6A311697" w:rsidR="00BC5B63" w:rsidRDefault="00BC5B63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 xml:space="preserve">» – НДС чека по ставке </w:t>
            </w:r>
            <w:r w:rsidRPr="00BC5B63">
              <w:rPr>
                <w:lang w:eastAsia="zh-CN" w:bidi="hi-IN"/>
              </w:rPr>
              <w:t>22%</w:t>
            </w:r>
            <w:r>
              <w:rPr>
                <w:lang w:eastAsia="zh-CN" w:bidi="hi-IN"/>
              </w:rPr>
              <w:t>;</w:t>
            </w:r>
          </w:p>
          <w:p w14:paraId="17FF2947" w14:textId="03A7C47D" w:rsidR="00C23279" w:rsidRPr="00C3111A" w:rsidRDefault="00BC5B63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«vat1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 xml:space="preserve">» – НДС по расчетной ставке 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>/1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>.</w:t>
            </w:r>
          </w:p>
        </w:tc>
        <w:tc>
          <w:tcPr>
            <w:tcW w:w="4111" w:type="dxa"/>
            <w:vMerge w:val="restart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63BCC" w14:textId="77777777" w:rsidR="00B057FB" w:rsidRDefault="00B057FB" w:rsidP="00E66858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1102 Сумма НДС чека по ставке 20%</w:t>
            </w:r>
          </w:p>
          <w:p w14:paraId="38AFCE9A" w14:textId="77777777" w:rsidR="00B057FB" w:rsidRDefault="00B057FB" w:rsidP="00E66858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1103 Сумма НДС чека по ставке 10%</w:t>
            </w:r>
          </w:p>
          <w:p w14:paraId="494301B0" w14:textId="77777777" w:rsidR="00B057FB" w:rsidRDefault="00B057FB" w:rsidP="00E66858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1104 Сумма расчета по чеку с НДС по ставке 0%</w:t>
            </w:r>
          </w:p>
          <w:p w14:paraId="04CF1DC6" w14:textId="77777777" w:rsidR="00B057FB" w:rsidRDefault="00B057FB" w:rsidP="00E66858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1105 Сумма расчета по чеку без НДС</w:t>
            </w:r>
          </w:p>
          <w:p w14:paraId="161D49E5" w14:textId="77777777" w:rsidR="00B057FB" w:rsidRDefault="00B057FB" w:rsidP="00E66858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1106 Сумма НДС чека по расч. ставке 20/120</w:t>
            </w:r>
          </w:p>
          <w:p w14:paraId="75132B85" w14:textId="77777777" w:rsidR="00B057FB" w:rsidRDefault="00B057FB" w:rsidP="00E66858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1107 Сумма НДС чека по расч. ставке 10/110</w:t>
            </w:r>
          </w:p>
          <w:p w14:paraId="3B3CFC0A" w14:textId="473564E7" w:rsidR="00C23279" w:rsidRPr="00C3111A" w:rsidRDefault="00C23279" w:rsidP="00E66858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1199 Ставка НДС</w:t>
            </w:r>
          </w:p>
        </w:tc>
      </w:tr>
      <w:tr w:rsidR="00B057FB" w:rsidRPr="00C3111A" w14:paraId="26BCC3EC" w14:textId="77777777" w:rsidTr="00C2327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E27AE" w14:textId="77777777" w:rsidR="00B057FB" w:rsidRPr="00C3111A" w:rsidRDefault="00B057FB" w:rsidP="008C799F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sum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4F583" w14:textId="77777777" w:rsidR="00B057FB" w:rsidRPr="00C3111A" w:rsidRDefault="00B057FB" w:rsidP="008C799F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B5803" w14:textId="4D745B01" w:rsidR="00B057FB" w:rsidRPr="00C3111A" w:rsidRDefault="00A40FF7" w:rsidP="008C799F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609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C587D" w14:textId="77777777" w:rsidR="00B057FB" w:rsidRPr="00C3111A" w:rsidRDefault="00B057FB" w:rsidP="008C799F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Сумма налога позиции в рублях:</w:t>
            </w:r>
          </w:p>
          <w:p w14:paraId="1A0B6E62" w14:textId="295EC569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 xml:space="preserve">целая часть не более </w:t>
            </w:r>
            <w:r w:rsidR="009C6CEB" w:rsidRPr="009C6CEB">
              <w:rPr>
                <w:lang w:eastAsia="zh-CN" w:bidi="hi-IN"/>
              </w:rPr>
              <w:t>1</w:t>
            </w:r>
            <w:r w:rsidR="00804C2A" w:rsidRPr="00804C2A">
              <w:rPr>
                <w:lang w:eastAsia="zh-CN" w:bidi="hi-IN"/>
              </w:rPr>
              <w:t>1</w:t>
            </w:r>
            <w:r w:rsidRPr="00C3111A">
              <w:rPr>
                <w:lang w:eastAsia="zh-CN" w:bidi="hi-IN"/>
              </w:rPr>
              <w:t xml:space="preserve"> знаков;</w:t>
            </w:r>
          </w:p>
          <w:p w14:paraId="43965734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дробная часть не более 2 знаков.</w:t>
            </w:r>
          </w:p>
        </w:tc>
        <w:tc>
          <w:tcPr>
            <w:tcW w:w="4111" w:type="dxa"/>
            <w:vMerge/>
            <w:tcBorders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FEA4F" w14:textId="34F56014" w:rsidR="00B057FB" w:rsidRPr="00C3111A" w:rsidRDefault="00B057FB" w:rsidP="008C799F">
            <w:pPr>
              <w:ind w:firstLine="13"/>
              <w:jc w:val="left"/>
              <w:rPr>
                <w:lang w:eastAsia="zh-CN" w:bidi="hi-IN"/>
              </w:rPr>
            </w:pPr>
          </w:p>
        </w:tc>
      </w:tr>
    </w:tbl>
    <w:p w14:paraId="289D9C64" w14:textId="295731C4" w:rsidR="00032445" w:rsidRDefault="00032445" w:rsidP="00032445"/>
    <w:p w14:paraId="111CF064" w14:textId="77777777" w:rsidR="00B057FB" w:rsidRDefault="00B057FB" w:rsidP="00032445"/>
    <w:p w14:paraId="306FBAFC" w14:textId="45FBA7A8" w:rsidR="00E66858" w:rsidRPr="00C3111A" w:rsidRDefault="00E66858" w:rsidP="004433FB">
      <w:pPr>
        <w:pStyle w:val="50"/>
        <w:rPr>
          <w:lang w:val="en-US"/>
        </w:rPr>
      </w:pPr>
      <w:bookmarkStart w:id="53" w:name="_Ref63938671"/>
      <w:r w:rsidRPr="0050250E">
        <w:t>Описание</w:t>
      </w:r>
      <w:r w:rsidRPr="00652114">
        <w:rPr>
          <w:lang w:val="en-US"/>
        </w:rPr>
        <w:t xml:space="preserve"> </w:t>
      </w:r>
      <w:r w:rsidRPr="0050250E">
        <w:t>объекта</w:t>
      </w:r>
      <w:r w:rsidRPr="00652114">
        <w:rPr>
          <w:lang w:val="en-US"/>
        </w:rPr>
        <w:t xml:space="preserve"> </w:t>
      </w:r>
      <w:r w:rsidR="00C53DE0" w:rsidRPr="00C53DE0">
        <w:rPr>
          <w:lang w:val="en-US"/>
        </w:rPr>
        <w:t>additional_user_props</w:t>
      </w:r>
      <w:bookmarkEnd w:id="53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6520"/>
        <w:gridCol w:w="3686"/>
      </w:tblGrid>
      <w:tr w:rsidR="00E66858" w:rsidRPr="008139D8" w14:paraId="27517157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51469" w14:textId="2B9C5554" w:rsidR="00E66858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CE932" w14:textId="77777777" w:rsidR="00E66858" w:rsidRPr="008139D8" w:rsidRDefault="00E6685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AEFF7" w14:textId="70CDA529" w:rsidR="00E66858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65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4B789" w14:textId="77777777" w:rsidR="00E66858" w:rsidRPr="008139D8" w:rsidRDefault="00E66858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3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1F6AF" w14:textId="77777777" w:rsidR="00E66858" w:rsidRPr="008139D8" w:rsidRDefault="00E66858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C53DE0" w:rsidRPr="00C53DE0" w14:paraId="3A23F847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D5CE0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name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10213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960C0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652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19B63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Наименование дополнительного реквизита пользователя.</w:t>
            </w:r>
          </w:p>
          <w:p w14:paraId="3D2305B3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Максимальная длина строки – 64 символа.</w:t>
            </w:r>
          </w:p>
        </w:tc>
        <w:tc>
          <w:tcPr>
            <w:tcW w:w="3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E6A9D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1085</w:t>
            </w:r>
          </w:p>
          <w:p w14:paraId="6F6CC08E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Наименование дополнительного реквизита пользователя</w:t>
            </w:r>
          </w:p>
        </w:tc>
      </w:tr>
      <w:tr w:rsidR="00C53DE0" w:rsidRPr="00C53DE0" w14:paraId="5D624A50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89CD4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value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52D1C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05892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652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2CB3C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Значение дополнительного реквизита пользователя.</w:t>
            </w:r>
          </w:p>
          <w:p w14:paraId="310B6961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Максимальная длина строки – 256 символов.</w:t>
            </w:r>
          </w:p>
        </w:tc>
        <w:tc>
          <w:tcPr>
            <w:tcW w:w="3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68B00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1086</w:t>
            </w:r>
          </w:p>
          <w:p w14:paraId="4A9F53E5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Значение дополнительного реквизита пользователя</w:t>
            </w:r>
          </w:p>
        </w:tc>
      </w:tr>
    </w:tbl>
    <w:p w14:paraId="3AF81BAE" w14:textId="0BCC5388" w:rsidR="00E66858" w:rsidRDefault="00E66858" w:rsidP="008139D8"/>
    <w:p w14:paraId="6E8085CD" w14:textId="54D86310" w:rsidR="00C53DE0" w:rsidRPr="00C3111A" w:rsidRDefault="00C53DE0" w:rsidP="004433FB">
      <w:pPr>
        <w:pStyle w:val="50"/>
        <w:rPr>
          <w:lang w:val="en-US"/>
        </w:rPr>
      </w:pPr>
      <w:bookmarkStart w:id="54" w:name="_Ref63938677"/>
      <w:r w:rsidRPr="0050250E">
        <w:t>Описание</w:t>
      </w:r>
      <w:r w:rsidRPr="00652114">
        <w:rPr>
          <w:lang w:val="en-US"/>
        </w:rPr>
        <w:t xml:space="preserve"> </w:t>
      </w:r>
      <w:r w:rsidRPr="0050250E">
        <w:t>объекта</w:t>
      </w:r>
      <w:r w:rsidRPr="00652114">
        <w:rPr>
          <w:lang w:val="en-US"/>
        </w:rPr>
        <w:t xml:space="preserve"> </w:t>
      </w:r>
      <w:r w:rsidRPr="00C53DE0">
        <w:rPr>
          <w:lang w:val="en-US"/>
        </w:rPr>
        <w:t>operating_check_props</w:t>
      </w:r>
      <w:bookmarkEnd w:id="54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363"/>
        <w:gridCol w:w="1843"/>
      </w:tblGrid>
      <w:tr w:rsidR="00C53DE0" w:rsidRPr="008139D8" w14:paraId="04463344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A0EFE" w14:textId="48C657CA" w:rsidR="00C53DE0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E1A7C" w14:textId="77777777" w:rsidR="00C53DE0" w:rsidRPr="008139D8" w:rsidRDefault="00C53DE0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AFCAF" w14:textId="447A94E8" w:rsidR="00C53DE0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CA629" w14:textId="77777777" w:rsidR="00C53DE0" w:rsidRPr="008139D8" w:rsidRDefault="00C53DE0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F2B89" w14:textId="77777777" w:rsidR="00C53DE0" w:rsidRPr="008139D8" w:rsidRDefault="00C53DE0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C53DE0" w:rsidRPr="00C53DE0" w14:paraId="41837DC9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8AE52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name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44C71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55DED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0FC87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Идентификатор операции</w:t>
            </w:r>
          </w:p>
          <w:p w14:paraId="2654A00F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Принимает значения «0» до определения значения реквизита ФНС России.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D3133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1271</w:t>
            </w:r>
          </w:p>
          <w:p w14:paraId="1EA52B86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идентификатор операции</w:t>
            </w:r>
          </w:p>
        </w:tc>
      </w:tr>
      <w:tr w:rsidR="00C53DE0" w:rsidRPr="00C53DE0" w14:paraId="3B9DBE6F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D5425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value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1FE43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41CB2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D8FAA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Данные операции</w:t>
            </w:r>
          </w:p>
          <w:p w14:paraId="1FDD2CAD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Максимальная длина строки – 64 символа.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79A01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1272</w:t>
            </w:r>
          </w:p>
          <w:p w14:paraId="55ABD1D5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данные операции</w:t>
            </w:r>
          </w:p>
        </w:tc>
      </w:tr>
      <w:tr w:rsidR="00C53DE0" w:rsidRPr="00C53DE0" w14:paraId="30DB42A0" w14:textId="77777777" w:rsidTr="000F1B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F81F1" w14:textId="2D4004B6" w:rsidR="00C53DE0" w:rsidRPr="00C53DE0" w:rsidRDefault="003636A3" w:rsidP="003636A3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timestamp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D842F" w14:textId="6D37632B" w:rsidR="00C53DE0" w:rsidRPr="00C53DE0" w:rsidRDefault="00C53DE0" w:rsidP="003636A3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4A5D1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9F2E1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Дата и время операции в формате: «dd.mm.yyyy HH:MM:SS»</w:t>
            </w:r>
          </w:p>
          <w:p w14:paraId="06F7852C" w14:textId="77777777" w:rsidR="00C53DE0" w:rsidRPr="00C53DE0" w:rsidRDefault="00C53DE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dd – День месяца. Формат DD. Возможные значения от «01» до «31»;</w:t>
            </w:r>
          </w:p>
          <w:p w14:paraId="60BC9DE2" w14:textId="77777777" w:rsidR="00C53DE0" w:rsidRPr="00C53DE0" w:rsidRDefault="00C53DE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mm – Месяц. Формат MM. Возможные значения от «01» до «12»;</w:t>
            </w:r>
          </w:p>
          <w:p w14:paraId="3F01CA15" w14:textId="77777777" w:rsidR="00C53DE0" w:rsidRPr="00C53DE0" w:rsidRDefault="00C53DE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yyyy – Год. Формат YYYY. Допустимое количество символов – четыре;</w:t>
            </w:r>
          </w:p>
          <w:p w14:paraId="42B25F72" w14:textId="77777777" w:rsidR="00C53DE0" w:rsidRPr="00C53DE0" w:rsidRDefault="00C53DE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HH – Часы. Формат HH. Возможные значения от «00» до «24»;</w:t>
            </w:r>
          </w:p>
          <w:p w14:paraId="50046DC2" w14:textId="77777777" w:rsidR="00C53DE0" w:rsidRPr="00C53DE0" w:rsidRDefault="00C53DE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MM – Минуты. Формат MM. Возможные значения от «00» до «59»;</w:t>
            </w:r>
          </w:p>
          <w:p w14:paraId="54F3810B" w14:textId="77777777" w:rsidR="00C53DE0" w:rsidRPr="00C53DE0" w:rsidRDefault="00C53DE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SS – Секунды. Формат SS. Возможные значения от «00» до «59».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A6D79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1273</w:t>
            </w:r>
          </w:p>
          <w:p w14:paraId="513672B4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дата, время операции</w:t>
            </w:r>
          </w:p>
        </w:tc>
      </w:tr>
    </w:tbl>
    <w:p w14:paraId="38AD37FD" w14:textId="46BA12B1" w:rsidR="00C53DE0" w:rsidRDefault="00C53DE0" w:rsidP="008139D8"/>
    <w:p w14:paraId="68B2867B" w14:textId="582885FA" w:rsidR="00C53DE0" w:rsidRPr="008B3074" w:rsidRDefault="00C53DE0" w:rsidP="004433FB">
      <w:pPr>
        <w:pStyle w:val="50"/>
      </w:pPr>
      <w:bookmarkStart w:id="55" w:name="_Ref63938687"/>
      <w:r w:rsidRPr="008B3074">
        <w:t xml:space="preserve">Описание элемента массива объектов </w:t>
      </w:r>
      <w:r w:rsidRPr="00C53DE0">
        <w:rPr>
          <w:lang w:val="en-US"/>
        </w:rPr>
        <w:t>sectoral</w:t>
      </w:r>
      <w:r w:rsidRPr="008B3074">
        <w:t>_</w:t>
      </w:r>
      <w:r w:rsidRPr="00C53DE0">
        <w:rPr>
          <w:lang w:val="en-US"/>
        </w:rPr>
        <w:t>check</w:t>
      </w:r>
      <w:r w:rsidRPr="008B3074">
        <w:t>_</w:t>
      </w:r>
      <w:r w:rsidRPr="00C53DE0">
        <w:rPr>
          <w:lang w:val="en-US"/>
        </w:rPr>
        <w:t>props</w:t>
      </w:r>
      <w:bookmarkEnd w:id="55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984"/>
        <w:gridCol w:w="8222"/>
        <w:gridCol w:w="1843"/>
      </w:tblGrid>
      <w:tr w:rsidR="008B6EB2" w:rsidRPr="008139D8" w14:paraId="5C90D041" w14:textId="77777777" w:rsidTr="007D6EB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E1266" w14:textId="5AADF59F" w:rsidR="00C53DE0" w:rsidRPr="008139D8" w:rsidRDefault="00070EA4" w:rsidP="008C799F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4943F" w14:textId="77777777" w:rsidR="00C53DE0" w:rsidRPr="008139D8" w:rsidRDefault="00C53DE0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7E96A" w14:textId="3A79C646" w:rsidR="00C53DE0" w:rsidRPr="008139D8" w:rsidRDefault="008B6EB2" w:rsidP="008C799F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2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247A6" w14:textId="77777777" w:rsidR="00C53DE0" w:rsidRPr="008139D8" w:rsidRDefault="00C53DE0" w:rsidP="008C799F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3715C" w14:textId="77777777" w:rsidR="00C53DE0" w:rsidRPr="008139D8" w:rsidRDefault="00C53DE0" w:rsidP="008C799F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C53DE0" w:rsidRPr="00C53DE0" w14:paraId="721B71C3" w14:textId="77777777" w:rsidTr="007D6EB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33D5D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federal_id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5FC70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enum</w:t>
            </w:r>
          </w:p>
          <w:p w14:paraId="5C524501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(string)</w:t>
            </w: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E1BEA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222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D8226" w14:textId="77777777" w:rsidR="00C01F9C" w:rsidRPr="00C53DE0" w:rsidRDefault="00C01F9C" w:rsidP="00C01F9C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Идентификатор ФОИВ.</w:t>
            </w:r>
          </w:p>
          <w:p w14:paraId="1446A20E" w14:textId="77777777" w:rsidR="00C01F9C" w:rsidRDefault="00C01F9C" w:rsidP="00C01F9C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Должно принимать одно из значений справочника. </w:t>
            </w:r>
          </w:p>
          <w:p w14:paraId="0605814D" w14:textId="12CEED26" w:rsidR="00C53DE0" w:rsidRPr="008B3074" w:rsidRDefault="00C01F9C" w:rsidP="00C01F9C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>
              <w:rPr>
                <w:lang w:eastAsia="zh-CN" w:bidi="hi-IN"/>
              </w:rPr>
              <w:fldChar w:fldCharType="begin"/>
            </w:r>
            <w:r>
              <w:rPr>
                <w:lang w:eastAsia="zh-CN" w:bidi="hi-IN"/>
              </w:rPr>
              <w:instrText xml:space="preserve"> REF _Ref63939235 \h </w:instrText>
            </w:r>
            <w:r>
              <w:rPr>
                <w:lang w:eastAsia="zh-CN" w:bidi="hi-IN"/>
              </w:rPr>
            </w:r>
            <w:r>
              <w:rPr>
                <w:lang w:eastAsia="zh-CN" w:bidi="hi-IN"/>
              </w:rPr>
              <w:fldChar w:fldCharType="separate"/>
            </w:r>
            <w:r w:rsidR="006B4B4D" w:rsidRPr="001F76BB">
              <w:t xml:space="preserve">Приложение </w:t>
            </w:r>
            <w:r w:rsidR="006B4B4D">
              <w:rPr>
                <w:noProof/>
              </w:rPr>
              <w:t>1</w:t>
            </w:r>
            <w:r w:rsidR="006B4B4D" w:rsidRPr="001F76BB">
              <w:t xml:space="preserve"> </w:t>
            </w:r>
            <w:r w:rsidR="006B4B4D">
              <w:t>– Значения реквизита «И</w:t>
            </w:r>
            <w:r w:rsidR="006B4B4D" w:rsidRPr="00C53DE0">
              <w:t>дентификатор ФОИВ» (тег 1262)</w:t>
            </w:r>
            <w:r>
              <w:rPr>
                <w:lang w:eastAsia="zh-CN" w:bidi="hi-IN"/>
              </w:rPr>
              <w:fldChar w:fldCharType="end"/>
            </w:r>
          </w:p>
          <w:p w14:paraId="62D49911" w14:textId="3B3C9BA3" w:rsidR="007D6EBE" w:rsidRPr="008B3074" w:rsidRDefault="007D6EBE" w:rsidP="00C01F9C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0FE9D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1262</w:t>
            </w:r>
          </w:p>
          <w:p w14:paraId="6E3493EA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идентификатор ФОИВ </w:t>
            </w:r>
          </w:p>
        </w:tc>
      </w:tr>
      <w:tr w:rsidR="00C53DE0" w:rsidRPr="00C53DE0" w14:paraId="4DC0790D" w14:textId="77777777" w:rsidTr="007D6EB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84C7D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date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B1A9E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91CFA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222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98D25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Дата нормативного акта федерального органа исполнительной власти, регламентирующего порядок заполнения реквизита «значение отраслевого реквизита» (тег 1265)</w:t>
            </w:r>
          </w:p>
          <w:p w14:paraId="4F5894B0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Значение в формате в формате ДД.ММ.ГГГГ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D1263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1263</w:t>
            </w:r>
          </w:p>
          <w:p w14:paraId="6BC70966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дата документа основания </w:t>
            </w:r>
          </w:p>
        </w:tc>
      </w:tr>
      <w:tr w:rsidR="00C53DE0" w:rsidRPr="00C53DE0" w14:paraId="67D1095D" w14:textId="77777777" w:rsidTr="007D6EB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0D03F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number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1E9A4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CE9A7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222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CAAE5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Номер нормативного акта федерального органа исполнительной власти, регламентирующего порядок заполнения реквизита «значение</w:t>
            </w:r>
            <w:r w:rsidRPr="00C53DE0">
              <w:rPr>
                <w:lang w:eastAsia="zh-CN" w:bidi="hi-IN"/>
              </w:rPr>
              <w:br/>
              <w:t>отраслевого реквизита» (тег 1265)</w:t>
            </w:r>
          </w:p>
          <w:p w14:paraId="0774FD85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Максимум 32 символа.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E8121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1264</w:t>
            </w:r>
          </w:p>
          <w:p w14:paraId="491C901A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номер документа основания </w:t>
            </w:r>
          </w:p>
        </w:tc>
      </w:tr>
      <w:tr w:rsidR="00C53DE0" w:rsidRPr="00C53DE0" w14:paraId="64DCA4F3" w14:textId="77777777" w:rsidTr="007D6EB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11F68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value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EC4D3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1D002" w14:textId="7FE61B7C" w:rsidR="00C53DE0" w:rsidRPr="007D6EBE" w:rsidRDefault="008B3074" w:rsidP="00C53DE0">
            <w:pPr>
              <w:ind w:firstLine="13"/>
              <w:jc w:val="left"/>
              <w:rPr>
                <w:lang w:val="en-US"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222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5B238" w14:textId="023D4CF0" w:rsid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Состав значений, определенных нормативного актом федерального органа исполнительной власти</w:t>
            </w:r>
          </w:p>
          <w:p w14:paraId="4D51B8C3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Максимум 256 символов.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9DD57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1265</w:t>
            </w:r>
          </w:p>
          <w:p w14:paraId="081D3DE8" w14:textId="77777777" w:rsidR="00C53DE0" w:rsidRPr="00C53DE0" w:rsidRDefault="00C53DE0" w:rsidP="00C53DE0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значение отраслевого реквизита </w:t>
            </w:r>
          </w:p>
        </w:tc>
      </w:tr>
    </w:tbl>
    <w:p w14:paraId="6B6BF0CE" w14:textId="79ECB794" w:rsidR="00C53DE0" w:rsidRDefault="00C53DE0" w:rsidP="008139D8"/>
    <w:p w14:paraId="52AFB972" w14:textId="77777777" w:rsidR="008B3074" w:rsidRDefault="008B3074" w:rsidP="008139D8"/>
    <w:p w14:paraId="05F1C6B3" w14:textId="3AA9918E" w:rsidR="008B3074" w:rsidRPr="008B3074" w:rsidRDefault="008B3074" w:rsidP="008B3074">
      <w:pPr>
        <w:pStyle w:val="50"/>
      </w:pPr>
      <w:bookmarkStart w:id="56" w:name="_Ref228270404"/>
      <w:r w:rsidRPr="008B3074">
        <w:t xml:space="preserve">Описание элемента массива объектов </w:t>
      </w:r>
      <w:r w:rsidRPr="00C53DE0">
        <w:rPr>
          <w:lang w:val="en-US"/>
        </w:rPr>
        <w:t>sectoral</w:t>
      </w:r>
      <w:r w:rsidRPr="008B3074">
        <w:t>_</w:t>
      </w:r>
      <w:r w:rsidRPr="00C53DE0">
        <w:rPr>
          <w:lang w:val="en-US"/>
        </w:rPr>
        <w:t>item</w:t>
      </w:r>
      <w:r w:rsidRPr="008B3074">
        <w:t>_</w:t>
      </w:r>
      <w:r w:rsidRPr="00C53DE0">
        <w:rPr>
          <w:lang w:val="en-US"/>
        </w:rPr>
        <w:t>props</w:t>
      </w:r>
      <w:bookmarkEnd w:id="56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984"/>
        <w:gridCol w:w="8222"/>
        <w:gridCol w:w="1843"/>
      </w:tblGrid>
      <w:tr w:rsidR="008B3074" w:rsidRPr="008139D8" w14:paraId="77076363" w14:textId="77777777" w:rsidTr="00DB47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07D59" w14:textId="77777777" w:rsidR="008B3074" w:rsidRPr="008139D8" w:rsidRDefault="008B3074" w:rsidP="00DB4754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57B46" w14:textId="77777777" w:rsidR="008B3074" w:rsidRPr="008139D8" w:rsidRDefault="008B3074" w:rsidP="00DB4754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71242" w14:textId="77777777" w:rsidR="008B3074" w:rsidRPr="008139D8" w:rsidRDefault="008B3074" w:rsidP="00DB4754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22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4420D" w14:textId="77777777" w:rsidR="008B3074" w:rsidRPr="008139D8" w:rsidRDefault="008B3074" w:rsidP="00DB4754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6988F" w14:textId="77777777" w:rsidR="008B3074" w:rsidRPr="008139D8" w:rsidRDefault="008B3074" w:rsidP="00DB4754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8B3074" w:rsidRPr="00C53DE0" w14:paraId="6421679F" w14:textId="77777777" w:rsidTr="00DB47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CCB11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federal_id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73FFD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enum</w:t>
            </w:r>
          </w:p>
          <w:p w14:paraId="6EAEADA4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(string)</w:t>
            </w: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85986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222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F47B6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Идентификатор ФОИВ.</w:t>
            </w:r>
          </w:p>
          <w:p w14:paraId="118F0FC0" w14:textId="77777777" w:rsidR="008B3074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Должно принимать одно из значений справочника. </w:t>
            </w:r>
          </w:p>
          <w:p w14:paraId="385BEB54" w14:textId="35A2205D" w:rsidR="008B3074" w:rsidRPr="008B3074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>
              <w:rPr>
                <w:lang w:eastAsia="zh-CN" w:bidi="hi-IN"/>
              </w:rPr>
              <w:fldChar w:fldCharType="begin"/>
            </w:r>
            <w:r>
              <w:rPr>
                <w:lang w:eastAsia="zh-CN" w:bidi="hi-IN"/>
              </w:rPr>
              <w:instrText xml:space="preserve"> REF _Ref63939235 \h </w:instrText>
            </w:r>
            <w:r>
              <w:rPr>
                <w:lang w:eastAsia="zh-CN" w:bidi="hi-IN"/>
              </w:rPr>
            </w:r>
            <w:r>
              <w:rPr>
                <w:lang w:eastAsia="zh-CN" w:bidi="hi-IN"/>
              </w:rPr>
              <w:fldChar w:fldCharType="separate"/>
            </w:r>
            <w:r w:rsidR="006B4B4D" w:rsidRPr="001F76BB">
              <w:t xml:space="preserve">Приложение </w:t>
            </w:r>
            <w:r w:rsidR="006B4B4D">
              <w:rPr>
                <w:noProof/>
              </w:rPr>
              <w:t>1</w:t>
            </w:r>
            <w:r w:rsidR="006B4B4D" w:rsidRPr="001F76BB">
              <w:t xml:space="preserve"> </w:t>
            </w:r>
            <w:r w:rsidR="006B4B4D">
              <w:t>– Значения реквизита «И</w:t>
            </w:r>
            <w:r w:rsidR="006B4B4D" w:rsidRPr="00C53DE0">
              <w:t>дентификатор ФОИВ» (тег 1262)</w:t>
            </w:r>
            <w:r>
              <w:rPr>
                <w:lang w:eastAsia="zh-CN" w:bidi="hi-IN"/>
              </w:rPr>
              <w:fldChar w:fldCharType="end"/>
            </w:r>
          </w:p>
          <w:p w14:paraId="395FC04B" w14:textId="51B189AF" w:rsidR="008B3074" w:rsidRPr="004560B3" w:rsidRDefault="004560B3" w:rsidP="00DB4754">
            <w:pPr>
              <w:ind w:firstLine="13"/>
              <w:jc w:val="left"/>
              <w:rPr>
                <w:lang w:eastAsia="zh-CN" w:bidi="hi-IN"/>
              </w:rPr>
            </w:pPr>
            <w:r w:rsidRPr="004560B3">
              <w:rPr>
                <w:b/>
                <w:bCs/>
                <w:lang w:eastAsia="zh-CN" w:bidi="hi-IN"/>
              </w:rPr>
              <w:t>Важно</w:t>
            </w:r>
            <w:r>
              <w:rPr>
                <w:lang w:eastAsia="zh-CN" w:bidi="hi-IN"/>
              </w:rPr>
              <w:t>: в случае проверки КМ предмета расчета по разрешительному режиму (</w:t>
            </w:r>
            <w:r>
              <w:rPr>
                <w:lang w:val="en-US" w:eastAsia="zh-CN" w:bidi="hi-IN"/>
              </w:rPr>
              <w:t>permissive</w:t>
            </w:r>
            <w:r w:rsidRPr="004560B3">
              <w:rPr>
                <w:lang w:eastAsia="zh-CN" w:bidi="hi-IN"/>
              </w:rPr>
              <w:t>_</w:t>
            </w:r>
            <w:r>
              <w:rPr>
                <w:lang w:val="en-US" w:eastAsia="zh-CN" w:bidi="hi-IN"/>
              </w:rPr>
              <w:t>mode</w:t>
            </w:r>
            <w:r w:rsidRPr="004560B3">
              <w:rPr>
                <w:lang w:eastAsia="zh-CN" w:bidi="hi-IN"/>
              </w:rPr>
              <w:t xml:space="preserve"> = </w:t>
            </w:r>
            <w:r>
              <w:rPr>
                <w:lang w:val="en-US" w:eastAsia="zh-CN" w:bidi="hi-IN"/>
              </w:rPr>
              <w:t>true</w:t>
            </w:r>
            <w:r>
              <w:rPr>
                <w:lang w:eastAsia="zh-CN" w:bidi="hi-IN"/>
              </w:rPr>
              <w:t>), атрибут будет заполнен значением «030», если другое значение не передано в составе запроса.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0E1BA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1262</w:t>
            </w:r>
          </w:p>
          <w:p w14:paraId="04C0664E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идентификатор ФОИВ </w:t>
            </w:r>
          </w:p>
        </w:tc>
      </w:tr>
      <w:tr w:rsidR="008B3074" w:rsidRPr="00C53DE0" w14:paraId="25BD7088" w14:textId="77777777" w:rsidTr="00DB47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11BD2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date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5380F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45929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222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D5F32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Дата нормативного акта федерального органа исполнительной власти, регламентирующего порядок заполнения реквизита «значение отраслевого реквизита» (тег 1265)</w:t>
            </w:r>
          </w:p>
          <w:p w14:paraId="0A3463B4" w14:textId="77777777" w:rsidR="008B3074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Значение в формате в формате ДД.ММ.ГГГГ</w:t>
            </w:r>
          </w:p>
          <w:p w14:paraId="4339F12F" w14:textId="50197CE4" w:rsidR="004560B3" w:rsidRPr="00C53DE0" w:rsidRDefault="004560B3" w:rsidP="00DB4754">
            <w:pPr>
              <w:ind w:firstLine="13"/>
              <w:jc w:val="left"/>
              <w:rPr>
                <w:lang w:eastAsia="zh-CN" w:bidi="hi-IN"/>
              </w:rPr>
            </w:pPr>
            <w:r w:rsidRPr="004560B3">
              <w:rPr>
                <w:b/>
                <w:bCs/>
                <w:lang w:eastAsia="zh-CN" w:bidi="hi-IN"/>
              </w:rPr>
              <w:t>Важно</w:t>
            </w:r>
            <w:r>
              <w:rPr>
                <w:lang w:eastAsia="zh-CN" w:bidi="hi-IN"/>
              </w:rPr>
              <w:t>: в случае проверки КМ предмета расчета по разрешительному режиму (</w:t>
            </w:r>
            <w:r>
              <w:rPr>
                <w:lang w:val="en-US" w:eastAsia="zh-CN" w:bidi="hi-IN"/>
              </w:rPr>
              <w:t>permissive</w:t>
            </w:r>
            <w:r w:rsidRPr="004560B3">
              <w:rPr>
                <w:lang w:eastAsia="zh-CN" w:bidi="hi-IN"/>
              </w:rPr>
              <w:t>_</w:t>
            </w:r>
            <w:r>
              <w:rPr>
                <w:lang w:val="en-US" w:eastAsia="zh-CN" w:bidi="hi-IN"/>
              </w:rPr>
              <w:t>mode</w:t>
            </w:r>
            <w:r w:rsidRPr="004560B3">
              <w:rPr>
                <w:lang w:eastAsia="zh-CN" w:bidi="hi-IN"/>
              </w:rPr>
              <w:t xml:space="preserve"> = </w:t>
            </w:r>
            <w:r>
              <w:rPr>
                <w:lang w:val="en-US" w:eastAsia="zh-CN" w:bidi="hi-IN"/>
              </w:rPr>
              <w:t>true</w:t>
            </w:r>
            <w:r>
              <w:rPr>
                <w:lang w:eastAsia="zh-CN" w:bidi="hi-IN"/>
              </w:rPr>
              <w:t>), атрибут будет заполнен значением «</w:t>
            </w:r>
            <w:r w:rsidRPr="004560B3">
              <w:rPr>
                <w:lang w:eastAsia="zh-CN" w:bidi="hi-IN"/>
              </w:rPr>
              <w:t>21.11.2023</w:t>
            </w:r>
            <w:r>
              <w:rPr>
                <w:lang w:eastAsia="zh-CN" w:bidi="hi-IN"/>
              </w:rPr>
              <w:t>», если другое значение не передано в составе запроса.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660D5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1263</w:t>
            </w:r>
          </w:p>
          <w:p w14:paraId="411D8D2B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дата документа основания </w:t>
            </w:r>
          </w:p>
        </w:tc>
      </w:tr>
      <w:tr w:rsidR="008B3074" w:rsidRPr="00C53DE0" w14:paraId="6784F6B0" w14:textId="77777777" w:rsidTr="00DB47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2D6F0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number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CA49A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3AC0B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222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B9070" w14:textId="34F11991" w:rsidR="004560B3" w:rsidRPr="00C53DE0" w:rsidRDefault="008B3074" w:rsidP="004560B3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Номер нормативного акта федерального органа исполнительной власти, регламентирующего порядок заполнения реквизита «значение</w:t>
            </w:r>
            <w:r w:rsidRPr="00C53DE0">
              <w:rPr>
                <w:lang w:eastAsia="zh-CN" w:bidi="hi-IN"/>
              </w:rPr>
              <w:br/>
              <w:t>отраслевого реквизита» (тег 1265)</w:t>
            </w:r>
          </w:p>
          <w:p w14:paraId="4D1724E8" w14:textId="77777777" w:rsidR="008B3074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Максимум 32 символа.</w:t>
            </w:r>
          </w:p>
          <w:p w14:paraId="2D5202E5" w14:textId="43C190FC" w:rsidR="004560B3" w:rsidRPr="00C53DE0" w:rsidRDefault="004560B3" w:rsidP="00DB4754">
            <w:pPr>
              <w:ind w:firstLine="13"/>
              <w:jc w:val="left"/>
              <w:rPr>
                <w:lang w:eastAsia="zh-CN" w:bidi="hi-IN"/>
              </w:rPr>
            </w:pPr>
            <w:r w:rsidRPr="004560B3">
              <w:rPr>
                <w:b/>
                <w:bCs/>
                <w:lang w:eastAsia="zh-CN" w:bidi="hi-IN"/>
              </w:rPr>
              <w:t>Важно</w:t>
            </w:r>
            <w:r>
              <w:rPr>
                <w:lang w:eastAsia="zh-CN" w:bidi="hi-IN"/>
              </w:rPr>
              <w:t>: в случае проверки КМ предмета расчета по разрешительному режиму (</w:t>
            </w:r>
            <w:r>
              <w:rPr>
                <w:lang w:val="en-US" w:eastAsia="zh-CN" w:bidi="hi-IN"/>
              </w:rPr>
              <w:t>permissive</w:t>
            </w:r>
            <w:r w:rsidRPr="004560B3">
              <w:rPr>
                <w:lang w:eastAsia="zh-CN" w:bidi="hi-IN"/>
              </w:rPr>
              <w:t>_</w:t>
            </w:r>
            <w:r>
              <w:rPr>
                <w:lang w:val="en-US" w:eastAsia="zh-CN" w:bidi="hi-IN"/>
              </w:rPr>
              <w:t>mode</w:t>
            </w:r>
            <w:r w:rsidRPr="004560B3">
              <w:rPr>
                <w:lang w:eastAsia="zh-CN" w:bidi="hi-IN"/>
              </w:rPr>
              <w:t xml:space="preserve"> = </w:t>
            </w:r>
            <w:r>
              <w:rPr>
                <w:lang w:val="en-US" w:eastAsia="zh-CN" w:bidi="hi-IN"/>
              </w:rPr>
              <w:t>true</w:t>
            </w:r>
            <w:r>
              <w:rPr>
                <w:lang w:eastAsia="zh-CN" w:bidi="hi-IN"/>
              </w:rPr>
              <w:t>), атрибут будет заполнен значением «1944», если другое значение не передано в составе запроса.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5E8C7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1264</w:t>
            </w:r>
          </w:p>
          <w:p w14:paraId="1AFFEF1D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номер документа основания </w:t>
            </w:r>
          </w:p>
        </w:tc>
      </w:tr>
      <w:tr w:rsidR="008B3074" w:rsidRPr="00C53DE0" w14:paraId="62813778" w14:textId="77777777" w:rsidTr="00DB475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89EE4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value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492AE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98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EECF" w14:textId="77777777" w:rsidR="008B3074" w:rsidRPr="007D6EBE" w:rsidRDefault="008B3074" w:rsidP="00DB4754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eastAsia="zh-CN" w:bidi="hi-IN"/>
              </w:rPr>
              <w:t>нет</w:t>
            </w:r>
            <w:r w:rsidRPr="007D6EBE">
              <w:rPr>
                <w:lang w:val="en-US" w:eastAsia="zh-CN" w:bidi="hi-IN"/>
              </w:rPr>
              <w:t xml:space="preserve">, </w:t>
            </w:r>
            <w:r>
              <w:rPr>
                <w:lang w:eastAsia="zh-CN" w:bidi="hi-IN"/>
              </w:rPr>
              <w:t>если</w:t>
            </w:r>
            <w:r w:rsidRPr="007D6EBE">
              <w:rPr>
                <w:lang w:val="en-US" w:eastAsia="zh-CN" w:bidi="hi-IN"/>
              </w:rPr>
              <w:t xml:space="preserve"> </w:t>
            </w:r>
            <w:r>
              <w:rPr>
                <w:lang w:val="en-US" w:eastAsia="zh-CN" w:bidi="hi-IN"/>
              </w:rPr>
              <w:t>permissive_mode = true</w:t>
            </w:r>
          </w:p>
        </w:tc>
        <w:tc>
          <w:tcPr>
            <w:tcW w:w="8222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54D9E" w14:textId="77777777" w:rsidR="008B3074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Состав значений, определенных нормативного актом федерального органа исполнительной власти</w:t>
            </w:r>
          </w:p>
          <w:p w14:paraId="0B6151C5" w14:textId="77777777" w:rsidR="008B3074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Максимум 256 символов.</w:t>
            </w:r>
          </w:p>
          <w:p w14:paraId="6E77C09F" w14:textId="45752518" w:rsidR="004560B3" w:rsidRPr="00C53DE0" w:rsidRDefault="004560B3" w:rsidP="00DB4754">
            <w:pPr>
              <w:ind w:firstLine="13"/>
              <w:jc w:val="left"/>
              <w:rPr>
                <w:lang w:eastAsia="zh-CN" w:bidi="hi-IN"/>
              </w:rPr>
            </w:pPr>
            <w:r w:rsidRPr="004560B3">
              <w:rPr>
                <w:b/>
                <w:bCs/>
                <w:lang w:eastAsia="zh-CN" w:bidi="hi-IN"/>
              </w:rPr>
              <w:t>Важно</w:t>
            </w:r>
            <w:r>
              <w:rPr>
                <w:lang w:eastAsia="zh-CN" w:bidi="hi-IN"/>
              </w:rPr>
              <w:t>: в случае проверки КМ предмета расчета по разрешительному режиму (</w:t>
            </w:r>
            <w:r>
              <w:rPr>
                <w:lang w:val="en-US" w:eastAsia="zh-CN" w:bidi="hi-IN"/>
              </w:rPr>
              <w:t>permissive</w:t>
            </w:r>
            <w:r w:rsidRPr="004560B3">
              <w:rPr>
                <w:lang w:eastAsia="zh-CN" w:bidi="hi-IN"/>
              </w:rPr>
              <w:t>_</w:t>
            </w:r>
            <w:r>
              <w:rPr>
                <w:lang w:val="en-US" w:eastAsia="zh-CN" w:bidi="hi-IN"/>
              </w:rPr>
              <w:t>mode</w:t>
            </w:r>
            <w:r w:rsidRPr="004560B3">
              <w:rPr>
                <w:lang w:eastAsia="zh-CN" w:bidi="hi-IN"/>
              </w:rPr>
              <w:t xml:space="preserve"> = </w:t>
            </w:r>
            <w:r>
              <w:rPr>
                <w:lang w:val="en-US" w:eastAsia="zh-CN" w:bidi="hi-IN"/>
              </w:rPr>
              <w:t>true</w:t>
            </w:r>
            <w:r>
              <w:rPr>
                <w:lang w:eastAsia="zh-CN" w:bidi="hi-IN"/>
              </w:rPr>
              <w:t>), атрибут будет заполнен результатами проверки (</w:t>
            </w:r>
            <w:r w:rsidRPr="004560B3">
              <w:rPr>
                <w:lang w:eastAsia="zh-CN" w:bidi="hi-IN"/>
              </w:rPr>
              <w:t>UUID=&lt;значение&gt;&amp;Time=&lt;значение&gt;</w:t>
            </w:r>
            <w:r>
              <w:rPr>
                <w:lang w:eastAsia="zh-CN" w:bidi="hi-IN"/>
              </w:rPr>
              <w:t>). Если значени</w:t>
            </w:r>
            <w:r w:rsidR="00586200">
              <w:rPr>
                <w:lang w:eastAsia="zh-CN" w:bidi="hi-IN"/>
              </w:rPr>
              <w:t>е атрибута уже</w:t>
            </w:r>
            <w:r>
              <w:rPr>
                <w:lang w:eastAsia="zh-CN" w:bidi="hi-IN"/>
              </w:rPr>
              <w:t xml:space="preserve"> передано в составе запроса, атрибут будет дополнен результатами проверки.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59099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1265</w:t>
            </w:r>
          </w:p>
          <w:p w14:paraId="5328E25F" w14:textId="77777777" w:rsidR="008B3074" w:rsidRPr="00C53DE0" w:rsidRDefault="008B3074" w:rsidP="00DB4754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значение отраслевого реквизита </w:t>
            </w:r>
          </w:p>
        </w:tc>
      </w:tr>
    </w:tbl>
    <w:p w14:paraId="7B615F19" w14:textId="77777777" w:rsidR="008B3074" w:rsidRDefault="008B3074" w:rsidP="008139D8"/>
    <w:p w14:paraId="11A025BE" w14:textId="0EA1EEDC" w:rsidR="003919A1" w:rsidRPr="00C3111A" w:rsidRDefault="003919A1" w:rsidP="003919A1">
      <w:pPr>
        <w:pStyle w:val="50"/>
        <w:rPr>
          <w:lang w:val="en-US"/>
        </w:rPr>
      </w:pPr>
      <w:bookmarkStart w:id="57" w:name="_Ref201233943"/>
      <w:r w:rsidRPr="0050250E">
        <w:t>Описание</w:t>
      </w:r>
      <w:r w:rsidRPr="00652114">
        <w:rPr>
          <w:lang w:val="en-US"/>
        </w:rPr>
        <w:t xml:space="preserve"> </w:t>
      </w:r>
      <w:r w:rsidRPr="0050250E">
        <w:t>объекта</w:t>
      </w:r>
      <w:r w:rsidRPr="00652114">
        <w:rPr>
          <w:lang w:val="en-US"/>
        </w:rPr>
        <w:t xml:space="preserve"> </w:t>
      </w:r>
      <w:r w:rsidRPr="003919A1">
        <w:rPr>
          <w:lang w:val="en-US"/>
        </w:rPr>
        <w:t>cashless_payments</w:t>
      </w:r>
      <w:bookmarkEnd w:id="57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363"/>
        <w:gridCol w:w="1843"/>
      </w:tblGrid>
      <w:tr w:rsidR="003919A1" w:rsidRPr="008139D8" w14:paraId="04065129" w14:textId="77777777" w:rsidTr="001B3EA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4921D" w14:textId="77777777" w:rsidR="003919A1" w:rsidRPr="008139D8" w:rsidRDefault="003919A1" w:rsidP="001B3EA4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633D5" w14:textId="77777777" w:rsidR="003919A1" w:rsidRPr="008139D8" w:rsidRDefault="003919A1" w:rsidP="001B3EA4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F4F4A" w14:textId="77777777" w:rsidR="003919A1" w:rsidRPr="008139D8" w:rsidRDefault="003919A1" w:rsidP="001B3EA4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ACB6" w14:textId="77777777" w:rsidR="003919A1" w:rsidRPr="008139D8" w:rsidRDefault="003919A1" w:rsidP="001B3EA4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BB25C" w14:textId="77777777" w:rsidR="003919A1" w:rsidRPr="008139D8" w:rsidRDefault="003919A1" w:rsidP="001B3EA4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3919A1" w:rsidRPr="00C53DE0" w14:paraId="774295BE" w14:textId="77777777" w:rsidTr="001B3EA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44E4A" w14:textId="0F9BD813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sum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1C2FCC" w14:textId="2F5D45E7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626074" w14:textId="29588D62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1A89C" w14:textId="77777777" w:rsidR="003919A1" w:rsidRPr="003919A1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Сумма оплаты безналичными:</w:t>
            </w:r>
          </w:p>
          <w:p w14:paraId="076E2957" w14:textId="2CB4E0A2" w:rsidR="003919A1" w:rsidRPr="003919A1" w:rsidRDefault="003919A1" w:rsidP="0022182C">
            <w:pPr>
              <w:pStyle w:val="aff5"/>
              <w:numPr>
                <w:ilvl w:val="0"/>
                <w:numId w:val="23"/>
              </w:numPr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 xml:space="preserve">целая часть не более </w:t>
            </w:r>
            <w:r w:rsidR="009C6CEB" w:rsidRPr="009C6CEB">
              <w:rPr>
                <w:lang w:eastAsia="zh-CN" w:bidi="hi-IN"/>
              </w:rPr>
              <w:t>1</w:t>
            </w:r>
            <w:r w:rsidR="00804C2A" w:rsidRPr="00804C2A">
              <w:rPr>
                <w:lang w:eastAsia="zh-CN" w:bidi="hi-IN"/>
              </w:rPr>
              <w:t>1</w:t>
            </w:r>
            <w:r w:rsidRPr="003919A1">
              <w:rPr>
                <w:lang w:eastAsia="zh-CN" w:bidi="hi-IN"/>
              </w:rPr>
              <w:t xml:space="preserve"> знаков; </w:t>
            </w:r>
          </w:p>
          <w:p w14:paraId="74F76F32" w14:textId="283498B8" w:rsidR="003919A1" w:rsidRPr="00C53DE0" w:rsidRDefault="003919A1" w:rsidP="0022182C">
            <w:pPr>
              <w:pStyle w:val="aff5"/>
              <w:numPr>
                <w:ilvl w:val="0"/>
                <w:numId w:val="23"/>
              </w:numPr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дробная часть не более 2 знаков.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1A9C08" w14:textId="77777777" w:rsidR="003919A1" w:rsidRPr="003919A1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1082</w:t>
            </w:r>
          </w:p>
          <w:p w14:paraId="4D635862" w14:textId="34E0A4AA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Сумма оплаты безналичными</w:t>
            </w:r>
          </w:p>
        </w:tc>
      </w:tr>
      <w:tr w:rsidR="003919A1" w:rsidRPr="00C53DE0" w14:paraId="6572A01E" w14:textId="77777777" w:rsidTr="001B3EA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B345D" w14:textId="42646B05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method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4BCD5" w14:textId="6274C324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number</w:t>
            </w:r>
            <w:r w:rsidRPr="00D94ADA">
              <w:rPr>
                <w:lang w:eastAsia="zh-CN" w:bidi="hi-IN"/>
              </w:rPr>
              <w:t xml:space="preserve"> 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ED2A8B" w14:textId="238345FE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F18FE" w14:textId="77777777" w:rsidR="003919A1" w:rsidRPr="003919A1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 xml:space="preserve">Признак способа оплаты безналичными. </w:t>
            </w:r>
          </w:p>
          <w:p w14:paraId="0885F762" w14:textId="251E84BE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Значение реквизита  определяется в порядке, установленном ФНС России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D736E8" w14:textId="77777777" w:rsidR="003919A1" w:rsidRPr="003919A1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1236</w:t>
            </w:r>
          </w:p>
          <w:p w14:paraId="167018C3" w14:textId="41621981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Признак способа оплаты безналичными</w:t>
            </w:r>
          </w:p>
        </w:tc>
      </w:tr>
      <w:tr w:rsidR="003919A1" w:rsidRPr="00C53DE0" w14:paraId="4F01A30F" w14:textId="77777777" w:rsidTr="001B3EA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F496E8" w14:textId="43F10D6D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id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4E4BDA" w14:textId="25668ABB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0B08E" w14:textId="0EB1BD0B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E4E29A" w14:textId="77777777" w:rsidR="003919A1" w:rsidRPr="003919A1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Идентификаторы безналичной оплаты</w:t>
            </w:r>
          </w:p>
          <w:p w14:paraId="0CD61068" w14:textId="77777777" w:rsidR="003919A1" w:rsidRPr="003919A1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Максимум 256 символов</w:t>
            </w:r>
          </w:p>
          <w:p w14:paraId="01420092" w14:textId="0B400CD3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Значение реквизита  определяется в порядке, установленном ФНС России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8A01E" w14:textId="77777777" w:rsidR="003919A1" w:rsidRPr="003919A1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1237</w:t>
            </w:r>
          </w:p>
          <w:p w14:paraId="5C1C915E" w14:textId="1E6371D9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Идентификаторы безналичной оплаты</w:t>
            </w:r>
          </w:p>
        </w:tc>
      </w:tr>
      <w:tr w:rsidR="003919A1" w:rsidRPr="00C53DE0" w14:paraId="21D1FD4B" w14:textId="77777777" w:rsidTr="001B3EA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FE509C" w14:textId="7304E09C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additional_info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674BDC" w14:textId="46C6D454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D612EF" w14:textId="54CC6CA3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нет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70860D" w14:textId="77777777" w:rsidR="003919A1" w:rsidRPr="003919A1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Дополнительные сведения о безналичной оплате</w:t>
            </w:r>
          </w:p>
          <w:p w14:paraId="14D37C96" w14:textId="77777777" w:rsidR="003919A1" w:rsidRPr="003919A1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Максимум 256 символов</w:t>
            </w:r>
          </w:p>
          <w:p w14:paraId="35A136C3" w14:textId="105F547F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Значение реквизита  определяется в порядке, установленном ФНС России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942FC" w14:textId="77777777" w:rsidR="003919A1" w:rsidRPr="003919A1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1238</w:t>
            </w:r>
          </w:p>
          <w:p w14:paraId="04BEABD0" w14:textId="13CB95E4" w:rsidR="003919A1" w:rsidRPr="00C53DE0" w:rsidRDefault="003919A1" w:rsidP="003919A1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eastAsia="zh-CN" w:bidi="hi-IN"/>
              </w:rPr>
              <w:t>Дополнительные сведения о безналичной оплате</w:t>
            </w:r>
          </w:p>
        </w:tc>
      </w:tr>
    </w:tbl>
    <w:p w14:paraId="094B96FD" w14:textId="77777777" w:rsidR="00C53DE0" w:rsidRPr="00561386" w:rsidRDefault="00C53DE0" w:rsidP="008139D8">
      <w:pPr>
        <w:sectPr w:rsidR="00C53DE0" w:rsidRPr="00561386" w:rsidSect="00007990">
          <w:pgSz w:w="16838" w:h="11906" w:orient="landscape" w:code="9"/>
          <w:pgMar w:top="1134" w:right="544" w:bottom="851" w:left="1134" w:header="283" w:footer="709" w:gutter="0"/>
          <w:cols w:space="708"/>
          <w:docGrid w:linePitch="360"/>
        </w:sectPr>
      </w:pPr>
    </w:p>
    <w:p w14:paraId="75AA3E14" w14:textId="6F4AA919" w:rsidR="006D7884" w:rsidRDefault="006D7884" w:rsidP="004D4BF2">
      <w:pPr>
        <w:pStyle w:val="4"/>
      </w:pPr>
      <w:r w:rsidRPr="004D4BF2">
        <w:t>Запрос</w:t>
      </w:r>
      <w:r>
        <w:t xml:space="preserve"> для </w:t>
      </w:r>
      <w:r w:rsidR="0081000F">
        <w:t xml:space="preserve">чеков коррекции прихода, </w:t>
      </w:r>
      <w:r w:rsidRPr="006D7884">
        <w:t>коррекции расхода</w:t>
      </w:r>
      <w:r w:rsidR="0081000F">
        <w:t>, коррекции возврата прихода, коррекции возврата расхода</w:t>
      </w:r>
    </w:p>
    <w:p w14:paraId="3F8C98AC" w14:textId="77777777" w:rsidR="006141EA" w:rsidRPr="0083394C" w:rsidRDefault="006141EA" w:rsidP="0083394C">
      <w:pPr>
        <w:pStyle w:val="Textbody"/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83394C">
        <w:rPr>
          <w:rFonts w:ascii="Times New Roman" w:hAnsi="Times New Roman" w:cs="Times New Roman"/>
          <w:b/>
          <w:sz w:val="20"/>
          <w:szCs w:val="20"/>
          <w:lang w:val="ru-RU"/>
        </w:rPr>
        <w:t>Пример запроса</w:t>
      </w:r>
    </w:p>
    <w:tbl>
      <w:tblPr>
        <w:tblW w:w="0" w:type="auto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</w:tblBorders>
        <w:shd w:val="pct5" w:color="auto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  <w:gridCol w:w="13"/>
      </w:tblGrid>
      <w:tr w:rsidR="006141EA" w:rsidRPr="00DD134A" w14:paraId="4F694A22" w14:textId="77777777" w:rsidTr="00BD6493">
        <w:tc>
          <w:tcPr>
            <w:tcW w:w="9324" w:type="dxa"/>
            <w:shd w:val="pct5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"/>
              <w:gridCol w:w="8856"/>
            </w:tblGrid>
            <w:tr w:rsidR="00BD6493" w:rsidRPr="00DD134A" w14:paraId="0DCAE1B3" w14:textId="77777777" w:rsidTr="002E07D3">
              <w:tc>
                <w:tcPr>
                  <w:tcW w:w="55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4455C6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1</w:t>
                  </w:r>
                </w:p>
                <w:p w14:paraId="749B64D1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2</w:t>
                  </w:r>
                </w:p>
                <w:p w14:paraId="0877A89B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3</w:t>
                  </w:r>
                </w:p>
                <w:p w14:paraId="718BED64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4</w:t>
                  </w:r>
                </w:p>
                <w:p w14:paraId="201F002E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5</w:t>
                  </w:r>
                </w:p>
                <w:p w14:paraId="60569916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6</w:t>
                  </w:r>
                </w:p>
                <w:p w14:paraId="753BB98E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7</w:t>
                  </w:r>
                </w:p>
                <w:p w14:paraId="0F4A7141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8</w:t>
                  </w:r>
                </w:p>
                <w:p w14:paraId="35E7770C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9</w:t>
                  </w:r>
                </w:p>
                <w:p w14:paraId="0BCED630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</w:t>
                  </w:r>
                </w:p>
                <w:p w14:paraId="18FBA636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11</w:t>
                  </w:r>
                </w:p>
                <w:p w14:paraId="092436FE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12</w:t>
                  </w:r>
                </w:p>
                <w:p w14:paraId="4D5E6BCA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13</w:t>
                  </w:r>
                </w:p>
                <w:p w14:paraId="3A5A0318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14</w:t>
                  </w:r>
                </w:p>
                <w:p w14:paraId="2A3579F9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15</w:t>
                  </w:r>
                </w:p>
                <w:p w14:paraId="60951F85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16</w:t>
                  </w:r>
                </w:p>
                <w:p w14:paraId="53E717E4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17</w:t>
                  </w:r>
                </w:p>
                <w:p w14:paraId="638C7937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18</w:t>
                  </w:r>
                </w:p>
                <w:p w14:paraId="1F1328B2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19</w:t>
                  </w:r>
                </w:p>
                <w:p w14:paraId="3D0CF5DA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20</w:t>
                  </w:r>
                </w:p>
                <w:p w14:paraId="35408716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21</w:t>
                  </w:r>
                </w:p>
                <w:p w14:paraId="078B1722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22</w:t>
                  </w:r>
                </w:p>
                <w:p w14:paraId="7E033968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23</w:t>
                  </w:r>
                </w:p>
                <w:p w14:paraId="5CBE449D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24</w:t>
                  </w:r>
                </w:p>
                <w:p w14:paraId="0A5B225D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25</w:t>
                  </w:r>
                </w:p>
                <w:p w14:paraId="65420FC4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26</w:t>
                  </w:r>
                </w:p>
                <w:p w14:paraId="3263C512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27</w:t>
                  </w:r>
                </w:p>
                <w:p w14:paraId="388C0879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28</w:t>
                  </w:r>
                </w:p>
                <w:p w14:paraId="6F2DE7FD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29</w:t>
                  </w:r>
                </w:p>
                <w:p w14:paraId="4F29D38A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30</w:t>
                  </w:r>
                </w:p>
                <w:p w14:paraId="12A52E13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31</w:t>
                  </w:r>
                </w:p>
                <w:p w14:paraId="65E559AE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32</w:t>
                  </w:r>
                </w:p>
                <w:p w14:paraId="2AAE4CB1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33</w:t>
                  </w:r>
                </w:p>
                <w:p w14:paraId="7BC0EC07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34</w:t>
                  </w:r>
                </w:p>
                <w:p w14:paraId="332BBE8E" w14:textId="77777777" w:rsidR="00BD6493" w:rsidRPr="00BD6493" w:rsidRDefault="00BD649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35</w:t>
                  </w:r>
                </w:p>
                <w:p w14:paraId="0C607FF6" w14:textId="77777777" w:rsidR="00BD6493" w:rsidRDefault="00BD6493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BD6493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36</w:t>
                  </w:r>
                </w:p>
                <w:p w14:paraId="1AF510E6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37</w:t>
                  </w:r>
                </w:p>
                <w:p w14:paraId="650FA4BB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38</w:t>
                  </w:r>
                </w:p>
                <w:p w14:paraId="1839FE2B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39</w:t>
                  </w:r>
                </w:p>
                <w:p w14:paraId="61B549C3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40</w:t>
                  </w:r>
                </w:p>
                <w:p w14:paraId="2655DC9C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41</w:t>
                  </w:r>
                </w:p>
                <w:p w14:paraId="1FE2FEA6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42</w:t>
                  </w:r>
                </w:p>
                <w:p w14:paraId="76981660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43</w:t>
                  </w:r>
                </w:p>
                <w:p w14:paraId="35043FCC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44</w:t>
                  </w:r>
                </w:p>
                <w:p w14:paraId="7619FC1C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45</w:t>
                  </w:r>
                </w:p>
                <w:p w14:paraId="2612BF5F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46</w:t>
                  </w:r>
                </w:p>
                <w:p w14:paraId="73A8AD91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47</w:t>
                  </w:r>
                </w:p>
                <w:p w14:paraId="6DFAB60C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48</w:t>
                  </w:r>
                </w:p>
                <w:p w14:paraId="01CC3940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49</w:t>
                  </w:r>
                </w:p>
                <w:p w14:paraId="3F7CACFB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50</w:t>
                  </w:r>
                </w:p>
                <w:p w14:paraId="665BB623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51</w:t>
                  </w:r>
                </w:p>
                <w:p w14:paraId="3DB4F1FF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52</w:t>
                  </w:r>
                </w:p>
                <w:p w14:paraId="4E5BC38C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53</w:t>
                  </w:r>
                </w:p>
                <w:p w14:paraId="2E2593E4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54</w:t>
                  </w:r>
                </w:p>
                <w:p w14:paraId="303C47DE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55</w:t>
                  </w:r>
                </w:p>
                <w:p w14:paraId="35CB650A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56</w:t>
                  </w:r>
                </w:p>
                <w:p w14:paraId="088C8B9D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57</w:t>
                  </w:r>
                </w:p>
                <w:p w14:paraId="226119D3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58</w:t>
                  </w:r>
                </w:p>
                <w:p w14:paraId="09EB625C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59</w:t>
                  </w:r>
                </w:p>
                <w:p w14:paraId="6B25F9DE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60</w:t>
                  </w:r>
                </w:p>
                <w:p w14:paraId="03D1854F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61</w:t>
                  </w:r>
                </w:p>
                <w:p w14:paraId="5B0D01F8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62</w:t>
                  </w:r>
                </w:p>
                <w:p w14:paraId="64BB90AA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63</w:t>
                  </w:r>
                </w:p>
                <w:p w14:paraId="1B9E959C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64</w:t>
                  </w:r>
                </w:p>
                <w:p w14:paraId="640D5684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65</w:t>
                  </w:r>
                </w:p>
                <w:p w14:paraId="3EA39807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66</w:t>
                  </w:r>
                </w:p>
                <w:p w14:paraId="59314458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67</w:t>
                  </w:r>
                </w:p>
                <w:p w14:paraId="27F46938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68</w:t>
                  </w:r>
                </w:p>
                <w:p w14:paraId="606AC4C0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69</w:t>
                  </w:r>
                </w:p>
                <w:p w14:paraId="23B3D2CD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70</w:t>
                  </w:r>
                </w:p>
                <w:p w14:paraId="019B0267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71</w:t>
                  </w:r>
                </w:p>
                <w:p w14:paraId="5F8F322B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72</w:t>
                  </w:r>
                </w:p>
                <w:p w14:paraId="5D975758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73</w:t>
                  </w:r>
                </w:p>
                <w:p w14:paraId="09C22044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74</w:t>
                  </w:r>
                </w:p>
                <w:p w14:paraId="2B4F3993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75</w:t>
                  </w:r>
                </w:p>
                <w:p w14:paraId="770B58CE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76</w:t>
                  </w:r>
                </w:p>
                <w:p w14:paraId="0E769E86" w14:textId="77777777" w:rsidR="001743C2" w:rsidRDefault="001743C2" w:rsidP="000F05E6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77</w:t>
                  </w:r>
                </w:p>
                <w:p w14:paraId="6498721B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78</w:t>
                  </w:r>
                </w:p>
                <w:p w14:paraId="38DBF240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79</w:t>
                  </w:r>
                </w:p>
                <w:p w14:paraId="0EF76B4C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80</w:t>
                  </w:r>
                </w:p>
                <w:p w14:paraId="4F876CAD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81</w:t>
                  </w:r>
                </w:p>
                <w:p w14:paraId="2AA5270C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82</w:t>
                  </w:r>
                </w:p>
                <w:p w14:paraId="6210B4DC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83</w:t>
                  </w:r>
                </w:p>
                <w:p w14:paraId="5DE4ABA0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84</w:t>
                  </w:r>
                </w:p>
                <w:p w14:paraId="259ECD0A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85</w:t>
                  </w:r>
                </w:p>
                <w:p w14:paraId="5371C940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86</w:t>
                  </w:r>
                </w:p>
                <w:p w14:paraId="309351D0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87</w:t>
                  </w:r>
                </w:p>
                <w:p w14:paraId="1B6011FF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88</w:t>
                  </w:r>
                </w:p>
                <w:p w14:paraId="1041232C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89</w:t>
                  </w:r>
                </w:p>
                <w:p w14:paraId="3B1EFD87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90</w:t>
                  </w:r>
                </w:p>
                <w:p w14:paraId="3FCA20A8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91</w:t>
                  </w:r>
                </w:p>
                <w:p w14:paraId="4C8ACD5A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92</w:t>
                  </w:r>
                </w:p>
                <w:p w14:paraId="7BC6CFE5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93</w:t>
                  </w:r>
                </w:p>
                <w:p w14:paraId="70521108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94</w:t>
                  </w:r>
                </w:p>
                <w:p w14:paraId="61216073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95</w:t>
                  </w:r>
                </w:p>
                <w:p w14:paraId="3CCCDFF2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96</w:t>
                  </w:r>
                </w:p>
                <w:p w14:paraId="4A96A4B3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97</w:t>
                  </w:r>
                </w:p>
                <w:p w14:paraId="63C88F4E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98</w:t>
                  </w:r>
                </w:p>
                <w:p w14:paraId="7028CD3E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99</w:t>
                  </w:r>
                </w:p>
                <w:p w14:paraId="218EF38B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100</w:t>
                  </w:r>
                </w:p>
                <w:p w14:paraId="2132CB94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101</w:t>
                  </w:r>
                </w:p>
                <w:p w14:paraId="1458B456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102</w:t>
                  </w:r>
                </w:p>
                <w:p w14:paraId="204EE933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103</w:t>
                  </w:r>
                </w:p>
                <w:p w14:paraId="11A5454A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104</w:t>
                  </w:r>
                </w:p>
                <w:p w14:paraId="35B49BAC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105</w:t>
                  </w:r>
                </w:p>
                <w:p w14:paraId="262F886B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106</w:t>
                  </w:r>
                </w:p>
                <w:p w14:paraId="7E6592CB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107</w:t>
                  </w:r>
                </w:p>
                <w:p w14:paraId="4C80619B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108</w:t>
                  </w:r>
                </w:p>
                <w:p w14:paraId="4B545D13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108</w:t>
                  </w:r>
                </w:p>
                <w:p w14:paraId="782D76F4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110</w:t>
                  </w:r>
                </w:p>
                <w:p w14:paraId="73844CDF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111</w:t>
                  </w:r>
                </w:p>
                <w:p w14:paraId="44C2055B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112</w:t>
                  </w:r>
                </w:p>
                <w:p w14:paraId="601B8CD4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113</w:t>
                  </w:r>
                </w:p>
                <w:p w14:paraId="6C9A938A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114</w:t>
                  </w:r>
                </w:p>
                <w:p w14:paraId="473B606F" w14:textId="77777777" w:rsidR="001743C2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115</w:t>
                  </w:r>
                </w:p>
                <w:p w14:paraId="4F73E063" w14:textId="347C7A12" w:rsidR="001743C2" w:rsidRPr="000F05E6" w:rsidRDefault="001743C2" w:rsidP="001743C2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116</w:t>
                  </w:r>
                </w:p>
              </w:tc>
              <w:tc>
                <w:tcPr>
                  <w:tcW w:w="8180" w:type="dxa"/>
                  <w:shd w:val="clear" w:color="auto" w:fill="F2F2F2" w:themeFill="background1" w:themeFillShade="F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070409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{</w:t>
                  </w:r>
                </w:p>
                <w:p w14:paraId="52329E0B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"timestamp"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"03.06.2020 12:05:31",</w:t>
                  </w:r>
                </w:p>
                <w:p w14:paraId="7AE5DE7D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"external_id"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"892924433234522512289444",</w:t>
                  </w:r>
                </w:p>
                <w:p w14:paraId="5F956116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"service"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0BA769E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"callback_url"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"https://shop.ru"</w:t>
                  </w:r>
                </w:p>
                <w:p w14:paraId="0C6534EA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},</w:t>
                  </w:r>
                </w:p>
                <w:p w14:paraId="21AB9A40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"correction"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F4952CB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"client"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AFA0728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"email"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"client@client.ru",</w:t>
                  </w:r>
                </w:p>
                <w:p w14:paraId="74F15DBF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"phone"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"+70002410085",</w:t>
                  </w:r>
                </w:p>
                <w:p w14:paraId="6AA66EE1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"name"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"Иванов Иван Иванович",</w:t>
                  </w:r>
                </w:p>
                <w:p w14:paraId="0DF8AFBE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"inn"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"516974792202",</w:t>
                  </w:r>
                </w:p>
                <w:p w14:paraId="187AC51F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"birthdate"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"18.11.1990",</w:t>
                  </w:r>
                </w:p>
                <w:p w14:paraId="38E8F979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"citizenship"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"643",</w:t>
                  </w:r>
                </w:p>
                <w:p w14:paraId="5CB76E2C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"document_code"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"21",</w:t>
                  </w:r>
                </w:p>
                <w:p w14:paraId="040A7850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"document_data"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"4507 443564",</w:t>
                  </w:r>
                </w:p>
                <w:p w14:paraId="20B63EE0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"address"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"г.Москва, Ленинский проспект д.1 кв 43"</w:t>
                  </w:r>
                </w:p>
                <w:p w14:paraId="0A96D87E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},</w:t>
                  </w:r>
                </w:p>
                <w:p w14:paraId="57FC0754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"company"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AB20C23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"email"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"email@ofd.ru",</w:t>
                  </w:r>
                </w:p>
                <w:p w14:paraId="1B8886C4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"sno"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"osn",</w:t>
                  </w:r>
                </w:p>
                <w:p w14:paraId="5FA6BDFB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"inn"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"5010051677",</w:t>
                  </w:r>
                </w:p>
                <w:p w14:paraId="1AD3298B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"payment_address"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"shop-url.ru"</w:t>
                  </w:r>
                </w:p>
                <w:p w14:paraId="31ED676E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7BA5A7B2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"correction_info"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D1F5579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"self",</w:t>
                  </w:r>
                </w:p>
                <w:p w14:paraId="561EB588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"base_date"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"23.11.2020",</w:t>
                  </w:r>
                </w:p>
                <w:p w14:paraId="7327138C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"base_number"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"123/46533"</w:t>
                  </w:r>
                </w:p>
                <w:p w14:paraId="3D25C657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</w:p>
                <w:p w14:paraId="6D36C168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68A6AFC2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"items"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[{</w:t>
                  </w:r>
                </w:p>
                <w:p w14:paraId="5DB1A4C7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"name"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Ваш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любимый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товар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1",</w:t>
                  </w:r>
                </w:p>
                <w:p w14:paraId="030B5770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"price"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120,</w:t>
                  </w:r>
                </w:p>
                <w:p w14:paraId="652621CD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"quantity"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1.0,</w:t>
                  </w:r>
                </w:p>
                <w:p w14:paraId="02EBA592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"measure"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0,</w:t>
                  </w:r>
                </w:p>
                <w:p w14:paraId="253B9254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"sum"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120,</w:t>
                  </w:r>
                </w:p>
                <w:p w14:paraId="79697482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"payment_method"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"full_payment",</w:t>
                  </w:r>
                </w:p>
                <w:p w14:paraId="5DA7A7D2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"payment_object"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1,</w:t>
                  </w:r>
                </w:p>
                <w:p w14:paraId="03DE023A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"vat"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70823DD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"vat20",</w:t>
                  </w:r>
                </w:p>
                <w:p w14:paraId="0E54C95A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"sum"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20.0</w:t>
                  </w:r>
                </w:p>
                <w:p w14:paraId="65BD431B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},</w:t>
                  </w:r>
                </w:p>
                <w:p w14:paraId="28C4529A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"user_data"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"Дополнительный реквизит предмета расчета",</w:t>
                  </w:r>
                </w:p>
                <w:p w14:paraId="0EA1B816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"excise"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10.0,</w:t>
                  </w:r>
                </w:p>
                <w:p w14:paraId="6D1FEB2C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"country_code"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"056",</w:t>
                  </w:r>
                </w:p>
                <w:p w14:paraId="7C8DE640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"declaration_number"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"12332234533",</w:t>
                  </w:r>
                </w:p>
                <w:p w14:paraId="6AC71B69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"mark_quantity"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3737637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"numerator"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1,</w:t>
                  </w:r>
                </w:p>
                <w:p w14:paraId="2F8B0B8D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"denominator"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2</w:t>
                  </w:r>
                </w:p>
                <w:p w14:paraId="0446E589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2EE06CEC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"mark_processing_mode"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"0",</w:t>
                  </w:r>
                </w:p>
                <w:p w14:paraId="72BF5D64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"sectoral_item_props"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[{</w:t>
                  </w:r>
                </w:p>
                <w:p w14:paraId="326EC65B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"federal_id"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"001",</w:t>
                  </w:r>
                </w:p>
                <w:p w14:paraId="5EBC62CE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"date"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"18.11.2020",</w:t>
                  </w:r>
                </w:p>
                <w:p w14:paraId="7C275931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"number"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"123/43",</w:t>
                  </w:r>
                </w:p>
                <w:p w14:paraId="0C959D46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"value"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1=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1&amp;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2=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2&amp;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3=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3"</w:t>
                  </w:r>
                </w:p>
                <w:p w14:paraId="62BF2C44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}</w:t>
                  </w:r>
                </w:p>
                <w:p w14:paraId="5B12227D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],</w:t>
                  </w:r>
                </w:p>
                <w:p w14:paraId="61C203ED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"mark_code"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B1D983A" w14:textId="2A6A4759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"gs1m"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="00C6125C" w:rsidRPr="00C6125C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MDEwNDYwNzQyODY3OTA5MDIxNmVKSWpvV0g1NERkVSA5MWZmZDAgOTJzejZrU1BpckFwZk1CZnR2TGJvRTFkbFdDLzU4aEV4UVVxdjdCQmtabWs0PQ==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</w:t>
                  </w:r>
                </w:p>
                <w:p w14:paraId="6965CFF2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01E75FE5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"agent_info"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45673AA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"another",</w:t>
                  </w:r>
                </w:p>
                <w:p w14:paraId="239FFF54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"paying_agent"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C12F755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"operation"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Операция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1",</w:t>
                  </w:r>
                </w:p>
                <w:p w14:paraId="0EA74C1A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"phones"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["+79998887766"]</w:t>
                  </w:r>
                </w:p>
                <w:p w14:paraId="431F3B37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},</w:t>
                  </w:r>
                </w:p>
                <w:p w14:paraId="202F888C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"receive_payments_operator"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A9614FC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"phones"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["+79998887766"]</w:t>
                  </w:r>
                </w:p>
                <w:p w14:paraId="4AAFF53E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},</w:t>
                  </w:r>
                </w:p>
                <w:p w14:paraId="5B60225D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"money_transfer_operator"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21337A2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"phones"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["+79998887766"],</w:t>
                  </w:r>
                </w:p>
                <w:p w14:paraId="064A0045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"name"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Оператор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перевода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",</w:t>
                  </w:r>
                </w:p>
                <w:p w14:paraId="5FF9164E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"address"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"г. Москва, ул. Складочная д.3",</w:t>
                  </w:r>
                </w:p>
                <w:p w14:paraId="71D993DC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"inn"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"8634330204"</w:t>
                  </w:r>
                </w:p>
                <w:p w14:paraId="430A63D8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}</w:t>
                  </w:r>
                </w:p>
                <w:p w14:paraId="00A5384E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5D6DABDA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"supplier_info"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366A7C8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"phones"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["+79998887766"],</w:t>
                  </w:r>
                </w:p>
                <w:p w14:paraId="243F83F1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"name"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Название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поставщика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",</w:t>
                  </w:r>
                </w:p>
                <w:p w14:paraId="33B577B0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"inn"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"287381373424"</w:t>
                  </w:r>
                </w:p>
                <w:p w14:paraId="53BD6B2F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</w:t>
                  </w:r>
                </w:p>
                <w:p w14:paraId="24C5D885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}</w:t>
                  </w:r>
                </w:p>
                <w:p w14:paraId="5510361D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],</w:t>
                  </w:r>
                </w:p>
                <w:p w14:paraId="69F8E188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"payments"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[{</w:t>
                  </w:r>
                </w:p>
                <w:p w14:paraId="0BF106EF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1,</w:t>
                  </w:r>
                </w:p>
                <w:p w14:paraId="38A3C136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"sum"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120.0</w:t>
                  </w:r>
                </w:p>
                <w:p w14:paraId="7D380BE8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}</w:t>
                  </w:r>
                </w:p>
                <w:p w14:paraId="6A2DB492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],</w:t>
                  </w:r>
                </w:p>
                <w:p w14:paraId="76753774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"vats"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[{</w:t>
                  </w:r>
                </w:p>
                <w:p w14:paraId="09DD44FF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"vat20",</w:t>
                  </w:r>
                </w:p>
                <w:p w14:paraId="08AC94D3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"sum"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20.0</w:t>
                  </w:r>
                </w:p>
                <w:p w14:paraId="5FD6203E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}</w:t>
                  </w:r>
                </w:p>
                <w:p w14:paraId="349FD034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],</w:t>
                  </w:r>
                </w:p>
                <w:p w14:paraId="72032105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"cashier"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кассир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",</w:t>
                  </w:r>
                </w:p>
                <w:p w14:paraId="7D16BD9D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"cashier_inn"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"887405485310",</w:t>
                  </w:r>
                </w:p>
                <w:p w14:paraId="6C753987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"additional_check_props"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"445334544",</w:t>
                  </w:r>
                </w:p>
                <w:p w14:paraId="682CD5DE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"total"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120.0,</w:t>
                  </w:r>
                </w:p>
                <w:p w14:paraId="1B15A029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"additional_user_props"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7ADF7B3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"name"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название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доп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реквизита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",</w:t>
                  </w:r>
                </w:p>
                <w:p w14:paraId="58044759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"value"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значение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доп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реквизита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</w:t>
                  </w:r>
                </w:p>
                <w:p w14:paraId="3731F973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133B7BA2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"operating_check_props"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C02BAEF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"name"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"0",</w:t>
                  </w:r>
                </w:p>
                <w:p w14:paraId="3FCA4ECC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"value"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данные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операции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",</w:t>
                  </w:r>
                </w:p>
                <w:p w14:paraId="4F3DB835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"timestamp"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"03.11.2020 12:05:31"</w:t>
                  </w:r>
                </w:p>
                <w:p w14:paraId="0DD0A9C4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190D75E2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"sectoral_check_props"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[{</w:t>
                  </w:r>
                </w:p>
                <w:p w14:paraId="347022FD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"federal_id"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"001",</w:t>
                  </w:r>
                </w:p>
                <w:p w14:paraId="4CFB0D1D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"date"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"18.11.2020",</w:t>
                  </w:r>
                </w:p>
                <w:p w14:paraId="5632FD22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"number"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"123/43",</w:t>
                  </w:r>
                </w:p>
                <w:p w14:paraId="7D25D4E5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07D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"value"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1=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1&amp;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2=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2&amp;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Ид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3=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Знач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3"</w:t>
                  </w:r>
                </w:p>
                <w:p w14:paraId="2F654356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}</w:t>
                  </w:r>
                </w:p>
                <w:p w14:paraId="5AD514AE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]</w:t>
                  </w:r>
                </w:p>
                <w:p w14:paraId="3B873A44" w14:textId="77777777" w:rsidR="002E07D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}</w:t>
                  </w:r>
                </w:p>
                <w:p w14:paraId="5A01B007" w14:textId="7ACB175F" w:rsidR="00BD6493" w:rsidRPr="002E07D3" w:rsidRDefault="002E07D3" w:rsidP="002E07D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</w:pPr>
                  <w:r w:rsidRPr="002E07D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}</w:t>
                  </w:r>
                </w:p>
              </w:tc>
            </w:tr>
            <w:tr w:rsidR="002E07D3" w:rsidRPr="00DD134A" w14:paraId="51211260" w14:textId="77777777" w:rsidTr="00BD6493">
              <w:tc>
                <w:tcPr>
                  <w:tcW w:w="55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A07037" w14:textId="77777777" w:rsidR="002E07D3" w:rsidRPr="00BD6493" w:rsidRDefault="002E07D3" w:rsidP="00BD6493">
                  <w:pPr>
                    <w:pStyle w:val="HTML0"/>
                    <w:spacing w:line="240" w:lineRule="auto"/>
                    <w:ind w:firstLine="276"/>
                    <w:divId w:val="741441022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</w:p>
              </w:tc>
              <w:tc>
                <w:tcPr>
                  <w:tcW w:w="818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FDC952" w14:textId="77777777" w:rsidR="002E07D3" w:rsidRPr="00BD6493" w:rsidRDefault="002E07D3" w:rsidP="00BD649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0" w:lineRule="auto"/>
                    <w:ind w:firstLine="142"/>
                    <w:jc w:val="left"/>
                    <w:rPr>
                      <w:rFonts w:ascii="Consolas" w:eastAsia="Times New Roman" w:hAnsi="Consolas" w:cs="Consolas"/>
                      <w:color w:val="333333"/>
                      <w:sz w:val="16"/>
                      <w:szCs w:val="16"/>
                    </w:rPr>
                  </w:pPr>
                </w:p>
              </w:tc>
            </w:tr>
          </w:tbl>
          <w:p w14:paraId="3B414BBF" w14:textId="77777777" w:rsidR="006141EA" w:rsidRPr="00DD134A" w:rsidRDefault="006141EA" w:rsidP="00BD64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999999"/>
                <w:sz w:val="16"/>
                <w:szCs w:val="16"/>
                <w:lang w:val="en-US"/>
              </w:rPr>
            </w:pPr>
          </w:p>
        </w:tc>
        <w:tc>
          <w:tcPr>
            <w:tcW w:w="14" w:type="dxa"/>
            <w:shd w:val="pct5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3AF4F" w14:textId="77777777" w:rsidR="006141EA" w:rsidRPr="00DD134A" w:rsidRDefault="006141EA" w:rsidP="00BD64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16"/>
                <w:szCs w:val="16"/>
                <w:lang w:val="en-US"/>
              </w:rPr>
            </w:pPr>
          </w:p>
        </w:tc>
      </w:tr>
    </w:tbl>
    <w:p w14:paraId="15DD561A" w14:textId="77777777" w:rsidR="00C93932" w:rsidRDefault="00C93932" w:rsidP="006D7884"/>
    <w:p w14:paraId="339E9542" w14:textId="1F5DC241" w:rsidR="00FD64E6" w:rsidRDefault="00FD64E6" w:rsidP="00BC6742">
      <w:pPr>
        <w:spacing w:line="240" w:lineRule="auto"/>
        <w:ind w:firstLine="0"/>
        <w:jc w:val="left"/>
        <w:sectPr w:rsidR="00FD64E6" w:rsidSect="00007990">
          <w:pgSz w:w="11906" w:h="16838" w:code="9"/>
          <w:pgMar w:top="544" w:right="851" w:bottom="1134" w:left="1701" w:header="283" w:footer="709" w:gutter="0"/>
          <w:cols w:space="708"/>
          <w:docGrid w:linePitch="360"/>
        </w:sectPr>
      </w:pPr>
    </w:p>
    <w:p w14:paraId="4C4F7C6E" w14:textId="6AB73427" w:rsidR="001243F8" w:rsidRPr="0050250E" w:rsidRDefault="001243F8" w:rsidP="004433FB">
      <w:pPr>
        <w:pStyle w:val="50"/>
      </w:pPr>
      <w:r w:rsidRPr="0050250E">
        <w:t xml:space="preserve">Тело POST запроса для чеков </w:t>
      </w:r>
      <w:r>
        <w:t>к</w:t>
      </w:r>
      <w:r w:rsidRPr="001243F8">
        <w:t xml:space="preserve">оррекция </w:t>
      </w:r>
      <w:r w:rsidRPr="0050250E">
        <w:t xml:space="preserve">расхода, </w:t>
      </w:r>
      <w:r>
        <w:t>к</w:t>
      </w:r>
      <w:r w:rsidRPr="001243F8">
        <w:t xml:space="preserve">оррекция </w:t>
      </w:r>
      <w:r w:rsidRPr="0050250E">
        <w:t xml:space="preserve">прихода, </w:t>
      </w:r>
      <w:r>
        <w:t>к</w:t>
      </w:r>
      <w:r w:rsidRPr="001243F8">
        <w:t xml:space="preserve">оррекция </w:t>
      </w:r>
      <w:r w:rsidRPr="0050250E">
        <w:t>возврат</w:t>
      </w:r>
      <w:r>
        <w:t>а</w:t>
      </w:r>
      <w:r w:rsidRPr="0050250E">
        <w:t xml:space="preserve"> расхода и </w:t>
      </w:r>
      <w:r>
        <w:t>к</w:t>
      </w:r>
      <w:r w:rsidRPr="001243F8">
        <w:t xml:space="preserve">оррекция </w:t>
      </w:r>
      <w:r w:rsidRPr="0050250E">
        <w:t>возврат</w:t>
      </w:r>
      <w:r>
        <w:t>а</w:t>
      </w:r>
      <w:r w:rsidRPr="0050250E">
        <w:t xml:space="preserve"> прихода.</w:t>
      </w:r>
    </w:p>
    <w:tbl>
      <w:tblPr>
        <w:tblW w:w="5000" w:type="pct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123"/>
        <w:gridCol w:w="2154"/>
        <w:gridCol w:w="8190"/>
        <w:gridCol w:w="1709"/>
      </w:tblGrid>
      <w:tr w:rsidR="001243F8" w:rsidRPr="008139D8" w14:paraId="36DE18AD" w14:textId="77777777" w:rsidTr="007F1488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55F68" w14:textId="54A69B19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9CB48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87354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D4630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A961F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8139D8" w14:paraId="0229ADB1" w14:textId="77777777" w:rsidTr="007F1488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57088" w14:textId="77777777" w:rsidR="001243F8" w:rsidRPr="008139D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timestamp            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AB00E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string</w:t>
            </w:r>
          </w:p>
          <w:p w14:paraId="6860C7BA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br/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B0A37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да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3C7D4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Дата и время документа внешней системы в формате: «dd.mm.yyyy HH:MM:SS»</w:t>
            </w:r>
          </w:p>
          <w:p w14:paraId="28B606C7" w14:textId="77777777" w:rsidR="001243F8" w:rsidRPr="008139D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dd – День месяца. Формат DD. Возможные значения от «01» до «31»;</w:t>
            </w:r>
          </w:p>
          <w:p w14:paraId="6A2ED64F" w14:textId="77777777" w:rsidR="001243F8" w:rsidRPr="008139D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mm – Месяц. Формат MM. Возможные значения от «01» до «12»;</w:t>
            </w:r>
          </w:p>
          <w:p w14:paraId="21E0829F" w14:textId="77777777" w:rsidR="001243F8" w:rsidRPr="008139D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yyyy – Год. Формат YYYY. Допустимое количество символов – четыре;</w:t>
            </w:r>
          </w:p>
          <w:p w14:paraId="3CFFD325" w14:textId="77777777" w:rsidR="001243F8" w:rsidRPr="008139D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HH – Часы. Формат HH. Возможные значения от «00» до «24»;</w:t>
            </w:r>
          </w:p>
          <w:p w14:paraId="3D5413EC" w14:textId="77777777" w:rsidR="001243F8" w:rsidRPr="008139D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MM – Минуты. Формат MM. Возможные значения от «00» до «59»;</w:t>
            </w:r>
          </w:p>
          <w:p w14:paraId="5D8D2AA3" w14:textId="77777777" w:rsidR="001243F8" w:rsidRPr="008139D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SS – Секунды. Формат SS. Возможные значения от «00» до «59».</w:t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98A42" w14:textId="77777777" w:rsidR="001243F8" w:rsidRPr="008139D8" w:rsidRDefault="001243F8" w:rsidP="004450A1">
            <w:pPr>
              <w:ind w:left="40" w:hanging="4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-</w:t>
            </w:r>
          </w:p>
        </w:tc>
      </w:tr>
      <w:tr w:rsidR="001243F8" w:rsidRPr="008139D8" w14:paraId="1FDC6947" w14:textId="77777777" w:rsidTr="007F1488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91D1F" w14:textId="77777777" w:rsidR="001243F8" w:rsidRPr="008139D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external_id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EDC1E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string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F6209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да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0C5C3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Идентификатор документа внешней системы</w:t>
            </w:r>
          </w:p>
          <w:p w14:paraId="5ABFC984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Максимум 128 символов</w:t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2BA94" w14:textId="77777777" w:rsidR="001243F8" w:rsidRPr="008139D8" w:rsidRDefault="001243F8" w:rsidP="004450A1">
            <w:pPr>
              <w:ind w:left="40" w:hanging="4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-</w:t>
            </w:r>
          </w:p>
        </w:tc>
      </w:tr>
      <w:tr w:rsidR="001243F8" w:rsidRPr="008139D8" w14:paraId="4AE1E927" w14:textId="77777777" w:rsidTr="007F1488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F9465" w14:textId="77777777" w:rsidR="001243F8" w:rsidRPr="008139D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service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CCB19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object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840D7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нет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C723E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 xml:space="preserve">Служебный раздел. </w:t>
            </w:r>
          </w:p>
          <w:p w14:paraId="361781DA" w14:textId="71230AE9" w:rsidR="001243F8" w:rsidRPr="008139D8" w:rsidRDefault="001243F8" w:rsidP="00454EC7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_Ref63938897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>Описание объекта service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D4D0E" w14:textId="77777777" w:rsidR="001243F8" w:rsidRPr="008139D8" w:rsidRDefault="001243F8" w:rsidP="004450A1">
            <w:pPr>
              <w:ind w:left="40" w:hanging="4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-</w:t>
            </w:r>
          </w:p>
        </w:tc>
      </w:tr>
      <w:tr w:rsidR="007F1488" w:rsidRPr="008139D8" w14:paraId="7D1BE4C5" w14:textId="77777777" w:rsidTr="007F1488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D43FF2" w14:textId="1424487E" w:rsidR="007F1488" w:rsidRPr="008139D8" w:rsidRDefault="00CD5A14" w:rsidP="00CD5A14">
            <w:pPr>
              <w:ind w:firstLine="13"/>
              <w:jc w:val="left"/>
              <w:rPr>
                <w:lang w:eastAsia="zh-CN" w:bidi="hi-IN"/>
              </w:rPr>
            </w:pPr>
            <w:r w:rsidRPr="00CD5A14">
              <w:rPr>
                <w:lang w:eastAsia="zh-CN" w:bidi="hi-IN"/>
              </w:rPr>
              <w:t>ism_optional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A60554" w14:textId="7F73FAFD" w:rsidR="007F1488" w:rsidRPr="008139D8" w:rsidRDefault="007F1488" w:rsidP="007F1488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boolean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2715E6" w14:textId="1F70C136" w:rsidR="007F1488" w:rsidRPr="008139D8" w:rsidRDefault="007F1488" w:rsidP="007F1488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нет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B0ED7D" w14:textId="77777777" w:rsidR="007F1488" w:rsidRDefault="007F1488" w:rsidP="007F1488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Параметр указывает сервису</w:t>
            </w:r>
            <w:r w:rsidRPr="00BB5AAB">
              <w:rPr>
                <w:lang w:eastAsia="zh-CN" w:bidi="hi-IN"/>
              </w:rPr>
              <w:t>, должен ли чек регистрироваться в случае, если не удалось проверить код маркировки вследствие недоступности системы маркировки (ИСМ).</w:t>
            </w:r>
          </w:p>
          <w:p w14:paraId="7593A914" w14:textId="77777777" w:rsidR="007F1488" w:rsidRDefault="007F1488" w:rsidP="007F1488">
            <w:pPr>
              <w:ind w:firstLine="0"/>
              <w:jc w:val="left"/>
              <w:rPr>
                <w:lang w:eastAsia="zh-CN" w:bidi="hi-IN"/>
              </w:rPr>
            </w:pPr>
          </w:p>
          <w:p w14:paraId="3CCA47D9" w14:textId="77777777" w:rsidR="007F1488" w:rsidRDefault="007F1488" w:rsidP="007F1488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Поведение сервиса в зависимости от значения параметра:</w:t>
            </w:r>
          </w:p>
          <w:p w14:paraId="373312BE" w14:textId="2F58EDBB" w:rsidR="007F1488" w:rsidRDefault="007F1488" w:rsidP="0022182C">
            <w:pPr>
              <w:pStyle w:val="aff5"/>
              <w:numPr>
                <w:ilvl w:val="0"/>
                <w:numId w:val="21"/>
              </w:numPr>
              <w:jc w:val="left"/>
              <w:rPr>
                <w:lang w:eastAsia="zh-CN" w:bidi="hi-IN"/>
              </w:rPr>
            </w:pPr>
            <w:r w:rsidRPr="00392E9C">
              <w:rPr>
                <w:b/>
                <w:lang w:val="en-US" w:eastAsia="zh-CN" w:bidi="hi-IN"/>
              </w:rPr>
              <w:t>true</w:t>
            </w:r>
            <w:r>
              <w:rPr>
                <w:lang w:eastAsia="zh-CN" w:bidi="hi-IN"/>
              </w:rPr>
              <w:t>:</w:t>
            </w:r>
            <w:r w:rsidRPr="00BB5AAB">
              <w:rPr>
                <w:lang w:eastAsia="zh-CN" w:bidi="hi-IN"/>
              </w:rPr>
              <w:t xml:space="preserve"> если при проверке КМ ИСМ не ответил за отведенное время проверки (</w:t>
            </w:r>
            <w:r w:rsidRPr="00392E9C">
              <w:rPr>
                <w:lang w:val="en-US" w:eastAsia="zh-CN" w:bidi="hi-IN"/>
              </w:rPr>
              <w:t>timeout</w:t>
            </w:r>
            <w:r w:rsidRPr="00BB5AAB">
              <w:rPr>
                <w:lang w:eastAsia="zh-CN" w:bidi="hi-IN"/>
              </w:rPr>
              <w:t xml:space="preserve">), то чек </w:t>
            </w:r>
            <w:r>
              <w:rPr>
                <w:lang w:eastAsia="zh-CN" w:bidi="hi-IN"/>
              </w:rPr>
              <w:t xml:space="preserve">все равно будет зарегистрирован </w:t>
            </w:r>
            <w:r w:rsidRPr="00BB5AAB">
              <w:rPr>
                <w:lang w:eastAsia="zh-CN" w:bidi="hi-IN"/>
              </w:rPr>
              <w:t>и в теге 2106</w:t>
            </w:r>
            <w:r>
              <w:rPr>
                <w:lang w:eastAsia="zh-CN" w:bidi="hi-IN"/>
              </w:rPr>
              <w:t xml:space="preserve"> (</w:t>
            </w:r>
            <w:r w:rsidRPr="00031D48">
              <w:rPr>
                <w:lang w:eastAsia="zh-CN" w:bidi="hi-IN"/>
              </w:rPr>
              <w:t>Результат проверки сведений о товаре</w:t>
            </w:r>
            <w:r>
              <w:rPr>
                <w:lang w:eastAsia="zh-CN" w:bidi="hi-IN"/>
              </w:rPr>
              <w:t>)</w:t>
            </w:r>
            <w:r w:rsidRPr="00BB5AAB">
              <w:rPr>
                <w:lang w:eastAsia="zh-CN" w:bidi="hi-IN"/>
              </w:rPr>
              <w:t xml:space="preserve"> указывается значение 0</w:t>
            </w:r>
            <w:r>
              <w:rPr>
                <w:lang w:eastAsia="zh-CN" w:bidi="hi-IN"/>
              </w:rPr>
              <w:t xml:space="preserve"> (см. </w:t>
            </w:r>
            <w:r>
              <w:rPr>
                <w:lang w:eastAsia="zh-CN" w:bidi="hi-IN"/>
              </w:rPr>
              <w:fldChar w:fldCharType="begin"/>
            </w:r>
            <w:r>
              <w:rPr>
                <w:lang w:eastAsia="zh-CN" w:bidi="hi-IN"/>
              </w:rPr>
              <w:instrText xml:space="preserve"> REF _Ref100924562 \h </w:instrText>
            </w:r>
            <w:r>
              <w:rPr>
                <w:lang w:eastAsia="zh-CN" w:bidi="hi-IN"/>
              </w:rPr>
            </w:r>
            <w:r>
              <w:rPr>
                <w:lang w:eastAsia="zh-CN" w:bidi="hi-IN"/>
              </w:rPr>
              <w:fldChar w:fldCharType="separate"/>
            </w:r>
            <w:r w:rsidR="006B4B4D" w:rsidRPr="00031D48">
              <w:t>Перечень значений объекта result</w:t>
            </w:r>
            <w:r>
              <w:rPr>
                <w:lang w:eastAsia="zh-CN" w:bidi="hi-IN"/>
              </w:rPr>
              <w:fldChar w:fldCharType="end"/>
            </w:r>
            <w:r>
              <w:rPr>
                <w:lang w:eastAsia="zh-CN" w:bidi="hi-IN"/>
              </w:rPr>
              <w:t>)</w:t>
            </w:r>
            <w:r w:rsidRPr="00BB5AAB">
              <w:rPr>
                <w:lang w:eastAsia="zh-CN" w:bidi="hi-IN"/>
              </w:rPr>
              <w:t>.</w:t>
            </w:r>
          </w:p>
          <w:p w14:paraId="387FDCBD" w14:textId="0CD269EE" w:rsidR="007F1488" w:rsidRPr="008139D8" w:rsidRDefault="007F1488" w:rsidP="0022182C">
            <w:pPr>
              <w:pStyle w:val="aff5"/>
              <w:numPr>
                <w:ilvl w:val="0"/>
                <w:numId w:val="21"/>
              </w:numPr>
              <w:jc w:val="left"/>
              <w:rPr>
                <w:lang w:eastAsia="zh-CN" w:bidi="hi-IN"/>
              </w:rPr>
            </w:pPr>
            <w:r w:rsidRPr="007F1488">
              <w:rPr>
                <w:b/>
                <w:lang w:val="en-US" w:eastAsia="zh-CN" w:bidi="hi-IN"/>
              </w:rPr>
              <w:t>false</w:t>
            </w:r>
            <w:r w:rsidRPr="007F1488">
              <w:rPr>
                <w:b/>
                <w:lang w:eastAsia="zh-CN" w:bidi="hi-IN"/>
              </w:rPr>
              <w:t xml:space="preserve"> (или параметра нет в запросе)</w:t>
            </w:r>
            <w:r w:rsidRPr="00392E9C">
              <w:rPr>
                <w:lang w:eastAsia="zh-CN" w:bidi="hi-IN"/>
              </w:rPr>
              <w:t xml:space="preserve">: если при проверке КМ ИСМ не ответил за отведенное время проверки (timeout), то чек не регистрируется с ошибкой </w:t>
            </w:r>
            <w:r w:rsidR="0074453A" w:rsidRPr="0074453A">
              <w:rPr>
                <w:lang w:eastAsia="zh-CN" w:bidi="hi-IN"/>
              </w:rPr>
              <w:t>421 (</w:t>
            </w:r>
            <w:r w:rsidR="0074453A" w:rsidRPr="000575BC">
              <w:rPr>
                <w:lang w:eastAsia="zh-CN" w:bidi="hi-IN"/>
              </w:rPr>
              <w:t>Истёк таймаут проверки КМ</w:t>
            </w:r>
            <w:r w:rsidR="0074453A" w:rsidRPr="0074453A">
              <w:rPr>
                <w:lang w:eastAsia="zh-CN" w:bidi="hi-IN"/>
              </w:rPr>
              <w:t>)</w:t>
            </w:r>
            <w:r w:rsidRPr="00392E9C">
              <w:rPr>
                <w:lang w:eastAsia="zh-CN" w:bidi="hi-IN"/>
              </w:rPr>
              <w:t>.</w:t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4423BE" w14:textId="2FC9C834" w:rsidR="007F1488" w:rsidRPr="007F1488" w:rsidRDefault="007F1488" w:rsidP="007F1488">
            <w:pPr>
              <w:ind w:left="40" w:hanging="40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-</w:t>
            </w:r>
          </w:p>
        </w:tc>
      </w:tr>
      <w:tr w:rsidR="001243F8" w:rsidRPr="008139D8" w14:paraId="2FB4DCAD" w14:textId="77777777" w:rsidTr="007F1488">
        <w:tc>
          <w:tcPr>
            <w:tcW w:w="65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A598E" w14:textId="217EA593" w:rsidR="001243F8" w:rsidRPr="008139D8" w:rsidRDefault="00D44DD6" w:rsidP="004450A1">
            <w:pPr>
              <w:ind w:firstLine="13"/>
              <w:jc w:val="left"/>
              <w:rPr>
                <w:lang w:eastAsia="zh-CN" w:bidi="hi-IN"/>
              </w:rPr>
            </w:pPr>
            <w:r w:rsidRPr="00D44DD6">
              <w:rPr>
                <w:lang w:eastAsia="zh-CN" w:bidi="hi-IN"/>
              </w:rPr>
              <w:t>correction</w:t>
            </w:r>
          </w:p>
        </w:tc>
        <w:tc>
          <w:tcPr>
            <w:tcW w:w="37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A7501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object</w:t>
            </w:r>
          </w:p>
        </w:tc>
        <w:tc>
          <w:tcPr>
            <w:tcW w:w="71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767BA" w14:textId="77777777" w:rsidR="001243F8" w:rsidRPr="008139D8" w:rsidRDefault="001243F8" w:rsidP="004450A1">
            <w:pPr>
              <w:ind w:firstLine="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да</w:t>
            </w:r>
          </w:p>
        </w:tc>
        <w:tc>
          <w:tcPr>
            <w:tcW w:w="270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6B6D6" w14:textId="19A96667" w:rsidR="00D44DD6" w:rsidRDefault="00D44DD6" w:rsidP="00D44DD6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Чек коррекции</w:t>
            </w:r>
          </w:p>
          <w:p w14:paraId="5F932588" w14:textId="38657DDD" w:rsidR="001243F8" w:rsidRPr="008139D8" w:rsidRDefault="00D44DD6" w:rsidP="00454EC7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_Ref63938904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727979">
              <w:t>correction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564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3BFE1" w14:textId="77777777" w:rsidR="001243F8" w:rsidRPr="008139D8" w:rsidRDefault="001243F8" w:rsidP="004450A1">
            <w:pPr>
              <w:ind w:left="40" w:hanging="40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-</w:t>
            </w:r>
          </w:p>
        </w:tc>
      </w:tr>
    </w:tbl>
    <w:p w14:paraId="4882ACB1" w14:textId="77777777" w:rsidR="001243F8" w:rsidRDefault="001243F8" w:rsidP="001243F8">
      <w:pPr>
        <w:rPr>
          <w:lang w:eastAsia="zh-CN" w:bidi="hi-IN"/>
        </w:rPr>
      </w:pPr>
    </w:p>
    <w:p w14:paraId="5827E5F4" w14:textId="77777777" w:rsidR="001243F8" w:rsidRPr="0050250E" w:rsidRDefault="001243F8" w:rsidP="004433FB">
      <w:pPr>
        <w:pStyle w:val="50"/>
      </w:pPr>
      <w:bookmarkStart w:id="58" w:name="_Ref63938897"/>
      <w:r w:rsidRPr="0050250E">
        <w:t>Описание объекта service</w:t>
      </w:r>
      <w:bookmarkEnd w:id="58"/>
    </w:p>
    <w:tbl>
      <w:tblPr>
        <w:tblW w:w="5000" w:type="pct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179"/>
        <w:gridCol w:w="2209"/>
        <w:gridCol w:w="8241"/>
        <w:gridCol w:w="1763"/>
      </w:tblGrid>
      <w:tr w:rsidR="001243F8" w:rsidRPr="008139D8" w14:paraId="34E71C12" w14:textId="77777777" w:rsidTr="004450A1">
        <w:tc>
          <w:tcPr>
            <w:tcW w:w="58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DB1D0" w14:textId="063C356C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38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B28D1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72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9B2DF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272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FB96C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58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96F14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8139D8" w14:paraId="36216203" w14:textId="77777777" w:rsidTr="004450A1">
        <w:tc>
          <w:tcPr>
            <w:tcW w:w="580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CB529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callback_url</w:t>
            </w:r>
          </w:p>
        </w:tc>
        <w:tc>
          <w:tcPr>
            <w:tcW w:w="38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E9879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72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C24BC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2720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A24C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URL, на который необходимо ответить после обработки документа.  </w:t>
            </w:r>
          </w:p>
          <w:p w14:paraId="6BA1B00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256 символов.</w:t>
            </w:r>
          </w:p>
          <w:p w14:paraId="34EAA5D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Корректность заполненного поля определяется по регулярному выражению:</w:t>
            </w:r>
          </w:p>
          <w:p w14:paraId="28E89327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^http(s?)\:\/\/[0-9a-zA-Zа-яА-Я]([-.\w]*[0-9a-zA-Zа-яА-Я])*(:(0-9)*)*(\/?)([a-zA-Z0-9а-яА-Я\-\.\?\,\'\/\\\+&amp;=%\$#_]*)?$</w:t>
            </w:r>
          </w:p>
        </w:tc>
        <w:tc>
          <w:tcPr>
            <w:tcW w:w="583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21089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</w:tbl>
    <w:p w14:paraId="39B9EBE0" w14:textId="77777777" w:rsidR="001243F8" w:rsidRDefault="001243F8" w:rsidP="001243F8">
      <w:pPr>
        <w:rPr>
          <w:lang w:eastAsia="zh-CN" w:bidi="hi-IN"/>
        </w:rPr>
      </w:pPr>
    </w:p>
    <w:p w14:paraId="2C9AC199" w14:textId="1E5D3128" w:rsidR="001243F8" w:rsidRPr="0050250E" w:rsidRDefault="001243F8" w:rsidP="004433FB">
      <w:pPr>
        <w:pStyle w:val="50"/>
      </w:pPr>
      <w:bookmarkStart w:id="59" w:name="_Ref63938904"/>
      <w:r w:rsidRPr="0050250E">
        <w:t xml:space="preserve">Описание объекта </w:t>
      </w:r>
      <w:r w:rsidR="00727979" w:rsidRPr="00727979">
        <w:t>correction</w:t>
      </w:r>
      <w:bookmarkEnd w:id="59"/>
    </w:p>
    <w:tbl>
      <w:tblPr>
        <w:tblW w:w="0" w:type="auto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417"/>
        <w:gridCol w:w="1843"/>
        <w:gridCol w:w="7513"/>
        <w:gridCol w:w="1690"/>
      </w:tblGrid>
      <w:tr w:rsidR="001243F8" w:rsidRPr="008139D8" w14:paraId="637E25DA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1E086" w14:textId="231FBD34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F5BA2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B1F5B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EC72A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B7FAF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8139D8" w14:paraId="6B849676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F0EC2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client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61E44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EA3FD" w14:textId="2699BE9C" w:rsidR="001243F8" w:rsidRPr="009F420A" w:rsidRDefault="009F420A" w:rsidP="009F420A">
            <w:pPr>
              <w:pStyle w:val="TableContents"/>
              <w:ind w:right="87"/>
              <w:rPr>
                <w:rFonts w:ascii="Times New Roman" w:hAnsi="Times New Roman" w:cs="Times New Roman"/>
                <w:sz w:val="22"/>
                <w:szCs w:val="20"/>
                <w:lang w:val="ru-RU"/>
              </w:rPr>
            </w:pPr>
            <w:r w:rsidRPr="009F420A">
              <w:rPr>
                <w:rFonts w:ascii="Times New Roman" w:hAnsi="Times New Roman" w:cs="Times New Roman"/>
                <w:sz w:val="22"/>
                <w:szCs w:val="20"/>
                <w:lang w:val="ru-RU"/>
              </w:rPr>
              <w:t>обязательно, если</w:t>
            </w:r>
          </w:p>
          <w:p w14:paraId="5AA3DEDC" w14:textId="3B92FB84" w:rsidR="009F420A" w:rsidRPr="009F420A" w:rsidRDefault="009F420A" w:rsidP="009F420A">
            <w:pPr>
              <w:pStyle w:val="TableContents"/>
              <w:ind w:right="87"/>
              <w:rPr>
                <w:lang w:val="ru-RU"/>
              </w:rPr>
            </w:pPr>
            <w:r w:rsidRPr="009F420A">
              <w:rPr>
                <w:rFonts w:ascii="Times New Roman" w:hAnsi="Times New Roman" w:cs="Times New Roman"/>
                <w:sz w:val="22"/>
                <w:szCs w:val="20"/>
                <w:lang w:val="ru-RU"/>
              </w:rPr>
              <w:t xml:space="preserve">в запросе указано </w:t>
            </w:r>
            <w:r w:rsidRPr="009F420A">
              <w:rPr>
                <w:rFonts w:ascii="Times New Roman" w:hAnsi="Times New Roman" w:cs="Times New Roman"/>
                <w:sz w:val="22"/>
                <w:szCs w:val="20"/>
              </w:rPr>
              <w:t>internet</w:t>
            </w:r>
            <w:r w:rsidRPr="009F420A">
              <w:rPr>
                <w:rFonts w:ascii="Times New Roman" w:hAnsi="Times New Roman" w:cs="Times New Roman"/>
                <w:sz w:val="22"/>
                <w:szCs w:val="20"/>
                <w:lang w:val="ru-RU"/>
              </w:rPr>
              <w:t xml:space="preserve"> = </w:t>
            </w:r>
            <w:r w:rsidRPr="009F420A">
              <w:rPr>
                <w:rFonts w:ascii="Times New Roman" w:hAnsi="Times New Roman" w:cs="Times New Roman"/>
                <w:sz w:val="22"/>
                <w:szCs w:val="20"/>
              </w:rPr>
              <w:t>true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974B0" w14:textId="185700EB" w:rsidR="001243F8" w:rsidRPr="00566D28" w:rsidRDefault="001243F8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сведения о покупателе (клиенте)</w:t>
            </w:r>
            <w:r>
              <w:rPr>
                <w:lang w:eastAsia="zh-CN" w:bidi="hi-IN"/>
              </w:rPr>
              <w:br/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_Ref63938913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>
              <w:rPr>
                <w:lang w:val="en-US"/>
              </w:rPr>
              <w:t>client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E6AD1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1243F8" w:rsidRPr="008139D8" w14:paraId="70398796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D121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company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C0BD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F313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0CDD9" w14:textId="04AFA2E0" w:rsidR="001243F8" w:rsidRDefault="001243F8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_Ref63938919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3F0550">
              <w:t>company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5CBD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727979" w:rsidRPr="008139D8" w14:paraId="526C49B1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1CC37" w14:textId="0A6F5598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 w:rsidRPr="00727979">
              <w:rPr>
                <w:lang w:eastAsia="zh-CN" w:bidi="hi-IN"/>
              </w:rPr>
              <w:t>correction_info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4529D" w14:textId="6CB2EBDB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23BD0" w14:textId="270F0FF2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104E8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Коррекция</w:t>
            </w:r>
          </w:p>
          <w:p w14:paraId="21AD47E5" w14:textId="06DA0240" w:rsidR="00727979" w:rsidRDefault="00727979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_Ref63938924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D86AE7">
              <w:t>correction_info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BF1EA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</w:p>
        </w:tc>
      </w:tr>
      <w:tr w:rsidR="00727979" w:rsidRPr="008139D8" w14:paraId="5C9CF672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38432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items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35200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array of objects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D89B1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80DE9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Заполняется для каждого добавленного товара.</w:t>
            </w:r>
          </w:p>
          <w:p w14:paraId="530A8FD7" w14:textId="34B84C44" w:rsidR="00727979" w:rsidRDefault="00727979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_Ref63938935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397121">
              <w:t>items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D1008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727979" w:rsidRPr="008139D8" w14:paraId="66E062FE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750B4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payments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FC257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array of objects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F38E2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5EF33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Оплаты. Ограничение по количеству от 1 до 10.</w:t>
            </w:r>
          </w:p>
          <w:p w14:paraId="56863ABD" w14:textId="478FD517" w:rsidR="00727979" w:rsidRDefault="00727979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_Ref63938944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FB6B9D">
              <w:t xml:space="preserve"> </w:t>
            </w:r>
            <w:r w:rsidR="006B4B4D" w:rsidRPr="0050250E">
              <w:t>объекта</w:t>
            </w:r>
            <w:r w:rsidR="006B4B4D" w:rsidRPr="00FB6B9D">
              <w:t xml:space="preserve"> </w:t>
            </w:r>
            <w:r w:rsidR="006B4B4D" w:rsidRPr="00E66858">
              <w:rPr>
                <w:lang w:val="en-US"/>
              </w:rPr>
              <w:t>payments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852E0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727979" w:rsidRPr="008139D8" w14:paraId="32E97456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2A1C9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vats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56AFF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array of objects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67D59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38877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Атрибуты налогов на чек. Ограничение по количеству от 1 до 6.</w:t>
            </w:r>
          </w:p>
          <w:p w14:paraId="3DB6FB7F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Необходимо передать либо сумму налога на позицию, либо сумму налога на чек. Если будет переданы и сумма налога на позицию и сумма налога на чек, сервис учтет только сумму налога на чек.</w:t>
            </w:r>
          </w:p>
          <w:p w14:paraId="2FDB0ECE" w14:textId="62A291F4" w:rsidR="00727979" w:rsidRDefault="00727979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_Ref63938950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>
              <w:rPr>
                <w:lang w:val="en-US"/>
              </w:rPr>
              <w:t>vats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3BC3F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727979" w:rsidRPr="008139D8" w14:paraId="0124213E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0CA9B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cashier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9721B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B2875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C089E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ФИО кассира. Максимальная длина строки – 64 символа.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34F64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1021</w:t>
            </w:r>
          </w:p>
          <w:p w14:paraId="3A699FCC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Кассир</w:t>
            </w:r>
          </w:p>
        </w:tc>
      </w:tr>
      <w:tr w:rsidR="00727979" w:rsidRPr="008139D8" w14:paraId="4B0C833A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BE99D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cashier_inn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E1EAD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BB4B4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03FC7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кассира.</w:t>
            </w:r>
          </w:p>
          <w:p w14:paraId="417B555D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Ровно 12 цифр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6A0BD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1203</w:t>
            </w:r>
          </w:p>
          <w:p w14:paraId="4ED135DF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кассира</w:t>
            </w:r>
          </w:p>
        </w:tc>
      </w:tr>
      <w:tr w:rsidR="00727979" w:rsidRPr="008139D8" w14:paraId="4BF73758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33265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additional_check_props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11CDE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D31C3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AD9C3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чека.</w:t>
            </w:r>
          </w:p>
          <w:p w14:paraId="7870D219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16 символов.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8F522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1192</w:t>
            </w:r>
          </w:p>
          <w:p w14:paraId="7320CA21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чека (БСО)</w:t>
            </w:r>
          </w:p>
        </w:tc>
      </w:tr>
      <w:tr w:rsidR="00727979" w:rsidRPr="008139D8" w14:paraId="0179FE8A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2FF69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total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D5430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35E47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47D0B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Итоговая сумма чека в рублях с заданным в CMS округлением:</w:t>
            </w:r>
          </w:p>
          <w:p w14:paraId="6C935778" w14:textId="150A8588" w:rsidR="009C6CEB" w:rsidRDefault="009C6CE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целая часть не более 1</w:t>
            </w:r>
            <w:r w:rsidR="00804C2A" w:rsidRPr="00804C2A">
              <w:rPr>
                <w:lang w:eastAsia="zh-CN" w:bidi="hi-IN"/>
              </w:rPr>
              <w:t>1</w:t>
            </w:r>
            <w:r>
              <w:rPr>
                <w:lang w:eastAsia="zh-CN" w:bidi="hi-IN"/>
              </w:rPr>
              <w:t xml:space="preserve"> знаков;</w:t>
            </w:r>
          </w:p>
          <w:p w14:paraId="6B8F7BF8" w14:textId="77777777" w:rsidR="009C6CEB" w:rsidRDefault="009C6CE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дробная часть не более 2 знаков.</w:t>
            </w:r>
          </w:p>
          <w:p w14:paraId="7A93D027" w14:textId="4A5B4F8F" w:rsidR="009C6CEB" w:rsidRDefault="009C6CEB" w:rsidP="009C6CEB">
            <w:pPr>
              <w:tabs>
                <w:tab w:val="left" w:pos="600"/>
              </w:tabs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Максимальное значение – </w:t>
            </w:r>
            <w:r w:rsidR="00804C2A" w:rsidRPr="00804C2A">
              <w:rPr>
                <w:lang w:eastAsia="zh-CN" w:bidi="hi-IN"/>
              </w:rPr>
              <w:t>10000000000</w:t>
            </w:r>
            <w:r>
              <w:rPr>
                <w:lang w:eastAsia="zh-CN" w:bidi="hi-IN"/>
              </w:rPr>
              <w:t>.</w:t>
            </w:r>
          </w:p>
          <w:p w14:paraId="2BC26184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Значение вычисляется, как сумма всех значений реквизита «стоимость предмета расчета с учетом скидок и наценок» (тег 1043)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3D2F4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1020</w:t>
            </w:r>
          </w:p>
          <w:p w14:paraId="0860B7DB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Сумма расчета, указанного в чеке (БСО)</w:t>
            </w:r>
          </w:p>
        </w:tc>
      </w:tr>
      <w:tr w:rsidR="00727979" w:rsidRPr="008139D8" w14:paraId="43C96AE3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6AD87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additional_user_props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BF321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B0B2F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8EDE1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пользователя.</w:t>
            </w:r>
          </w:p>
          <w:p w14:paraId="628AA87A" w14:textId="6E9E6E62" w:rsidR="00727979" w:rsidRPr="002E513A" w:rsidRDefault="00727979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_Ref63938959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50250E">
              <w:t>объекта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C53DE0">
              <w:rPr>
                <w:lang w:val="en-US"/>
              </w:rPr>
              <w:t>additional_user_props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E450E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1084</w:t>
            </w:r>
          </w:p>
          <w:p w14:paraId="2D5C2A24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пользователя.</w:t>
            </w:r>
          </w:p>
        </w:tc>
      </w:tr>
      <w:tr w:rsidR="00727979" w:rsidRPr="008139D8" w14:paraId="6DCFE664" w14:textId="77777777" w:rsidTr="004450A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66F11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operating_check_props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FA887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13C94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DC539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Условия применения и значение реквизита «операционный реквизит чека» (тег 1270) определяются ФНС России.</w:t>
            </w:r>
          </w:p>
          <w:p w14:paraId="3EE3CBD0" w14:textId="5AD430DD" w:rsidR="00727979" w:rsidRPr="00C3111A" w:rsidRDefault="00727979" w:rsidP="00454EC7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eastAsia="zh-CN" w:bidi="hi-IN"/>
              </w:rPr>
              <w:t>См</w:t>
            </w:r>
            <w:r w:rsidRPr="00C3111A">
              <w:rPr>
                <w:lang w:val="en-US" w:eastAsia="zh-CN" w:bidi="hi-IN"/>
              </w:rPr>
              <w:t xml:space="preserve">. </w:t>
            </w:r>
            <w:r w:rsidR="00454EC7">
              <w:rPr>
                <w:lang w:val="en-US" w:eastAsia="zh-CN" w:bidi="hi-IN"/>
              </w:rPr>
              <w:fldChar w:fldCharType="begin"/>
            </w:r>
            <w:r w:rsidR="00454EC7">
              <w:rPr>
                <w:lang w:val="en-US" w:eastAsia="zh-CN" w:bidi="hi-IN"/>
              </w:rPr>
              <w:instrText xml:space="preserve"> REF _Ref63938965 \h </w:instrText>
            </w:r>
            <w:r w:rsidR="00454EC7">
              <w:rPr>
                <w:lang w:val="en-US" w:eastAsia="zh-CN" w:bidi="hi-IN"/>
              </w:rPr>
            </w:r>
            <w:r w:rsidR="00454EC7">
              <w:rPr>
                <w:lang w:val="en-US"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50250E">
              <w:t>объекта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C53DE0">
              <w:rPr>
                <w:lang w:val="en-US"/>
              </w:rPr>
              <w:t>operating_check_props</w:t>
            </w:r>
            <w:r w:rsidR="00454EC7">
              <w:rPr>
                <w:lang w:val="en-US"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EB591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1270</w:t>
            </w:r>
          </w:p>
          <w:p w14:paraId="03584EB3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операционный реквизит чека</w:t>
            </w:r>
          </w:p>
        </w:tc>
      </w:tr>
      <w:tr w:rsidR="00727979" w:rsidRPr="008139D8" w14:paraId="2DBA472D" w14:textId="77777777" w:rsidTr="005433A5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68176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sectoral_check_props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184E0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array of objects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36CA0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B1B81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Включается в состав кассового чека (БСО) в случае, если включение этого отраслевого реквизита кассового чека предусмотрено законодательством Российской Федерации.</w:t>
            </w:r>
          </w:p>
          <w:p w14:paraId="28BAF47D" w14:textId="1DC7B00B" w:rsidR="00727979" w:rsidRDefault="00727979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_Ref63938974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C53DE0">
              <w:rPr>
                <w:lang w:val="en-US"/>
              </w:rPr>
              <w:t>Описание элемента массива объектов sectoral_check_props и sectoral_item_props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223F9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1261</w:t>
            </w:r>
          </w:p>
          <w:p w14:paraId="2F6AC2A7" w14:textId="77777777" w:rsidR="00727979" w:rsidRDefault="00727979" w:rsidP="0072797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отраслевой реквизит чека</w:t>
            </w:r>
          </w:p>
        </w:tc>
      </w:tr>
      <w:tr w:rsidR="005433A5" w:rsidRPr="008139D8" w14:paraId="5EAEEDAC" w14:textId="77777777" w:rsidTr="00F105CB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6434A" w14:textId="59597FE6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device_number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0330A" w14:textId="598C9270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2F993" w14:textId="00DAC482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15F54" w14:textId="77777777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Заводской номер автоматического устройства для расчетов.</w:t>
            </w:r>
          </w:p>
          <w:p w14:paraId="26A30AE3" w14:textId="77777777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От 1 до 20 символов</w:t>
            </w:r>
          </w:p>
          <w:p w14:paraId="519D4874" w14:textId="57E55E96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 случае, если параметр не будет передан, в чеке будет указан внутренний номер кассы в сервисе АТОЛ Онлайн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A7C35" w14:textId="77777777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1036</w:t>
            </w:r>
          </w:p>
          <w:p w14:paraId="19F171FE" w14:textId="312BBD52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№ автомата</w:t>
            </w:r>
          </w:p>
        </w:tc>
      </w:tr>
      <w:tr w:rsidR="00F105CB" w:rsidRPr="008139D8" w14:paraId="58006144" w14:textId="77777777" w:rsidTr="001B3EA4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5586E" w14:textId="0E45E40B" w:rsidR="00F105CB" w:rsidRDefault="00F105CB" w:rsidP="00F105CB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internet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E3885" w14:textId="2A4A2A2D" w:rsidR="00F105CB" w:rsidRDefault="00F105CB" w:rsidP="00F105CB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boolean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B27E0" w14:textId="7A40D251" w:rsidR="00F105CB" w:rsidRDefault="00F105CB" w:rsidP="00F105CB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val="en-US"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162B1" w14:textId="77777777" w:rsidR="00F105CB" w:rsidRPr="00F105CB" w:rsidRDefault="00F105CB" w:rsidP="00F105CB">
            <w:pPr>
              <w:ind w:firstLine="13"/>
              <w:jc w:val="left"/>
              <w:rPr>
                <w:lang w:eastAsia="zh-CN" w:bidi="hi-IN"/>
              </w:rPr>
            </w:pPr>
            <w:r w:rsidRPr="00F105CB">
              <w:rPr>
                <w:lang w:eastAsia="zh-CN" w:bidi="hi-IN"/>
              </w:rPr>
              <w:t>Признак применения ККТ при осуществлении расчета в безналичном порядке в сети «Интернет»</w:t>
            </w:r>
          </w:p>
          <w:p w14:paraId="32C3DE1E" w14:textId="77777777" w:rsidR="00F105CB" w:rsidRPr="003919A1" w:rsidRDefault="00F105CB" w:rsidP="00F105CB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Принимает значения:</w:t>
            </w:r>
          </w:p>
          <w:p w14:paraId="2C5582E2" w14:textId="1F2CF91F" w:rsidR="00F105CB" w:rsidRDefault="00F105CB" w:rsidP="00F105CB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val="en-US" w:eastAsia="zh-CN" w:bidi="hi-IN"/>
              </w:rPr>
              <w:t>true/false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DD409" w14:textId="77777777" w:rsidR="00F105CB" w:rsidRPr="003919A1" w:rsidRDefault="00F105CB" w:rsidP="00F105CB">
            <w:pPr>
              <w:ind w:firstLine="13"/>
              <w:jc w:val="left"/>
              <w:rPr>
                <w:lang w:val="en-US" w:eastAsia="zh-CN" w:bidi="hi-IN"/>
              </w:rPr>
            </w:pPr>
            <w:r w:rsidRPr="003919A1">
              <w:rPr>
                <w:lang w:val="en-US" w:eastAsia="zh-CN" w:bidi="hi-IN"/>
              </w:rPr>
              <w:t>1125</w:t>
            </w:r>
          </w:p>
          <w:p w14:paraId="678AEF04" w14:textId="799C1277" w:rsidR="00F105CB" w:rsidRDefault="00F105CB" w:rsidP="00F105CB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val="en-US" w:eastAsia="zh-CN" w:bidi="hi-IN"/>
              </w:rPr>
              <w:t>Признак расчета в интернет</w:t>
            </w:r>
          </w:p>
        </w:tc>
      </w:tr>
      <w:tr w:rsidR="00F105CB" w:rsidRPr="008139D8" w14:paraId="5BDBE707" w14:textId="77777777" w:rsidTr="001B3EA4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D77A30" w14:textId="7E8D1CF4" w:rsidR="00F105CB" w:rsidRDefault="00F105CB" w:rsidP="00F105CB">
            <w:pPr>
              <w:ind w:firstLine="13"/>
              <w:jc w:val="left"/>
              <w:rPr>
                <w:lang w:val="en-US" w:eastAsia="zh-CN" w:bidi="hi-IN"/>
              </w:rPr>
            </w:pPr>
            <w:r w:rsidRPr="003203F6">
              <w:rPr>
                <w:lang w:val="en-US" w:eastAsia="zh-CN" w:bidi="hi-IN"/>
              </w:rPr>
              <w:t>timezone</w:t>
            </w:r>
          </w:p>
        </w:tc>
        <w:tc>
          <w:tcPr>
            <w:tcW w:w="141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7766B7" w14:textId="069CB5F4" w:rsidR="00F105CB" w:rsidRDefault="00F105CB" w:rsidP="00F105CB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AC6E2B" w14:textId="44FD13A7" w:rsidR="00F105CB" w:rsidRDefault="00F105CB" w:rsidP="00F105CB">
            <w:pPr>
              <w:ind w:firstLine="13"/>
              <w:jc w:val="left"/>
              <w:rPr>
                <w:lang w:eastAsia="zh-CN" w:bidi="hi-IN"/>
              </w:rPr>
            </w:pPr>
            <w:r w:rsidRPr="003919A1">
              <w:rPr>
                <w:lang w:val="en-US" w:eastAsia="zh-CN" w:bidi="hi-IN"/>
              </w:rPr>
              <w:t>Нет</w:t>
            </w:r>
          </w:p>
        </w:tc>
        <w:tc>
          <w:tcPr>
            <w:tcW w:w="751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E7C87B" w14:textId="77777777" w:rsidR="00F105CB" w:rsidRDefault="00F105CB" w:rsidP="00F105CB">
            <w:pPr>
              <w:ind w:firstLine="13"/>
              <w:jc w:val="left"/>
              <w:rPr>
                <w:lang w:eastAsia="zh-CN" w:bidi="hi-IN"/>
              </w:rPr>
            </w:pPr>
            <w:r w:rsidRPr="003203F6">
              <w:rPr>
                <w:lang w:eastAsia="zh-CN" w:bidi="hi-IN"/>
              </w:rPr>
              <w:t>Номер часовой зоны места (адреса) осуществления расчетов в соответствии с законодательством Российской Федерации</w:t>
            </w:r>
          </w:p>
          <w:p w14:paraId="510B52D8" w14:textId="4602F638" w:rsidR="00F105CB" w:rsidRDefault="00F105CB" w:rsidP="00F105CB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</w:t>
            </w:r>
            <w:r w:rsidRPr="003203F6">
              <w:rPr>
                <w:lang w:val="en-US" w:eastAsia="zh-CN" w:bidi="hi-IN"/>
              </w:rPr>
              <w:t>елое число от 1 до 11</w:t>
            </w:r>
          </w:p>
        </w:tc>
        <w:tc>
          <w:tcPr>
            <w:tcW w:w="169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AC8C85" w14:textId="77777777" w:rsidR="00F105CB" w:rsidRDefault="00F105CB" w:rsidP="00F105CB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1011</w:t>
            </w:r>
          </w:p>
          <w:p w14:paraId="3A75FF9C" w14:textId="4897C3C6" w:rsidR="00F105CB" w:rsidRDefault="00F105CB" w:rsidP="00F105CB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Часовая зона</w:t>
            </w:r>
          </w:p>
        </w:tc>
      </w:tr>
    </w:tbl>
    <w:p w14:paraId="5E496043" w14:textId="77777777" w:rsidR="001243F8" w:rsidRDefault="001243F8" w:rsidP="001243F8"/>
    <w:p w14:paraId="3FFEDF27" w14:textId="77777777" w:rsidR="001243F8" w:rsidRPr="00075CAE" w:rsidRDefault="001243F8" w:rsidP="004433FB">
      <w:pPr>
        <w:pStyle w:val="50"/>
        <w:rPr>
          <w:lang w:val="en-US"/>
        </w:rPr>
      </w:pPr>
      <w:bookmarkStart w:id="60" w:name="_Ref63938913"/>
      <w:r w:rsidRPr="0050250E">
        <w:t xml:space="preserve">Описание объекта </w:t>
      </w:r>
      <w:r>
        <w:rPr>
          <w:lang w:val="en-US"/>
        </w:rPr>
        <w:t>client</w:t>
      </w:r>
      <w:bookmarkEnd w:id="60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1243F8" w:rsidRPr="008139D8" w14:paraId="17A040A4" w14:textId="77777777" w:rsidTr="0072797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3BBD4" w14:textId="03E2B9BC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973A2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4" w:space="0" w:color="D9D9D9" w:themeColor="background1" w:themeShade="D9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5C97F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FD718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B88EA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9F420A" w:rsidRPr="008139D8" w14:paraId="65EA3336" w14:textId="77777777" w:rsidTr="001B3EA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C9FED" w14:textId="77777777" w:rsidR="009F420A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 w:rsidRPr="00075CAE">
              <w:rPr>
                <w:lang w:eastAsia="zh-CN" w:bidi="hi-IN"/>
              </w:rPr>
              <w:t>email</w:t>
            </w:r>
          </w:p>
          <w:p w14:paraId="1FF04AD3" w14:textId="77777777" w:rsidR="009F420A" w:rsidRPr="00566D28" w:rsidRDefault="009F420A" w:rsidP="004450A1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4" w:space="0" w:color="D9D9D9" w:themeColor="background1" w:themeShade="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340B7" w14:textId="77777777" w:rsidR="009F420A" w:rsidRPr="00566D28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 w:val="restar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39B91" w14:textId="114837C9" w:rsidR="009F420A" w:rsidRPr="009F420A" w:rsidRDefault="009F420A" w:rsidP="009F420A">
            <w:pPr>
              <w:ind w:firstLine="13"/>
              <w:jc w:val="left"/>
              <w:rPr>
                <w:sz w:val="22"/>
                <w:szCs w:val="20"/>
              </w:rPr>
            </w:pPr>
            <w:r w:rsidRPr="009F420A">
              <w:rPr>
                <w:sz w:val="22"/>
                <w:szCs w:val="20"/>
              </w:rPr>
              <w:t>Если в запросе указано internet = true, то обязательно должно быть заполнено хотя бы одно из полей: email или phone.</w:t>
            </w:r>
          </w:p>
          <w:p w14:paraId="0599556B" w14:textId="28C54503" w:rsidR="009F420A" w:rsidRPr="00566D28" w:rsidRDefault="009F420A" w:rsidP="004450A1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4" w:space="0" w:color="D9D9D9" w:themeColor="background1" w:themeShade="D9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EAA4F" w14:textId="77777777" w:rsidR="009F420A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Электронный адрес покупателя </w:t>
            </w:r>
          </w:p>
          <w:p w14:paraId="3E887AA2" w14:textId="77777777" w:rsidR="009F420A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 64 символов</w:t>
            </w:r>
          </w:p>
          <w:p w14:paraId="14D55BD7" w14:textId="7357BC6A" w:rsidR="009F420A" w:rsidRPr="00566D28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Маска: {С}@{С} или значение “none“</w:t>
            </w:r>
          </w:p>
        </w:tc>
        <w:tc>
          <w:tcPr>
            <w:tcW w:w="1701" w:type="dxa"/>
            <w:vMerge w:val="restart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1096A" w14:textId="77777777" w:rsidR="009F420A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1008</w:t>
            </w:r>
          </w:p>
          <w:p w14:paraId="6C431E31" w14:textId="77777777" w:rsidR="009F420A" w:rsidRPr="00566D28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Телефон или электронный адрес покупателя</w:t>
            </w:r>
          </w:p>
        </w:tc>
      </w:tr>
      <w:tr w:rsidR="009F420A" w:rsidRPr="008139D8" w14:paraId="3360F3D3" w14:textId="77777777" w:rsidTr="001B3EA4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B90BB" w14:textId="77777777" w:rsidR="009F420A" w:rsidRPr="00075CAE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phone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4" w:space="0" w:color="D9D9D9" w:themeColor="background1" w:themeShade="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C4847" w14:textId="77777777" w:rsidR="009F420A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D8651" w14:textId="24721D53" w:rsidR="009F420A" w:rsidRDefault="009F420A" w:rsidP="004450A1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4" w:space="0" w:color="D9D9D9" w:themeColor="background1" w:themeShade="D9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67F95" w14:textId="77777777" w:rsidR="009F420A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Телефон покупателя</w:t>
            </w:r>
          </w:p>
          <w:p w14:paraId="6F894CC5" w14:textId="77777777" w:rsidR="009F420A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Номер телефона необходимо передать вместе с кодом страны без пробелов и дополнительных символов, кроме символа «+» (номер «+371 2 1234567» необходимо передать как «+37121234567»).</w:t>
            </w:r>
          </w:p>
          <w:p w14:paraId="01531303" w14:textId="77777777" w:rsidR="009F420A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 19 символов</w:t>
            </w:r>
          </w:p>
          <w:p w14:paraId="6B0D0DDD" w14:textId="77777777" w:rsidR="009F420A" w:rsidRDefault="009F420A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Маски: +{Ц} или значение “none“</w:t>
            </w:r>
          </w:p>
        </w:tc>
        <w:tc>
          <w:tcPr>
            <w:tcW w:w="1701" w:type="dxa"/>
            <w:vMerge/>
            <w:tcBorders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9C4D4" w14:textId="77777777" w:rsidR="009F420A" w:rsidRDefault="009F420A" w:rsidP="004450A1">
            <w:pPr>
              <w:ind w:firstLine="13"/>
              <w:jc w:val="left"/>
              <w:rPr>
                <w:lang w:eastAsia="zh-CN" w:bidi="hi-IN"/>
              </w:rPr>
            </w:pPr>
          </w:p>
        </w:tc>
      </w:tr>
      <w:tr w:rsidR="001243F8" w:rsidRPr="008139D8" w14:paraId="6DBB8BDD" w14:textId="77777777" w:rsidTr="0072797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6B46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name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3A99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4" w:space="0" w:color="D9D9D9" w:themeColor="background1" w:themeShade="D9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DB4F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50B0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Наименование покупателя (клиента).</w:t>
            </w:r>
          </w:p>
          <w:p w14:paraId="6B15D3F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256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1168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1227</w:t>
            </w:r>
          </w:p>
          <w:p w14:paraId="707904D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Наименование организации или фамилия, имя, отчество (при наличии), серия и номер паспорта покупателя (клиента)</w:t>
            </w:r>
          </w:p>
        </w:tc>
      </w:tr>
      <w:tr w:rsidR="001243F8" w:rsidRPr="008139D8" w14:paraId="1EFF35A7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17C8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inn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2CF1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E5D0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287B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покупателя (клиента).</w:t>
            </w:r>
          </w:p>
          <w:p w14:paraId="0EED5299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Допустимое количество символов 10 или 12, только цифры.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6664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1228</w:t>
            </w:r>
          </w:p>
          <w:p w14:paraId="5C0DF86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организации или покупателя (клиента)</w:t>
            </w:r>
          </w:p>
        </w:tc>
      </w:tr>
      <w:tr w:rsidR="001243F8" w:rsidRPr="008139D8" w14:paraId="41436493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9FDE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birthdate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EE75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D5BE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AA2D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Дата рождения покупателя (клиента) в формате ДД.ММ.ГГГГ (ровно 10 символов)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55B8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1243</w:t>
            </w:r>
          </w:p>
          <w:p w14:paraId="7FE64DC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дата рождения покупателя (клиента)</w:t>
            </w:r>
          </w:p>
        </w:tc>
      </w:tr>
      <w:tr w:rsidR="001243F8" w:rsidRPr="008139D8" w14:paraId="7864261A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630BF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citizenship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8E4F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44F1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BE9A5" w14:textId="4D5D881E" w:rsidR="001243F8" w:rsidRDefault="00765FD2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Ч</w:t>
            </w:r>
            <w:r w:rsidR="001243F8">
              <w:rPr>
                <w:lang w:eastAsia="zh-CN" w:bidi="hi-IN"/>
              </w:rPr>
              <w:t xml:space="preserve">исловой код страны, гражданином которой является покупатель (клиент). Код страны указывается в соответствии с Общероссийским классификатором стран мира ОКСМ. </w:t>
            </w:r>
          </w:p>
          <w:p w14:paraId="3A4F3E2D" w14:textId="40853FA5" w:rsidR="001243F8" w:rsidRDefault="00454EC7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</w:t>
            </w:r>
            <w:r w:rsidR="001243F8">
              <w:rPr>
                <w:lang w:eastAsia="zh-CN" w:bidi="hi-IN"/>
              </w:rPr>
              <w:t>овно 3 цифры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1190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1244</w:t>
            </w:r>
          </w:p>
          <w:p w14:paraId="63F9920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гражданство</w:t>
            </w:r>
          </w:p>
        </w:tc>
      </w:tr>
      <w:tr w:rsidR="001243F8" w:rsidRPr="008139D8" w14:paraId="77064264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6B48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document_code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9378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2FEC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5649B" w14:textId="77777777" w:rsidR="00765FD2" w:rsidRDefault="00765FD2" w:rsidP="00765FD2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Числовой код вида документа, удостоверяющего личность.</w:t>
            </w:r>
          </w:p>
          <w:p w14:paraId="3E213D5D" w14:textId="77777777" w:rsidR="00765FD2" w:rsidRDefault="00765FD2" w:rsidP="00765FD2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Может принимать только значения из справочника.</w:t>
            </w:r>
          </w:p>
          <w:p w14:paraId="1C3BF554" w14:textId="1D23CC8D" w:rsidR="00765FD2" w:rsidRDefault="00765FD2" w:rsidP="00765FD2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>
              <w:rPr>
                <w:lang w:eastAsia="zh-CN" w:bidi="hi-IN"/>
              </w:rPr>
              <w:fldChar w:fldCharType="begin"/>
            </w:r>
            <w:r>
              <w:rPr>
                <w:lang w:eastAsia="zh-CN" w:bidi="hi-IN"/>
              </w:rPr>
              <w:instrText xml:space="preserve"> REF _Ref63939527 \h </w:instrText>
            </w:r>
            <w:r>
              <w:rPr>
                <w:lang w:eastAsia="zh-CN" w:bidi="hi-IN"/>
              </w:rPr>
            </w:r>
            <w:r>
              <w:rPr>
                <w:lang w:eastAsia="zh-CN" w:bidi="hi-IN"/>
              </w:rPr>
              <w:fldChar w:fldCharType="separate"/>
            </w:r>
            <w:r w:rsidR="006B4B4D" w:rsidRPr="001F76BB">
              <w:t xml:space="preserve">Приложение </w:t>
            </w:r>
            <w:r w:rsidR="006B4B4D">
              <w:rPr>
                <w:noProof/>
              </w:rPr>
              <w:t>2</w:t>
            </w:r>
            <w:r w:rsidR="006B4B4D" w:rsidRPr="001F76BB">
              <w:t xml:space="preserve"> </w:t>
            </w:r>
            <w:r w:rsidR="006B4B4D" w:rsidRPr="00C53DE0">
              <w:t xml:space="preserve">– </w:t>
            </w:r>
            <w:r w:rsidR="006B4B4D" w:rsidRPr="007D2D3F">
              <w:t>Значения реквизита «</w:t>
            </w:r>
            <w:r w:rsidR="006B4B4D">
              <w:t>К</w:t>
            </w:r>
            <w:r w:rsidR="006B4B4D" w:rsidRPr="007D2D3F">
              <w:t>од вида документа, удостоверяющего личность» (тег 1245)</w:t>
            </w:r>
            <w:r>
              <w:rPr>
                <w:lang w:eastAsia="zh-CN" w:bidi="hi-IN"/>
              </w:rPr>
              <w:fldChar w:fldCharType="end"/>
            </w:r>
          </w:p>
          <w:p w14:paraId="5B8E27EE" w14:textId="433F4825" w:rsidR="001243F8" w:rsidRDefault="00765FD2" w:rsidP="00765FD2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Ровно 2 цифры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EB83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1245</w:t>
            </w:r>
          </w:p>
          <w:p w14:paraId="1F0DFF42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код вида документа, удостоверяющего личность</w:t>
            </w:r>
          </w:p>
        </w:tc>
      </w:tr>
      <w:tr w:rsidR="001243F8" w:rsidRPr="008139D8" w14:paraId="390BA303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DF81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document_data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3EE5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C355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7E0A9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Реквизиты документа, удостоверяющего личность</w:t>
            </w:r>
          </w:p>
          <w:p w14:paraId="4A42B639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Максимум 64 символа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578C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1246</w:t>
            </w:r>
          </w:p>
          <w:p w14:paraId="7608575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данные документа, удостоверяющего личность</w:t>
            </w:r>
          </w:p>
        </w:tc>
      </w:tr>
      <w:tr w:rsidR="001243F8" w:rsidRPr="008139D8" w14:paraId="758F7023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96E0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address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FB8E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510A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D440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Адрес покупателя (клиента), грузополучателя.</w:t>
            </w:r>
          </w:p>
          <w:p w14:paraId="0AE81E42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Максимум 256 символов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D1D6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1254</w:t>
            </w:r>
          </w:p>
          <w:p w14:paraId="00BD346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адрес покупателя (клиента)</w:t>
            </w:r>
          </w:p>
        </w:tc>
      </w:tr>
    </w:tbl>
    <w:p w14:paraId="1ACDD512" w14:textId="77777777" w:rsidR="001243F8" w:rsidRDefault="001243F8" w:rsidP="001243F8"/>
    <w:p w14:paraId="6573D733" w14:textId="77777777" w:rsidR="001243F8" w:rsidRDefault="001243F8" w:rsidP="001243F8"/>
    <w:p w14:paraId="28139A31" w14:textId="77777777" w:rsidR="001243F8" w:rsidRPr="00075CAE" w:rsidRDefault="001243F8" w:rsidP="004433FB">
      <w:pPr>
        <w:pStyle w:val="50"/>
        <w:rPr>
          <w:lang w:val="en-US"/>
        </w:rPr>
      </w:pPr>
      <w:bookmarkStart w:id="61" w:name="_Ref63938919"/>
      <w:r w:rsidRPr="0050250E">
        <w:t xml:space="preserve">Описание объекта </w:t>
      </w:r>
      <w:r w:rsidRPr="003F0550">
        <w:t>company</w:t>
      </w:r>
      <w:bookmarkEnd w:id="61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134"/>
        <w:gridCol w:w="1843"/>
        <w:gridCol w:w="8505"/>
        <w:gridCol w:w="1701"/>
      </w:tblGrid>
      <w:tr w:rsidR="001243F8" w:rsidRPr="008139D8" w14:paraId="6213A41F" w14:textId="77777777" w:rsidTr="003636A3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F1B67" w14:textId="019037C7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AEA7A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1CAA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29780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AD900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8139D8" w14:paraId="24206148" w14:textId="77777777" w:rsidTr="003636A3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C3246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email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16851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BD0CD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63F8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Электронная почта отправителя чека. </w:t>
            </w:r>
          </w:p>
          <w:p w14:paraId="1A00366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 передаче ОФД кассового чека (БСО), кассового чека коррекции (БСО коррекции) покупателю (клиенту) в электронной форме указывается адрес электронной почты ОФД</w:t>
            </w:r>
          </w:p>
          <w:p w14:paraId="1532BEE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64 символа.</w:t>
            </w:r>
          </w:p>
          <w:p w14:paraId="56D30022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Маска: {С}@{С} или значение “none“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8EC1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1117</w:t>
            </w:r>
          </w:p>
          <w:p w14:paraId="0C473DF4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Адрес электронной почты отправителя чека</w:t>
            </w:r>
          </w:p>
        </w:tc>
      </w:tr>
      <w:tr w:rsidR="001243F8" w:rsidRPr="008139D8" w14:paraId="7978C8C5" w14:textId="77777777" w:rsidTr="003636A3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0BE02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sno</w:t>
            </w:r>
          </w:p>
          <w:p w14:paraId="13C604B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F4D2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enum</w:t>
            </w:r>
          </w:p>
          <w:p w14:paraId="162F89E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(string)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9B69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D77C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Система налогообложения. </w:t>
            </w:r>
          </w:p>
          <w:p w14:paraId="5B98A90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Должно принимать одно из значений:</w:t>
            </w:r>
          </w:p>
          <w:p w14:paraId="0A98E03D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«osn» – общая СН;</w:t>
            </w:r>
          </w:p>
          <w:p w14:paraId="25DF3936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«usn_income» – упрощенная СН (доходы);</w:t>
            </w:r>
          </w:p>
          <w:p w14:paraId="7FA2972B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«usn_income_outcome» – упрощенная СН (доходы минус расходы);</w:t>
            </w:r>
          </w:p>
          <w:p w14:paraId="1B8E4290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«envd» – единый налог на вмененный доход;</w:t>
            </w:r>
          </w:p>
          <w:p w14:paraId="3B9C3E31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«esn» – единый сельскохозяйственный налог;</w:t>
            </w:r>
          </w:p>
          <w:p w14:paraId="740ABA42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«patent» – патентная СН.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87BB9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1055</w:t>
            </w:r>
          </w:p>
          <w:p w14:paraId="26CF4AE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Применяемая система налогообложения</w:t>
            </w:r>
          </w:p>
        </w:tc>
      </w:tr>
      <w:tr w:rsidR="001243F8" w:rsidRPr="008139D8" w14:paraId="3E7494A9" w14:textId="77777777" w:rsidTr="003636A3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B136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inn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3DDD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233E9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E2AF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организации. Используется для предотвращения ошибочных регистраций чеков на ККТ зарегистрированных с другим ИНН (сравнивается со значением в ФН).</w:t>
            </w:r>
          </w:p>
          <w:p w14:paraId="7AD31DD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Допустимое количество символов 10 или 12.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CD8B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1018     </w:t>
            </w:r>
          </w:p>
          <w:p w14:paraId="23819D19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пользователя</w:t>
            </w:r>
          </w:p>
        </w:tc>
      </w:tr>
      <w:tr w:rsidR="001243F8" w:rsidRPr="008139D8" w14:paraId="24D4D7A2" w14:textId="77777777" w:rsidTr="005433A5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7E34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payment_address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7B48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5515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D8C0F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Место расчетов.</w:t>
            </w:r>
          </w:p>
          <w:p w14:paraId="41F2EA0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256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9BCF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1187</w:t>
            </w:r>
          </w:p>
          <w:p w14:paraId="53A2BA6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Место расчетов</w:t>
            </w:r>
          </w:p>
        </w:tc>
      </w:tr>
      <w:tr w:rsidR="005433A5" w:rsidRPr="008139D8" w14:paraId="6493B187" w14:textId="77777777" w:rsidTr="001B2292">
        <w:tc>
          <w:tcPr>
            <w:tcW w:w="197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53A0F" w14:textId="634243C1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location</w:t>
            </w:r>
          </w:p>
        </w:tc>
        <w:tc>
          <w:tcPr>
            <w:tcW w:w="1134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10288" w14:textId="002E250C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ACDE9" w14:textId="05500059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2A18A5" w14:textId="77777777" w:rsidR="005433A5" w:rsidRP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 w:rsidRPr="005433A5">
              <w:rPr>
                <w:lang w:eastAsia="zh-CN" w:bidi="hi-IN"/>
              </w:rPr>
              <w:t>Адрес расчетов.</w:t>
            </w:r>
          </w:p>
          <w:p w14:paraId="0F0050A4" w14:textId="77777777" w:rsidR="005433A5" w:rsidRP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 w:rsidRPr="005433A5">
              <w:rPr>
                <w:lang w:eastAsia="zh-CN" w:bidi="hi-IN"/>
              </w:rPr>
              <w:t>Длина строки от 1 до 256 символов</w:t>
            </w:r>
          </w:p>
          <w:p w14:paraId="1DFA32F5" w14:textId="1A2256FB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 w:rsidRPr="005433A5">
              <w:rPr>
                <w:lang w:eastAsia="zh-CN" w:bidi="hi-IN"/>
              </w:rPr>
              <w:t>В случае отсутствия параметра, в чеке будет указан адрес ЦОД, где физически расположена касса.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FA5E3" w14:textId="77777777" w:rsidR="005433A5" w:rsidRP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 w:rsidRPr="005433A5">
              <w:rPr>
                <w:lang w:eastAsia="zh-CN" w:bidi="hi-IN"/>
              </w:rPr>
              <w:t>1009</w:t>
            </w:r>
          </w:p>
          <w:p w14:paraId="2281B1EE" w14:textId="003BD2FB" w:rsidR="005433A5" w:rsidRDefault="005433A5" w:rsidP="005433A5">
            <w:pPr>
              <w:ind w:firstLine="13"/>
              <w:jc w:val="left"/>
              <w:rPr>
                <w:lang w:eastAsia="zh-CN" w:bidi="hi-IN"/>
              </w:rPr>
            </w:pPr>
            <w:r w:rsidRPr="005433A5">
              <w:rPr>
                <w:lang w:eastAsia="zh-CN" w:bidi="hi-IN"/>
              </w:rPr>
              <w:t>Адрес расчетов</w:t>
            </w:r>
          </w:p>
        </w:tc>
      </w:tr>
    </w:tbl>
    <w:p w14:paraId="146124C4" w14:textId="2900B829" w:rsidR="001243F8" w:rsidRDefault="001243F8" w:rsidP="001243F8"/>
    <w:p w14:paraId="17190D07" w14:textId="49B6BB84" w:rsidR="00D86AE7" w:rsidRPr="00075CAE" w:rsidRDefault="00D86AE7" w:rsidP="004433FB">
      <w:pPr>
        <w:pStyle w:val="50"/>
        <w:rPr>
          <w:lang w:val="en-US"/>
        </w:rPr>
      </w:pPr>
      <w:bookmarkStart w:id="62" w:name="_Ref63938924"/>
      <w:r w:rsidRPr="0050250E">
        <w:t xml:space="preserve">Описание объекта </w:t>
      </w:r>
      <w:r w:rsidRPr="00D86AE7">
        <w:t>correction_info</w:t>
      </w:r>
      <w:bookmarkEnd w:id="62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D86AE7" w:rsidRPr="008139D8" w14:paraId="5C4841C4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57CEA" w14:textId="042E22E2" w:rsidR="00D86AE7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5FFC3" w14:textId="77777777" w:rsidR="00D86AE7" w:rsidRPr="008139D8" w:rsidRDefault="00D86AE7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1C51D" w14:textId="77777777" w:rsidR="00D86AE7" w:rsidRPr="008139D8" w:rsidRDefault="00D86AE7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3CB3E" w14:textId="77777777" w:rsidR="00D86AE7" w:rsidRPr="008139D8" w:rsidRDefault="00D86AE7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8DDF8" w14:textId="77777777" w:rsidR="00D86AE7" w:rsidRPr="008139D8" w:rsidRDefault="00D86AE7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D86AE7" w:rsidRPr="00D86AE7" w14:paraId="71B3FE0A" w14:textId="77777777" w:rsidTr="00D86AE7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7B185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type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22B7D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enum</w:t>
            </w:r>
          </w:p>
          <w:p w14:paraId="16EB0ABE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(string)</w:t>
            </w:r>
          </w:p>
          <w:p w14:paraId="5207D492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 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2B733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AECB3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Тип коррекции. Возможные значения:</w:t>
            </w:r>
          </w:p>
          <w:p w14:paraId="678792AD" w14:textId="77777777" w:rsidR="00D86AE7" w:rsidRPr="00D86AE7" w:rsidRDefault="00D86AE7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«self» – самостоятельная операция;</w:t>
            </w:r>
          </w:p>
          <w:p w14:paraId="5712D63B" w14:textId="77777777" w:rsidR="00D86AE7" w:rsidRPr="00D86AE7" w:rsidRDefault="00D86AE7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«instruction» - операция по предписанию налогового органа об устранении выявленного нарушения законодательства Российской Федерации о применении ККТ.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1780B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1173</w:t>
            </w:r>
          </w:p>
          <w:p w14:paraId="1B56F2F9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Тип коррекции</w:t>
            </w:r>
          </w:p>
        </w:tc>
      </w:tr>
      <w:tr w:rsidR="00D86AE7" w:rsidRPr="00D86AE7" w14:paraId="4535B034" w14:textId="77777777" w:rsidTr="00D86AE7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5BFB1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base_date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7BF18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AD4BC" w14:textId="2A74C565" w:rsidR="00D86AE7" w:rsidRPr="00D86AE7" w:rsidRDefault="00242E95" w:rsidP="00D86AE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0020A" w14:textId="188303AB" w:rsidR="00D86AE7" w:rsidRPr="00D86AE7" w:rsidRDefault="00242E95" w:rsidP="00D86AE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</w:t>
            </w:r>
            <w:r w:rsidRPr="00242E95">
              <w:rPr>
                <w:lang w:eastAsia="zh-CN" w:bidi="hi-IN"/>
              </w:rPr>
              <w:t>ата совершения корректируемого расчета</w:t>
            </w:r>
            <w:r w:rsidR="00D86AE7" w:rsidRPr="00D86AE7">
              <w:rPr>
                <w:lang w:eastAsia="zh-CN" w:bidi="hi-IN"/>
              </w:rPr>
              <w:t xml:space="preserve"> в формате: «dd.mm.yyyy».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B405A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1178</w:t>
            </w:r>
          </w:p>
          <w:p w14:paraId="6DF0AD4F" w14:textId="0B6F5822" w:rsidR="00D86AE7" w:rsidRPr="00D86AE7" w:rsidRDefault="00242E95" w:rsidP="00D86AE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</w:t>
            </w:r>
            <w:r w:rsidRPr="00242E95">
              <w:rPr>
                <w:lang w:eastAsia="zh-CN" w:bidi="hi-IN"/>
              </w:rPr>
              <w:t>ата совершения корректируемого расчета</w:t>
            </w:r>
          </w:p>
        </w:tc>
      </w:tr>
      <w:tr w:rsidR="00D86AE7" w:rsidRPr="00D86AE7" w14:paraId="700BC85E" w14:textId="77777777" w:rsidTr="00D86AE7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58226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base_number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EBBAE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2CDD0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E88F7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Номер документа основания для коррекции.</w:t>
            </w:r>
          </w:p>
          <w:p w14:paraId="3B7954DB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Заполняется в случае, если коррекция расчета осуществляется по предписанию налогового органа об устранении выявленного нарушения законодательства Российской Федерации о применении ККТ.</w:t>
            </w:r>
          </w:p>
          <w:p w14:paraId="38B92967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Максимум 32 символа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3813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1179</w:t>
            </w:r>
          </w:p>
          <w:p w14:paraId="7C51FAB4" w14:textId="77777777" w:rsidR="00D86AE7" w:rsidRPr="00D86AE7" w:rsidRDefault="00D86AE7" w:rsidP="00D86AE7">
            <w:pPr>
              <w:ind w:firstLine="13"/>
              <w:jc w:val="left"/>
              <w:rPr>
                <w:lang w:eastAsia="zh-CN" w:bidi="hi-IN"/>
              </w:rPr>
            </w:pPr>
            <w:r w:rsidRPr="00D86AE7">
              <w:rPr>
                <w:lang w:eastAsia="zh-CN" w:bidi="hi-IN"/>
              </w:rPr>
              <w:t>Номер документа основания для коррекции</w:t>
            </w:r>
          </w:p>
        </w:tc>
      </w:tr>
    </w:tbl>
    <w:p w14:paraId="1BA5D889" w14:textId="77777777" w:rsidR="00D86AE7" w:rsidRDefault="00D86AE7" w:rsidP="001243F8"/>
    <w:p w14:paraId="6DCC2E8B" w14:textId="77777777" w:rsidR="001243F8" w:rsidRPr="00075CAE" w:rsidRDefault="001243F8" w:rsidP="004433FB">
      <w:pPr>
        <w:pStyle w:val="50"/>
        <w:rPr>
          <w:lang w:val="en-US"/>
        </w:rPr>
      </w:pPr>
      <w:bookmarkStart w:id="63" w:name="_Ref63938935"/>
      <w:r w:rsidRPr="0050250E">
        <w:t xml:space="preserve">Описание объекта </w:t>
      </w:r>
      <w:r w:rsidRPr="00397121">
        <w:t>items</w:t>
      </w:r>
      <w:bookmarkEnd w:id="63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275"/>
        <w:gridCol w:w="1843"/>
        <w:gridCol w:w="7655"/>
        <w:gridCol w:w="1701"/>
      </w:tblGrid>
      <w:tr w:rsidR="001243F8" w:rsidRPr="008139D8" w14:paraId="06B9D6D4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2854E" w14:textId="19A5B15A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0D016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BB229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EA464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54D79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8139D8" w14:paraId="509B19CB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33B84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name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EE8C8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5127A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2B9A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Наименование товара, работы, услуги, платежа, выплаты, иного предмета расчета.</w:t>
            </w:r>
          </w:p>
          <w:p w14:paraId="3628DB5D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128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4524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1030</w:t>
            </w:r>
          </w:p>
          <w:p w14:paraId="01846ECB" w14:textId="77777777" w:rsidR="001243F8" w:rsidRPr="00566D2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Наименование предмета расчета</w:t>
            </w:r>
          </w:p>
        </w:tc>
      </w:tr>
      <w:tr w:rsidR="001243F8" w:rsidRPr="008139D8" w14:paraId="2C5C884E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9557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price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1926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B164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32C0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Цена за единицу товара, работы, услуги, платежа, выплаты, иного предмета расчета с учетом скидок и наценок</w:t>
            </w:r>
          </w:p>
          <w:p w14:paraId="7F3C571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Цена в рублях:</w:t>
            </w:r>
          </w:p>
          <w:p w14:paraId="338D61A9" w14:textId="7BCA7F84" w:rsidR="009C6CEB" w:rsidRDefault="009C6CE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целая часть не более 1</w:t>
            </w:r>
            <w:r w:rsidR="00804C2A" w:rsidRPr="00804C2A">
              <w:rPr>
                <w:lang w:eastAsia="zh-CN" w:bidi="hi-IN"/>
              </w:rPr>
              <w:t>1</w:t>
            </w:r>
            <w:r>
              <w:rPr>
                <w:lang w:eastAsia="zh-CN" w:bidi="hi-IN"/>
              </w:rPr>
              <w:t xml:space="preserve"> знаков;</w:t>
            </w:r>
          </w:p>
          <w:p w14:paraId="51E8625E" w14:textId="77777777" w:rsidR="009C6CEB" w:rsidRDefault="009C6CE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дробная часть не более 2 знаков.</w:t>
            </w:r>
          </w:p>
          <w:p w14:paraId="5B127F0C" w14:textId="347082AF" w:rsidR="009C6CEB" w:rsidRDefault="009C6CEB" w:rsidP="009C6CEB">
            <w:pPr>
              <w:tabs>
                <w:tab w:val="left" w:pos="600"/>
              </w:tabs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Максимальное значение – </w:t>
            </w:r>
            <w:r w:rsidR="00804C2A" w:rsidRPr="00804C2A">
              <w:rPr>
                <w:lang w:eastAsia="zh-CN" w:bidi="hi-IN"/>
              </w:rPr>
              <w:t>10000000000</w:t>
            </w:r>
            <w:r>
              <w:rPr>
                <w:lang w:eastAsia="zh-CN" w:bidi="hi-IN"/>
              </w:rPr>
              <w:t>.</w:t>
            </w:r>
          </w:p>
          <w:p w14:paraId="79A905A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 этом произведение цены и количество/веса (price*quantity) позиции должно быть не больше максимального значения цены позиции.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9F6D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1079</w:t>
            </w:r>
          </w:p>
          <w:p w14:paraId="04903C0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цена за единицу предмета расчета с учетом скидок и наценок</w:t>
            </w:r>
          </w:p>
        </w:tc>
      </w:tr>
      <w:tr w:rsidR="001243F8" w:rsidRPr="008139D8" w14:paraId="3E42B298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5DA0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quantity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AE3AA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CBA6A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94CE6" w14:textId="77777777" w:rsidR="00D81DE4" w:rsidRDefault="00D81DE4" w:rsidP="00D81DE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Количество/вес:</w:t>
            </w:r>
          </w:p>
          <w:p w14:paraId="7077F27C" w14:textId="7394DB37" w:rsidR="00D81DE4" w:rsidRDefault="00D81DE4" w:rsidP="00D81DE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Значение </w:t>
            </w:r>
            <w:r w:rsidRPr="00D81DE4">
              <w:rPr>
                <w:lang w:eastAsia="zh-CN" w:bidi="hi-IN"/>
              </w:rPr>
              <w:t xml:space="preserve">от 0.000001 до </w:t>
            </w:r>
            <w:r w:rsidR="009C6CEB" w:rsidRPr="009C6CEB">
              <w:rPr>
                <w:lang w:eastAsia="zh-CN" w:bidi="hi-IN"/>
              </w:rPr>
              <w:t>99999999</w:t>
            </w:r>
          </w:p>
          <w:p w14:paraId="48516CEF" w14:textId="449E8492" w:rsidR="001243F8" w:rsidRDefault="00D81DE4" w:rsidP="00D81DE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При </w:t>
            </w:r>
            <w:r>
              <w:rPr>
                <w:lang w:val="en-US" w:eastAsia="zh-CN" w:bidi="hi-IN"/>
              </w:rPr>
              <w:t>wholesale</w:t>
            </w:r>
            <w:r>
              <w:rPr>
                <w:lang w:eastAsia="zh-CN" w:bidi="hi-IN"/>
              </w:rPr>
              <w:t xml:space="preserve"> = </w:t>
            </w:r>
            <w:r>
              <w:rPr>
                <w:lang w:val="en-US" w:eastAsia="zh-CN" w:bidi="hi-IN"/>
              </w:rPr>
              <w:t>true</w:t>
            </w:r>
            <w:r w:rsidRPr="00D81DE4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значение должно быть больше 1.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CDFB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1023</w:t>
            </w:r>
          </w:p>
          <w:p w14:paraId="2CAE857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Количество предмета расчета</w:t>
            </w:r>
          </w:p>
        </w:tc>
      </w:tr>
      <w:tr w:rsidR="001243F8" w:rsidRPr="008139D8" w14:paraId="7B29A221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A49F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measure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3321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enum</w:t>
            </w:r>
          </w:p>
          <w:p w14:paraId="7A245A4A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(number)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8B7DA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2007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Единицы измерения количества предмета расчета/</w:t>
            </w:r>
          </w:p>
          <w:p w14:paraId="6FF96A2A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Может принимать одно из значений:</w:t>
            </w:r>
          </w:p>
          <w:p w14:paraId="4E6AB449" w14:textId="3B162A31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0 - Применяется для предметов расчета, которые могут быть реализованы поштучно или единицами</w:t>
            </w:r>
          </w:p>
          <w:p w14:paraId="6E932511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10 - Грамм</w:t>
            </w:r>
          </w:p>
          <w:p w14:paraId="1E01E122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11 - Килограмм</w:t>
            </w:r>
          </w:p>
          <w:p w14:paraId="492694D1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12 - Тонна</w:t>
            </w:r>
          </w:p>
          <w:p w14:paraId="6827E9FE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20 - Сантиметр</w:t>
            </w:r>
          </w:p>
          <w:p w14:paraId="5E48ADD5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21 - Дециметр</w:t>
            </w:r>
          </w:p>
          <w:p w14:paraId="2541A82F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22 - Метр</w:t>
            </w:r>
          </w:p>
          <w:p w14:paraId="62DDEAD0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30 - Квадратный сантиметр</w:t>
            </w:r>
          </w:p>
          <w:p w14:paraId="7686224C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31 - Квадратный дециметр</w:t>
            </w:r>
          </w:p>
          <w:p w14:paraId="12DEBDAA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32 - Квадратный метр</w:t>
            </w:r>
          </w:p>
          <w:p w14:paraId="061EE692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40 - Миллилитр</w:t>
            </w:r>
          </w:p>
          <w:p w14:paraId="6A803146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41 - Литр</w:t>
            </w:r>
          </w:p>
          <w:p w14:paraId="52EF3A26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42 - Кубический метр</w:t>
            </w:r>
          </w:p>
          <w:p w14:paraId="3E9696FA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50 - Киловатт час</w:t>
            </w:r>
          </w:p>
          <w:p w14:paraId="322AC020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51 - Гигакалория</w:t>
            </w:r>
          </w:p>
          <w:p w14:paraId="2D195428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70 - Сутки (день)</w:t>
            </w:r>
          </w:p>
          <w:p w14:paraId="3FBE55C7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71 - Час</w:t>
            </w:r>
          </w:p>
          <w:p w14:paraId="03ED8591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72 - Минута</w:t>
            </w:r>
          </w:p>
          <w:p w14:paraId="4A29D016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73 - Секунда</w:t>
            </w:r>
          </w:p>
          <w:p w14:paraId="4120AF9D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80 - Килобайт</w:t>
            </w:r>
          </w:p>
          <w:p w14:paraId="1DFDE8CA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81 - Мегабайт</w:t>
            </w:r>
          </w:p>
          <w:p w14:paraId="30D83D30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82 - Гигабайт</w:t>
            </w:r>
          </w:p>
          <w:p w14:paraId="72B02FEE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83 - Терабайт</w:t>
            </w:r>
          </w:p>
          <w:p w14:paraId="6C2BA0F7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255 - Применяется при использовании иных единиц измерения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B05F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2108</w:t>
            </w:r>
          </w:p>
          <w:p w14:paraId="67B08D4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мера количества предмета расчета</w:t>
            </w:r>
          </w:p>
        </w:tc>
      </w:tr>
      <w:tr w:rsidR="001243F8" w:rsidRPr="008139D8" w14:paraId="1DE7BEA8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DC00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sum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D9A7F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CE9E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7299A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Сумма в рублях:</w:t>
            </w:r>
          </w:p>
          <w:p w14:paraId="351194FD" w14:textId="079D2B6A" w:rsidR="00C14AEB" w:rsidRDefault="00C14AE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целая часть не более 1</w:t>
            </w:r>
            <w:r w:rsidR="00804C2A" w:rsidRPr="00804C2A">
              <w:rPr>
                <w:lang w:eastAsia="zh-CN" w:bidi="hi-IN"/>
              </w:rPr>
              <w:t>1</w:t>
            </w:r>
            <w:r>
              <w:rPr>
                <w:lang w:eastAsia="zh-CN" w:bidi="hi-IN"/>
              </w:rPr>
              <w:t xml:space="preserve"> знаков;</w:t>
            </w:r>
          </w:p>
          <w:p w14:paraId="7E8D6BB9" w14:textId="77777777" w:rsidR="00C14AEB" w:rsidRDefault="00C14AE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дробная часть не более 2 знаков.</w:t>
            </w:r>
          </w:p>
          <w:p w14:paraId="126A92CB" w14:textId="4718A6A8" w:rsidR="00C14AEB" w:rsidRDefault="00C14AEB" w:rsidP="00C14AEB">
            <w:pPr>
              <w:tabs>
                <w:tab w:val="left" w:pos="600"/>
              </w:tabs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Максимальное значение – </w:t>
            </w:r>
            <w:r w:rsidR="00804C2A" w:rsidRPr="00804C2A">
              <w:rPr>
                <w:lang w:eastAsia="zh-CN" w:bidi="hi-IN"/>
              </w:rPr>
              <w:t>10000000000</w:t>
            </w:r>
            <w:r>
              <w:rPr>
                <w:lang w:eastAsia="zh-CN" w:bidi="hi-IN"/>
              </w:rPr>
              <w:t>.</w:t>
            </w:r>
          </w:p>
          <w:p w14:paraId="70B13EE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Значение реквизита «стоимость предмета расчета с учетом скидок и наценок» (тег 1043) должно быть равно произведению значения реквизита «цена за единицу предмета расчета с учетом скидок и наценок» (тег 1079), умноженному на значение реквизита «количество предмета расчета» (тег 1023).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732C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1043</w:t>
            </w:r>
          </w:p>
          <w:p w14:paraId="26F4F1AA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Стоимость предмета расчета с учетом скидок и наценок</w:t>
            </w:r>
          </w:p>
        </w:tc>
      </w:tr>
      <w:tr w:rsidR="001243F8" w:rsidRPr="008139D8" w14:paraId="6A1C244F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9F9D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payment_method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2798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enum</w:t>
            </w:r>
          </w:p>
          <w:p w14:paraId="073D3AB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(string)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3208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3B9E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Признак способа расчёта. Возможные значения:</w:t>
            </w:r>
          </w:p>
          <w:p w14:paraId="3BFFAB1C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«full_prepayment» – предоплата 100%. Полная предварительная оплата до момента передачи предмета расчета.</w:t>
            </w:r>
          </w:p>
          <w:p w14:paraId="5A5422FE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«prepayment» – предоплата. Частичная предварительная оплата до момента передачи предмета расчета.</w:t>
            </w:r>
          </w:p>
          <w:p w14:paraId="68CF5199" w14:textId="77777777" w:rsidR="001243F8" w:rsidRPr="00DF62D6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val="en-US" w:eastAsia="zh-CN" w:bidi="hi-IN"/>
              </w:rPr>
            </w:pPr>
            <w:r>
              <w:rPr>
                <w:lang w:eastAsia="zh-CN" w:bidi="hi-IN"/>
              </w:rPr>
              <w:t>«</w:t>
            </w:r>
            <w:r w:rsidRPr="002531EE">
              <w:rPr>
                <w:lang w:eastAsia="zh-CN" w:bidi="hi-IN"/>
              </w:rPr>
              <w:t>advance</w:t>
            </w:r>
            <w:r w:rsidRPr="00DF62D6">
              <w:rPr>
                <w:lang w:val="en-US" w:eastAsia="zh-CN" w:bidi="hi-IN"/>
              </w:rPr>
              <w:t xml:space="preserve">» – </w:t>
            </w:r>
            <w:r>
              <w:rPr>
                <w:lang w:eastAsia="zh-CN" w:bidi="hi-IN"/>
              </w:rPr>
              <w:t>аванс</w:t>
            </w:r>
            <w:r w:rsidRPr="00DF62D6">
              <w:rPr>
                <w:lang w:val="en-US" w:eastAsia="zh-CN" w:bidi="hi-IN"/>
              </w:rPr>
              <w:t>.</w:t>
            </w:r>
          </w:p>
          <w:p w14:paraId="747A46ED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</w:t>
            </w:r>
            <w:r w:rsidRPr="002531EE">
              <w:rPr>
                <w:lang w:eastAsia="zh-CN" w:bidi="hi-IN"/>
              </w:rPr>
              <w:t>full</w:t>
            </w:r>
            <w:r w:rsidRPr="00C3111A">
              <w:rPr>
                <w:lang w:eastAsia="zh-CN" w:bidi="hi-IN"/>
              </w:rPr>
              <w:t>_</w:t>
            </w:r>
            <w:r w:rsidRPr="00DF62D6">
              <w:rPr>
                <w:lang w:val="en-US" w:eastAsia="zh-CN" w:bidi="hi-IN"/>
              </w:rPr>
              <w:t>payment</w:t>
            </w:r>
            <w:r w:rsidRPr="00C3111A">
              <w:rPr>
                <w:lang w:eastAsia="zh-CN" w:bidi="hi-IN"/>
              </w:rPr>
              <w:t xml:space="preserve">» – </w:t>
            </w:r>
            <w:r>
              <w:rPr>
                <w:lang w:eastAsia="zh-CN" w:bidi="hi-IN"/>
              </w:rPr>
              <w:t>полный</w:t>
            </w:r>
            <w:r w:rsidRPr="00C3111A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расчет</w:t>
            </w:r>
            <w:r w:rsidRPr="00C3111A">
              <w:rPr>
                <w:lang w:eastAsia="zh-CN" w:bidi="hi-IN"/>
              </w:rPr>
              <w:t xml:space="preserve">. </w:t>
            </w:r>
            <w:r>
              <w:rPr>
                <w:lang w:eastAsia="zh-CN" w:bidi="hi-IN"/>
              </w:rPr>
              <w:t>Полная оплата, в том числе с учетом аванса (предварительной оплаты) в момент передачи предмета расчета</w:t>
            </w:r>
          </w:p>
          <w:p w14:paraId="11FFE4F7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«partial_payment» – частичный расчет и кредит. Частичная оплата предмета расчета в момент его передачи с последующей оплатой в кредит</w:t>
            </w:r>
          </w:p>
          <w:p w14:paraId="20FF9CBE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«credit» – передача в кредит. Передача предмета расчета без его оплаты в момент его передачи с последующей оплатой в кредит</w:t>
            </w:r>
          </w:p>
          <w:p w14:paraId="092CE3AB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«credit_payment» – оплата кредита. Оплата предмета расчета после его передачи с оплатой в кредит (оплата кредита)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6C4E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1214</w:t>
            </w:r>
          </w:p>
          <w:p w14:paraId="5C5CAB1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Признак способа расчета</w:t>
            </w:r>
          </w:p>
        </w:tc>
      </w:tr>
      <w:tr w:rsidR="001243F8" w:rsidRPr="008139D8" w14:paraId="0AB0EF26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9E92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payment_object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3549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enum</w:t>
            </w:r>
          </w:p>
          <w:p w14:paraId="1EB003C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(</w:t>
            </w:r>
            <w:r>
              <w:rPr>
                <w:lang w:val="en-US" w:eastAsia="zh-CN" w:bidi="hi-IN"/>
              </w:rPr>
              <w:t>number</w:t>
            </w:r>
            <w:r>
              <w:rPr>
                <w:lang w:eastAsia="zh-CN" w:bidi="hi-IN"/>
              </w:rPr>
              <w:t>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D1572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CACC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Признак предмета расчёта.</w:t>
            </w:r>
          </w:p>
          <w:p w14:paraId="55FE0E0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Должен принимать одно из значений:</w:t>
            </w:r>
          </w:p>
          <w:p w14:paraId="0E6C6554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1 - о реализуемом товаре, за исключением подакцизного товара и товара, подлежащего маркировке средствами идентификации (наименование и иные сведения, описывающие товар)</w:t>
            </w:r>
          </w:p>
          <w:p w14:paraId="6F7811FE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2 - о реализуемом подакцизном товаре, за исключением товара, подлежащего маркировке средствами идентификации (наименование и иные сведения, описывающие товар)</w:t>
            </w:r>
          </w:p>
          <w:p w14:paraId="6C572C3D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3 - о выполняемой работе (наименование и иные сведения, описывающие работу)</w:t>
            </w:r>
          </w:p>
          <w:p w14:paraId="674920CF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4 - об оказываемой услуге (наименование и иные сведения, описывающие услугу)</w:t>
            </w:r>
          </w:p>
          <w:p w14:paraId="7B7CA0C1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5 - о приеме ставок при осуществлении деятельности по проведению азартных игр</w:t>
            </w:r>
          </w:p>
          <w:p w14:paraId="772FFA1B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6 - о выплате денежных средств в виде выигрыша при осуществлении деятельности по проведению азартных игр</w:t>
            </w:r>
          </w:p>
          <w:p w14:paraId="069AD087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7 - о приеме денежных средств при реализации лотерейных билетов, электронных лотерейных билетов, приеме лотерейных ставок при осуществлении деятельности по проведению лотерей</w:t>
            </w:r>
          </w:p>
          <w:p w14:paraId="7C3E821D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8 - о выплате денежных средств в виде выигрыша при осуществлении деятельности по проведению лотерей</w:t>
            </w:r>
          </w:p>
          <w:p w14:paraId="05127FC9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9 - о предоставлении прав на использование результатов интеллектуальной деятельности или средств индивидуализации</w:t>
            </w:r>
          </w:p>
          <w:p w14:paraId="31BCEF34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10 - об авансе, задатке, предоплате, кредите</w:t>
            </w:r>
          </w:p>
          <w:p w14:paraId="383165AC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11 - о вознаграждении пользователя, являющегося платежным агентом (субагентом), банковским платежным агентом (субагентом), комиссионером, поверенным или иным агентом</w:t>
            </w:r>
          </w:p>
          <w:p w14:paraId="5A1651C6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12 - о взносе в счет оплаты, пени, штрафе, вознаграждении, бонусе и ином аналогичном предмете расчета</w:t>
            </w:r>
          </w:p>
          <w:p w14:paraId="254BEE0D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13 - о предмете расчета, не относящемуся к предметам расчета, которым может быть присвоено значение от «1» до «11» и от «14» до «26»</w:t>
            </w:r>
          </w:p>
          <w:p w14:paraId="6CF82962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14 - о передаче имущественных прав</w:t>
            </w:r>
          </w:p>
          <w:p w14:paraId="07588B71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15 - о внереализационном доходе</w:t>
            </w:r>
          </w:p>
          <w:p w14:paraId="6AEA24D2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16 - о суммах расходов, платежей и взносов, указанных в подпунктах 2 и 3 пункта Налогового кодекса Российской Федерации, уменьшающих сумму налога</w:t>
            </w:r>
          </w:p>
          <w:p w14:paraId="33938407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17 - о суммах уплаченного торгового сбора</w:t>
            </w:r>
          </w:p>
          <w:p w14:paraId="3D3CBE36" w14:textId="495E7AA3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18 - </w:t>
            </w:r>
            <w:r w:rsidR="00FB10D5">
              <w:rPr>
                <w:lang w:eastAsia="zh-CN" w:bidi="hi-IN"/>
              </w:rPr>
              <w:t>туристический налог</w:t>
            </w:r>
          </w:p>
          <w:p w14:paraId="5E59E3E6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19 - о залоге</w:t>
            </w:r>
          </w:p>
          <w:p w14:paraId="3988D6EE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20 - о суммах произведенных расходов в соответствии со статьей 346.16 Налогового кодекса Российской Федерации, уменьшающих доход</w:t>
            </w:r>
          </w:p>
          <w:p w14:paraId="51AA4346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21 - о страховых взносах на обязательное пенсионное страхование, уплачиваемых ИП, не производящими выплаты и иные вознаграждения физическим лицам</w:t>
            </w:r>
          </w:p>
          <w:p w14:paraId="0BE3B3F7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22 - о страховых взносах на обязательное пенсионное страхование, уплачиваемых организациями и ИП, производящими выплаты и иные вознаграждения физическим лицам</w:t>
            </w:r>
          </w:p>
          <w:p w14:paraId="397BD4E9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23 - о страховых взносах на обязательное медицинское страхование, уплачиваемых ИП, не производящими выплаты и иные вознаграждения физическим лицам</w:t>
            </w:r>
          </w:p>
          <w:p w14:paraId="5EA3C1BD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24 - о страховых взносах на обязательное медицинское страхование, уплачиваемые организациями и ИП, производящими выплаты и иные вознаграждения физическим лицам</w:t>
            </w:r>
          </w:p>
          <w:p w14:paraId="4B4C5A5C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25 - о страховых взносах на обязательное социальное страхование на случай временной нетрудоспособности и в связи с материнством, на обязательное социальное страхование от несчастных случаев на производстве и профессиональных заболеваний</w:t>
            </w:r>
          </w:p>
          <w:p w14:paraId="4B334813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26 - о приеме и выплате денежных средств при осуществлении казино и залами игровых автоматов расчетов с использованием обменных знаков игорного заведения</w:t>
            </w:r>
          </w:p>
          <w:p w14:paraId="0960D3C7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27 - о выдаче денежных средств банковским платежным агентом</w:t>
            </w:r>
          </w:p>
          <w:p w14:paraId="62A928B9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30 - о реализуемом подакцизном товаре, подлежащем маркировке средством идентификации, не имеющем кода маркировки</w:t>
            </w:r>
          </w:p>
          <w:p w14:paraId="0E8C1A3A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31 - о реализуемом подакцизном товаре, подлежащем маркировке средством идентификации, имеющем код маркировки</w:t>
            </w:r>
          </w:p>
          <w:p w14:paraId="2FD6CE75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32 - о реализуемом товаре, подлежащем маркировке средством идентификации, не имеющем кода маркировки, за исключением подакцизного товара</w:t>
            </w:r>
          </w:p>
          <w:p w14:paraId="5EBB187F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33 - о реализуемом товаре, подлежащем маркировке средством идентификации, имеющем код маркировки, за исключением подакцизного товара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7B09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1212</w:t>
            </w:r>
          </w:p>
          <w:p w14:paraId="1E2EF67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Признак предмета расчета</w:t>
            </w:r>
          </w:p>
        </w:tc>
      </w:tr>
      <w:tr w:rsidR="001243F8" w:rsidRPr="008139D8" w14:paraId="4F27FBDF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2AB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vat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AAB3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8073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E05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Атрибуты налога на позицию. </w:t>
            </w:r>
          </w:p>
          <w:p w14:paraId="45B2020F" w14:textId="3771731E" w:rsidR="001243F8" w:rsidRDefault="001243F8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_Ref63939036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>
              <w:rPr>
                <w:lang w:val="en-US"/>
              </w:rPr>
              <w:t>vat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5D0C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1243F8" w:rsidRPr="008139D8" w14:paraId="5EE35A86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68B1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user_data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25BC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7AF2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6EDB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предмета расчета.</w:t>
            </w:r>
          </w:p>
          <w:p w14:paraId="2C2A661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Максимальная длина строки – 64 символа.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A52D2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1191</w:t>
            </w:r>
          </w:p>
          <w:p w14:paraId="4868286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Дополнительный реквизит предмета расчета</w:t>
            </w:r>
          </w:p>
        </w:tc>
      </w:tr>
      <w:tr w:rsidR="001243F8" w:rsidRPr="008139D8" w14:paraId="08F49808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4B5B9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excise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C5B6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AD55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7EF9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Сумма акциза в рублях</w:t>
            </w:r>
          </w:p>
          <w:p w14:paraId="5FAEF3B4" w14:textId="644AC483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целая часть не более </w:t>
            </w:r>
            <w:r w:rsidR="00D35510" w:rsidRPr="00D35510">
              <w:rPr>
                <w:lang w:eastAsia="zh-CN" w:bidi="hi-IN"/>
              </w:rPr>
              <w:t>1</w:t>
            </w:r>
            <w:r w:rsidR="00804C2A" w:rsidRPr="00804C2A">
              <w:rPr>
                <w:lang w:eastAsia="zh-CN" w:bidi="hi-IN"/>
              </w:rPr>
              <w:t>1</w:t>
            </w:r>
            <w:r>
              <w:rPr>
                <w:lang w:eastAsia="zh-CN" w:bidi="hi-IN"/>
              </w:rPr>
              <w:t xml:space="preserve"> знаков;</w:t>
            </w:r>
          </w:p>
          <w:p w14:paraId="55C832A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дробная часть не более 2 знаков;</w:t>
            </w:r>
          </w:p>
          <w:p w14:paraId="7C4C30F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значение не может быть отрицательным;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E8C8F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1229</w:t>
            </w:r>
          </w:p>
          <w:p w14:paraId="6D62F8E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Сумма акциза с учетом копеек, включенная в стоимость предмета расчета</w:t>
            </w:r>
          </w:p>
        </w:tc>
      </w:tr>
      <w:tr w:rsidR="001243F8" w:rsidRPr="008139D8" w14:paraId="18A6BF0F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92F2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country_code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34A4F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6695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390EF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Цифровой код страны происхождения товара</w:t>
            </w:r>
          </w:p>
          <w:p w14:paraId="026BFD5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ровно 3 цифры</w:t>
            </w:r>
          </w:p>
          <w:p w14:paraId="03E398C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Если переданный код страны происхождения имеет длину меньше 3 цифр, то он дополняется справа пробелами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8C26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1230</w:t>
            </w:r>
          </w:p>
          <w:p w14:paraId="46F74F3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Цифровой код страны происхождения товара в соответствии с Общероссийским классификатором стран мира</w:t>
            </w:r>
          </w:p>
        </w:tc>
      </w:tr>
      <w:tr w:rsidR="001243F8" w:rsidRPr="008139D8" w14:paraId="2A1A943D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C604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declaration_number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5E4E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C11DF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64D3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Номер таможенной декларации</w:t>
            </w:r>
          </w:p>
          <w:p w14:paraId="72BCE91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Максимум 32 символа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79E8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1231</w:t>
            </w:r>
          </w:p>
          <w:p w14:paraId="5A9891B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Номер таможенной декларации </w:t>
            </w:r>
          </w:p>
        </w:tc>
      </w:tr>
      <w:tr w:rsidR="001243F8" w:rsidRPr="008139D8" w14:paraId="674DDD8C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5A69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mark_quantity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43B0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87AE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F5B6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Реквизит «дробное количество маркированного товара» (тег 1291) включается в состав реквизита «предмет расчета» (тег 1059) только в случае если расчет осуществляется за маркированный товар и значение реквизита «мера количества предмета расчета» (тег 2108) принимает значение равное «0».</w:t>
            </w:r>
          </w:p>
          <w:p w14:paraId="73D1C7A4" w14:textId="15FEE922" w:rsidR="001243F8" w:rsidRDefault="001243F8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_Ref63939048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C3111A">
              <w:rPr>
                <w:lang w:val="en-US"/>
              </w:rPr>
              <w:t>mark_quantity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4E73F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1291</w:t>
            </w:r>
          </w:p>
          <w:p w14:paraId="558841B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Дробное количество маркированного товара </w:t>
            </w:r>
          </w:p>
        </w:tc>
      </w:tr>
      <w:tr w:rsidR="001243F8" w:rsidRPr="008139D8" w14:paraId="4951F422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93C6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mark_processing_mode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FB8A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C9C9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01B4F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Включается в чек в случае, если предметом расчета является товар, подлежащий обязательной маркировке средством идентификации.</w:t>
            </w:r>
          </w:p>
          <w:p w14:paraId="40646012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Должен принимать значение равное «0».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6591F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2102</w:t>
            </w:r>
          </w:p>
          <w:p w14:paraId="0555D82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Режим обработки кода маркировки </w:t>
            </w:r>
          </w:p>
        </w:tc>
      </w:tr>
      <w:tr w:rsidR="001243F8" w:rsidRPr="008139D8" w14:paraId="49F1770B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F9D62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sectoral_item_props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59B0F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array of objects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A5BD9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28605" w14:textId="04EAB92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Необходимо указывать, если в составе реквизита «предмет расчета» (тег 1059) содержатся сведения о товаре, подлежащем обязательной маркировке средством идентификации и включение указанного реквизита предусмотрено НПА отраслевого регулирования для соответствующей товарной группы.</w:t>
            </w:r>
          </w:p>
          <w:p w14:paraId="3BCDB375" w14:textId="5F05F818" w:rsidR="00512E81" w:rsidRDefault="00512E81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Обязательно при </w:t>
            </w:r>
            <w:r>
              <w:rPr>
                <w:lang w:val="en-US" w:eastAsia="zh-CN" w:bidi="hi-IN"/>
              </w:rPr>
              <w:t>wholesale</w:t>
            </w:r>
            <w:r>
              <w:rPr>
                <w:lang w:eastAsia="zh-CN" w:bidi="hi-IN"/>
              </w:rPr>
              <w:t xml:space="preserve"> = </w:t>
            </w:r>
            <w:r>
              <w:rPr>
                <w:lang w:val="en-US" w:eastAsia="zh-CN" w:bidi="hi-IN"/>
              </w:rPr>
              <w:t>true</w:t>
            </w:r>
            <w:r>
              <w:rPr>
                <w:lang w:eastAsia="zh-CN" w:bidi="hi-IN"/>
              </w:rPr>
              <w:t>.</w:t>
            </w:r>
          </w:p>
          <w:p w14:paraId="4D6C6720" w14:textId="1D34DB65" w:rsidR="001243F8" w:rsidRPr="00512E81" w:rsidRDefault="001243F8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См</w:t>
            </w:r>
            <w:r w:rsidRPr="00512E81">
              <w:rPr>
                <w:lang w:eastAsia="zh-CN" w:bidi="hi-IN"/>
              </w:rPr>
              <w:t xml:space="preserve">. </w:t>
            </w:r>
            <w:r w:rsidR="00454EC7">
              <w:rPr>
                <w:lang w:val="en-US" w:eastAsia="zh-CN" w:bidi="hi-IN"/>
              </w:rPr>
              <w:fldChar w:fldCharType="begin"/>
            </w:r>
            <w:r w:rsidR="00454EC7" w:rsidRPr="00512E81">
              <w:rPr>
                <w:lang w:eastAsia="zh-CN" w:bidi="hi-IN"/>
              </w:rPr>
              <w:instrText xml:space="preserve"> </w:instrText>
            </w:r>
            <w:r w:rsidR="00454EC7">
              <w:rPr>
                <w:lang w:val="en-US" w:eastAsia="zh-CN" w:bidi="hi-IN"/>
              </w:rPr>
              <w:instrText>REF</w:instrText>
            </w:r>
            <w:r w:rsidR="00454EC7" w:rsidRPr="00512E81">
              <w:rPr>
                <w:lang w:eastAsia="zh-CN" w:bidi="hi-IN"/>
              </w:rPr>
              <w:instrText xml:space="preserve"> _</w:instrText>
            </w:r>
            <w:r w:rsidR="00454EC7">
              <w:rPr>
                <w:lang w:val="en-US" w:eastAsia="zh-CN" w:bidi="hi-IN"/>
              </w:rPr>
              <w:instrText>Ref</w:instrText>
            </w:r>
            <w:r w:rsidR="00454EC7" w:rsidRPr="00512E81">
              <w:rPr>
                <w:lang w:eastAsia="zh-CN" w:bidi="hi-IN"/>
              </w:rPr>
              <w:instrText>63938974 \</w:instrText>
            </w:r>
            <w:r w:rsidR="00454EC7">
              <w:rPr>
                <w:lang w:val="en-US" w:eastAsia="zh-CN" w:bidi="hi-IN"/>
              </w:rPr>
              <w:instrText>h</w:instrText>
            </w:r>
            <w:r w:rsidR="00454EC7" w:rsidRPr="00512E81">
              <w:rPr>
                <w:lang w:eastAsia="zh-CN" w:bidi="hi-IN"/>
              </w:rPr>
              <w:instrText xml:space="preserve"> </w:instrText>
            </w:r>
            <w:r w:rsidR="00454EC7">
              <w:rPr>
                <w:lang w:val="en-US" w:eastAsia="zh-CN" w:bidi="hi-IN"/>
              </w:rPr>
            </w:r>
            <w:r w:rsidR="00454EC7">
              <w:rPr>
                <w:lang w:val="en-US" w:eastAsia="zh-CN" w:bidi="hi-IN"/>
              </w:rPr>
              <w:fldChar w:fldCharType="separate"/>
            </w:r>
            <w:r w:rsidR="006B4B4D" w:rsidRPr="00C53DE0">
              <w:rPr>
                <w:lang w:val="en-US"/>
              </w:rPr>
              <w:t>Описание элемента массива объектов sectoral_check_props и sectoral_item_props</w:t>
            </w:r>
            <w:r w:rsidR="00454EC7">
              <w:rPr>
                <w:lang w:val="en-US"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D136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1260</w:t>
            </w:r>
          </w:p>
          <w:p w14:paraId="3A9D91D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Отраслевой реквизит предмета расчета</w:t>
            </w:r>
          </w:p>
        </w:tc>
      </w:tr>
      <w:tr w:rsidR="001243F8" w:rsidRPr="008139D8" w14:paraId="0190F9C8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0BDD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mark_code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F703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1C88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699E3" w14:textId="20E96231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Включается в чек в случае, если предметом расчета является товар, подлежащий обязательной маркировке средством идентификации.</w:t>
            </w:r>
          </w:p>
          <w:p w14:paraId="3468B097" w14:textId="3001A8E7" w:rsidR="00512E81" w:rsidRDefault="00512E81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Обязательно при </w:t>
            </w:r>
            <w:r>
              <w:rPr>
                <w:lang w:val="en-US" w:eastAsia="zh-CN" w:bidi="hi-IN"/>
              </w:rPr>
              <w:t>wholesale</w:t>
            </w:r>
            <w:r>
              <w:rPr>
                <w:lang w:eastAsia="zh-CN" w:bidi="hi-IN"/>
              </w:rPr>
              <w:t xml:space="preserve"> = </w:t>
            </w:r>
            <w:r>
              <w:rPr>
                <w:lang w:val="en-US" w:eastAsia="zh-CN" w:bidi="hi-IN"/>
              </w:rPr>
              <w:t>true</w:t>
            </w:r>
            <w:r>
              <w:rPr>
                <w:lang w:eastAsia="zh-CN" w:bidi="hi-IN"/>
              </w:rPr>
              <w:t>.</w:t>
            </w:r>
          </w:p>
          <w:p w14:paraId="356A982B" w14:textId="4CFEA83E" w:rsidR="001243F8" w:rsidRDefault="001243F8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См</w:t>
            </w:r>
            <w:r w:rsidR="00454EC7">
              <w:rPr>
                <w:lang w:eastAsia="zh-CN" w:bidi="hi-IN"/>
              </w:rPr>
              <w:t xml:space="preserve">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_Ref63939086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8954C3">
              <w:t>mark_code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C8974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1163</w:t>
            </w:r>
          </w:p>
          <w:p w14:paraId="5A120D3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Код товара</w:t>
            </w:r>
          </w:p>
        </w:tc>
      </w:tr>
      <w:tr w:rsidR="001243F8" w:rsidRPr="008139D8" w14:paraId="3B68563D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B0D21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agent_info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3698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5454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F073C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Атрибуты агента. </w:t>
            </w:r>
          </w:p>
          <w:p w14:paraId="1C357838" w14:textId="272B5682" w:rsidR="001243F8" w:rsidRDefault="001243F8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_Ref63939093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217938">
              <w:rPr>
                <w:lang w:val="en-US"/>
              </w:rPr>
              <w:t>agent_info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1B3B7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1243F8" w:rsidRPr="008139D8" w14:paraId="18A434FC" w14:textId="77777777" w:rsidTr="00512E81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1251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supplier_info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80540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E1655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Поле обязательно, если передан «agent_info».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B898E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Атрибуты поставщика.</w:t>
            </w:r>
          </w:p>
          <w:p w14:paraId="7CF8DBC8" w14:textId="2BBFC40A" w:rsidR="001243F8" w:rsidRDefault="001243F8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_Ref63939100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50250E">
              <w:t>объекта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E66858">
              <w:rPr>
                <w:lang w:val="en-US"/>
              </w:rPr>
              <w:t>supplier_info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487A2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512E81" w:rsidRPr="008139D8" w14:paraId="593EBBF5" w14:textId="77777777" w:rsidTr="00F105CB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D3397" w14:textId="41DDBD11" w:rsidR="00512E81" w:rsidRDefault="00512E81" w:rsidP="00512E8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wholesale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0F2DD" w14:textId="72AB14B5" w:rsidR="00512E81" w:rsidRDefault="00512E81" w:rsidP="00512E8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boolean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1B4F2" w14:textId="2846544C" w:rsidR="00512E81" w:rsidRDefault="00512E81" w:rsidP="00512E8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CBADB" w14:textId="77777777" w:rsidR="00512E81" w:rsidRDefault="00512E81" w:rsidP="00512E8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Признак использования ОСУ. </w:t>
            </w:r>
          </w:p>
          <w:p w14:paraId="423935D4" w14:textId="77777777" w:rsidR="00512E81" w:rsidRDefault="00512E81" w:rsidP="00512E81">
            <w:pPr>
              <w:ind w:firstLine="13"/>
              <w:jc w:val="left"/>
              <w:rPr>
                <w:lang w:eastAsia="zh-CN" w:bidi="hi-IN"/>
              </w:rPr>
            </w:pPr>
            <w:r w:rsidRPr="003916CC">
              <w:rPr>
                <w:lang w:eastAsia="zh-CN" w:bidi="hi-IN"/>
              </w:rPr>
              <w:t xml:space="preserve">Объемно-сортовой </w:t>
            </w:r>
            <w:r>
              <w:rPr>
                <w:lang w:eastAsia="zh-CN" w:bidi="hi-IN"/>
              </w:rPr>
              <w:t xml:space="preserve">учет </w:t>
            </w:r>
            <w:r w:rsidRPr="003916CC">
              <w:rPr>
                <w:lang w:eastAsia="zh-CN" w:bidi="hi-IN"/>
              </w:rPr>
              <w:t>(ОСУ) — это учет движения товара не по каждой промаркированной единице продукции, а по партии товара с одинаковым атрибутивным составом.</w:t>
            </w:r>
          </w:p>
          <w:p w14:paraId="27D2F0CA" w14:textId="77777777" w:rsidR="00512E81" w:rsidRDefault="00512E81" w:rsidP="00512E8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При установке в </w:t>
            </w:r>
            <w:r>
              <w:rPr>
                <w:lang w:val="en-US" w:eastAsia="zh-CN" w:bidi="hi-IN"/>
              </w:rPr>
              <w:t>true</w:t>
            </w:r>
            <w:r>
              <w:rPr>
                <w:lang w:eastAsia="zh-CN" w:bidi="hi-IN"/>
              </w:rPr>
              <w:t xml:space="preserve"> позволяет указать</w:t>
            </w:r>
            <w:r w:rsidRPr="008608D1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код товара (</w:t>
            </w:r>
            <w:r>
              <w:rPr>
                <w:lang w:val="en-US" w:eastAsia="zh-CN" w:bidi="hi-IN"/>
              </w:rPr>
              <w:t>mark</w:t>
            </w:r>
            <w:r w:rsidRPr="00D81DE4">
              <w:rPr>
                <w:lang w:eastAsia="zh-CN" w:bidi="hi-IN"/>
              </w:rPr>
              <w:t>_</w:t>
            </w:r>
            <w:r>
              <w:rPr>
                <w:lang w:val="en-US" w:eastAsia="zh-CN" w:bidi="hi-IN"/>
              </w:rPr>
              <w:t>code</w:t>
            </w:r>
            <w:r>
              <w:rPr>
                <w:lang w:eastAsia="zh-CN" w:bidi="hi-IN"/>
              </w:rPr>
              <w:t>)</w:t>
            </w:r>
            <w:r w:rsidRPr="00D81DE4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и общее количество товара в упаковке (quantity) вместо кода маркировки каждого экземпляра товара.</w:t>
            </w:r>
          </w:p>
          <w:p w14:paraId="35476548" w14:textId="626C4900" w:rsidR="00512E81" w:rsidRDefault="00512E81" w:rsidP="00512E8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При отсутствии параметра в запросе принимает значение </w:t>
            </w:r>
            <w:r>
              <w:rPr>
                <w:lang w:val="en-US" w:eastAsia="zh-CN" w:bidi="hi-IN"/>
              </w:rPr>
              <w:t>false</w:t>
            </w:r>
            <w:r>
              <w:rPr>
                <w:lang w:eastAsia="zh-CN" w:bidi="hi-IN"/>
              </w:rPr>
              <w:t>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54BEF" w14:textId="6F397A1C" w:rsidR="00512E81" w:rsidRDefault="00512E81" w:rsidP="00512E8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-</w:t>
            </w:r>
          </w:p>
        </w:tc>
      </w:tr>
      <w:tr w:rsidR="00F105CB" w:rsidRPr="008139D8" w14:paraId="0A4BA92E" w14:textId="77777777" w:rsidTr="003636A3">
        <w:tc>
          <w:tcPr>
            <w:tcW w:w="268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FE766" w14:textId="664D5B8A" w:rsidR="00F105CB" w:rsidRDefault="00F105CB" w:rsidP="00F105CB">
            <w:pPr>
              <w:ind w:firstLine="13"/>
              <w:jc w:val="left"/>
              <w:rPr>
                <w:lang w:val="en-US" w:eastAsia="zh-CN" w:bidi="hi-IN"/>
              </w:rPr>
            </w:pPr>
            <w:r w:rsidRPr="00B12E0F">
              <w:rPr>
                <w:lang w:val="en-US" w:eastAsia="zh-CN" w:bidi="hi-IN"/>
              </w:rPr>
              <w:t>planned_status</w:t>
            </w:r>
          </w:p>
        </w:tc>
        <w:tc>
          <w:tcPr>
            <w:tcW w:w="127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D22DF" w14:textId="40BDBC10" w:rsidR="00F105CB" w:rsidRDefault="00F105CB" w:rsidP="00F105CB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FB7BB" w14:textId="49E4801D" w:rsidR="00F105CB" w:rsidRDefault="00F105CB" w:rsidP="00F105CB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765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3AB41" w14:textId="77777777" w:rsidR="00F105CB" w:rsidRDefault="00F105CB" w:rsidP="00F105CB">
            <w:pPr>
              <w:ind w:firstLine="0"/>
              <w:jc w:val="left"/>
              <w:rPr>
                <w:lang w:eastAsia="zh-CN" w:bidi="hi-IN"/>
              </w:rPr>
            </w:pPr>
            <w:r w:rsidRPr="00B12E0F">
              <w:rPr>
                <w:lang w:eastAsia="zh-CN" w:bidi="hi-IN"/>
              </w:rPr>
              <w:t>Планируемое изменение статуса товара, подлежащего обязательной марк</w:t>
            </w:r>
            <w:r>
              <w:rPr>
                <w:lang w:eastAsia="zh-CN" w:bidi="hi-IN"/>
              </w:rPr>
              <w:t>ировке средством идентификации.</w:t>
            </w:r>
            <w:r w:rsidRPr="00B12E0F">
              <w:rPr>
                <w:lang w:eastAsia="zh-CN" w:bidi="hi-IN"/>
              </w:rPr>
              <w:t xml:space="preserve"> </w:t>
            </w:r>
          </w:p>
          <w:p w14:paraId="339DCAD5" w14:textId="77777777" w:rsidR="00F105CB" w:rsidRDefault="00F105CB" w:rsidP="00F105CB">
            <w:pPr>
              <w:ind w:firstLine="0"/>
              <w:jc w:val="left"/>
              <w:rPr>
                <w:lang w:eastAsia="zh-CN" w:bidi="hi-IN"/>
              </w:rPr>
            </w:pPr>
          </w:p>
          <w:p w14:paraId="477B2EA3" w14:textId="77777777" w:rsidR="00F105CB" w:rsidRDefault="00F105CB" w:rsidP="00F105CB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Обязателен, если </w:t>
            </w:r>
            <w:r w:rsidRPr="00AF7C9C">
              <w:rPr>
                <w:lang w:eastAsia="zh-CN" w:bidi="hi-IN"/>
              </w:rPr>
              <w:t>предметом расчета является товар, подлежащий обязательной маркировке средством идентификации</w:t>
            </w:r>
            <w:r>
              <w:rPr>
                <w:lang w:eastAsia="zh-CN" w:bidi="hi-IN"/>
              </w:rPr>
              <w:t xml:space="preserve"> (передаются коды маркировки в параметре </w:t>
            </w:r>
            <w:r w:rsidRPr="00AF7C9C">
              <w:rPr>
                <w:lang w:eastAsia="zh-CN" w:bidi="hi-IN"/>
              </w:rPr>
              <w:t>gs1m</w:t>
            </w:r>
            <w:r>
              <w:rPr>
                <w:lang w:eastAsia="zh-CN" w:bidi="hi-IN"/>
              </w:rPr>
              <w:t xml:space="preserve"> или </w:t>
            </w:r>
            <w:r>
              <w:rPr>
                <w:lang w:val="en-US" w:eastAsia="zh-CN" w:bidi="hi-IN"/>
              </w:rPr>
              <w:t>short</w:t>
            </w:r>
            <w:r w:rsidRPr="00AF7C9C">
              <w:rPr>
                <w:lang w:eastAsia="zh-CN" w:bidi="hi-IN"/>
              </w:rPr>
              <w:t>)</w:t>
            </w:r>
            <w:r>
              <w:rPr>
                <w:lang w:eastAsia="zh-CN" w:bidi="hi-IN"/>
              </w:rPr>
              <w:t>.</w:t>
            </w:r>
          </w:p>
          <w:p w14:paraId="5BB8F436" w14:textId="77777777" w:rsidR="00F105CB" w:rsidRDefault="00F105CB" w:rsidP="00F105CB">
            <w:pPr>
              <w:ind w:firstLine="0"/>
              <w:jc w:val="left"/>
              <w:rPr>
                <w:lang w:eastAsia="zh-CN" w:bidi="hi-IN"/>
              </w:rPr>
            </w:pPr>
          </w:p>
          <w:p w14:paraId="617DA304" w14:textId="77777777" w:rsidR="00F105CB" w:rsidRDefault="00F105CB" w:rsidP="00F105CB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Возможные значения:</w:t>
            </w:r>
          </w:p>
          <w:p w14:paraId="2BE3C3C5" w14:textId="77777777" w:rsidR="00F105CB" w:rsidRDefault="00F105CB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1 - Штучный товар, подлежащий обязательной маркировке средством идентификации, реализован</w:t>
            </w:r>
          </w:p>
          <w:p w14:paraId="5BDA24F2" w14:textId="77777777" w:rsidR="00F105CB" w:rsidRDefault="00F105CB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2 - Мерный товар, подлежащий обязательной маркировке средством идентификации, в стадии реализации</w:t>
            </w:r>
          </w:p>
          <w:p w14:paraId="5AC84396" w14:textId="77777777" w:rsidR="00F105CB" w:rsidRDefault="00F105CB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3 - Штучный товар, подлежащий обязательной маркировке средством идентификации, возвращен</w:t>
            </w:r>
          </w:p>
          <w:p w14:paraId="4FD5AC01" w14:textId="77777777" w:rsidR="00F105CB" w:rsidRDefault="00F105CB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4 - Часть товара, подлежащего обязательной маркировке средством идентификации, возвращена</w:t>
            </w:r>
          </w:p>
          <w:p w14:paraId="53348C63" w14:textId="372E9E3B" w:rsidR="00F105CB" w:rsidRDefault="00F105CB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5 - Штучный товар, подлежащий обязательной маркировке средством идентификации, в стадии реализации</w:t>
            </w:r>
          </w:p>
          <w:p w14:paraId="389837EF" w14:textId="21FA8CA1" w:rsidR="00F105CB" w:rsidRDefault="00F105CB" w:rsidP="0022182C">
            <w:pPr>
              <w:pStyle w:val="aff5"/>
              <w:numPr>
                <w:ilvl w:val="0"/>
                <w:numId w:val="24"/>
              </w:numPr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6 - Мерный товар, подлежащий обязательной маркировке средством идентификации, реализован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1CE16" w14:textId="77777777" w:rsidR="00F105CB" w:rsidRDefault="00F105CB" w:rsidP="00F105CB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2003</w:t>
            </w:r>
          </w:p>
          <w:p w14:paraId="42A68BBD" w14:textId="0E7BF46B" w:rsidR="00F105CB" w:rsidRDefault="00F105CB" w:rsidP="00F105CB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eastAsia="zh-CN" w:bidi="hi-IN"/>
              </w:rPr>
              <w:t>Планируемый статус товара</w:t>
            </w:r>
          </w:p>
        </w:tc>
      </w:tr>
    </w:tbl>
    <w:p w14:paraId="6E916702" w14:textId="77777777" w:rsidR="001243F8" w:rsidRDefault="001243F8" w:rsidP="001243F8"/>
    <w:p w14:paraId="5B29B228" w14:textId="77777777" w:rsidR="001243F8" w:rsidRPr="00C3111A" w:rsidRDefault="001243F8" w:rsidP="004433FB">
      <w:pPr>
        <w:pStyle w:val="50"/>
        <w:rPr>
          <w:lang w:val="en-US"/>
        </w:rPr>
      </w:pPr>
      <w:bookmarkStart w:id="64" w:name="_Ref63939036"/>
      <w:r w:rsidRPr="0050250E">
        <w:t xml:space="preserve">Описание объекта </w:t>
      </w:r>
      <w:r>
        <w:rPr>
          <w:lang w:val="en-US"/>
        </w:rPr>
        <w:t>vat</w:t>
      </w:r>
      <w:bookmarkEnd w:id="64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1243F8" w:rsidRPr="008139D8" w14:paraId="28D2824D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4A13D" w14:textId="5BF1D8DD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A92E6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2776A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C1313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47328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C3111A" w14:paraId="3C2673B4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D835D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type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553E4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enum</w:t>
            </w:r>
          </w:p>
          <w:p w14:paraId="7E7001C7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(</w:t>
            </w:r>
            <w:r>
              <w:rPr>
                <w:lang w:val="en-US" w:eastAsia="zh-CN" w:bidi="hi-IN"/>
              </w:rPr>
              <w:t>string</w:t>
            </w:r>
            <w:r w:rsidRPr="00C3111A">
              <w:rPr>
                <w:lang w:eastAsia="zh-CN" w:bidi="hi-IN"/>
              </w:rPr>
              <w:t>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13917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7F343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Устанавливает номер налога в ККТ. Перечисление со значениями:</w:t>
            </w:r>
          </w:p>
          <w:p w14:paraId="423C04E4" w14:textId="77777777" w:rsidR="001243F8" w:rsidRPr="00C3111A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«none» – без НДС;</w:t>
            </w:r>
          </w:p>
          <w:p w14:paraId="13947779" w14:textId="77777777" w:rsidR="001243F8" w:rsidRPr="00C3111A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«vat0» – НДС по ставке 0%;</w:t>
            </w:r>
          </w:p>
          <w:p w14:paraId="41B80BDD" w14:textId="77777777" w:rsidR="001243F8" w:rsidRPr="00C3111A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«vat10» – НДС чека по ставке 10%;</w:t>
            </w:r>
          </w:p>
          <w:p w14:paraId="4CABEBE2" w14:textId="77777777" w:rsidR="001243F8" w:rsidRPr="00C3111A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«vat110» – НДС чека по расчетной ставке 10/110;</w:t>
            </w:r>
          </w:p>
          <w:p w14:paraId="7A852BB1" w14:textId="77777777" w:rsidR="001243F8" w:rsidRPr="00C3111A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«vat20» – НДС чека по ставке 20%;</w:t>
            </w:r>
          </w:p>
          <w:p w14:paraId="372A6A25" w14:textId="77777777" w:rsidR="001243F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«vat120» – НДС чека по расчетной ставке 20/120</w:t>
            </w:r>
            <w:r w:rsidR="00C23279">
              <w:rPr>
                <w:lang w:eastAsia="zh-CN" w:bidi="hi-IN"/>
              </w:rPr>
              <w:t>,</w:t>
            </w:r>
          </w:p>
          <w:p w14:paraId="6977ACB0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«vat5» – НДС по ставке 5%;</w:t>
            </w:r>
          </w:p>
          <w:p w14:paraId="2F28CE81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«vat7» – НДС по ставке 7%;</w:t>
            </w:r>
          </w:p>
          <w:p w14:paraId="4B86FA49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«vat105» – НДС по расчетной ставке 5/105;</w:t>
            </w:r>
          </w:p>
          <w:p w14:paraId="0A05DA10" w14:textId="77777777" w:rsidR="007608FA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«vat107» – НДС по расчетной ставке 7/107</w:t>
            </w:r>
            <w:r w:rsidR="007608FA">
              <w:rPr>
                <w:lang w:eastAsia="zh-CN" w:bidi="hi-IN"/>
              </w:rPr>
              <w:t>;</w:t>
            </w:r>
          </w:p>
          <w:p w14:paraId="1D8B5914" w14:textId="77777777" w:rsidR="007608FA" w:rsidRDefault="007608FA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 xml:space="preserve">» – НДС чека по ставке </w:t>
            </w:r>
            <w:r w:rsidRPr="00BC5B63">
              <w:rPr>
                <w:lang w:eastAsia="zh-CN" w:bidi="hi-IN"/>
              </w:rPr>
              <w:t>22%</w:t>
            </w:r>
            <w:r>
              <w:rPr>
                <w:lang w:eastAsia="zh-CN" w:bidi="hi-IN"/>
              </w:rPr>
              <w:t>;</w:t>
            </w:r>
          </w:p>
          <w:p w14:paraId="61EA2966" w14:textId="05E50FC3" w:rsidR="00C23279" w:rsidRPr="00C3111A" w:rsidRDefault="007608FA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«vat1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 xml:space="preserve">» – НДС по расчетной ставке 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>/1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>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310E2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1199</w:t>
            </w:r>
          </w:p>
          <w:p w14:paraId="7AEB9E57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Ставка НДС</w:t>
            </w:r>
          </w:p>
        </w:tc>
      </w:tr>
      <w:tr w:rsidR="001243F8" w:rsidRPr="00C3111A" w14:paraId="006D4346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1A339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sum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F8B96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AD713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9EF15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Сумма налога позиции в рублях:</w:t>
            </w:r>
          </w:p>
          <w:p w14:paraId="1025EA26" w14:textId="737C6B5C" w:rsidR="001243F8" w:rsidRPr="00C3111A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 xml:space="preserve">целая часть не более </w:t>
            </w:r>
            <w:r w:rsidR="00D35510" w:rsidRPr="00D35510">
              <w:rPr>
                <w:lang w:eastAsia="zh-CN" w:bidi="hi-IN"/>
              </w:rPr>
              <w:t>1</w:t>
            </w:r>
            <w:r w:rsidR="00804C2A" w:rsidRPr="00804C2A">
              <w:rPr>
                <w:lang w:eastAsia="zh-CN" w:bidi="hi-IN"/>
              </w:rPr>
              <w:t>1</w:t>
            </w:r>
            <w:r w:rsidRPr="00C3111A">
              <w:rPr>
                <w:lang w:eastAsia="zh-CN" w:bidi="hi-IN"/>
              </w:rPr>
              <w:t xml:space="preserve"> знаков;</w:t>
            </w:r>
          </w:p>
          <w:p w14:paraId="19946E67" w14:textId="77777777" w:rsidR="001243F8" w:rsidRPr="00C3111A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дробная часть не более 2 знаков.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C1A8A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1200</w:t>
            </w:r>
          </w:p>
          <w:p w14:paraId="5E731804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Сумма НДС за предмет расчета</w:t>
            </w:r>
          </w:p>
        </w:tc>
      </w:tr>
    </w:tbl>
    <w:p w14:paraId="7ABA8488" w14:textId="77777777" w:rsidR="001243F8" w:rsidRDefault="001243F8" w:rsidP="001243F8"/>
    <w:p w14:paraId="607B46C6" w14:textId="77777777" w:rsidR="001243F8" w:rsidRPr="00C3111A" w:rsidRDefault="001243F8" w:rsidP="004433FB">
      <w:pPr>
        <w:pStyle w:val="50"/>
        <w:rPr>
          <w:lang w:val="en-US"/>
        </w:rPr>
      </w:pPr>
      <w:bookmarkStart w:id="65" w:name="_Ref63939048"/>
      <w:r w:rsidRPr="0050250E">
        <w:t xml:space="preserve">Описание объекта </w:t>
      </w:r>
      <w:r w:rsidRPr="00C3111A">
        <w:rPr>
          <w:lang w:val="en-US"/>
        </w:rPr>
        <w:t>mark_quantity</w:t>
      </w:r>
      <w:bookmarkEnd w:id="65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1243F8" w:rsidRPr="008139D8" w14:paraId="41EFA8CD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6F890" w14:textId="33C403BA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A95F6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7DCB4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AB32C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840ED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C3111A" w14:paraId="6B1A06B4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B9F1C" w14:textId="77777777" w:rsidR="001243F8" w:rsidRPr="00186DD2" w:rsidRDefault="001243F8" w:rsidP="004450A1">
            <w:pPr>
              <w:ind w:firstLine="13"/>
              <w:jc w:val="left"/>
              <w:rPr>
                <w:lang w:val="en-US" w:eastAsia="zh-CN" w:bidi="hi-IN"/>
              </w:rPr>
            </w:pPr>
            <w:r w:rsidRPr="00C3111A">
              <w:rPr>
                <w:lang w:eastAsia="zh-CN" w:bidi="hi-IN"/>
              </w:rPr>
              <w:t>numerator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3B874" w14:textId="0AF4957A" w:rsidR="001243F8" w:rsidRPr="00C3111A" w:rsidRDefault="00186DD2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83EB1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9CC37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числитель дробной части предмета расчета</w:t>
            </w:r>
          </w:p>
          <w:p w14:paraId="2B3C3180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Значение реквизита «числитель» (тег 1293) должно быть строго меньше значения реквизита «знаменатель» (тег 1294)</w:t>
            </w:r>
          </w:p>
          <w:p w14:paraId="3F43B4F8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не может равняться «0»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27426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1293</w:t>
            </w:r>
          </w:p>
          <w:p w14:paraId="5EAE986A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 xml:space="preserve">числитель </w:t>
            </w:r>
          </w:p>
        </w:tc>
      </w:tr>
      <w:tr w:rsidR="001243F8" w:rsidRPr="00C3111A" w14:paraId="197DB0E7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00C51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denominator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5730B" w14:textId="5531C5CE" w:rsidR="001243F8" w:rsidRPr="00C3111A" w:rsidRDefault="00186DD2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B2AE2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921A7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Знаменатель дробной части предмета расчета</w:t>
            </w:r>
          </w:p>
          <w:p w14:paraId="0E7CDFC2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Заполняется значением, равным количеству товара в партии (упаковке), имеющей общий код маркировки товара.</w:t>
            </w:r>
          </w:p>
          <w:p w14:paraId="67A0D204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не может равняться «0»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5DAAB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1294</w:t>
            </w:r>
          </w:p>
          <w:p w14:paraId="38C28539" w14:textId="77777777" w:rsidR="001243F8" w:rsidRPr="00C3111A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 xml:space="preserve">знаменатель </w:t>
            </w:r>
          </w:p>
        </w:tc>
      </w:tr>
    </w:tbl>
    <w:p w14:paraId="05F8558E" w14:textId="77777777" w:rsidR="001243F8" w:rsidRDefault="001243F8" w:rsidP="001243F8"/>
    <w:p w14:paraId="22F6CE94" w14:textId="6680A9E0" w:rsidR="001243F8" w:rsidRPr="00C3111A" w:rsidRDefault="001243F8" w:rsidP="004433FB">
      <w:pPr>
        <w:pStyle w:val="50"/>
        <w:rPr>
          <w:lang w:val="en-US"/>
        </w:rPr>
      </w:pPr>
      <w:bookmarkStart w:id="66" w:name="_Ref63939086"/>
      <w:r w:rsidRPr="0050250E">
        <w:t xml:space="preserve">Описание объекта </w:t>
      </w:r>
      <w:r w:rsidR="008954C3" w:rsidRPr="008954C3">
        <w:t>mark_code</w:t>
      </w:r>
      <w:bookmarkEnd w:id="66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1243F8" w:rsidRPr="008139D8" w14:paraId="3779F665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FBAC3" w14:textId="1CB49B3B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CB11F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3A37E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3D936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0DA0D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217938" w14:paraId="5B6F1151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E5A14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unknown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2A5DB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 w:val="restart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18E4F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должен быть передан один из реквизитов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D5F0A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товара, формат которого не идентифицирован, как один из реквизитов.</w:t>
            </w:r>
          </w:p>
          <w:p w14:paraId="1293E385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Максимум 32 символа.</w:t>
            </w:r>
          </w:p>
          <w:p w14:paraId="4E8C1379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3DE99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1300</w:t>
            </w:r>
          </w:p>
          <w:p w14:paraId="510F8506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нераспознанный код товара </w:t>
            </w:r>
          </w:p>
        </w:tc>
      </w:tr>
      <w:tr w:rsidR="001243F8" w:rsidRPr="00217938" w14:paraId="70DACE04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83DF8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ean8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E425D" w14:textId="36C63715" w:rsidR="001243F8" w:rsidRPr="00217938" w:rsidRDefault="0078295B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4B983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D9442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EAN-8.</w:t>
            </w:r>
          </w:p>
          <w:p w14:paraId="0BAD6E43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Ровно 8 цифр.</w:t>
            </w:r>
          </w:p>
          <w:p w14:paraId="176BC25B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BD183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1301</w:t>
            </w:r>
          </w:p>
          <w:p w14:paraId="0C7147C3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EAN-8 </w:t>
            </w:r>
          </w:p>
        </w:tc>
      </w:tr>
      <w:tr w:rsidR="001243F8" w:rsidRPr="00217938" w14:paraId="4833A033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E68EA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ean13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B9D6B" w14:textId="02FC1C73" w:rsidR="001243F8" w:rsidRPr="00217938" w:rsidRDefault="0078295B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2E57E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AE186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EAN-13.</w:t>
            </w:r>
          </w:p>
          <w:p w14:paraId="54DAA7D9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Ровно 13 цифр.</w:t>
            </w:r>
          </w:p>
          <w:p w14:paraId="63660553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724A8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1302</w:t>
            </w:r>
          </w:p>
          <w:p w14:paraId="4D762343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EAN-13 </w:t>
            </w:r>
          </w:p>
        </w:tc>
      </w:tr>
      <w:tr w:rsidR="001243F8" w:rsidRPr="00217938" w14:paraId="4EB69CBA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59CB7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itf14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A10AB" w14:textId="1A95AAE0" w:rsidR="001243F8" w:rsidRPr="00217938" w:rsidRDefault="0078295B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E3115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DDEF9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ITF-14.</w:t>
            </w:r>
          </w:p>
          <w:p w14:paraId="351FE979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Ровно 14 цифр.</w:t>
            </w:r>
          </w:p>
          <w:p w14:paraId="244C99D4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62FCF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1303</w:t>
            </w:r>
          </w:p>
          <w:p w14:paraId="4D54F137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ITF-14 </w:t>
            </w:r>
          </w:p>
        </w:tc>
      </w:tr>
      <w:tr w:rsidR="00EA61CA" w:rsidRPr="00217938" w14:paraId="13AC2025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03CAD" w14:textId="76B57FA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gs1</w:t>
            </w:r>
            <w:r>
              <w:rPr>
                <w:lang w:eastAsia="zh-CN" w:bidi="hi-IN"/>
              </w:rPr>
              <w:t>0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4710B" w14:textId="2BEF198A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195AE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37DF4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Код товара в формате GS1, нанесенный на товар, </w:t>
            </w:r>
            <w:r w:rsidRPr="00EA61CA">
              <w:rPr>
                <w:b/>
                <w:lang w:eastAsia="zh-CN" w:bidi="hi-IN"/>
              </w:rPr>
              <w:t>не подлежащий</w:t>
            </w:r>
            <w:r>
              <w:rPr>
                <w:lang w:eastAsia="zh-CN" w:bidi="hi-IN"/>
              </w:rPr>
              <w:t xml:space="preserve"> </w:t>
            </w:r>
            <w:r w:rsidRPr="00EA61CA">
              <w:rPr>
                <w:b/>
                <w:lang w:eastAsia="zh-CN" w:bidi="hi-IN"/>
              </w:rPr>
              <w:t>маркировке средствами идентификации</w:t>
            </w:r>
            <w:r w:rsidRPr="00217938">
              <w:rPr>
                <w:lang w:eastAsia="zh-CN" w:bidi="hi-IN"/>
              </w:rPr>
              <w:t>.</w:t>
            </w:r>
          </w:p>
          <w:p w14:paraId="16F3C3AC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Максимум </w:t>
            </w:r>
            <w:r>
              <w:rPr>
                <w:lang w:eastAsia="zh-CN" w:bidi="hi-IN"/>
              </w:rPr>
              <w:t>38</w:t>
            </w:r>
            <w:r w:rsidRPr="00217938">
              <w:rPr>
                <w:lang w:eastAsia="zh-CN" w:bidi="hi-IN"/>
              </w:rPr>
              <w:t xml:space="preserve"> символов.</w:t>
            </w:r>
          </w:p>
          <w:p w14:paraId="3BC80728" w14:textId="20A662A5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32085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1304</w:t>
            </w:r>
          </w:p>
          <w:p w14:paraId="20A35A39" w14:textId="77777777" w:rsidR="00EA61CA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GS1.0 </w:t>
            </w:r>
          </w:p>
          <w:p w14:paraId="35C8F042" w14:textId="77777777" w:rsidR="00EA61CA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  <w:p w14:paraId="03C7664C" w14:textId="78B5EC9D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 </w:t>
            </w:r>
          </w:p>
        </w:tc>
      </w:tr>
      <w:tr w:rsidR="00EA61CA" w:rsidRPr="00217938" w14:paraId="37D4AF64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6AE74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gs1m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F8D2E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7ED10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D839F" w14:textId="4521EA73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Код товара в формате GS1, нанесенный на товар, </w:t>
            </w:r>
            <w:r w:rsidRPr="00EA61CA">
              <w:rPr>
                <w:b/>
                <w:lang w:eastAsia="zh-CN" w:bidi="hi-IN"/>
              </w:rPr>
              <w:t>подлежащий маркировке средствами идентификации</w:t>
            </w:r>
            <w:r w:rsidRPr="00217938">
              <w:rPr>
                <w:lang w:eastAsia="zh-CN" w:bidi="hi-IN"/>
              </w:rPr>
              <w:t>.</w:t>
            </w:r>
          </w:p>
          <w:p w14:paraId="34BA1AE4" w14:textId="43E31E64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Максимум </w:t>
            </w:r>
            <w:r>
              <w:rPr>
                <w:lang w:eastAsia="zh-CN" w:bidi="hi-IN"/>
              </w:rPr>
              <w:t>20</w:t>
            </w:r>
            <w:r w:rsidRPr="00B84027">
              <w:rPr>
                <w:lang w:eastAsia="zh-CN" w:bidi="hi-IN"/>
              </w:rPr>
              <w:t>0</w:t>
            </w:r>
            <w:r w:rsidRPr="00217938">
              <w:rPr>
                <w:lang w:eastAsia="zh-CN" w:bidi="hi-IN"/>
              </w:rPr>
              <w:t xml:space="preserve"> символов.</w:t>
            </w:r>
          </w:p>
          <w:p w14:paraId="369D2EDF" w14:textId="1995FE6E" w:rsidR="00EA61CA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14.09.2020г. № ЕД-7-20/662@ (Таблица 118)</w:t>
            </w:r>
          </w:p>
          <w:p w14:paraId="62A65CF7" w14:textId="65702B71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D50DD2">
              <w:rPr>
                <w:rStyle w:val="aff3"/>
                <w:color w:val="172B4D"/>
                <w:spacing w:val="-1"/>
                <w:shd w:val="clear" w:color="auto" w:fill="FFFFFF"/>
              </w:rPr>
              <w:t>Примечание: Код товара необходимо передавать целиком. В связи с тем, что в коде товара могут быть непечатные символы, необходимо перед отправкой кодировать строку с кодом товара в Base64.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95C27" w14:textId="50A4ECEA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1305</w:t>
            </w:r>
          </w:p>
          <w:p w14:paraId="506117A3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GS1.М </w:t>
            </w:r>
          </w:p>
        </w:tc>
      </w:tr>
      <w:tr w:rsidR="00EA61CA" w:rsidRPr="00217938" w14:paraId="2D0EF893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96DBC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short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3C068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vMerge/>
            <w:tcBorders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91A0B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8DDAE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короткого кода маркировки, нанесенный на товар, подлежащий маркировке средствами идентификации.</w:t>
            </w:r>
          </w:p>
          <w:p w14:paraId="2D1D4A35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Максимум 38 символов.</w:t>
            </w:r>
          </w:p>
          <w:p w14:paraId="57B49F9B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BDAAB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1306</w:t>
            </w:r>
          </w:p>
          <w:p w14:paraId="29E0B866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КМК </w:t>
            </w:r>
          </w:p>
        </w:tc>
      </w:tr>
      <w:tr w:rsidR="00EA61CA" w:rsidRPr="00217938" w14:paraId="08ECDF8A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2D8E0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fur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6C911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C53CA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73237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Контрольно-идентификационный знак мехового изделия.</w:t>
            </w:r>
          </w:p>
          <w:p w14:paraId="7CBE4CE8" w14:textId="4A834E7C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Ровно 20 символов, должно соответствовать маске </w:t>
            </w:r>
            <w:r w:rsidR="00E439CE" w:rsidRPr="00E439CE">
              <w:rPr>
                <w:lang w:eastAsia="zh-CN" w:bidi="hi-IN"/>
              </w:rPr>
              <w:t>СС-СССССС-СССССССССС</w:t>
            </w:r>
          </w:p>
          <w:p w14:paraId="2B9953D2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17CBA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1307</w:t>
            </w:r>
          </w:p>
          <w:p w14:paraId="698AB273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МИ </w:t>
            </w:r>
          </w:p>
        </w:tc>
      </w:tr>
      <w:tr w:rsidR="00EA61CA" w:rsidRPr="00217938" w14:paraId="3A2C33A1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86AFB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egais20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CDB5A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7E011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BCAE3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ЕГАИС-2.0.</w:t>
            </w:r>
          </w:p>
          <w:p w14:paraId="564330B8" w14:textId="4D123B9C" w:rsidR="00EA61CA" w:rsidRPr="00217938" w:rsidRDefault="00AC44DD" w:rsidP="00EA61CA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Ровно 2</w:t>
            </w:r>
            <w:r w:rsidR="00EA61CA" w:rsidRPr="00217938">
              <w:rPr>
                <w:lang w:eastAsia="zh-CN" w:bidi="hi-IN"/>
              </w:rPr>
              <w:t>3 символа.</w:t>
            </w:r>
          </w:p>
          <w:p w14:paraId="6AB0DCE8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796DC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1308</w:t>
            </w:r>
          </w:p>
          <w:p w14:paraId="0A0342F4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КТ ЕГАИС-2.0 </w:t>
            </w:r>
          </w:p>
        </w:tc>
      </w:tr>
      <w:tr w:rsidR="00EA61CA" w:rsidRPr="00217938" w14:paraId="230FB111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568AD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egais30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D8FBC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005CC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B4F87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Код товара в формате ЕГАИС-3.0.</w:t>
            </w:r>
          </w:p>
          <w:p w14:paraId="7466E7E0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Ровно 14 символов.</w:t>
            </w:r>
          </w:p>
          <w:p w14:paraId="2ADA63B4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Значения реквизита должно формироваться в соответствии с правилами, указанными в Приложении № 2 к приказу ФНС России от  14.09.2020г. № ЕД-7-20/662@ (Таблица 118)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FB674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1309</w:t>
            </w:r>
          </w:p>
          <w:p w14:paraId="1C772D40" w14:textId="77777777" w:rsidR="00EA61CA" w:rsidRPr="00217938" w:rsidRDefault="00EA61CA" w:rsidP="00EA61CA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КТ ЕГАИС-3.0</w:t>
            </w:r>
          </w:p>
        </w:tc>
      </w:tr>
    </w:tbl>
    <w:p w14:paraId="2C089139" w14:textId="534C5962" w:rsidR="001243F8" w:rsidRDefault="001243F8" w:rsidP="001243F8"/>
    <w:p w14:paraId="330DEB2E" w14:textId="77777777" w:rsidR="00711815" w:rsidRDefault="00711815" w:rsidP="001243F8"/>
    <w:p w14:paraId="5FB80C73" w14:textId="77777777" w:rsidR="001243F8" w:rsidRPr="00C3111A" w:rsidRDefault="001243F8" w:rsidP="004433FB">
      <w:pPr>
        <w:pStyle w:val="50"/>
        <w:rPr>
          <w:lang w:val="en-US"/>
        </w:rPr>
      </w:pPr>
      <w:bookmarkStart w:id="67" w:name="_Ref63939093"/>
      <w:r w:rsidRPr="0050250E">
        <w:t xml:space="preserve">Описание объекта </w:t>
      </w:r>
      <w:r w:rsidRPr="00217938">
        <w:rPr>
          <w:lang w:val="en-US"/>
        </w:rPr>
        <w:t>agent_info</w:t>
      </w:r>
      <w:bookmarkEnd w:id="67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1243F8" w:rsidRPr="008139D8" w14:paraId="0F47746B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28254" w14:textId="2E8FB0B6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E8F3A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9A58C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0C0E8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53DF9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217938" w14:paraId="5D46389F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9E31F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type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AE339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enum</w:t>
            </w:r>
          </w:p>
          <w:p w14:paraId="450BB5B5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(string)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6BCD7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да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76703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Признак агента по предмету расчёта (ограничен агентами, введенными в ККТ при фискализации). </w:t>
            </w:r>
          </w:p>
          <w:p w14:paraId="75C7AEEF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Возможные значения:</w:t>
            </w:r>
          </w:p>
          <w:p w14:paraId="088F06A8" w14:textId="77777777" w:rsidR="001243F8" w:rsidRPr="0021793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«bank_paying_agent» – банковский платежный агент. Оказание услуг покупателю (клиенту) пользователем, являющимся банковским платежным агентом.</w:t>
            </w:r>
          </w:p>
          <w:p w14:paraId="71FF0A02" w14:textId="77777777" w:rsidR="001243F8" w:rsidRPr="0021793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«bank_paying_subagent» – банковский платежный субагент. Оказание услуг покупателю (клиенту) пользователем, являющимся банковским платежным субагентом.</w:t>
            </w:r>
          </w:p>
          <w:p w14:paraId="602FEAA8" w14:textId="77777777" w:rsidR="001243F8" w:rsidRPr="0021793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«paying_agent» – платежный агент. Оказание услуг покупателю (клиенту) пользователем, являющимся платежным агентом.</w:t>
            </w:r>
          </w:p>
          <w:p w14:paraId="294A19A8" w14:textId="77777777" w:rsidR="001243F8" w:rsidRPr="0021793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«paying_subagent» – платежный субагент. Оказание услуг покупателю (клиенту) пользователем, являющимся платежным субагентом.</w:t>
            </w:r>
          </w:p>
          <w:p w14:paraId="1AC707B8" w14:textId="77777777" w:rsidR="001243F8" w:rsidRPr="0021793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«attorney» – поверенный. Осуществление расчета с покупателем (клиентом) пользователем, являющимся поверенным.</w:t>
            </w:r>
          </w:p>
          <w:p w14:paraId="607FCE78" w14:textId="77777777" w:rsidR="001243F8" w:rsidRPr="0021793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«commission_agent» – комиссионер. Осуществление расчета с покупателем (клиентом) пользователем, являющимся комиссионером.</w:t>
            </w:r>
          </w:p>
          <w:p w14:paraId="2220CD61" w14:textId="77777777" w:rsidR="001243F8" w:rsidRPr="0021793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«another» – другой тип агента. Осуществление расчета с покупателем (клиентом) пользователем, являющимся агентом и не являющимся банковским платежным агентом (субагентом), платежным агентом (субагентом), поверенным, комиссионером.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3B869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1222</w:t>
            </w:r>
          </w:p>
          <w:p w14:paraId="75767A7E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Признак агента по предмету расчета</w:t>
            </w:r>
          </w:p>
        </w:tc>
      </w:tr>
      <w:tr w:rsidR="001243F8" w:rsidRPr="00217938" w14:paraId="5A9D384D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7078C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paying_agent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97341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765F2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ECCE2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Атрибуты платежного агента.</w:t>
            </w:r>
          </w:p>
          <w:p w14:paraId="22D6B705" w14:textId="2F861C88" w:rsidR="001243F8" w:rsidRPr="00217938" w:rsidRDefault="001243F8" w:rsidP="00454EC7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_Ref63939128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 xml:space="preserve">Описание объекта </w:t>
            </w:r>
            <w:r w:rsidR="006B4B4D" w:rsidRPr="00B57C44">
              <w:t>paying_agent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80825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-</w:t>
            </w:r>
          </w:p>
        </w:tc>
      </w:tr>
      <w:tr w:rsidR="001243F8" w:rsidRPr="00217938" w14:paraId="54D203BC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5B90A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receive_payments_operator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89106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0453B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CCF29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Атрибуты оператора по приему платежей.</w:t>
            </w:r>
          </w:p>
          <w:p w14:paraId="64D432EE" w14:textId="26442524" w:rsidR="001243F8" w:rsidRPr="001243F8" w:rsidRDefault="001243F8" w:rsidP="00454EC7">
            <w:pPr>
              <w:ind w:firstLine="13"/>
              <w:jc w:val="left"/>
              <w:rPr>
                <w:lang w:val="en-US" w:eastAsia="zh-CN" w:bidi="hi-IN"/>
              </w:rPr>
            </w:pPr>
            <w:r w:rsidRPr="00217938">
              <w:rPr>
                <w:lang w:eastAsia="zh-CN" w:bidi="hi-IN"/>
              </w:rPr>
              <w:t>См</w:t>
            </w:r>
            <w:r w:rsidRPr="001243F8">
              <w:rPr>
                <w:lang w:val="en-US" w:eastAsia="zh-CN" w:bidi="hi-IN"/>
              </w:rPr>
              <w:t xml:space="preserve">. </w:t>
            </w:r>
            <w:r w:rsidR="00454EC7">
              <w:rPr>
                <w:lang w:val="en-US" w:eastAsia="zh-CN" w:bidi="hi-IN"/>
              </w:rPr>
              <w:fldChar w:fldCharType="begin"/>
            </w:r>
            <w:r w:rsidR="00454EC7">
              <w:rPr>
                <w:lang w:val="en-US" w:eastAsia="zh-CN" w:bidi="hi-IN"/>
              </w:rPr>
              <w:instrText xml:space="preserve"> REF _Ref63939135 \h </w:instrText>
            </w:r>
            <w:r w:rsidR="00454EC7">
              <w:rPr>
                <w:lang w:val="en-US" w:eastAsia="zh-CN" w:bidi="hi-IN"/>
              </w:rPr>
            </w:r>
            <w:r w:rsidR="00454EC7">
              <w:rPr>
                <w:lang w:val="en-US"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50250E">
              <w:t>объекта</w:t>
            </w:r>
            <w:r w:rsidR="006B4B4D" w:rsidRPr="00652114">
              <w:rPr>
                <w:lang w:val="en-US"/>
              </w:rPr>
              <w:t xml:space="preserve"> receive_payments_operator</w:t>
            </w:r>
            <w:r w:rsidR="00454EC7">
              <w:rPr>
                <w:lang w:val="en-US"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2C8E6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-</w:t>
            </w:r>
          </w:p>
        </w:tc>
      </w:tr>
      <w:tr w:rsidR="001243F8" w:rsidRPr="00217938" w14:paraId="77ABA57B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E61785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money_transfer_operator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10315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object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03E8F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CA63A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Атрибуты оператора перевода.</w:t>
            </w:r>
          </w:p>
          <w:p w14:paraId="45B1D457" w14:textId="051B37CD" w:rsidR="001243F8" w:rsidRPr="002E513A" w:rsidRDefault="001243F8" w:rsidP="00454EC7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_Ref63939140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 w:rsidRPr="0050250E">
              <w:t>Описание</w:t>
            </w:r>
            <w:r w:rsidR="006B4B4D" w:rsidRPr="00652114">
              <w:rPr>
                <w:lang w:val="en-US"/>
              </w:rPr>
              <w:t xml:space="preserve"> </w:t>
            </w:r>
            <w:r w:rsidR="006B4B4D" w:rsidRPr="0050250E">
              <w:t>объекта</w:t>
            </w:r>
            <w:r w:rsidR="006B4B4D" w:rsidRPr="00652114">
              <w:rPr>
                <w:lang w:val="en-US"/>
              </w:rPr>
              <w:t xml:space="preserve"> money_transfer_operator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BDC34" w14:textId="77777777" w:rsidR="001243F8" w:rsidRPr="0021793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217938">
              <w:rPr>
                <w:lang w:eastAsia="zh-CN" w:bidi="hi-IN"/>
              </w:rPr>
              <w:t>-</w:t>
            </w:r>
          </w:p>
        </w:tc>
      </w:tr>
    </w:tbl>
    <w:p w14:paraId="0EF863C9" w14:textId="77777777" w:rsidR="001243F8" w:rsidRDefault="001243F8" w:rsidP="001243F8"/>
    <w:p w14:paraId="6A18D27C" w14:textId="77777777" w:rsidR="001243F8" w:rsidRPr="00C3111A" w:rsidRDefault="001243F8" w:rsidP="004433FB">
      <w:pPr>
        <w:pStyle w:val="50"/>
        <w:rPr>
          <w:lang w:val="en-US"/>
        </w:rPr>
      </w:pPr>
      <w:bookmarkStart w:id="68" w:name="_Ref63939128"/>
      <w:r w:rsidRPr="0050250E">
        <w:t xml:space="preserve">Описание объекта </w:t>
      </w:r>
      <w:r w:rsidRPr="00B57C44">
        <w:t>paying_agent</w:t>
      </w:r>
      <w:bookmarkEnd w:id="68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1243F8" w:rsidRPr="008139D8" w14:paraId="40AAF82F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FCF4A" w14:textId="5E9938C6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02777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6FB69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7DCAA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92059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B57C44" w14:paraId="132CFCB6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FF4AB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operation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A3CE7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F62A0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785F1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Наименование операции банковского платежного агента, банковского платежного субагента.</w:t>
            </w:r>
          </w:p>
          <w:p w14:paraId="623A4517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Максимальная длина строки – 24 символа.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797BB0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1044</w:t>
            </w:r>
          </w:p>
          <w:p w14:paraId="7F8B0432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Операция банковского платежного агента</w:t>
            </w:r>
          </w:p>
        </w:tc>
      </w:tr>
      <w:tr w:rsidR="001243F8" w:rsidRPr="00B57C44" w14:paraId="43817488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7800C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phones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83376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array of strings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B0D4F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A6891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Номера телефонов платежного агента, платежного субагента, банковского платежного агента, банковского платежного субагента</w:t>
            </w:r>
          </w:p>
          <w:p w14:paraId="479A467C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Номер телефона необходимо передать вместе с кодом страны без пробелов и дополнительных символов, кроме символа «+».</w:t>
            </w:r>
          </w:p>
          <w:p w14:paraId="048EEBA7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Если номер телефон начинается с символа «+», то максимальная длина одного элемента массива – 19 символов.</w:t>
            </w:r>
          </w:p>
          <w:p w14:paraId="79F308A8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Если номер телефона относится к России (префикс «+7»), то значение можно передать без префикса (номер «+7 925 1234567» можно передать как «9251234567»). Максимальная длина одного элемента массива в таком случае – 17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00E90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1073</w:t>
            </w:r>
          </w:p>
          <w:p w14:paraId="465B9C21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Телефон платежного агента</w:t>
            </w:r>
          </w:p>
        </w:tc>
      </w:tr>
    </w:tbl>
    <w:p w14:paraId="58605760" w14:textId="77777777" w:rsidR="001243F8" w:rsidRDefault="001243F8" w:rsidP="001243F8"/>
    <w:p w14:paraId="0304F324" w14:textId="77777777" w:rsidR="001243F8" w:rsidRPr="00C3111A" w:rsidRDefault="001243F8" w:rsidP="004433FB">
      <w:pPr>
        <w:pStyle w:val="50"/>
        <w:rPr>
          <w:lang w:val="en-US"/>
        </w:rPr>
      </w:pPr>
      <w:bookmarkStart w:id="69" w:name="_Ref63939135"/>
      <w:r w:rsidRPr="0050250E">
        <w:t>Описание</w:t>
      </w:r>
      <w:r w:rsidRPr="00652114">
        <w:rPr>
          <w:lang w:val="en-US"/>
        </w:rPr>
        <w:t xml:space="preserve"> </w:t>
      </w:r>
      <w:r w:rsidRPr="0050250E">
        <w:t>объекта</w:t>
      </w:r>
      <w:r w:rsidRPr="00652114">
        <w:rPr>
          <w:lang w:val="en-US"/>
        </w:rPr>
        <w:t xml:space="preserve"> receive_payments_operator</w:t>
      </w:r>
      <w:bookmarkEnd w:id="69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1243F8" w:rsidRPr="008139D8" w14:paraId="271919CB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069D1" w14:textId="76E875C3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86A8A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C2B64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96D87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B917D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B57C44" w14:paraId="1F835E4B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F3FC1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phones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D907D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array of strings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CE48A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B57C4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84B1D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Номера контактных телефонов оператора по приему платежей</w:t>
            </w:r>
          </w:p>
          <w:p w14:paraId="0EA66E3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</w:p>
          <w:p w14:paraId="21DF86FB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Номер телефона необходимо передать вместе с кодом страны без пробелов и дополнительных символов, кроме символа «+».</w:t>
            </w:r>
          </w:p>
          <w:p w14:paraId="174A11D8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</w:p>
          <w:p w14:paraId="0F9B49F6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Если номер телефон начинается с символа «+», то максимальная длина одного элемента массива – 19 символов.</w:t>
            </w:r>
          </w:p>
          <w:p w14:paraId="53712893" w14:textId="77777777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</w:p>
          <w:p w14:paraId="372E70CF" w14:textId="77777777" w:rsidR="001243F8" w:rsidRPr="00B57C4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Если номер телефона относится к России (префикс «+7»), то значение можно передать без префикса (номер «+7 925 1234567» можно передать как «9251234567»). Максимальная длина одного элемента массива в таком случае – 17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52B5C" w14:textId="77777777" w:rsidR="00DF05B7" w:rsidRDefault="00DF05B7" w:rsidP="00DF05B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1074</w:t>
            </w:r>
          </w:p>
          <w:p w14:paraId="2A01BB83" w14:textId="362DDA35" w:rsidR="001243F8" w:rsidRPr="00B57C44" w:rsidRDefault="00DF05B7" w:rsidP="00DF05B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Телефон оператора по приему платежей</w:t>
            </w:r>
          </w:p>
        </w:tc>
      </w:tr>
    </w:tbl>
    <w:p w14:paraId="0DC52496" w14:textId="77777777" w:rsidR="001243F8" w:rsidRDefault="001243F8" w:rsidP="001243F8"/>
    <w:p w14:paraId="5F1950F4" w14:textId="77777777" w:rsidR="001243F8" w:rsidRPr="00C3111A" w:rsidRDefault="001243F8" w:rsidP="004433FB">
      <w:pPr>
        <w:pStyle w:val="50"/>
        <w:rPr>
          <w:lang w:val="en-US"/>
        </w:rPr>
      </w:pPr>
      <w:bookmarkStart w:id="70" w:name="_Ref63939140"/>
      <w:r w:rsidRPr="0050250E">
        <w:t>Описание</w:t>
      </w:r>
      <w:r w:rsidRPr="00652114">
        <w:rPr>
          <w:lang w:val="en-US"/>
        </w:rPr>
        <w:t xml:space="preserve"> </w:t>
      </w:r>
      <w:r w:rsidRPr="0050250E">
        <w:t>объекта</w:t>
      </w:r>
      <w:r w:rsidRPr="00652114">
        <w:rPr>
          <w:lang w:val="en-US"/>
        </w:rPr>
        <w:t xml:space="preserve"> money_transfer_operator</w:t>
      </w:r>
      <w:bookmarkEnd w:id="70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505"/>
        <w:gridCol w:w="1701"/>
      </w:tblGrid>
      <w:tr w:rsidR="001243F8" w:rsidRPr="008139D8" w14:paraId="08F226BA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37EE6" w14:textId="7FA6D905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2AB9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BEE00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633F8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46CE3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652114" w14:paraId="001EEF27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46697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phones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09177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array of strings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93735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7AFD7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Номера телефонов оператора по переводу денежных средств</w:t>
            </w:r>
          </w:p>
          <w:p w14:paraId="01B19ECE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Номер телефона необходимо передать вместе с кодом страны без пробелов и дополнительных символов, кроме символа «+».</w:t>
            </w:r>
          </w:p>
          <w:p w14:paraId="1625F432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Если номер телефон начинается с символа «+», то максимальная длина одного элемента массива – 19 символов.</w:t>
            </w:r>
          </w:p>
          <w:p w14:paraId="4915CDD9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Если номер телефона относится к России (префикс «+7»), то значение можно передать без префикса (номер «+7 925 1234567» можно передать как «9251234567»). Максимальная длина одного элемента массива в таком случае – 17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6EAB3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1075</w:t>
            </w:r>
          </w:p>
          <w:p w14:paraId="26E6D24F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Телефон оператора перевода</w:t>
            </w:r>
          </w:p>
        </w:tc>
      </w:tr>
      <w:tr w:rsidR="001243F8" w:rsidRPr="00652114" w14:paraId="4A6E81FB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96576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name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645D8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25FDD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46672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Наименование оператора перевода.</w:t>
            </w:r>
          </w:p>
          <w:p w14:paraId="45EAEFFE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Максимум 64 символа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5AF2D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1026</w:t>
            </w:r>
          </w:p>
          <w:p w14:paraId="321E2B43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Наименование оператора перевода</w:t>
            </w:r>
          </w:p>
        </w:tc>
      </w:tr>
      <w:tr w:rsidR="001243F8" w:rsidRPr="00652114" w14:paraId="2369B797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D4F75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address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DE3BE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6B841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77359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Место нахождения оператора по переводу денежных средств</w:t>
            </w:r>
          </w:p>
          <w:p w14:paraId="3EE10017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Максимум 256 символов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D3544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1005</w:t>
            </w:r>
          </w:p>
          <w:p w14:paraId="53815369" w14:textId="69E8D838" w:rsidR="00FB6B9D" w:rsidRPr="00652114" w:rsidRDefault="001243F8" w:rsidP="00FB6B9D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Адрес оператора перевода</w:t>
            </w:r>
          </w:p>
        </w:tc>
      </w:tr>
      <w:tr w:rsidR="001243F8" w:rsidRPr="00652114" w14:paraId="299619A4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4EA88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inn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6329C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03DEC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Нет</w:t>
            </w:r>
          </w:p>
        </w:tc>
        <w:tc>
          <w:tcPr>
            <w:tcW w:w="850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469DD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ИНН оператора перевода.</w:t>
            </w:r>
          </w:p>
          <w:p w14:paraId="6BC931E2" w14:textId="00B536AA" w:rsidR="00FB6B9D" w:rsidRPr="00652114" w:rsidRDefault="001243F8" w:rsidP="00E62E13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10 или 12 цифр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B8F5C" w14:textId="77777777" w:rsidR="001243F8" w:rsidRPr="00652114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1016</w:t>
            </w:r>
          </w:p>
          <w:p w14:paraId="25077166" w14:textId="49800742" w:rsidR="00FB6B9D" w:rsidRPr="00652114" w:rsidRDefault="001243F8" w:rsidP="00FB6B9D">
            <w:pPr>
              <w:ind w:firstLine="13"/>
              <w:jc w:val="left"/>
              <w:rPr>
                <w:lang w:eastAsia="zh-CN" w:bidi="hi-IN"/>
              </w:rPr>
            </w:pPr>
            <w:r w:rsidRPr="00652114">
              <w:rPr>
                <w:lang w:eastAsia="zh-CN" w:bidi="hi-IN"/>
              </w:rPr>
              <w:t>ИНН оператора перевода</w:t>
            </w:r>
          </w:p>
        </w:tc>
      </w:tr>
    </w:tbl>
    <w:p w14:paraId="7E627C45" w14:textId="77777777" w:rsidR="001243F8" w:rsidRDefault="001243F8" w:rsidP="001243F8"/>
    <w:p w14:paraId="23465F26" w14:textId="40DFA76A" w:rsidR="001243F8" w:rsidRPr="00C3111A" w:rsidRDefault="001243F8" w:rsidP="004433FB">
      <w:pPr>
        <w:pStyle w:val="50"/>
        <w:rPr>
          <w:lang w:val="en-US"/>
        </w:rPr>
      </w:pPr>
      <w:bookmarkStart w:id="71" w:name="_Ref63939100"/>
      <w:r w:rsidRPr="0050250E">
        <w:t>Описание</w:t>
      </w:r>
      <w:r w:rsidRPr="00652114">
        <w:rPr>
          <w:lang w:val="en-US"/>
        </w:rPr>
        <w:t xml:space="preserve"> </w:t>
      </w:r>
      <w:r w:rsidRPr="0050250E">
        <w:t>объекта</w:t>
      </w:r>
      <w:r w:rsidRPr="00652114">
        <w:rPr>
          <w:lang w:val="en-US"/>
        </w:rPr>
        <w:t xml:space="preserve"> </w:t>
      </w:r>
      <w:r w:rsidRPr="00E66858">
        <w:rPr>
          <w:lang w:val="en-US"/>
        </w:rPr>
        <w:t>supplier_info</w:t>
      </w:r>
      <w:bookmarkEnd w:id="71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3118"/>
        <w:gridCol w:w="7230"/>
        <w:gridCol w:w="1701"/>
      </w:tblGrid>
      <w:tr w:rsidR="001243F8" w:rsidRPr="008139D8" w14:paraId="6BBE817D" w14:textId="77777777" w:rsidTr="00E07B67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D06DA" w14:textId="463AEFBD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CAF10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4D8CB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723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DD7BC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A2808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E66858" w14:paraId="0C0C8E3B" w14:textId="77777777" w:rsidTr="00E07B67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A764D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phones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90C04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array of strings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FCF83" w14:textId="77777777" w:rsidR="00E07B67" w:rsidRPr="00E07B67" w:rsidRDefault="00E07B67" w:rsidP="00E07B67">
            <w:pPr>
              <w:ind w:firstLine="13"/>
              <w:jc w:val="left"/>
              <w:rPr>
                <w:lang w:eastAsia="zh-CN" w:bidi="hi-IN"/>
              </w:rPr>
            </w:pPr>
            <w:r w:rsidRPr="00E07B67">
              <w:rPr>
                <w:lang w:eastAsia="zh-CN" w:bidi="hi-IN"/>
              </w:rPr>
              <w:t xml:space="preserve">Да, если в чеке передано значение </w:t>
            </w:r>
            <w:r w:rsidRPr="00E07B67">
              <w:rPr>
                <w:lang w:val="en-US" w:eastAsia="zh-CN" w:bidi="hi-IN"/>
              </w:rPr>
              <w:t>agent</w:t>
            </w:r>
            <w:r w:rsidRPr="00E07B67">
              <w:rPr>
                <w:lang w:eastAsia="zh-CN" w:bidi="hi-IN"/>
              </w:rPr>
              <w:t>_</w:t>
            </w:r>
            <w:r w:rsidRPr="00E07B67">
              <w:rPr>
                <w:lang w:val="en-US" w:eastAsia="zh-CN" w:bidi="hi-IN"/>
              </w:rPr>
              <w:t>info</w:t>
            </w:r>
            <w:r w:rsidRPr="00E07B67">
              <w:rPr>
                <w:lang w:eastAsia="zh-CN" w:bidi="hi-IN"/>
              </w:rPr>
              <w:t>.</w:t>
            </w:r>
            <w:r w:rsidRPr="00E07B67">
              <w:rPr>
                <w:lang w:val="en-US" w:eastAsia="zh-CN" w:bidi="hi-IN"/>
              </w:rPr>
              <w:t>type</w:t>
            </w:r>
            <w:r w:rsidRPr="00E07B67">
              <w:rPr>
                <w:lang w:eastAsia="zh-CN" w:bidi="hi-IN"/>
              </w:rPr>
              <w:t xml:space="preserve"> (При</w:t>
            </w:r>
            <w:r>
              <w:rPr>
                <w:lang w:eastAsia="zh-CN" w:bidi="hi-IN"/>
              </w:rPr>
              <w:t>знак агента по предмету расчёта</w:t>
            </w:r>
            <w:r w:rsidRPr="00E07B67">
              <w:rPr>
                <w:lang w:eastAsia="zh-CN" w:bidi="hi-IN"/>
              </w:rPr>
              <w:t>)</w:t>
            </w:r>
            <w:r>
              <w:rPr>
                <w:lang w:eastAsia="zh-CN" w:bidi="hi-IN"/>
              </w:rPr>
              <w:t xml:space="preserve"> </w:t>
            </w:r>
            <w:r w:rsidRPr="00E07B67">
              <w:rPr>
                <w:lang w:eastAsia="zh-CN" w:bidi="hi-IN"/>
              </w:rPr>
              <w:t>:</w:t>
            </w:r>
          </w:p>
          <w:p w14:paraId="5258A25D" w14:textId="77777777" w:rsidR="00E07B67" w:rsidRPr="00E07B67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bank_paying_agent</w:t>
            </w:r>
            <w:r>
              <w:rPr>
                <w:lang w:eastAsia="zh-CN" w:bidi="hi-IN"/>
              </w:rPr>
              <w:t>;</w:t>
            </w:r>
          </w:p>
          <w:p w14:paraId="2D59B875" w14:textId="77777777" w:rsidR="00E07B67" w:rsidRPr="00E07B67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bank_paying_subagent</w:t>
            </w:r>
            <w:r>
              <w:rPr>
                <w:lang w:eastAsia="zh-CN" w:bidi="hi-IN"/>
              </w:rPr>
              <w:t>;</w:t>
            </w:r>
          </w:p>
          <w:p w14:paraId="4B503886" w14:textId="77777777" w:rsidR="00E07B67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paying_agent</w:t>
            </w:r>
            <w:r>
              <w:rPr>
                <w:lang w:eastAsia="zh-CN" w:bidi="hi-IN"/>
              </w:rPr>
              <w:t>;</w:t>
            </w:r>
          </w:p>
          <w:p w14:paraId="12EEB718" w14:textId="349ECDF6" w:rsidR="001243F8" w:rsidRPr="00E66858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eastAsia="zh-CN" w:bidi="hi-IN"/>
              </w:rPr>
            </w:pPr>
            <w:r w:rsidRPr="00E07B67">
              <w:rPr>
                <w:lang w:val="en-US" w:eastAsia="zh-CN" w:bidi="hi-IN"/>
              </w:rPr>
              <w:t>paying_subagent</w:t>
            </w:r>
            <w:r>
              <w:rPr>
                <w:lang w:eastAsia="zh-CN" w:bidi="hi-IN"/>
              </w:rPr>
              <w:t>.</w:t>
            </w:r>
          </w:p>
        </w:tc>
        <w:tc>
          <w:tcPr>
            <w:tcW w:w="723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2CBB0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Телефоны поставщика.</w:t>
            </w:r>
          </w:p>
          <w:p w14:paraId="7F7D1313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Номер телефона необходимо передать вместе с кодом страны без пробелов и дополнительных символов, кроме символа «+».</w:t>
            </w:r>
          </w:p>
          <w:p w14:paraId="7C51AEB8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Если номер телефон начинается с символа «+», то максимальная длина одного элемента массива – 19 символов.</w:t>
            </w:r>
          </w:p>
          <w:p w14:paraId="64A8BB8F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Если номер телефона относится к России (префикс «+7»), то значение можно передать без префикса (номер «+7 925 1234567» можно передать как «9251234567»). Максимальная длина одного элемента массива в таком случае – 17 символов.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03A63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1171</w:t>
            </w:r>
          </w:p>
          <w:p w14:paraId="2D3CAED9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Телефон поставщика</w:t>
            </w:r>
          </w:p>
        </w:tc>
      </w:tr>
      <w:tr w:rsidR="001243F8" w:rsidRPr="00E66858" w14:paraId="73FC31FB" w14:textId="77777777" w:rsidTr="00E07B67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92747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name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4B153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string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A02E0" w14:textId="77777777" w:rsidR="00E07B67" w:rsidRPr="00E07B67" w:rsidRDefault="00E07B67" w:rsidP="00E07B67">
            <w:pPr>
              <w:ind w:firstLine="13"/>
              <w:jc w:val="left"/>
              <w:rPr>
                <w:lang w:eastAsia="zh-CN" w:bidi="hi-IN"/>
              </w:rPr>
            </w:pPr>
            <w:r w:rsidRPr="00E07B67">
              <w:rPr>
                <w:lang w:eastAsia="zh-CN" w:bidi="hi-IN"/>
              </w:rPr>
              <w:t xml:space="preserve">Да, если в чеке передано значение </w:t>
            </w:r>
            <w:r w:rsidRPr="00E07B67">
              <w:rPr>
                <w:lang w:val="en-US" w:eastAsia="zh-CN" w:bidi="hi-IN"/>
              </w:rPr>
              <w:t>agent</w:t>
            </w:r>
            <w:r w:rsidRPr="00E07B67">
              <w:rPr>
                <w:lang w:eastAsia="zh-CN" w:bidi="hi-IN"/>
              </w:rPr>
              <w:t>_</w:t>
            </w:r>
            <w:r w:rsidRPr="00E07B67">
              <w:rPr>
                <w:lang w:val="en-US" w:eastAsia="zh-CN" w:bidi="hi-IN"/>
              </w:rPr>
              <w:t>info</w:t>
            </w:r>
            <w:r w:rsidRPr="00E07B67">
              <w:rPr>
                <w:lang w:eastAsia="zh-CN" w:bidi="hi-IN"/>
              </w:rPr>
              <w:t>.</w:t>
            </w:r>
            <w:r w:rsidRPr="00E07B67">
              <w:rPr>
                <w:lang w:val="en-US" w:eastAsia="zh-CN" w:bidi="hi-IN"/>
              </w:rPr>
              <w:t>type</w:t>
            </w:r>
            <w:r w:rsidRPr="00E07B67">
              <w:rPr>
                <w:lang w:eastAsia="zh-CN" w:bidi="hi-IN"/>
              </w:rPr>
              <w:t xml:space="preserve"> (При</w:t>
            </w:r>
            <w:r>
              <w:rPr>
                <w:lang w:eastAsia="zh-CN" w:bidi="hi-IN"/>
              </w:rPr>
              <w:t>знак агента по предмету расчёта</w:t>
            </w:r>
            <w:r w:rsidRPr="00E07B67">
              <w:rPr>
                <w:lang w:eastAsia="zh-CN" w:bidi="hi-IN"/>
              </w:rPr>
              <w:t>)</w:t>
            </w:r>
            <w:r>
              <w:rPr>
                <w:lang w:eastAsia="zh-CN" w:bidi="hi-IN"/>
              </w:rPr>
              <w:t xml:space="preserve"> </w:t>
            </w:r>
            <w:r w:rsidRPr="00E07B67">
              <w:rPr>
                <w:lang w:eastAsia="zh-CN" w:bidi="hi-IN"/>
              </w:rPr>
              <w:t>:</w:t>
            </w:r>
          </w:p>
          <w:p w14:paraId="224D22AB" w14:textId="77777777" w:rsidR="00E07B67" w:rsidRPr="00E07B67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bank_paying_agent</w:t>
            </w:r>
            <w:r>
              <w:rPr>
                <w:lang w:eastAsia="zh-CN" w:bidi="hi-IN"/>
              </w:rPr>
              <w:t>;</w:t>
            </w:r>
          </w:p>
          <w:p w14:paraId="0437C50E" w14:textId="77777777" w:rsidR="00E07B67" w:rsidRPr="00E07B67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bank_paying_subagent</w:t>
            </w:r>
            <w:r>
              <w:rPr>
                <w:lang w:eastAsia="zh-CN" w:bidi="hi-IN"/>
              </w:rPr>
              <w:t>;</w:t>
            </w:r>
          </w:p>
          <w:p w14:paraId="3481481C" w14:textId="77777777" w:rsidR="000D6208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eastAsia="zh-CN" w:bidi="hi-IN"/>
              </w:rPr>
            </w:pPr>
            <w:r>
              <w:rPr>
                <w:lang w:val="en-US" w:eastAsia="zh-CN" w:bidi="hi-IN"/>
              </w:rPr>
              <w:t>paying_agent</w:t>
            </w:r>
            <w:r>
              <w:rPr>
                <w:lang w:eastAsia="zh-CN" w:bidi="hi-IN"/>
              </w:rPr>
              <w:t>;</w:t>
            </w:r>
          </w:p>
          <w:p w14:paraId="64B39185" w14:textId="2EC77286" w:rsidR="001243F8" w:rsidRPr="00E66858" w:rsidRDefault="00E07B67" w:rsidP="0022182C">
            <w:pPr>
              <w:pStyle w:val="aff5"/>
              <w:numPr>
                <w:ilvl w:val="1"/>
                <w:numId w:val="18"/>
              </w:numPr>
              <w:ind w:left="447" w:hanging="265"/>
              <w:jc w:val="left"/>
              <w:rPr>
                <w:lang w:eastAsia="zh-CN" w:bidi="hi-IN"/>
              </w:rPr>
            </w:pPr>
            <w:r w:rsidRPr="00E07B67">
              <w:rPr>
                <w:lang w:val="en-US" w:eastAsia="zh-CN" w:bidi="hi-IN"/>
              </w:rPr>
              <w:t>paying_subagent</w:t>
            </w:r>
            <w:r>
              <w:rPr>
                <w:lang w:eastAsia="zh-CN" w:bidi="hi-IN"/>
              </w:rPr>
              <w:t>.</w:t>
            </w:r>
          </w:p>
        </w:tc>
        <w:tc>
          <w:tcPr>
            <w:tcW w:w="723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28963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Наименование поставщика.</w:t>
            </w:r>
          </w:p>
          <w:p w14:paraId="28BD6E49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Максимум 256 символов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CBFC3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1225</w:t>
            </w:r>
          </w:p>
          <w:p w14:paraId="63955C20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Наименование поставщика</w:t>
            </w:r>
          </w:p>
        </w:tc>
      </w:tr>
      <w:tr w:rsidR="001243F8" w:rsidRPr="00E66858" w14:paraId="357C1A3F" w14:textId="77777777" w:rsidTr="00E07B67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65BC7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inn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BA2DB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string</w:t>
            </w:r>
          </w:p>
        </w:tc>
        <w:tc>
          <w:tcPr>
            <w:tcW w:w="311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382EE" w14:textId="04221456" w:rsidR="001243F8" w:rsidRPr="00E66858" w:rsidRDefault="00E07B67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723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AF192" w14:textId="53D17714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ИНН поставщика.</w:t>
            </w:r>
            <w:r w:rsidR="00FB6B9D" w:rsidRPr="00FB6B9D">
              <w:rPr>
                <w:lang w:eastAsia="zh-CN" w:bidi="hi-IN"/>
              </w:rPr>
              <w:t xml:space="preserve"> </w:t>
            </w:r>
            <w:r w:rsidRPr="00E66858">
              <w:rPr>
                <w:lang w:eastAsia="zh-CN" w:bidi="hi-IN"/>
              </w:rPr>
              <w:t>10 или 12 цифр</w:t>
            </w:r>
          </w:p>
          <w:p w14:paraId="32147DCC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Данный реквизит принимает значение «000000000000» в случае если поставщику не присвоен ИНН на территории Российской Федерации</w:t>
            </w:r>
          </w:p>
        </w:tc>
        <w:tc>
          <w:tcPr>
            <w:tcW w:w="170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ABC85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1226</w:t>
            </w:r>
          </w:p>
          <w:p w14:paraId="184F4E50" w14:textId="7E6671E2" w:rsidR="001243F8" w:rsidRPr="00E66858" w:rsidRDefault="001243F8" w:rsidP="00FB6B9D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ИНН поставщика</w:t>
            </w:r>
          </w:p>
        </w:tc>
      </w:tr>
    </w:tbl>
    <w:p w14:paraId="7507ABCA" w14:textId="77777777" w:rsidR="001243F8" w:rsidRDefault="001243F8" w:rsidP="001243F8"/>
    <w:p w14:paraId="42565A78" w14:textId="77777777" w:rsidR="001243F8" w:rsidRPr="00FB6B9D" w:rsidRDefault="001243F8" w:rsidP="004433FB">
      <w:pPr>
        <w:pStyle w:val="50"/>
      </w:pPr>
      <w:bookmarkStart w:id="72" w:name="_Ref63938944"/>
      <w:r w:rsidRPr="0050250E">
        <w:t>Описание</w:t>
      </w:r>
      <w:r w:rsidRPr="00FB6B9D">
        <w:t xml:space="preserve"> </w:t>
      </w:r>
      <w:r w:rsidRPr="0050250E">
        <w:t>объекта</w:t>
      </w:r>
      <w:r w:rsidRPr="00FB6B9D">
        <w:t xml:space="preserve"> </w:t>
      </w:r>
      <w:r w:rsidRPr="00E66858">
        <w:rPr>
          <w:lang w:val="en-US"/>
        </w:rPr>
        <w:t>payments</w:t>
      </w:r>
      <w:bookmarkEnd w:id="72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6378"/>
        <w:gridCol w:w="3828"/>
      </w:tblGrid>
      <w:tr w:rsidR="001243F8" w:rsidRPr="008139D8" w14:paraId="39F9661E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991A0" w14:textId="0A9562DC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46D69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61728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637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33457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382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BF380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E66858" w14:paraId="0E983DC8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F670A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type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0B1D1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enum</w:t>
            </w:r>
          </w:p>
          <w:p w14:paraId="0FA267D6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(number)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6261A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да</w:t>
            </w:r>
          </w:p>
        </w:tc>
        <w:tc>
          <w:tcPr>
            <w:tcW w:w="637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0977A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Вид оплаты. Возможные значения:</w:t>
            </w:r>
          </w:p>
          <w:p w14:paraId="62DFE99A" w14:textId="77777777" w:rsidR="001243F8" w:rsidRPr="00E6685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0</w:t>
            </w:r>
            <w:r w:rsidRPr="00E66858">
              <w:rPr>
                <w:lang w:eastAsia="zh-CN" w:bidi="hi-IN"/>
              </w:rPr>
              <w:t xml:space="preserve"> – наличные;</w:t>
            </w:r>
          </w:p>
          <w:p w14:paraId="4311A152" w14:textId="77777777" w:rsidR="001243F8" w:rsidRPr="00E6685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</w:t>
            </w:r>
            <w:r w:rsidRPr="00E66858">
              <w:rPr>
                <w:lang w:eastAsia="zh-CN" w:bidi="hi-IN"/>
              </w:rPr>
              <w:t xml:space="preserve"> – безналичный;</w:t>
            </w:r>
          </w:p>
          <w:p w14:paraId="1666A19B" w14:textId="77777777" w:rsidR="001243F8" w:rsidRPr="00E6685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2 – предварительная оплата (зачет аванса и (или) предыдущих платежей);</w:t>
            </w:r>
          </w:p>
          <w:p w14:paraId="7A52707A" w14:textId="77777777" w:rsidR="001243F8" w:rsidRPr="00E6685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3 – постоплата (кредит);</w:t>
            </w:r>
          </w:p>
          <w:p w14:paraId="47B1E8DD" w14:textId="77777777" w:rsidR="001243F8" w:rsidRPr="00E6685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</w:t>
            </w:r>
            <w:r w:rsidRPr="00E66858">
              <w:rPr>
                <w:lang w:eastAsia="zh-CN" w:bidi="hi-IN"/>
              </w:rPr>
              <w:t xml:space="preserve"> – иная форма оплаты (встречное предоставление);</w:t>
            </w:r>
          </w:p>
          <w:p w14:paraId="0F3F3989" w14:textId="77777777" w:rsidR="001243F8" w:rsidRPr="00E6685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5 – 9 – расширенные виды оплаты. Для каждого фискального типа оплаты можно указать расширенный вид оплаты.</w:t>
            </w:r>
          </w:p>
        </w:tc>
        <w:tc>
          <w:tcPr>
            <w:tcW w:w="382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EE8AE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1031 сумма по чеку (БСО) наличными</w:t>
            </w:r>
          </w:p>
          <w:p w14:paraId="10811FA0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1081 сумма по чеку (БСО) безналичными</w:t>
            </w:r>
          </w:p>
          <w:p w14:paraId="44A6EA62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1215 сумма по чеку (БСО) предоплатой (зачетом аванса и (или) предыдущих платежей)</w:t>
            </w:r>
          </w:p>
          <w:p w14:paraId="527A805A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1216 сумма по чеку (БСО) постоплатой (в кредит)</w:t>
            </w:r>
          </w:p>
          <w:p w14:paraId="409AD2DD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1217 сумма по чеку (БСО) встречным предоставлением</w:t>
            </w:r>
          </w:p>
        </w:tc>
      </w:tr>
      <w:tr w:rsidR="001243F8" w:rsidRPr="00E66858" w14:paraId="26C29585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6DECD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sum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E1A57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55A77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да</w:t>
            </w:r>
          </w:p>
        </w:tc>
        <w:tc>
          <w:tcPr>
            <w:tcW w:w="637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C6AED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Сумма к оплате в рублях:</w:t>
            </w:r>
          </w:p>
          <w:p w14:paraId="5D2EC03E" w14:textId="41509E5E" w:rsidR="001243F8" w:rsidRPr="00E6685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 xml:space="preserve">целая часть не более </w:t>
            </w:r>
            <w:r w:rsidR="00D35510" w:rsidRPr="00D35510">
              <w:rPr>
                <w:lang w:eastAsia="zh-CN" w:bidi="hi-IN"/>
              </w:rPr>
              <w:t>1</w:t>
            </w:r>
            <w:r w:rsidR="00804C2A" w:rsidRPr="00804C2A">
              <w:rPr>
                <w:lang w:eastAsia="zh-CN" w:bidi="hi-IN"/>
              </w:rPr>
              <w:t>1</w:t>
            </w:r>
            <w:r w:rsidRPr="00E66858">
              <w:rPr>
                <w:lang w:eastAsia="zh-CN" w:bidi="hi-IN"/>
              </w:rPr>
              <w:t xml:space="preserve"> знаков;</w:t>
            </w:r>
          </w:p>
          <w:p w14:paraId="6591E290" w14:textId="77777777" w:rsidR="001243F8" w:rsidRPr="00E66858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E66858">
              <w:rPr>
                <w:lang w:eastAsia="zh-CN" w:bidi="hi-IN"/>
              </w:rPr>
              <w:t>дробная часть не более 2 знаков.</w:t>
            </w:r>
          </w:p>
        </w:tc>
        <w:tc>
          <w:tcPr>
            <w:tcW w:w="382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D9890" w14:textId="77777777" w:rsidR="001243F8" w:rsidRPr="00E6685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</w:p>
        </w:tc>
      </w:tr>
    </w:tbl>
    <w:p w14:paraId="11EED48E" w14:textId="77777777" w:rsidR="001243F8" w:rsidRDefault="001243F8" w:rsidP="001243F8"/>
    <w:p w14:paraId="125CF8C5" w14:textId="77777777" w:rsidR="001243F8" w:rsidRPr="00C3111A" w:rsidRDefault="001243F8" w:rsidP="004433FB">
      <w:pPr>
        <w:pStyle w:val="50"/>
        <w:rPr>
          <w:lang w:val="en-US"/>
        </w:rPr>
      </w:pPr>
      <w:bookmarkStart w:id="73" w:name="_Ref63938950"/>
      <w:r w:rsidRPr="0050250E">
        <w:t xml:space="preserve">Описание объекта </w:t>
      </w:r>
      <w:r>
        <w:rPr>
          <w:lang w:val="en-US"/>
        </w:rPr>
        <w:t>vats</w:t>
      </w:r>
      <w:bookmarkEnd w:id="73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6095"/>
        <w:gridCol w:w="4111"/>
      </w:tblGrid>
      <w:tr w:rsidR="001243F8" w:rsidRPr="008139D8" w14:paraId="66A5E3D5" w14:textId="77777777" w:rsidTr="00C2327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655A" w14:textId="7A7C776B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CE19F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865E1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609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94FC4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411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5E2AD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B057FB" w:rsidRPr="00C3111A" w14:paraId="2B7203CC" w14:textId="77777777" w:rsidTr="00C2327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24C2E" w14:textId="77777777" w:rsidR="00B057FB" w:rsidRPr="00C3111A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type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14679" w14:textId="77777777" w:rsidR="00B057FB" w:rsidRPr="00C3111A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enum</w:t>
            </w:r>
          </w:p>
          <w:p w14:paraId="6A89478D" w14:textId="77777777" w:rsidR="00B057FB" w:rsidRPr="00C3111A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(</w:t>
            </w:r>
            <w:r>
              <w:rPr>
                <w:lang w:val="en-US" w:eastAsia="zh-CN" w:bidi="hi-IN"/>
              </w:rPr>
              <w:t>string</w:t>
            </w:r>
            <w:r w:rsidRPr="00C3111A">
              <w:rPr>
                <w:lang w:eastAsia="zh-CN" w:bidi="hi-IN"/>
              </w:rPr>
              <w:t>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AE3E2" w14:textId="77777777" w:rsidR="00B057FB" w:rsidRPr="00C3111A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да</w:t>
            </w:r>
          </w:p>
        </w:tc>
        <w:tc>
          <w:tcPr>
            <w:tcW w:w="609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53202" w14:textId="77777777" w:rsidR="00B057FB" w:rsidRPr="00C3111A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Устанавливает номер налога в ККТ. Перечисление со значениями:</w:t>
            </w:r>
          </w:p>
          <w:p w14:paraId="256C7FEC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«none» – без НДС;</w:t>
            </w:r>
          </w:p>
          <w:p w14:paraId="4E744AB0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«vat0» – НДС по ставке 0%;</w:t>
            </w:r>
          </w:p>
          <w:p w14:paraId="5E62267D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«vat10» – НДС чека по ставке 10%;</w:t>
            </w:r>
          </w:p>
          <w:p w14:paraId="766B8078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«vat110» – НДС чека по расчетной ставке 10/110;</w:t>
            </w:r>
          </w:p>
          <w:p w14:paraId="152C6D7D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«vat20» – НДС чека по ставке 20%;</w:t>
            </w:r>
          </w:p>
          <w:p w14:paraId="33E45ABF" w14:textId="77777777" w:rsidR="00B057FB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«vat120» – НДС чека по расчетной ставке 20/120</w:t>
            </w:r>
            <w:r w:rsidR="00C23279">
              <w:rPr>
                <w:lang w:eastAsia="zh-CN" w:bidi="hi-IN"/>
              </w:rPr>
              <w:t>,</w:t>
            </w:r>
          </w:p>
          <w:p w14:paraId="0264F8D9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«vat5» – НДС чека по ставке 5%;</w:t>
            </w:r>
          </w:p>
          <w:p w14:paraId="76AB5241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«vat7» – НДС чека по ставке 7%;</w:t>
            </w:r>
          </w:p>
          <w:p w14:paraId="257F7503" w14:textId="77777777" w:rsidR="00C23279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«vat105» – НДС чека по расчетной ставке 5/105;</w:t>
            </w:r>
          </w:p>
          <w:p w14:paraId="6C2D24AF" w14:textId="77777777" w:rsidR="007608FA" w:rsidRDefault="00C23279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«vat107» – НДС чека по расчетной ставке 7/107</w:t>
            </w:r>
            <w:r w:rsidR="007608FA">
              <w:rPr>
                <w:lang w:eastAsia="zh-CN" w:bidi="hi-IN"/>
              </w:rPr>
              <w:t>;</w:t>
            </w:r>
          </w:p>
          <w:p w14:paraId="1AE54038" w14:textId="77777777" w:rsidR="007608FA" w:rsidRDefault="007608FA" w:rsidP="0022182C">
            <w:pPr>
              <w:numPr>
                <w:ilvl w:val="0"/>
                <w:numId w:val="19"/>
              </w:numPr>
              <w:tabs>
                <w:tab w:val="left" w:pos="600"/>
              </w:tabs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 xml:space="preserve">» – НДС чека по ставке </w:t>
            </w:r>
            <w:r w:rsidRPr="00BC5B63">
              <w:rPr>
                <w:lang w:eastAsia="zh-CN" w:bidi="hi-IN"/>
              </w:rPr>
              <w:t>22%</w:t>
            </w:r>
            <w:r>
              <w:rPr>
                <w:lang w:eastAsia="zh-CN" w:bidi="hi-IN"/>
              </w:rPr>
              <w:t>;</w:t>
            </w:r>
          </w:p>
          <w:p w14:paraId="64710B7B" w14:textId="67DD5485" w:rsidR="00C23279" w:rsidRPr="00C3111A" w:rsidRDefault="007608FA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«vat1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 xml:space="preserve">» – НДС по расчетной ставке 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>/1</w:t>
            </w:r>
            <w:r w:rsidRPr="00BC5B63">
              <w:rPr>
                <w:lang w:eastAsia="zh-CN" w:bidi="hi-IN"/>
              </w:rPr>
              <w:t>22</w:t>
            </w:r>
            <w:r>
              <w:rPr>
                <w:lang w:eastAsia="zh-CN" w:bidi="hi-IN"/>
              </w:rPr>
              <w:t>.</w:t>
            </w:r>
          </w:p>
        </w:tc>
        <w:tc>
          <w:tcPr>
            <w:tcW w:w="4111" w:type="dxa"/>
            <w:vMerge w:val="restart"/>
            <w:tcBorders>
              <w:top w:val="single" w:sz="6" w:space="0" w:color="C1C7D0"/>
              <w:left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25AED" w14:textId="77777777" w:rsidR="00B057FB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1102 Сумма НДС чека по ставке 20%</w:t>
            </w:r>
          </w:p>
          <w:p w14:paraId="5CF3C4C4" w14:textId="77777777" w:rsidR="00B057FB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1103 Сумма НДС чека по ставке 10%</w:t>
            </w:r>
          </w:p>
          <w:p w14:paraId="6E4181AA" w14:textId="77777777" w:rsidR="00B057FB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1104 Сумма расчета по чеку с НДС по ставке 0%</w:t>
            </w:r>
          </w:p>
          <w:p w14:paraId="58154C69" w14:textId="77777777" w:rsidR="00B057FB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1105 Сумма расчета по чеку без НДС</w:t>
            </w:r>
          </w:p>
          <w:p w14:paraId="497BB73A" w14:textId="77777777" w:rsidR="00B057FB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1106 Сумма НДС чека по расч. ставке 20/120</w:t>
            </w:r>
          </w:p>
          <w:p w14:paraId="5DA8E58B" w14:textId="77777777" w:rsidR="00B057FB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1107 Сумма НДС чека по расч. ставке 10/110</w:t>
            </w:r>
          </w:p>
          <w:p w14:paraId="34EAB6C2" w14:textId="29B1FDE9" w:rsidR="00C23279" w:rsidRPr="00C3111A" w:rsidRDefault="00C23279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1199 Ставка НДС</w:t>
            </w:r>
          </w:p>
        </w:tc>
      </w:tr>
      <w:tr w:rsidR="00B057FB" w:rsidRPr="00C3111A" w14:paraId="717D1323" w14:textId="77777777" w:rsidTr="00C2327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88259" w14:textId="77777777" w:rsidR="00B057FB" w:rsidRPr="00C3111A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sum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D76FB" w14:textId="77777777" w:rsidR="00B057FB" w:rsidRPr="00C3111A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number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A758A" w14:textId="36CDAF44" w:rsidR="00B057FB" w:rsidRPr="00C3111A" w:rsidRDefault="00A40FF7" w:rsidP="004450A1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да</w:t>
            </w:r>
          </w:p>
        </w:tc>
        <w:tc>
          <w:tcPr>
            <w:tcW w:w="609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C20CD" w14:textId="77777777" w:rsidR="00B057FB" w:rsidRPr="00C3111A" w:rsidRDefault="00B057FB" w:rsidP="004450A1">
            <w:pPr>
              <w:ind w:firstLine="13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Сумма налога позиции в рублях:</w:t>
            </w:r>
          </w:p>
          <w:p w14:paraId="4ED32114" w14:textId="153F3B5A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 xml:space="preserve">целая часть не более </w:t>
            </w:r>
            <w:r w:rsidR="00D35510" w:rsidRPr="00D35510">
              <w:rPr>
                <w:lang w:eastAsia="zh-CN" w:bidi="hi-IN"/>
              </w:rPr>
              <w:t>1</w:t>
            </w:r>
            <w:r w:rsidR="00804C2A" w:rsidRPr="00804C2A">
              <w:rPr>
                <w:lang w:eastAsia="zh-CN" w:bidi="hi-IN"/>
              </w:rPr>
              <w:t>1</w:t>
            </w:r>
            <w:r w:rsidRPr="00C3111A">
              <w:rPr>
                <w:lang w:eastAsia="zh-CN" w:bidi="hi-IN"/>
              </w:rPr>
              <w:t xml:space="preserve"> знаков;</w:t>
            </w:r>
          </w:p>
          <w:p w14:paraId="14A8D67B" w14:textId="77777777" w:rsidR="00B057FB" w:rsidRPr="00C3111A" w:rsidRDefault="00B057FB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3111A">
              <w:rPr>
                <w:lang w:eastAsia="zh-CN" w:bidi="hi-IN"/>
              </w:rPr>
              <w:t>дробная часть не более 2 знаков.</w:t>
            </w:r>
          </w:p>
        </w:tc>
        <w:tc>
          <w:tcPr>
            <w:tcW w:w="4111" w:type="dxa"/>
            <w:vMerge/>
            <w:tcBorders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BA887" w14:textId="2E95109E" w:rsidR="00B057FB" w:rsidRPr="00C3111A" w:rsidRDefault="00B057FB" w:rsidP="004450A1">
            <w:pPr>
              <w:ind w:firstLine="13"/>
              <w:jc w:val="left"/>
              <w:rPr>
                <w:lang w:eastAsia="zh-CN" w:bidi="hi-IN"/>
              </w:rPr>
            </w:pPr>
          </w:p>
        </w:tc>
      </w:tr>
    </w:tbl>
    <w:p w14:paraId="66542C95" w14:textId="77777777" w:rsidR="001243F8" w:rsidRDefault="001243F8" w:rsidP="001243F8"/>
    <w:p w14:paraId="463F4E88" w14:textId="77777777" w:rsidR="001243F8" w:rsidRPr="00C3111A" w:rsidRDefault="001243F8" w:rsidP="004433FB">
      <w:pPr>
        <w:pStyle w:val="50"/>
        <w:rPr>
          <w:lang w:val="en-US"/>
        </w:rPr>
      </w:pPr>
      <w:bookmarkStart w:id="74" w:name="_Ref63938959"/>
      <w:r w:rsidRPr="0050250E">
        <w:t>Описание</w:t>
      </w:r>
      <w:r w:rsidRPr="00652114">
        <w:rPr>
          <w:lang w:val="en-US"/>
        </w:rPr>
        <w:t xml:space="preserve"> </w:t>
      </w:r>
      <w:r w:rsidRPr="0050250E">
        <w:t>объекта</w:t>
      </w:r>
      <w:r w:rsidRPr="00652114">
        <w:rPr>
          <w:lang w:val="en-US"/>
        </w:rPr>
        <w:t xml:space="preserve"> </w:t>
      </w:r>
      <w:r w:rsidRPr="00C53DE0">
        <w:rPr>
          <w:lang w:val="en-US"/>
        </w:rPr>
        <w:t>additional_user_props</w:t>
      </w:r>
      <w:bookmarkEnd w:id="74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6520"/>
        <w:gridCol w:w="3686"/>
      </w:tblGrid>
      <w:tr w:rsidR="001243F8" w:rsidRPr="008139D8" w14:paraId="677DECD7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4A1A9" w14:textId="1D3B7694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A733C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3B066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652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2E63E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3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779F1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C53DE0" w14:paraId="03A162B6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3D4B0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name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342F2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C240B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652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F83A8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Наименование дополнительного реквизита пользователя.</w:t>
            </w:r>
          </w:p>
          <w:p w14:paraId="5F0A6659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Максимальная длина строки – 64 символа.</w:t>
            </w:r>
          </w:p>
        </w:tc>
        <w:tc>
          <w:tcPr>
            <w:tcW w:w="3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54584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1085</w:t>
            </w:r>
          </w:p>
          <w:p w14:paraId="3E48A2FC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Наименование дополнительного реквизита пользователя</w:t>
            </w:r>
          </w:p>
        </w:tc>
      </w:tr>
      <w:tr w:rsidR="001243F8" w:rsidRPr="00C53DE0" w14:paraId="2855DE14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48654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value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236C9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C7093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652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769AE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Значение дополнительного реквизита пользователя.</w:t>
            </w:r>
          </w:p>
          <w:p w14:paraId="078E247A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Максимальная длина строки – 256 символов.</w:t>
            </w:r>
          </w:p>
        </w:tc>
        <w:tc>
          <w:tcPr>
            <w:tcW w:w="368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A1291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1086</w:t>
            </w:r>
          </w:p>
          <w:p w14:paraId="4A4731FF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Значение дополнительного реквизита пользователя</w:t>
            </w:r>
          </w:p>
        </w:tc>
      </w:tr>
    </w:tbl>
    <w:p w14:paraId="013561F6" w14:textId="77777777" w:rsidR="001243F8" w:rsidRDefault="001243F8" w:rsidP="001243F8"/>
    <w:p w14:paraId="77FBD2C9" w14:textId="77777777" w:rsidR="001243F8" w:rsidRPr="00C3111A" w:rsidRDefault="001243F8" w:rsidP="004433FB">
      <w:pPr>
        <w:pStyle w:val="50"/>
        <w:rPr>
          <w:lang w:val="en-US"/>
        </w:rPr>
      </w:pPr>
      <w:bookmarkStart w:id="75" w:name="_Ref63938965"/>
      <w:r w:rsidRPr="0050250E">
        <w:t>Описание</w:t>
      </w:r>
      <w:r w:rsidRPr="00652114">
        <w:rPr>
          <w:lang w:val="en-US"/>
        </w:rPr>
        <w:t xml:space="preserve"> </w:t>
      </w:r>
      <w:r w:rsidRPr="0050250E">
        <w:t>объекта</w:t>
      </w:r>
      <w:r w:rsidRPr="00652114">
        <w:rPr>
          <w:lang w:val="en-US"/>
        </w:rPr>
        <w:t xml:space="preserve"> </w:t>
      </w:r>
      <w:r w:rsidRPr="00C53DE0">
        <w:rPr>
          <w:lang w:val="en-US"/>
        </w:rPr>
        <w:t>operating_check_props</w:t>
      </w:r>
      <w:bookmarkEnd w:id="75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363"/>
        <w:gridCol w:w="1843"/>
      </w:tblGrid>
      <w:tr w:rsidR="001243F8" w:rsidRPr="008139D8" w14:paraId="43FCBB5C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2609C" w14:textId="0B50F888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0FBCB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85A4A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C7D8E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9A506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C53DE0" w14:paraId="1EB8CAB6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C8CA4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name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C4FB6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AD4AD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DEFB3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Идентификатор операции</w:t>
            </w:r>
          </w:p>
          <w:p w14:paraId="7DD193CB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Принимает значения «0» до определения значения реквизита ФНС России.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FD6FE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1271</w:t>
            </w:r>
          </w:p>
          <w:p w14:paraId="1C87BF0B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идентификатор операции</w:t>
            </w:r>
          </w:p>
        </w:tc>
      </w:tr>
      <w:tr w:rsidR="001243F8" w:rsidRPr="00C53DE0" w14:paraId="6142F242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5670F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value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F741B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5F87D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AB498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Данные операции</w:t>
            </w:r>
          </w:p>
          <w:p w14:paraId="07EEF540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Максимальная длина строки – 64 символа.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35D68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1272</w:t>
            </w:r>
          </w:p>
          <w:p w14:paraId="346351B9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данные операции</w:t>
            </w:r>
          </w:p>
        </w:tc>
      </w:tr>
      <w:tr w:rsidR="001243F8" w:rsidRPr="00C53DE0" w14:paraId="0EC37F18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4B5D3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timestamp            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0566A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  <w:p w14:paraId="4F8FF686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br/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16099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3B955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Дата и время операции в формате: «dd.mm.yyyy HH:MM:SS»</w:t>
            </w:r>
          </w:p>
          <w:p w14:paraId="3AB9ACFF" w14:textId="77777777" w:rsidR="001243F8" w:rsidRPr="00C53DE0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dd – День месяца. Формат DD. Возможные значения от «01» до «31»;</w:t>
            </w:r>
          </w:p>
          <w:p w14:paraId="002E988B" w14:textId="77777777" w:rsidR="001243F8" w:rsidRPr="00C53DE0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mm – Месяц. Формат MM. Возможные значения от «01» до «12»;</w:t>
            </w:r>
          </w:p>
          <w:p w14:paraId="169EC12C" w14:textId="77777777" w:rsidR="001243F8" w:rsidRPr="00C53DE0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yyyy – Год. Формат YYYY. Допустимое количество символов – четыре;</w:t>
            </w:r>
          </w:p>
          <w:p w14:paraId="6365830F" w14:textId="77777777" w:rsidR="001243F8" w:rsidRPr="00C53DE0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HH – Часы. Формат HH. Возможные значения от «00» до «24»;</w:t>
            </w:r>
          </w:p>
          <w:p w14:paraId="4861C8FF" w14:textId="77777777" w:rsidR="001243F8" w:rsidRPr="00C53DE0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MM – Минуты. Формат MM. Возможные значения от «00» до «59»;</w:t>
            </w:r>
          </w:p>
          <w:p w14:paraId="6A68B5ED" w14:textId="77777777" w:rsidR="001243F8" w:rsidRPr="00C53DE0" w:rsidRDefault="001243F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SS – Секунды. Формат SS. Возможные значения от «00» до «59».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83664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1273</w:t>
            </w:r>
          </w:p>
          <w:p w14:paraId="11EB6662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дата, время операции</w:t>
            </w:r>
          </w:p>
        </w:tc>
      </w:tr>
    </w:tbl>
    <w:p w14:paraId="7CEF65C0" w14:textId="77777777" w:rsidR="001243F8" w:rsidRDefault="001243F8" w:rsidP="001243F8"/>
    <w:p w14:paraId="071F7322" w14:textId="77777777" w:rsidR="001243F8" w:rsidRPr="00C3111A" w:rsidRDefault="001243F8" w:rsidP="004433FB">
      <w:pPr>
        <w:pStyle w:val="50"/>
        <w:rPr>
          <w:lang w:val="en-US"/>
        </w:rPr>
      </w:pPr>
      <w:bookmarkStart w:id="76" w:name="_Ref63938974"/>
      <w:r w:rsidRPr="00C53DE0">
        <w:rPr>
          <w:lang w:val="en-US"/>
        </w:rPr>
        <w:t>Описание элемента массива объектов sectoral_check_props и sectoral_item_props</w:t>
      </w:r>
      <w:bookmarkEnd w:id="76"/>
    </w:p>
    <w:tbl>
      <w:tblPr>
        <w:tblW w:w="15160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76"/>
        <w:gridCol w:w="1843"/>
        <w:gridCol w:w="8363"/>
        <w:gridCol w:w="1843"/>
      </w:tblGrid>
      <w:tr w:rsidR="001243F8" w:rsidRPr="008139D8" w14:paraId="262D9E33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0A6E8" w14:textId="10151471" w:rsidR="001243F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FFE07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13406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5B016" w14:textId="77777777" w:rsidR="001243F8" w:rsidRPr="008139D8" w:rsidRDefault="001243F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0F0AA" w14:textId="77777777" w:rsidR="001243F8" w:rsidRPr="008139D8" w:rsidRDefault="001243F8" w:rsidP="004450A1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243F8" w:rsidRPr="00C53DE0" w14:paraId="43465456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AD6BB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federal_id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C935D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enum</w:t>
            </w:r>
          </w:p>
          <w:p w14:paraId="0E9DF895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(string)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61C88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17448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Идентификатор ФОИВ.</w:t>
            </w:r>
          </w:p>
          <w:p w14:paraId="1839E135" w14:textId="77777777" w:rsidR="00454EC7" w:rsidRDefault="00454EC7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Должно принимать одно из значений справочника. </w:t>
            </w:r>
          </w:p>
          <w:p w14:paraId="2626D70F" w14:textId="6B4F5D55" w:rsidR="00454EC7" w:rsidRPr="00C53DE0" w:rsidRDefault="00454EC7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>
              <w:rPr>
                <w:lang w:eastAsia="zh-CN" w:bidi="hi-IN"/>
              </w:rPr>
              <w:fldChar w:fldCharType="begin"/>
            </w:r>
            <w:r>
              <w:rPr>
                <w:lang w:eastAsia="zh-CN" w:bidi="hi-IN"/>
              </w:rPr>
              <w:instrText xml:space="preserve"> REF _Ref63939235 \h </w:instrText>
            </w:r>
            <w:r>
              <w:rPr>
                <w:lang w:eastAsia="zh-CN" w:bidi="hi-IN"/>
              </w:rPr>
            </w:r>
            <w:r>
              <w:rPr>
                <w:lang w:eastAsia="zh-CN" w:bidi="hi-IN"/>
              </w:rPr>
              <w:fldChar w:fldCharType="separate"/>
            </w:r>
            <w:r w:rsidR="006B4B4D" w:rsidRPr="001F76BB">
              <w:t xml:space="preserve">Приложение </w:t>
            </w:r>
            <w:r w:rsidR="006B4B4D">
              <w:rPr>
                <w:noProof/>
              </w:rPr>
              <w:t>1</w:t>
            </w:r>
            <w:r w:rsidR="006B4B4D" w:rsidRPr="001F76BB">
              <w:t xml:space="preserve"> </w:t>
            </w:r>
            <w:r w:rsidR="006B4B4D">
              <w:t>– Значения реквизита «И</w:t>
            </w:r>
            <w:r w:rsidR="006B4B4D" w:rsidRPr="00C53DE0">
              <w:t>дентификатор ФОИВ» (тег 1262)</w:t>
            </w:r>
            <w:r>
              <w:rPr>
                <w:lang w:eastAsia="zh-CN" w:bidi="hi-IN"/>
              </w:rPr>
              <w:fldChar w:fldCharType="end"/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51951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1262</w:t>
            </w:r>
          </w:p>
          <w:p w14:paraId="3378FB1D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идентификатор ФОИВ </w:t>
            </w:r>
          </w:p>
        </w:tc>
      </w:tr>
      <w:tr w:rsidR="001243F8" w:rsidRPr="00C53DE0" w14:paraId="531913E2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E480C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date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EE846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19F45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7EBBD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Дата нормативного акта федерального органа исполнительной власти, регламентирующего порядок заполнения реквизита «значение отраслевого реквизита» (тег 1265)</w:t>
            </w:r>
          </w:p>
          <w:p w14:paraId="1D0B8B0D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Значение в формате в формате ДД.ММ.ГГГГ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23FF2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1263</w:t>
            </w:r>
          </w:p>
          <w:p w14:paraId="28BC1908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дата документа основания </w:t>
            </w:r>
          </w:p>
        </w:tc>
      </w:tr>
      <w:tr w:rsidR="001243F8" w:rsidRPr="00C53DE0" w14:paraId="2D2FB56E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CA5FD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number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88911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F26D1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1115E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Номер нормативного акта федерального органа исполнительной власти, регламентирующего порядок заполнения реквизита «значение</w:t>
            </w:r>
            <w:r w:rsidRPr="00C53DE0">
              <w:rPr>
                <w:lang w:eastAsia="zh-CN" w:bidi="hi-IN"/>
              </w:rPr>
              <w:br/>
              <w:t>отраслевого реквизита» (тег 1265)</w:t>
            </w:r>
          </w:p>
          <w:p w14:paraId="5D541D49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Максимум 32 символа.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46710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1264</w:t>
            </w:r>
          </w:p>
          <w:p w14:paraId="0122C016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номер документа основания </w:t>
            </w:r>
          </w:p>
        </w:tc>
      </w:tr>
      <w:tr w:rsidR="001243F8" w:rsidRPr="00C53DE0" w14:paraId="094E85CC" w14:textId="77777777" w:rsidTr="004450A1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00199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value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A1840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0F9EC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да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0AA70" w14:textId="357991EB" w:rsidR="001243F8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Состав значений, определенных нормативного актом федерального органа исполнительной власти</w:t>
            </w:r>
          </w:p>
          <w:p w14:paraId="50564232" w14:textId="77777777" w:rsidR="00CD7FA8" w:rsidRPr="00C53DE0" w:rsidRDefault="00CD7FA8" w:rsidP="00CD7FA8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При wholesale = </w:t>
            </w:r>
            <w:r w:rsidRPr="00CD7FA8">
              <w:rPr>
                <w:lang w:eastAsia="zh-CN" w:bidi="hi-IN"/>
              </w:rPr>
              <w:t>true</w:t>
            </w:r>
            <w:r>
              <w:rPr>
                <w:lang w:eastAsia="zh-CN" w:bidi="hi-IN"/>
              </w:rPr>
              <w:t xml:space="preserve"> </w:t>
            </w:r>
            <w:r w:rsidRPr="00CD7FA8">
              <w:rPr>
                <w:lang w:eastAsia="zh-CN" w:bidi="hi-IN"/>
              </w:rPr>
              <w:t>должно включать значение "crpt=mrk"</w:t>
            </w:r>
          </w:p>
          <w:p w14:paraId="337768CC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Максимум 256 символов.</w:t>
            </w:r>
          </w:p>
        </w:tc>
        <w:tc>
          <w:tcPr>
            <w:tcW w:w="1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C3959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>1265</w:t>
            </w:r>
          </w:p>
          <w:p w14:paraId="1530B9A4" w14:textId="77777777" w:rsidR="001243F8" w:rsidRPr="00C53DE0" w:rsidRDefault="001243F8" w:rsidP="004450A1">
            <w:pPr>
              <w:ind w:firstLine="13"/>
              <w:jc w:val="left"/>
              <w:rPr>
                <w:lang w:eastAsia="zh-CN" w:bidi="hi-IN"/>
              </w:rPr>
            </w:pPr>
            <w:r w:rsidRPr="00C53DE0">
              <w:rPr>
                <w:lang w:eastAsia="zh-CN" w:bidi="hi-IN"/>
              </w:rPr>
              <w:t xml:space="preserve">значение отраслевого реквизита </w:t>
            </w:r>
          </w:p>
        </w:tc>
      </w:tr>
    </w:tbl>
    <w:p w14:paraId="246FA5F3" w14:textId="77777777" w:rsidR="001243F8" w:rsidRDefault="001243F8" w:rsidP="001243F8"/>
    <w:p w14:paraId="62911FBC" w14:textId="77777777" w:rsidR="008543DC" w:rsidRDefault="008543DC" w:rsidP="008543DC"/>
    <w:p w14:paraId="7DA6DF24" w14:textId="77777777" w:rsidR="008543DC" w:rsidRDefault="008543DC" w:rsidP="008543DC"/>
    <w:p w14:paraId="3E091A5E" w14:textId="7F4729F2" w:rsidR="00FD64E6" w:rsidRPr="0026035E" w:rsidRDefault="00FD64E6" w:rsidP="0026035E">
      <w:pPr>
        <w:spacing w:line="240" w:lineRule="auto"/>
        <w:ind w:firstLine="0"/>
        <w:jc w:val="left"/>
        <w:rPr>
          <w:rFonts w:cs="Arial"/>
          <w:b/>
          <w:bCs/>
          <w:sz w:val="26"/>
          <w:szCs w:val="26"/>
        </w:rPr>
        <w:sectPr w:rsidR="00FD64E6" w:rsidRPr="0026035E" w:rsidSect="00007990">
          <w:pgSz w:w="16838" w:h="11906" w:orient="landscape" w:code="9"/>
          <w:pgMar w:top="1701" w:right="544" w:bottom="851" w:left="1134" w:header="283" w:footer="709" w:gutter="0"/>
          <w:cols w:space="708"/>
          <w:docGrid w:linePitch="360"/>
        </w:sectPr>
      </w:pPr>
      <w:bookmarkStart w:id="77" w:name="__RefHeading___Toc1656_268728800"/>
      <w:bookmarkStart w:id="78" w:name="_Toc472351839"/>
      <w:bookmarkStart w:id="79" w:name="_Toc477978970"/>
      <w:bookmarkStart w:id="80" w:name="_Toc479241563"/>
    </w:p>
    <w:p w14:paraId="7B491585" w14:textId="32749872" w:rsidR="00041666" w:rsidRPr="00BC56B4" w:rsidRDefault="00041666" w:rsidP="004F7618">
      <w:pPr>
        <w:pStyle w:val="30"/>
      </w:pPr>
      <w:bookmarkStart w:id="81" w:name="_Toc228374799"/>
      <w:r w:rsidRPr="00BC56B4">
        <w:t>Ответ на запрос</w:t>
      </w:r>
      <w:bookmarkEnd w:id="81"/>
    </w:p>
    <w:p w14:paraId="06AD8201" w14:textId="69BCFF25" w:rsidR="00624E1B" w:rsidRPr="00AA4933" w:rsidRDefault="00005E88" w:rsidP="00D2621A">
      <w:pPr>
        <w:pStyle w:val="Textbody"/>
        <w:spacing w:after="0" w:line="276" w:lineRule="auto"/>
        <w:ind w:firstLine="426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При отсутствии ошибок сервис вернет</w:t>
      </w:r>
      <w:r w:rsidR="00624E1B" w:rsidRPr="00AA4933">
        <w:rPr>
          <w:rFonts w:ascii="Times New Roman" w:hAnsi="Times New Roman" w:cs="Times New Roman"/>
          <w:lang w:val="ru-RU"/>
        </w:rPr>
        <w:t xml:space="preserve"> пакет, </w:t>
      </w:r>
      <w:r w:rsidR="0013026D" w:rsidRPr="00AA4933">
        <w:rPr>
          <w:rFonts w:ascii="Times New Roman" w:hAnsi="Times New Roman" w:cs="Times New Roman"/>
          <w:lang w:val="ru-RU"/>
        </w:rPr>
        <w:t>содержащий</w:t>
      </w:r>
      <w:r>
        <w:rPr>
          <w:rFonts w:ascii="Times New Roman" w:hAnsi="Times New Roman" w:cs="Times New Roman"/>
          <w:lang w:val="ru-RU"/>
        </w:rPr>
        <w:t xml:space="preserve"> уникальный идентификатор</w:t>
      </w:r>
      <w:r w:rsidR="0013026D" w:rsidRPr="00AA493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чека, присвоенный сервисом и статус обработки</w:t>
      </w:r>
      <w:r w:rsidRPr="00005E8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чека</w:t>
      </w:r>
      <w:r w:rsidR="0013026D" w:rsidRPr="00AA4933">
        <w:rPr>
          <w:rFonts w:ascii="Times New Roman" w:hAnsi="Times New Roman" w:cs="Times New Roman"/>
          <w:lang w:val="ru-RU"/>
        </w:rPr>
        <w:t>.</w:t>
      </w:r>
    </w:p>
    <w:p w14:paraId="2F5773A3" w14:textId="08614DA5" w:rsidR="0072380C" w:rsidRDefault="00697A5B" w:rsidP="00D2621A">
      <w:pPr>
        <w:pStyle w:val="Textbody"/>
        <w:spacing w:after="0" w:line="276" w:lineRule="auto"/>
        <w:ind w:firstLine="426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Способы</w:t>
      </w:r>
      <w:r w:rsidR="0072380C">
        <w:rPr>
          <w:rFonts w:ascii="Times New Roman" w:hAnsi="Times New Roman" w:cs="Times New Roman"/>
          <w:lang w:val="ru-RU"/>
        </w:rPr>
        <w:t xml:space="preserve"> получения результатов обработки </w:t>
      </w:r>
      <w:r w:rsidR="00005E88">
        <w:rPr>
          <w:rFonts w:ascii="Times New Roman" w:hAnsi="Times New Roman" w:cs="Times New Roman"/>
          <w:lang w:val="ru-RU"/>
        </w:rPr>
        <w:t>чека</w:t>
      </w:r>
      <w:r w:rsidR="0072380C">
        <w:rPr>
          <w:rFonts w:ascii="Times New Roman" w:hAnsi="Times New Roman" w:cs="Times New Roman"/>
          <w:lang w:val="ru-RU"/>
        </w:rPr>
        <w:t xml:space="preserve"> по </w:t>
      </w:r>
      <w:r w:rsidR="00005E88">
        <w:rPr>
          <w:rFonts w:ascii="Times New Roman" w:hAnsi="Times New Roman" w:cs="Times New Roman"/>
          <w:lang w:val="ru-RU"/>
        </w:rPr>
        <w:t xml:space="preserve">его </w:t>
      </w:r>
      <w:r w:rsidR="0072380C">
        <w:rPr>
          <w:rFonts w:ascii="Times New Roman" w:hAnsi="Times New Roman" w:cs="Times New Roman"/>
          <w:lang w:val="ru-RU"/>
        </w:rPr>
        <w:t xml:space="preserve">идентификатору описаны в разделе </w:t>
      </w:r>
      <w:hyperlink w:anchor="_Получение_результата_обработки_1" w:history="1">
        <w:r w:rsidR="0072380C" w:rsidRPr="00AA4933">
          <w:rPr>
            <w:rStyle w:val="ab"/>
            <w:rFonts w:ascii="Times New Roman" w:hAnsi="Times New Roman" w:cs="Times New Roman"/>
            <w:lang w:val="ru-RU"/>
          </w:rPr>
          <w:t>Получение результата обработки документа</w:t>
        </w:r>
      </w:hyperlink>
      <w:r w:rsidR="0072380C">
        <w:rPr>
          <w:rStyle w:val="ab"/>
          <w:rFonts w:ascii="Times New Roman" w:hAnsi="Times New Roman" w:cs="Times New Roman"/>
          <w:lang w:val="ru-RU"/>
        </w:rPr>
        <w:t>.</w:t>
      </w:r>
    </w:p>
    <w:p w14:paraId="08D49E97" w14:textId="77777777" w:rsidR="00B724C8" w:rsidRDefault="00B724C8" w:rsidP="00D1461B">
      <w:pPr>
        <w:pStyle w:val="Textbody"/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</w:p>
    <w:p w14:paraId="6BFAEA3D" w14:textId="49D4EEA9" w:rsidR="00716134" w:rsidRPr="0083394C" w:rsidRDefault="00716134" w:rsidP="00D1461B">
      <w:pPr>
        <w:pStyle w:val="Textbody"/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83394C">
        <w:rPr>
          <w:rFonts w:ascii="Times New Roman" w:hAnsi="Times New Roman" w:cs="Times New Roman"/>
          <w:b/>
          <w:sz w:val="20"/>
          <w:szCs w:val="20"/>
          <w:lang w:val="ru-RU"/>
        </w:rPr>
        <w:t>Пример ответа</w:t>
      </w:r>
    </w:p>
    <w:tbl>
      <w:tblPr>
        <w:tblW w:w="9172" w:type="dxa"/>
        <w:tblInd w:w="1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"/>
        <w:gridCol w:w="8996"/>
      </w:tblGrid>
      <w:tr w:rsidR="00521796" w:rsidRPr="00504D6F" w14:paraId="24C33B0D" w14:textId="77777777" w:rsidTr="00521796"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0660E4" w14:textId="18B73976" w:rsidR="00521796" w:rsidRPr="00504D6F" w:rsidRDefault="00521796" w:rsidP="005217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left"/>
              <w:rPr>
                <w:rFonts w:ascii="Consolas" w:eastAsia="Times New Roman" w:hAnsi="Consolas" w:cs="Consolas"/>
                <w:color w:val="999999"/>
                <w:sz w:val="16"/>
                <w:szCs w:val="16"/>
              </w:rPr>
            </w:pPr>
            <w:r w:rsidRPr="00504D6F">
              <w:rPr>
                <w:rFonts w:ascii="Consolas" w:eastAsia="Times New Roman" w:hAnsi="Consolas" w:cs="Consolas"/>
                <w:color w:val="999999"/>
                <w:sz w:val="16"/>
                <w:szCs w:val="16"/>
              </w:rPr>
              <w:t>1 2 3 4 5 6</w:t>
            </w:r>
          </w:p>
        </w:tc>
        <w:tc>
          <w:tcPr>
            <w:tcW w:w="8996" w:type="dxa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F530B4" w14:textId="77777777" w:rsidR="00521796" w:rsidRPr="00521796" w:rsidRDefault="00521796" w:rsidP="0052179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52179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{</w:t>
            </w:r>
          </w:p>
          <w:p w14:paraId="325A2DBA" w14:textId="77777777" w:rsidR="00521796" w:rsidRPr="00521796" w:rsidRDefault="00521796" w:rsidP="0052179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52179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52179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"uuid"</w:t>
            </w:r>
            <w:r w:rsidRPr="0052179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"2ea26f17–0884–4f08–b120–306fc096a58f",</w:t>
            </w:r>
          </w:p>
          <w:p w14:paraId="48990539" w14:textId="77777777" w:rsidR="00521796" w:rsidRPr="00521796" w:rsidRDefault="00521796" w:rsidP="0052179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52179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52179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"timestamp"</w:t>
            </w:r>
            <w:r w:rsidRPr="0052179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"12.04.2017 06:15:06",</w:t>
            </w:r>
          </w:p>
          <w:p w14:paraId="316A2E94" w14:textId="77777777" w:rsidR="00521796" w:rsidRPr="00521796" w:rsidRDefault="00521796" w:rsidP="0052179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52179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52179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"error"</w:t>
            </w:r>
            <w:r w:rsidRPr="0052179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null,</w:t>
            </w:r>
          </w:p>
          <w:p w14:paraId="5189B98F" w14:textId="77777777" w:rsidR="00521796" w:rsidRPr="00521796" w:rsidRDefault="00521796" w:rsidP="0052179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52179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52179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"status"</w:t>
            </w:r>
            <w:r w:rsidRPr="0052179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"wait",</w:t>
            </w:r>
          </w:p>
          <w:p w14:paraId="128C2063" w14:textId="624FB62C" w:rsidR="00521796" w:rsidRPr="00504D6F" w:rsidRDefault="00521796" w:rsidP="0052179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nsolas"/>
                <w:color w:val="333333"/>
                <w:sz w:val="16"/>
                <w:szCs w:val="16"/>
              </w:rPr>
            </w:pPr>
            <w:r w:rsidRPr="0052179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307DAF4D" w14:textId="77777777" w:rsidR="00247F80" w:rsidRDefault="00247F80" w:rsidP="00D1461B">
      <w:pPr>
        <w:pStyle w:val="Textbody"/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</w:p>
    <w:p w14:paraId="407B0DFC" w14:textId="77777777" w:rsidR="00716134" w:rsidRPr="0083394C" w:rsidRDefault="00716134" w:rsidP="00D1461B">
      <w:pPr>
        <w:pStyle w:val="Textbody"/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83394C">
        <w:rPr>
          <w:rFonts w:ascii="Times New Roman" w:hAnsi="Times New Roman" w:cs="Times New Roman"/>
          <w:b/>
          <w:sz w:val="20"/>
          <w:szCs w:val="20"/>
          <w:lang w:val="ru-RU"/>
        </w:rPr>
        <w:t>Пример ответа с ошибкой</w:t>
      </w:r>
    </w:p>
    <w:tbl>
      <w:tblPr>
        <w:tblW w:w="0" w:type="auto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</w:tblBorders>
        <w:shd w:val="pct5" w:color="auto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4"/>
        <w:gridCol w:w="14"/>
      </w:tblGrid>
      <w:tr w:rsidR="00504D6F" w:rsidRPr="004076B5" w14:paraId="3728DC11" w14:textId="77777777" w:rsidTr="00590B23">
        <w:tc>
          <w:tcPr>
            <w:tcW w:w="9324" w:type="dxa"/>
            <w:shd w:val="pct5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9172" w:type="dxa"/>
              <w:tblInd w:w="17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"/>
              <w:gridCol w:w="8796"/>
            </w:tblGrid>
            <w:tr w:rsidR="00504D6F" w:rsidRPr="00504D6F" w14:paraId="52CBE463" w14:textId="77777777" w:rsidTr="00521796">
              <w:tc>
                <w:tcPr>
                  <w:tcW w:w="37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79618B4" w14:textId="69F4C8D2" w:rsidR="00504D6F" w:rsidRPr="00504D6F" w:rsidRDefault="00504D6F" w:rsidP="005217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504D6F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1</w:t>
                  </w:r>
                </w:p>
                <w:p w14:paraId="443E7341" w14:textId="6EC9182C" w:rsidR="00504D6F" w:rsidRPr="00504D6F" w:rsidRDefault="00504D6F" w:rsidP="005217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504D6F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2</w:t>
                  </w:r>
                </w:p>
                <w:p w14:paraId="2AD8517E" w14:textId="33B141CD" w:rsidR="00504D6F" w:rsidRPr="00504D6F" w:rsidRDefault="00504D6F" w:rsidP="005217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504D6F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3</w:t>
                  </w:r>
                </w:p>
                <w:p w14:paraId="47BB1030" w14:textId="32362C04" w:rsidR="00504D6F" w:rsidRPr="00504D6F" w:rsidRDefault="00504D6F" w:rsidP="005217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504D6F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4</w:t>
                  </w:r>
                </w:p>
                <w:p w14:paraId="6E68CADD" w14:textId="6343676C" w:rsidR="00504D6F" w:rsidRPr="00504D6F" w:rsidRDefault="00504D6F" w:rsidP="005217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504D6F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5</w:t>
                  </w:r>
                </w:p>
                <w:p w14:paraId="453B80CA" w14:textId="2BE38F80" w:rsidR="00504D6F" w:rsidRPr="00504D6F" w:rsidRDefault="00504D6F" w:rsidP="005217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504D6F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6</w:t>
                  </w:r>
                </w:p>
                <w:p w14:paraId="16C88CA4" w14:textId="5404DF3D" w:rsidR="00504D6F" w:rsidRPr="00504D6F" w:rsidRDefault="00504D6F" w:rsidP="005217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504D6F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7</w:t>
                  </w:r>
                </w:p>
                <w:p w14:paraId="05622469" w14:textId="77777777" w:rsidR="00521796" w:rsidRDefault="00504D6F" w:rsidP="005217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504D6F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8</w:t>
                  </w:r>
                </w:p>
                <w:p w14:paraId="7B00F307" w14:textId="4865D326" w:rsidR="00504D6F" w:rsidRDefault="00521796" w:rsidP="005217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9</w:t>
                  </w:r>
                </w:p>
                <w:p w14:paraId="269C3CB2" w14:textId="77777777" w:rsidR="00521796" w:rsidRDefault="00521796" w:rsidP="005217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10</w:t>
                  </w:r>
                </w:p>
                <w:p w14:paraId="61FD97B8" w14:textId="401D5AC3" w:rsidR="00521796" w:rsidRPr="00504D6F" w:rsidRDefault="00521796" w:rsidP="005217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8796" w:type="dxa"/>
                  <w:shd w:val="clear" w:color="auto" w:fill="F2F2F2" w:themeFill="background1" w:themeFillShade="F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0F1756C" w14:textId="77777777" w:rsidR="00521796" w:rsidRPr="00521796" w:rsidRDefault="00521796" w:rsidP="00521796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{</w:t>
                  </w:r>
                </w:p>
                <w:p w14:paraId="6A326249" w14:textId="77777777" w:rsidR="00521796" w:rsidRPr="00521796" w:rsidRDefault="00521796" w:rsidP="00521796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521796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"timestamp"</w:t>
                  </w: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"12.04.2017 06:15:06",</w:t>
                  </w:r>
                </w:p>
                <w:p w14:paraId="29F1713F" w14:textId="77777777" w:rsidR="00521796" w:rsidRPr="00521796" w:rsidRDefault="00521796" w:rsidP="00521796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521796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"status"</w:t>
                  </w: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"fail",</w:t>
                  </w:r>
                </w:p>
                <w:p w14:paraId="2E9258DA" w14:textId="77777777" w:rsidR="00521796" w:rsidRPr="00521796" w:rsidRDefault="00521796" w:rsidP="00521796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521796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"error"</w:t>
                  </w: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F676A4D" w14:textId="77777777" w:rsidR="00521796" w:rsidRPr="00521796" w:rsidRDefault="00521796" w:rsidP="00521796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521796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"error_id"</w:t>
                  </w: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"475d6d8d-844d-4d05-aa8b-e3dbdf4defd6",</w:t>
                  </w:r>
                </w:p>
                <w:p w14:paraId="7D65F445" w14:textId="77777777" w:rsidR="00521796" w:rsidRPr="00521796" w:rsidRDefault="00521796" w:rsidP="00521796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521796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"code"</w:t>
                  </w: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30,</w:t>
                  </w:r>
                </w:p>
                <w:p w14:paraId="4B58F546" w14:textId="77777777" w:rsidR="00521796" w:rsidRPr="00521796" w:rsidRDefault="00521796" w:rsidP="00521796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</w:t>
                  </w:r>
                  <w:r w:rsidRPr="00521796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"text"</w:t>
                  </w: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 Передан некорректный UUID : \"{0}\". Необходимо повторить запрос с корректными данными ",</w:t>
                  </w:r>
                </w:p>
                <w:p w14:paraId="2EC66229" w14:textId="77777777" w:rsidR="00521796" w:rsidRPr="00521796" w:rsidRDefault="00521796" w:rsidP="00521796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</w:t>
                  </w:r>
                  <w:r w:rsidRPr="00521796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"type"</w:t>
                  </w: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"system"</w:t>
                  </w:r>
                </w:p>
                <w:p w14:paraId="0BB08FAC" w14:textId="77777777" w:rsidR="00521796" w:rsidRPr="00521796" w:rsidRDefault="00521796" w:rsidP="00521796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}</w:t>
                  </w:r>
                </w:p>
                <w:p w14:paraId="2028A843" w14:textId="78CFD8F3" w:rsidR="00504D6F" w:rsidRPr="00504D6F" w:rsidRDefault="00521796" w:rsidP="00521796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333333"/>
                      <w:sz w:val="16"/>
                      <w:szCs w:val="16"/>
                    </w:rPr>
                  </w:pPr>
                  <w:r w:rsidRPr="00521796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}</w:t>
                  </w:r>
                </w:p>
              </w:tc>
            </w:tr>
          </w:tbl>
          <w:p w14:paraId="4246D1CE" w14:textId="77777777" w:rsidR="00504D6F" w:rsidRPr="004076B5" w:rsidRDefault="00504D6F" w:rsidP="00590B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999999"/>
                <w:sz w:val="16"/>
                <w:szCs w:val="16"/>
              </w:rPr>
            </w:pPr>
          </w:p>
        </w:tc>
        <w:tc>
          <w:tcPr>
            <w:tcW w:w="14" w:type="dxa"/>
            <w:shd w:val="pct5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9E68" w14:textId="77777777" w:rsidR="00504D6F" w:rsidRPr="004076B5" w:rsidRDefault="00504D6F" w:rsidP="00590B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</w:tc>
      </w:tr>
    </w:tbl>
    <w:p w14:paraId="109FDDB4" w14:textId="77777777" w:rsidR="00526149" w:rsidRDefault="00526149" w:rsidP="008A33B1">
      <w:pPr>
        <w:pStyle w:val="af"/>
      </w:pPr>
    </w:p>
    <w:p w14:paraId="49968B8B" w14:textId="338C3B22" w:rsidR="00005E88" w:rsidRPr="0050250E" w:rsidRDefault="00005E88" w:rsidP="004433FB">
      <w:pPr>
        <w:pStyle w:val="50"/>
      </w:pPr>
      <w:bookmarkStart w:id="82" w:name="_Toc57371175"/>
      <w:r w:rsidRPr="0050250E">
        <w:t xml:space="preserve">Тело </w:t>
      </w:r>
      <w:r>
        <w:t>ответа на запрос регистрации чека</w:t>
      </w:r>
    </w:p>
    <w:tbl>
      <w:tblPr>
        <w:tblW w:w="5308" w:type="pct"/>
        <w:tblInd w:w="-575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829"/>
        <w:gridCol w:w="7259"/>
      </w:tblGrid>
      <w:tr w:rsidR="00005E88" w:rsidRPr="008139D8" w14:paraId="5879C43E" w14:textId="77777777" w:rsidTr="00005E88">
        <w:tc>
          <w:tcPr>
            <w:tcW w:w="923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42B3D" w14:textId="7852AE6D" w:rsidR="00005E8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41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B918A" w14:textId="77777777" w:rsidR="00005E88" w:rsidRPr="008139D8" w:rsidRDefault="00005E8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365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6889B" w14:textId="77777777" w:rsidR="00005E88" w:rsidRPr="008139D8" w:rsidRDefault="00005E8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</w:tr>
      <w:tr w:rsidR="00005E88" w:rsidRPr="008139D8" w14:paraId="5C3EC2F8" w14:textId="77777777" w:rsidTr="00005E88">
        <w:tc>
          <w:tcPr>
            <w:tcW w:w="92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6A5152" w14:textId="243355C8" w:rsidR="00005E88" w:rsidRPr="008139D8" w:rsidRDefault="00005E88" w:rsidP="00005E88">
            <w:pPr>
              <w:ind w:firstLine="0"/>
              <w:jc w:val="left"/>
              <w:rPr>
                <w:lang w:eastAsia="zh-CN" w:bidi="hi-IN"/>
              </w:rPr>
            </w:pPr>
            <w:r w:rsidRPr="007A50A1">
              <w:rPr>
                <w:sz w:val="22"/>
                <w:szCs w:val="22"/>
              </w:rPr>
              <w:t>uuid</w:t>
            </w:r>
          </w:p>
        </w:tc>
        <w:tc>
          <w:tcPr>
            <w:tcW w:w="41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18B52C" w14:textId="606E90E0" w:rsidR="00005E88" w:rsidRPr="008139D8" w:rsidRDefault="00005E88" w:rsidP="00005E88">
            <w:pPr>
              <w:ind w:firstLine="0"/>
              <w:jc w:val="left"/>
              <w:rPr>
                <w:lang w:eastAsia="zh-CN" w:bidi="hi-IN"/>
              </w:rPr>
            </w:pPr>
            <w:r w:rsidRPr="00C84A78">
              <w:rPr>
                <w:sz w:val="22"/>
                <w:szCs w:val="22"/>
              </w:rPr>
              <w:t>string</w:t>
            </w:r>
          </w:p>
        </w:tc>
        <w:tc>
          <w:tcPr>
            <w:tcW w:w="365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AB173" w14:textId="0CB8DC90" w:rsidR="00005E88" w:rsidRPr="008139D8" w:rsidRDefault="00005E88" w:rsidP="00005E88">
            <w:pPr>
              <w:ind w:firstLine="0"/>
              <w:jc w:val="left"/>
              <w:rPr>
                <w:lang w:eastAsia="zh-CN" w:bidi="hi-IN"/>
              </w:rPr>
            </w:pPr>
            <w:r w:rsidRPr="001B2A0C">
              <w:rPr>
                <w:sz w:val="22"/>
                <w:szCs w:val="22"/>
              </w:rPr>
              <w:t>Уникальный идентификатор</w:t>
            </w:r>
            <w:r>
              <w:rPr>
                <w:sz w:val="22"/>
                <w:szCs w:val="22"/>
              </w:rPr>
              <w:t xml:space="preserve">. Максимальная длина строки – 128 символов.  </w:t>
            </w:r>
            <w:r w:rsidRPr="001878EE">
              <w:rPr>
                <w:sz w:val="22"/>
                <w:szCs w:val="22"/>
              </w:rPr>
              <w:t>Если документ не удалось зарегистрировать, документу не будет присвоен UUID.</w:t>
            </w:r>
          </w:p>
        </w:tc>
      </w:tr>
      <w:tr w:rsidR="000C4390" w:rsidRPr="008139D8" w14:paraId="4060E195" w14:textId="77777777" w:rsidTr="00005E88">
        <w:tc>
          <w:tcPr>
            <w:tcW w:w="92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894A03" w14:textId="18DE66D7" w:rsidR="000C4390" w:rsidRPr="000C4390" w:rsidRDefault="000C4390" w:rsidP="000C4390">
            <w:pPr>
              <w:ind w:firstLine="0"/>
              <w:jc w:val="left"/>
              <w:rPr>
                <w:sz w:val="22"/>
                <w:szCs w:val="22"/>
              </w:rPr>
            </w:pPr>
            <w:r w:rsidRPr="000C4390">
              <w:rPr>
                <w:sz w:val="22"/>
                <w:lang w:eastAsia="zh-CN" w:bidi="hi-IN"/>
              </w:rPr>
              <w:t>timestamp</w:t>
            </w:r>
          </w:p>
        </w:tc>
        <w:tc>
          <w:tcPr>
            <w:tcW w:w="41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9282F" w14:textId="271C098B" w:rsidR="000C4390" w:rsidRPr="000C4390" w:rsidRDefault="000C4390" w:rsidP="000C4390">
            <w:pPr>
              <w:ind w:firstLine="0"/>
              <w:jc w:val="left"/>
              <w:rPr>
                <w:sz w:val="22"/>
                <w:szCs w:val="22"/>
              </w:rPr>
            </w:pPr>
            <w:r w:rsidRPr="000C4390">
              <w:rPr>
                <w:sz w:val="22"/>
                <w:lang w:eastAsia="zh-CN" w:bidi="hi-IN"/>
              </w:rPr>
              <w:t>string</w:t>
            </w:r>
          </w:p>
        </w:tc>
        <w:tc>
          <w:tcPr>
            <w:tcW w:w="365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6DF40" w14:textId="1EC8A0EC" w:rsidR="000C4390" w:rsidRPr="000C4390" w:rsidRDefault="000C4390" w:rsidP="000C4390">
            <w:pPr>
              <w:ind w:firstLine="13"/>
              <w:jc w:val="left"/>
              <w:rPr>
                <w:sz w:val="22"/>
                <w:lang w:eastAsia="zh-CN" w:bidi="hi-IN"/>
              </w:rPr>
            </w:pPr>
            <w:r w:rsidRPr="000C4390">
              <w:rPr>
                <w:sz w:val="22"/>
                <w:lang w:eastAsia="zh-CN" w:bidi="hi-IN"/>
              </w:rPr>
              <w:t>Дата и время получения запроса в формате: «dd.mm.yyyy HH:MM:SS»</w:t>
            </w:r>
          </w:p>
          <w:p w14:paraId="11CF9E94" w14:textId="77777777" w:rsidR="000C4390" w:rsidRPr="000C4390" w:rsidRDefault="000C439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sz w:val="22"/>
                <w:lang w:eastAsia="zh-CN" w:bidi="hi-IN"/>
              </w:rPr>
            </w:pPr>
            <w:r w:rsidRPr="000C4390">
              <w:rPr>
                <w:sz w:val="22"/>
                <w:lang w:eastAsia="zh-CN" w:bidi="hi-IN"/>
              </w:rPr>
              <w:t>dd – День месяца. Формат DD. Возможные значения от «01» до «31».</w:t>
            </w:r>
          </w:p>
          <w:p w14:paraId="65033ED9" w14:textId="77777777" w:rsidR="000C4390" w:rsidRPr="000C4390" w:rsidRDefault="000C439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sz w:val="22"/>
                <w:lang w:eastAsia="zh-CN" w:bidi="hi-IN"/>
              </w:rPr>
            </w:pPr>
            <w:r w:rsidRPr="000C4390">
              <w:rPr>
                <w:sz w:val="22"/>
                <w:lang w:eastAsia="zh-CN" w:bidi="hi-IN"/>
              </w:rPr>
              <w:t>mm – Месяц. Формат MM. Возможные значения от «01» до «12».</w:t>
            </w:r>
          </w:p>
          <w:p w14:paraId="488EF5AE" w14:textId="77777777" w:rsidR="000C4390" w:rsidRPr="000C4390" w:rsidRDefault="000C439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sz w:val="22"/>
                <w:lang w:eastAsia="zh-CN" w:bidi="hi-IN"/>
              </w:rPr>
            </w:pPr>
            <w:r w:rsidRPr="000C4390">
              <w:rPr>
                <w:sz w:val="22"/>
                <w:lang w:eastAsia="zh-CN" w:bidi="hi-IN"/>
              </w:rPr>
              <w:t>yyyy – Год. Формат YYYY. Допустимое количество символов – четыре.</w:t>
            </w:r>
          </w:p>
          <w:p w14:paraId="2F73EECD" w14:textId="77777777" w:rsidR="000C4390" w:rsidRPr="000C4390" w:rsidRDefault="000C439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sz w:val="22"/>
                <w:lang w:eastAsia="zh-CN" w:bidi="hi-IN"/>
              </w:rPr>
            </w:pPr>
            <w:r w:rsidRPr="000C4390">
              <w:rPr>
                <w:sz w:val="22"/>
                <w:lang w:eastAsia="zh-CN" w:bidi="hi-IN"/>
              </w:rPr>
              <w:t>HH – Часы. Формат HH. Возможные значения от «00» до «24».</w:t>
            </w:r>
          </w:p>
          <w:p w14:paraId="23B84EA5" w14:textId="77777777" w:rsidR="000C4390" w:rsidRPr="000C4390" w:rsidRDefault="000C439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sz w:val="22"/>
                <w:szCs w:val="22"/>
              </w:rPr>
            </w:pPr>
            <w:r w:rsidRPr="000C4390">
              <w:rPr>
                <w:sz w:val="22"/>
                <w:lang w:eastAsia="zh-CN" w:bidi="hi-IN"/>
              </w:rPr>
              <w:t>MM – Минуты. Формат MM. Возможные значения от «00» до «59».</w:t>
            </w:r>
          </w:p>
          <w:p w14:paraId="5EB77DC5" w14:textId="1BD70A71" w:rsidR="000C4390" w:rsidRPr="000C4390" w:rsidRDefault="000C439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sz w:val="22"/>
                <w:szCs w:val="22"/>
              </w:rPr>
            </w:pPr>
            <w:r w:rsidRPr="000C4390">
              <w:rPr>
                <w:sz w:val="22"/>
                <w:lang w:eastAsia="zh-CN" w:bidi="hi-IN"/>
              </w:rPr>
              <w:t>SS – Секунды. Формат SS. Возможные значения от «00» до «59».</w:t>
            </w:r>
          </w:p>
        </w:tc>
      </w:tr>
      <w:tr w:rsidR="000C4390" w:rsidRPr="008139D8" w14:paraId="43624B4E" w14:textId="77777777" w:rsidTr="00005E88">
        <w:tc>
          <w:tcPr>
            <w:tcW w:w="923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95FBF" w14:textId="317E26E4" w:rsidR="000C4390" w:rsidRPr="007A50A1" w:rsidRDefault="000C4390" w:rsidP="000C4390">
            <w:pPr>
              <w:ind w:firstLine="0"/>
              <w:jc w:val="left"/>
              <w:rPr>
                <w:sz w:val="22"/>
                <w:szCs w:val="22"/>
              </w:rPr>
            </w:pPr>
            <w:r w:rsidRPr="007A50A1">
              <w:rPr>
                <w:sz w:val="22"/>
                <w:szCs w:val="22"/>
              </w:rPr>
              <w:t>status</w:t>
            </w:r>
          </w:p>
        </w:tc>
        <w:tc>
          <w:tcPr>
            <w:tcW w:w="41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A6D24B" w14:textId="77777777" w:rsidR="000C4390" w:rsidRPr="00516B41" w:rsidRDefault="000C4390" w:rsidP="000C4390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16B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enum</w:t>
            </w:r>
          </w:p>
          <w:p w14:paraId="431B0119" w14:textId="4DDE7371" w:rsidR="000C4390" w:rsidRPr="00C84A78" w:rsidRDefault="000C4390" w:rsidP="000C4390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(string)</w:t>
            </w:r>
          </w:p>
        </w:tc>
        <w:tc>
          <w:tcPr>
            <w:tcW w:w="365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F9AFA" w14:textId="77777777" w:rsidR="000C4390" w:rsidRPr="007A50A1" w:rsidRDefault="000C4390" w:rsidP="000C4390">
            <w:pPr>
              <w:ind w:firstLine="0"/>
              <w:jc w:val="left"/>
              <w:rPr>
                <w:sz w:val="22"/>
                <w:szCs w:val="22"/>
              </w:rPr>
            </w:pPr>
            <w:r w:rsidRPr="007A50A1">
              <w:rPr>
                <w:sz w:val="22"/>
                <w:szCs w:val="22"/>
              </w:rPr>
              <w:t xml:space="preserve">Статус. Возможные значения: </w:t>
            </w:r>
          </w:p>
          <w:p w14:paraId="0DE95C5D" w14:textId="77777777" w:rsidR="000C4390" w:rsidRPr="00A56B8A" w:rsidRDefault="000C439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sz w:val="22"/>
                <w:szCs w:val="22"/>
              </w:rPr>
            </w:pPr>
            <w:r w:rsidRPr="00A56B8A">
              <w:rPr>
                <w:sz w:val="22"/>
                <w:szCs w:val="22"/>
              </w:rPr>
              <w:t>«fail» – ошибка;</w:t>
            </w:r>
          </w:p>
          <w:p w14:paraId="7E05E655" w14:textId="543E0BAC" w:rsidR="000C4390" w:rsidRPr="001B2A0C" w:rsidRDefault="000C4390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sz w:val="22"/>
                <w:szCs w:val="22"/>
              </w:rPr>
            </w:pPr>
            <w:r w:rsidRPr="00A56B8A">
              <w:rPr>
                <w:sz w:val="22"/>
                <w:szCs w:val="22"/>
              </w:rPr>
              <w:t>«wait» – в обработке.</w:t>
            </w:r>
          </w:p>
        </w:tc>
      </w:tr>
      <w:tr w:rsidR="000C4390" w:rsidRPr="008139D8" w14:paraId="2794937F" w14:textId="77777777" w:rsidTr="00005E88">
        <w:tc>
          <w:tcPr>
            <w:tcW w:w="923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9D7EB1" w14:textId="362513B3" w:rsidR="000C4390" w:rsidRPr="007A50A1" w:rsidRDefault="000C4390" w:rsidP="000C4390">
            <w:pPr>
              <w:ind w:firstLine="0"/>
              <w:jc w:val="left"/>
              <w:rPr>
                <w:sz w:val="22"/>
                <w:szCs w:val="22"/>
              </w:rPr>
            </w:pPr>
            <w:r w:rsidRPr="007A50A1">
              <w:rPr>
                <w:sz w:val="22"/>
                <w:szCs w:val="22"/>
              </w:rPr>
              <w:t>error</w:t>
            </w:r>
          </w:p>
        </w:tc>
        <w:tc>
          <w:tcPr>
            <w:tcW w:w="41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1243F6" w14:textId="4BD0B2FA" w:rsidR="000C4390" w:rsidRPr="00005E88" w:rsidRDefault="000C4390" w:rsidP="000C4390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object</w:t>
            </w:r>
          </w:p>
        </w:tc>
        <w:tc>
          <w:tcPr>
            <w:tcW w:w="365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6115A" w14:textId="55184DB3" w:rsidR="000C4390" w:rsidRPr="00005E88" w:rsidRDefault="000C4390" w:rsidP="000C4390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См.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REF _Ref63939405 \h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6B4B4D">
              <w:t>О</w:t>
            </w:r>
            <w:r w:rsidR="006B4B4D" w:rsidRPr="00005E88">
              <w:t>писание объекта error</w:t>
            </w:r>
            <w:r>
              <w:rPr>
                <w:sz w:val="22"/>
                <w:szCs w:val="22"/>
              </w:rPr>
              <w:fldChar w:fldCharType="end"/>
            </w:r>
          </w:p>
        </w:tc>
      </w:tr>
    </w:tbl>
    <w:p w14:paraId="219B7ACA" w14:textId="7DD3151A" w:rsidR="00005E88" w:rsidRDefault="00005E88" w:rsidP="00005E88"/>
    <w:p w14:paraId="6514018F" w14:textId="33E2D7EC" w:rsidR="00005E88" w:rsidRPr="0050250E" w:rsidRDefault="00005E88" w:rsidP="004433FB">
      <w:pPr>
        <w:pStyle w:val="50"/>
      </w:pPr>
      <w:bookmarkStart w:id="83" w:name="_Ref63939405"/>
      <w:r>
        <w:t>О</w:t>
      </w:r>
      <w:r w:rsidRPr="00005E88">
        <w:t>писание объекта error</w:t>
      </w:r>
      <w:bookmarkEnd w:id="83"/>
    </w:p>
    <w:tbl>
      <w:tblPr>
        <w:tblW w:w="5308" w:type="pct"/>
        <w:tblInd w:w="-575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888"/>
        <w:gridCol w:w="7229"/>
      </w:tblGrid>
      <w:tr w:rsidR="00005E88" w:rsidRPr="008139D8" w14:paraId="30370D5F" w14:textId="77777777" w:rsidTr="00005E88"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CC5FB" w14:textId="2392F780" w:rsidR="00005E88" w:rsidRPr="008139D8" w:rsidRDefault="00070EA4" w:rsidP="004450A1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42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411C3" w14:textId="77777777" w:rsidR="00005E88" w:rsidRPr="008139D8" w:rsidRDefault="00005E8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3653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A4F0A" w14:textId="77777777" w:rsidR="00005E88" w:rsidRPr="008139D8" w:rsidRDefault="00005E88" w:rsidP="004450A1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</w:tr>
      <w:tr w:rsidR="00005E88" w:rsidRPr="008139D8" w14:paraId="167444EA" w14:textId="77777777" w:rsidTr="00005E88"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08CE14" w14:textId="42B72A35" w:rsidR="00005E88" w:rsidRPr="008139D8" w:rsidRDefault="00005E88" w:rsidP="00005E88">
            <w:pPr>
              <w:ind w:firstLine="0"/>
              <w:jc w:val="left"/>
              <w:rPr>
                <w:lang w:eastAsia="zh-CN" w:bidi="hi-IN"/>
              </w:rPr>
            </w:pPr>
            <w:r w:rsidRPr="007A50A1">
              <w:rPr>
                <w:sz w:val="22"/>
                <w:szCs w:val="22"/>
              </w:rPr>
              <w:t>code</w:t>
            </w:r>
          </w:p>
        </w:tc>
        <w:tc>
          <w:tcPr>
            <w:tcW w:w="42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D6A391" w14:textId="616610C6" w:rsidR="00005E88" w:rsidRPr="008139D8" w:rsidRDefault="00005E88" w:rsidP="00005E88">
            <w:pPr>
              <w:ind w:firstLine="0"/>
              <w:jc w:val="left"/>
              <w:rPr>
                <w:lang w:eastAsia="zh-CN" w:bidi="hi-IN"/>
              </w:rPr>
            </w:pPr>
            <w:r w:rsidRPr="00C94A63">
              <w:rPr>
                <w:sz w:val="22"/>
                <w:szCs w:val="22"/>
              </w:rPr>
              <w:t>integer</w:t>
            </w:r>
          </w:p>
        </w:tc>
        <w:tc>
          <w:tcPr>
            <w:tcW w:w="36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4DC465" w14:textId="239E6030" w:rsidR="00005E88" w:rsidRPr="008139D8" w:rsidRDefault="00005E88" w:rsidP="00005E88">
            <w:pPr>
              <w:ind w:firstLine="0"/>
              <w:jc w:val="left"/>
              <w:rPr>
                <w:lang w:eastAsia="zh-CN" w:bidi="hi-IN"/>
              </w:rPr>
            </w:pPr>
            <w:r w:rsidRPr="007A50A1">
              <w:rPr>
                <w:sz w:val="22"/>
                <w:szCs w:val="22"/>
              </w:rPr>
              <w:t>Код ошибки</w:t>
            </w:r>
            <w:r w:rsidRPr="0063794B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r w:rsidRPr="0063794B">
              <w:rPr>
                <w:sz w:val="22"/>
                <w:szCs w:val="22"/>
              </w:rPr>
              <w:t>Отображается только при ошибке. Если параметр присутствует, то со значением «fail» или «wait».</w:t>
            </w:r>
          </w:p>
        </w:tc>
      </w:tr>
      <w:tr w:rsidR="00005E88" w:rsidRPr="008139D8" w14:paraId="734328C7" w14:textId="77777777" w:rsidTr="00005E88"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25532C" w14:textId="162B5D33" w:rsidR="00005E88" w:rsidRDefault="00005E88" w:rsidP="00005E88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error_id</w:t>
            </w:r>
          </w:p>
        </w:tc>
        <w:tc>
          <w:tcPr>
            <w:tcW w:w="42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4A2F1" w14:textId="1E4BEEBB" w:rsidR="00005E88" w:rsidRPr="00C94A63" w:rsidRDefault="00005E88" w:rsidP="00005E88">
            <w:pPr>
              <w:ind w:firstLine="0"/>
              <w:jc w:val="left"/>
              <w:rPr>
                <w:sz w:val="22"/>
                <w:szCs w:val="22"/>
              </w:rPr>
            </w:pPr>
            <w:r w:rsidRPr="00C94A63">
              <w:rPr>
                <w:sz w:val="22"/>
                <w:szCs w:val="22"/>
              </w:rPr>
              <w:t>string</w:t>
            </w:r>
          </w:p>
        </w:tc>
        <w:tc>
          <w:tcPr>
            <w:tcW w:w="36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1BB6DD" w14:textId="62123D58" w:rsidR="00005E88" w:rsidRPr="007A50A1" w:rsidRDefault="00005E88" w:rsidP="00005E8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</w:t>
            </w:r>
            <w:r w:rsidRPr="000F2D48">
              <w:rPr>
                <w:sz w:val="22"/>
                <w:szCs w:val="22"/>
              </w:rPr>
              <w:t>никальный идентификатор ошибки.</w:t>
            </w:r>
          </w:p>
        </w:tc>
      </w:tr>
      <w:tr w:rsidR="00005E88" w:rsidRPr="008139D8" w14:paraId="762FA957" w14:textId="77777777" w:rsidTr="00005E88"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BC23D6" w14:textId="4720AE18" w:rsidR="00005E88" w:rsidRDefault="00005E88" w:rsidP="00005E88">
            <w:pPr>
              <w:ind w:firstLine="0"/>
              <w:jc w:val="left"/>
              <w:rPr>
                <w:sz w:val="20"/>
                <w:szCs w:val="20"/>
              </w:rPr>
            </w:pPr>
            <w:r w:rsidRPr="007A50A1">
              <w:rPr>
                <w:sz w:val="22"/>
                <w:szCs w:val="22"/>
              </w:rPr>
              <w:t>text</w:t>
            </w:r>
          </w:p>
        </w:tc>
        <w:tc>
          <w:tcPr>
            <w:tcW w:w="42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77E9E" w14:textId="0E088B0C" w:rsidR="00005E88" w:rsidRPr="00C94A63" w:rsidRDefault="00005E88" w:rsidP="00005E88">
            <w:pPr>
              <w:ind w:firstLine="0"/>
              <w:jc w:val="left"/>
              <w:rPr>
                <w:sz w:val="22"/>
                <w:szCs w:val="22"/>
              </w:rPr>
            </w:pPr>
            <w:r w:rsidRPr="00C84A78">
              <w:rPr>
                <w:sz w:val="22"/>
                <w:szCs w:val="22"/>
              </w:rPr>
              <w:t>string</w:t>
            </w:r>
          </w:p>
        </w:tc>
        <w:tc>
          <w:tcPr>
            <w:tcW w:w="36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813DE1" w14:textId="78CAF76A" w:rsidR="00005E88" w:rsidRPr="007A50A1" w:rsidRDefault="00005E88" w:rsidP="00005E88">
            <w:pPr>
              <w:ind w:firstLine="0"/>
              <w:jc w:val="left"/>
              <w:rPr>
                <w:sz w:val="22"/>
                <w:szCs w:val="22"/>
              </w:rPr>
            </w:pPr>
            <w:r w:rsidRPr="007A50A1">
              <w:rPr>
                <w:sz w:val="22"/>
                <w:szCs w:val="22"/>
              </w:rPr>
              <w:t>Текст ошибки (кодировка utf</w:t>
            </w:r>
            <w:r>
              <w:rPr>
                <w:sz w:val="22"/>
                <w:szCs w:val="22"/>
              </w:rPr>
              <w:t>–</w:t>
            </w:r>
            <w:r w:rsidRPr="007A50A1">
              <w:rPr>
                <w:sz w:val="22"/>
                <w:szCs w:val="22"/>
              </w:rPr>
              <w:t>8).</w:t>
            </w:r>
          </w:p>
        </w:tc>
      </w:tr>
      <w:tr w:rsidR="00005E88" w:rsidRPr="008139D8" w14:paraId="35FE0603" w14:textId="77777777" w:rsidTr="00005E88"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5C009" w14:textId="040D4112" w:rsidR="00005E88" w:rsidRDefault="00005E88" w:rsidP="00005E88">
            <w:pPr>
              <w:ind w:firstLine="0"/>
              <w:jc w:val="left"/>
              <w:rPr>
                <w:sz w:val="20"/>
                <w:szCs w:val="20"/>
              </w:rPr>
            </w:pPr>
            <w:r w:rsidRPr="007A50A1">
              <w:rPr>
                <w:sz w:val="22"/>
                <w:szCs w:val="22"/>
              </w:rPr>
              <w:t>type</w:t>
            </w:r>
          </w:p>
        </w:tc>
        <w:tc>
          <w:tcPr>
            <w:tcW w:w="42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1B682D" w14:textId="77777777" w:rsidR="00005E88" w:rsidRDefault="00005E88" w:rsidP="00005E88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e</w:t>
            </w:r>
            <w:r w:rsidRPr="00C84A7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num</w:t>
            </w:r>
          </w:p>
          <w:p w14:paraId="67550790" w14:textId="577854B9" w:rsidR="00005E88" w:rsidRPr="00C94A63" w:rsidRDefault="00005E88" w:rsidP="00005E88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(string)</w:t>
            </w:r>
          </w:p>
        </w:tc>
        <w:tc>
          <w:tcPr>
            <w:tcW w:w="365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716E6" w14:textId="77777777" w:rsidR="00005E88" w:rsidRPr="00005E88" w:rsidRDefault="00005E88" w:rsidP="00005E88">
            <w:pPr>
              <w:ind w:firstLine="0"/>
              <w:jc w:val="left"/>
              <w:rPr>
                <w:sz w:val="22"/>
                <w:szCs w:val="22"/>
              </w:rPr>
            </w:pPr>
            <w:r w:rsidRPr="00005E88">
              <w:rPr>
                <w:sz w:val="22"/>
                <w:szCs w:val="22"/>
              </w:rPr>
              <w:t>Тип источника ошибки. Возможные значения:</w:t>
            </w:r>
          </w:p>
          <w:p w14:paraId="2E16394B" w14:textId="77777777" w:rsidR="00005E88" w:rsidRPr="00005E88" w:rsidRDefault="00005E8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sz w:val="22"/>
                <w:szCs w:val="22"/>
              </w:rPr>
            </w:pPr>
            <w:r w:rsidRPr="00005E88">
              <w:rPr>
                <w:sz w:val="22"/>
                <w:szCs w:val="22"/>
              </w:rPr>
              <w:t>«system» – системная ошибка;</w:t>
            </w:r>
          </w:p>
          <w:p w14:paraId="4410078A" w14:textId="25A0AD84" w:rsidR="00005E88" w:rsidRPr="007A50A1" w:rsidRDefault="00005E88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sz w:val="22"/>
                <w:szCs w:val="22"/>
              </w:rPr>
            </w:pPr>
            <w:r w:rsidRPr="00005E88">
              <w:rPr>
                <w:sz w:val="22"/>
                <w:szCs w:val="22"/>
              </w:rPr>
              <w:t>«unknown» – неизвестная ошибка.</w:t>
            </w:r>
          </w:p>
        </w:tc>
      </w:tr>
    </w:tbl>
    <w:p w14:paraId="7A6AFF20" w14:textId="28B8E324" w:rsidR="00005E88" w:rsidRDefault="00005E88" w:rsidP="008A33B1">
      <w:pPr>
        <w:pStyle w:val="af"/>
      </w:pPr>
    </w:p>
    <w:bookmarkEnd w:id="82"/>
    <w:p w14:paraId="1CE4BB06" w14:textId="77777777" w:rsidR="000C4DC9" w:rsidRDefault="000C4DC9">
      <w:pPr>
        <w:spacing w:line="240" w:lineRule="auto"/>
        <w:ind w:firstLine="0"/>
        <w:jc w:val="left"/>
        <w:rPr>
          <w:rFonts w:cs="Arial"/>
          <w:b/>
          <w:bCs/>
          <w:iCs/>
          <w:sz w:val="26"/>
          <w:szCs w:val="28"/>
        </w:rPr>
      </w:pPr>
      <w:r>
        <w:br w:type="page"/>
      </w:r>
    </w:p>
    <w:p w14:paraId="25F6C0C8" w14:textId="5A3D91F0" w:rsidR="00E131E0" w:rsidRPr="00CA5796" w:rsidRDefault="00E131E0" w:rsidP="00090EBE">
      <w:pPr>
        <w:pStyle w:val="20"/>
      </w:pPr>
      <w:bookmarkStart w:id="84" w:name="_Получение_результата_обработки_1"/>
      <w:bookmarkStart w:id="85" w:name="_Ref63423090"/>
      <w:bookmarkStart w:id="86" w:name="_Toc228374800"/>
      <w:bookmarkEnd w:id="84"/>
      <w:r w:rsidRPr="00CA5796">
        <w:t xml:space="preserve">Получение результата </w:t>
      </w:r>
      <w:r w:rsidR="00B22128">
        <w:t>обработки</w:t>
      </w:r>
      <w:r w:rsidRPr="00CA5796">
        <w:t xml:space="preserve"> документа</w:t>
      </w:r>
      <w:bookmarkEnd w:id="77"/>
      <w:bookmarkEnd w:id="78"/>
      <w:bookmarkEnd w:id="79"/>
      <w:bookmarkEnd w:id="80"/>
      <w:bookmarkEnd w:id="85"/>
      <w:bookmarkEnd w:id="86"/>
    </w:p>
    <w:p w14:paraId="66791B90" w14:textId="0EAB0F4F" w:rsidR="00163557" w:rsidRPr="00BC56B4" w:rsidRDefault="00163557" w:rsidP="004F7618">
      <w:pPr>
        <w:pStyle w:val="30"/>
      </w:pPr>
      <w:bookmarkStart w:id="87" w:name="_Toc228374801"/>
      <w:r w:rsidRPr="00BC56B4">
        <w:t>Описание</w:t>
      </w:r>
      <w:bookmarkEnd w:id="87"/>
    </w:p>
    <w:p w14:paraId="42CD3427" w14:textId="77777777" w:rsidR="00D33AD5" w:rsidRDefault="00D33AD5" w:rsidP="00D33AD5">
      <w:r>
        <w:t>Результат регистрации чека на ККТ может быть получен двумя способами:</w:t>
      </w:r>
    </w:p>
    <w:p w14:paraId="5556890B" w14:textId="1D8BD80B" w:rsidR="00D33AD5" w:rsidRPr="00C20122" w:rsidRDefault="00D33AD5" w:rsidP="0022182C">
      <w:pPr>
        <w:pStyle w:val="aff5"/>
        <w:numPr>
          <w:ilvl w:val="0"/>
          <w:numId w:val="20"/>
        </w:numPr>
      </w:pPr>
      <w:r>
        <w:t xml:space="preserve">В случае, если в запросе на регистрацию был указан </w:t>
      </w:r>
      <w:r w:rsidRPr="00AA4933">
        <w:t>callback</w:t>
      </w:r>
      <w:r w:rsidRPr="00C20122">
        <w:t>_</w:t>
      </w:r>
      <w:r w:rsidRPr="00AA4933">
        <w:t>url</w:t>
      </w:r>
      <w:r>
        <w:t xml:space="preserve">, сервис по результатам обработки чека вернет POST запрос на этот URL. </w:t>
      </w:r>
    </w:p>
    <w:p w14:paraId="73D452C5" w14:textId="6D819169" w:rsidR="00D33AD5" w:rsidRPr="00C20122" w:rsidRDefault="00D33AD5" w:rsidP="0022182C">
      <w:pPr>
        <w:pStyle w:val="aff5"/>
        <w:numPr>
          <w:ilvl w:val="0"/>
          <w:numId w:val="20"/>
        </w:numPr>
      </w:pPr>
      <w:r>
        <w:t xml:space="preserve">В случае, если </w:t>
      </w:r>
      <w:r w:rsidRPr="00AA4933">
        <w:t>callback</w:t>
      </w:r>
      <w:r w:rsidRPr="00C20122">
        <w:t>_</w:t>
      </w:r>
      <w:r w:rsidRPr="00AA4933">
        <w:t>url</w:t>
      </w:r>
      <w:r>
        <w:t xml:space="preserve"> не был указан или запрос не пришел </w:t>
      </w:r>
      <w:r w:rsidRPr="00AA4933">
        <w:t>в течение 300 секунд</w:t>
      </w:r>
      <w:r>
        <w:t xml:space="preserve"> с момента отправки чека, клиент самостоятельно может запросить результат обработки чека GET-запросом к сервису.</w:t>
      </w:r>
    </w:p>
    <w:p w14:paraId="3F714DF4" w14:textId="177AB599" w:rsidR="00260C9F" w:rsidRDefault="00260C9F" w:rsidP="00B724C8"/>
    <w:p w14:paraId="2D028176" w14:textId="1FE1C135" w:rsidR="00260C9F" w:rsidRPr="00260C9F" w:rsidRDefault="00260C9F" w:rsidP="00260C9F">
      <w:r>
        <w:t>Пакет с результатом обработки документа одинаков для обоих способов получения.</w:t>
      </w:r>
    </w:p>
    <w:p w14:paraId="59957218" w14:textId="77777777" w:rsidR="00260C9F" w:rsidRDefault="00260C9F" w:rsidP="00B724C8"/>
    <w:p w14:paraId="3A6129E3" w14:textId="34D9A528" w:rsidR="00EC7C18" w:rsidRDefault="00B724C8" w:rsidP="00B724C8">
      <w:r>
        <w:t>М</w:t>
      </w:r>
      <w:r w:rsidR="00EC7C18">
        <w:t xml:space="preserve">етодом </w:t>
      </w:r>
      <w:r w:rsidR="00D33AD5">
        <w:t xml:space="preserve">получения результата обработки чека </w:t>
      </w:r>
      <w:r w:rsidR="00EC7C18">
        <w:t>можно пользоваться только для чеков, с даты отправки которых прошло не более 3</w:t>
      </w:r>
      <w:r w:rsidR="003869F5">
        <w:t>0</w:t>
      </w:r>
      <w:r w:rsidR="00EC7C18">
        <w:t xml:space="preserve"> суток</w:t>
      </w:r>
      <w:r w:rsidR="003869F5">
        <w:t xml:space="preserve"> (текущее время хранения чеков может отличаться в зависимости от настроек сервиса)</w:t>
      </w:r>
      <w:r w:rsidR="00EC7C18">
        <w:t xml:space="preserve">. </w:t>
      </w:r>
      <w:r w:rsidR="00022C10">
        <w:t>Для получения информации по чекам с датой отправки более 3</w:t>
      </w:r>
      <w:r w:rsidR="003869F5">
        <w:t>0</w:t>
      </w:r>
      <w:r w:rsidR="00022C10">
        <w:t xml:space="preserve"> суток, необходимо отправить запрос в службу технической поддержки АТОЛ Онлайн, указав наименование компании</w:t>
      </w:r>
      <w:r w:rsidR="004B7489">
        <w:t>, код группы и период по дате отправке чеков, за который необходимы данные.</w:t>
      </w:r>
    </w:p>
    <w:p w14:paraId="461E241A" w14:textId="7A673914" w:rsidR="00163557" w:rsidRPr="00BC56B4" w:rsidRDefault="00163557" w:rsidP="004F7618">
      <w:pPr>
        <w:pStyle w:val="30"/>
      </w:pPr>
      <w:bookmarkStart w:id="88" w:name="_Toc228374802"/>
      <w:r w:rsidRPr="00BC56B4">
        <w:t>Запрос</w:t>
      </w:r>
      <w:bookmarkEnd w:id="88"/>
    </w:p>
    <w:p w14:paraId="4FA8C9A6" w14:textId="746AB1CB" w:rsidR="00163557" w:rsidRPr="002331D4" w:rsidRDefault="00E82004" w:rsidP="00D1461B">
      <w:pPr>
        <w:ind w:firstLine="0"/>
      </w:pPr>
      <w:r>
        <w:t>М</w:t>
      </w:r>
      <w:r w:rsidR="00C82E04" w:rsidRPr="00323585">
        <w:t>етод</w:t>
      </w:r>
      <w:r w:rsidR="00163557">
        <w:t xml:space="preserve">: </w:t>
      </w:r>
      <w:r w:rsidR="00CE52B8">
        <w:rPr>
          <w:lang w:val="en-US"/>
        </w:rPr>
        <w:t>GET</w:t>
      </w:r>
    </w:p>
    <w:p w14:paraId="5B7D95B5" w14:textId="7E881139" w:rsidR="00970FEB" w:rsidRPr="00970FEB" w:rsidRDefault="00B039B5" w:rsidP="008A676C">
      <w:pPr>
        <w:pStyle w:val="Textbody"/>
        <w:rPr>
          <w:rStyle w:val="ab"/>
          <w:rFonts w:eastAsia="Nimbus Mono L" w:cs="Liberation Mono"/>
          <w:i/>
          <w:iCs/>
          <w:lang w:val="ru-RU"/>
        </w:rPr>
      </w:pPr>
      <w:hyperlink r:id="rId23" w:history="1">
        <w:r w:rsidR="00D33AD5" w:rsidRPr="00EB4D50">
          <w:rPr>
            <w:rStyle w:val="ab"/>
            <w:i/>
          </w:rPr>
          <w:t>https</w:t>
        </w:r>
        <w:r w:rsidR="00D33AD5" w:rsidRPr="00EB4D50">
          <w:rPr>
            <w:rStyle w:val="ab"/>
            <w:i/>
            <w:lang w:val="ru-RU"/>
          </w:rPr>
          <w:t>://</w:t>
        </w:r>
        <w:r w:rsidR="00D33AD5" w:rsidRPr="00EB4D50">
          <w:rPr>
            <w:rStyle w:val="ab"/>
            <w:i/>
          </w:rPr>
          <w:t>online</w:t>
        </w:r>
        <w:r w:rsidR="00D33AD5" w:rsidRPr="00EB4D50">
          <w:rPr>
            <w:rStyle w:val="ab"/>
            <w:i/>
            <w:lang w:val="ru-RU"/>
          </w:rPr>
          <w:t>.</w:t>
        </w:r>
        <w:r w:rsidR="00D33AD5" w:rsidRPr="00EB4D50">
          <w:rPr>
            <w:rStyle w:val="ab"/>
            <w:i/>
          </w:rPr>
          <w:t>atol</w:t>
        </w:r>
        <w:r w:rsidR="00D33AD5" w:rsidRPr="00EB4D50">
          <w:rPr>
            <w:rStyle w:val="ab"/>
            <w:i/>
            <w:lang w:val="ru-RU"/>
          </w:rPr>
          <w:t>.</w:t>
        </w:r>
        <w:r w:rsidR="00D33AD5" w:rsidRPr="00EB4D50">
          <w:rPr>
            <w:rStyle w:val="ab"/>
            <w:i/>
          </w:rPr>
          <w:t>ru</w:t>
        </w:r>
        <w:r w:rsidR="00D33AD5" w:rsidRPr="00EB4D50">
          <w:rPr>
            <w:rStyle w:val="ab"/>
            <w:i/>
            <w:lang w:val="ru-RU"/>
          </w:rPr>
          <w:t>/</w:t>
        </w:r>
        <w:r w:rsidR="00D33AD5" w:rsidRPr="00EB4D50">
          <w:rPr>
            <w:rStyle w:val="ab"/>
            <w:i/>
          </w:rPr>
          <w:t>possystem</w:t>
        </w:r>
        <w:r w:rsidR="00D33AD5" w:rsidRPr="00EB4D50">
          <w:rPr>
            <w:rStyle w:val="ab"/>
            <w:i/>
            <w:lang w:val="ru-RU"/>
          </w:rPr>
          <w:t>/</w:t>
        </w:r>
        <w:r w:rsidR="00D33AD5" w:rsidRPr="00EB4D50">
          <w:rPr>
            <w:rStyle w:val="ab"/>
            <w:i/>
          </w:rPr>
          <w:t>v</w:t>
        </w:r>
        <w:r w:rsidR="00D33AD5" w:rsidRPr="00D33AD5">
          <w:rPr>
            <w:rStyle w:val="ab"/>
            <w:i/>
            <w:lang w:val="ru-RU"/>
          </w:rPr>
          <w:t>5</w:t>
        </w:r>
        <w:r w:rsidR="00D33AD5" w:rsidRPr="00EB4D50">
          <w:rPr>
            <w:rStyle w:val="ab"/>
            <w:i/>
            <w:lang w:val="ru-RU"/>
          </w:rPr>
          <w:t>/&lt;</w:t>
        </w:r>
        <w:r w:rsidR="00D33AD5" w:rsidRPr="00EB4D50">
          <w:rPr>
            <w:rStyle w:val="ab"/>
            <w:i/>
          </w:rPr>
          <w:t>group</w:t>
        </w:r>
        <w:r w:rsidR="00D33AD5" w:rsidRPr="00EB4D50">
          <w:rPr>
            <w:rStyle w:val="ab"/>
            <w:i/>
            <w:lang w:val="ru-RU"/>
          </w:rPr>
          <w:t>_</w:t>
        </w:r>
        <w:r w:rsidR="00D33AD5" w:rsidRPr="00EB4D50">
          <w:rPr>
            <w:rStyle w:val="ab"/>
            <w:i/>
          </w:rPr>
          <w:t>code</w:t>
        </w:r>
        <w:r w:rsidR="00D33AD5" w:rsidRPr="00EB4D50">
          <w:rPr>
            <w:rStyle w:val="ab"/>
            <w:i/>
            <w:lang w:val="ru-RU"/>
          </w:rPr>
          <w:t>&gt;/</w:t>
        </w:r>
        <w:r w:rsidR="00D33AD5" w:rsidRPr="00EB4D50">
          <w:rPr>
            <w:rStyle w:val="ab"/>
            <w:i/>
          </w:rPr>
          <w:t>report</w:t>
        </w:r>
        <w:r w:rsidR="00D33AD5" w:rsidRPr="00EB4D50">
          <w:rPr>
            <w:rStyle w:val="ab"/>
            <w:i/>
            <w:lang w:val="ru-RU"/>
          </w:rPr>
          <w:t>/&lt;</w:t>
        </w:r>
        <w:r w:rsidR="00D33AD5" w:rsidRPr="00EB4D50">
          <w:rPr>
            <w:rStyle w:val="ab"/>
            <w:i/>
          </w:rPr>
          <w:t>uuid</w:t>
        </w:r>
        <w:r w:rsidR="00D33AD5" w:rsidRPr="00EB4D50">
          <w:rPr>
            <w:rStyle w:val="ab"/>
            <w:i/>
            <w:lang w:val="ru-RU"/>
          </w:rPr>
          <w:t>&gt;</w:t>
        </w:r>
      </w:hyperlink>
    </w:p>
    <w:p w14:paraId="7653E942" w14:textId="0F8ABB1B" w:rsidR="00970FEB" w:rsidRDefault="00970FEB" w:rsidP="00970FEB">
      <w:pPr>
        <w:pStyle w:val="1"/>
        <w:numPr>
          <w:ilvl w:val="0"/>
          <w:numId w:val="0"/>
        </w:numPr>
      </w:pPr>
      <w:r>
        <w:t xml:space="preserve">Заголовок запроса должен содержать параметр: </w:t>
      </w:r>
    </w:p>
    <w:p w14:paraId="07633B39" w14:textId="77777777" w:rsidR="00970FEB" w:rsidRDefault="00970FEB" w:rsidP="00970FEB">
      <w:pPr>
        <w:rPr>
          <w:i/>
        </w:rPr>
      </w:pPr>
      <w:r>
        <w:rPr>
          <w:i/>
        </w:rPr>
        <w:t>Token: &lt;token&gt;</w:t>
      </w:r>
    </w:p>
    <w:p w14:paraId="7BE5302B" w14:textId="2B91EB9B" w:rsidR="00970FEB" w:rsidRPr="00970FEB" w:rsidRDefault="00970FEB" w:rsidP="00970FEB">
      <w:pPr>
        <w:pStyle w:val="1"/>
        <w:numPr>
          <w:ilvl w:val="0"/>
          <w:numId w:val="0"/>
        </w:numPr>
      </w:pPr>
      <w:r>
        <w:t xml:space="preserve">При технической невозможности передать </w:t>
      </w:r>
      <w:r>
        <w:rPr>
          <w:lang w:val="en-US"/>
        </w:rPr>
        <w:t>token</w:t>
      </w:r>
      <w:r>
        <w:t xml:space="preserve"> в заголовке запроса можно передать параметр в строке запроса:</w:t>
      </w:r>
    </w:p>
    <w:p w14:paraId="674088AD" w14:textId="21F24B2F" w:rsidR="008A676C" w:rsidRPr="00970FEB" w:rsidRDefault="00970FEB" w:rsidP="008A676C">
      <w:pPr>
        <w:pStyle w:val="Textbody"/>
        <w:rPr>
          <w:rStyle w:val="ab"/>
          <w:rFonts w:eastAsia="Nimbus Mono L" w:cs="Liberation Mono"/>
          <w:i/>
          <w:iCs/>
          <w:lang w:val="ru-RU"/>
        </w:rPr>
      </w:pPr>
      <w:r w:rsidRPr="00970FEB">
        <w:rPr>
          <w:i/>
        </w:rPr>
        <w:fldChar w:fldCharType="begin"/>
      </w:r>
      <w:r w:rsidRPr="00970FEB">
        <w:rPr>
          <w:i/>
          <w:lang w:val="ru-RU"/>
        </w:rPr>
        <w:instrText xml:space="preserve"> </w:instrText>
      </w:r>
      <w:r w:rsidRPr="00970FEB">
        <w:rPr>
          <w:i/>
        </w:rPr>
        <w:instrText>HYPERLINK</w:instrText>
      </w:r>
      <w:r w:rsidRPr="00970FEB">
        <w:rPr>
          <w:i/>
          <w:lang w:val="ru-RU"/>
        </w:rPr>
        <w:instrText xml:space="preserve"> "</w:instrText>
      </w:r>
      <w:r w:rsidRPr="00970FEB">
        <w:rPr>
          <w:i/>
        </w:rPr>
        <w:instrText>https</w:instrText>
      </w:r>
      <w:r w:rsidRPr="00970FEB">
        <w:rPr>
          <w:i/>
          <w:lang w:val="ru-RU"/>
        </w:rPr>
        <w:instrText>://</w:instrText>
      </w:r>
      <w:r w:rsidRPr="00970FEB">
        <w:rPr>
          <w:i/>
        </w:rPr>
        <w:instrText>online</w:instrText>
      </w:r>
      <w:r w:rsidRPr="00970FEB">
        <w:rPr>
          <w:i/>
          <w:lang w:val="ru-RU"/>
        </w:rPr>
        <w:instrText>.</w:instrText>
      </w:r>
      <w:r w:rsidRPr="00970FEB">
        <w:rPr>
          <w:i/>
        </w:rPr>
        <w:instrText>atol</w:instrText>
      </w:r>
      <w:r w:rsidRPr="00970FEB">
        <w:rPr>
          <w:i/>
          <w:lang w:val="ru-RU"/>
        </w:rPr>
        <w:instrText>.</w:instrText>
      </w:r>
      <w:r w:rsidRPr="00970FEB">
        <w:rPr>
          <w:i/>
        </w:rPr>
        <w:instrText>ru</w:instrText>
      </w:r>
      <w:r w:rsidRPr="00970FEB">
        <w:rPr>
          <w:i/>
          <w:lang w:val="ru-RU"/>
        </w:rPr>
        <w:instrText>/</w:instrText>
      </w:r>
      <w:r w:rsidRPr="00970FEB">
        <w:rPr>
          <w:i/>
        </w:rPr>
        <w:instrText>possystem</w:instrText>
      </w:r>
      <w:r w:rsidRPr="00970FEB">
        <w:rPr>
          <w:i/>
          <w:lang w:val="ru-RU"/>
        </w:rPr>
        <w:instrText>/%3</w:instrText>
      </w:r>
      <w:r w:rsidRPr="00970FEB">
        <w:rPr>
          <w:i/>
        </w:rPr>
        <w:instrText>capi</w:instrText>
      </w:r>
      <w:r w:rsidRPr="00970FEB">
        <w:rPr>
          <w:i/>
          <w:lang w:val="ru-RU"/>
        </w:rPr>
        <w:instrText>_</w:instrText>
      </w:r>
      <w:r w:rsidRPr="00970FEB">
        <w:rPr>
          <w:i/>
        </w:rPr>
        <w:instrText>version</w:instrText>
      </w:r>
      <w:r w:rsidRPr="00970FEB">
        <w:rPr>
          <w:i/>
          <w:lang w:val="ru-RU"/>
        </w:rPr>
        <w:instrText>%3</w:instrText>
      </w:r>
      <w:r w:rsidRPr="00970FEB">
        <w:rPr>
          <w:i/>
        </w:rPr>
        <w:instrText>e</w:instrText>
      </w:r>
      <w:r w:rsidRPr="00970FEB">
        <w:rPr>
          <w:i/>
          <w:lang w:val="ru-RU"/>
        </w:rPr>
        <w:instrText>/%3</w:instrText>
      </w:r>
      <w:r w:rsidRPr="00970FEB">
        <w:rPr>
          <w:i/>
        </w:rPr>
        <w:instrText>cgroup</w:instrText>
      </w:r>
      <w:r w:rsidRPr="00970FEB">
        <w:rPr>
          <w:i/>
          <w:lang w:val="ru-RU"/>
        </w:rPr>
        <w:instrText>_</w:instrText>
      </w:r>
      <w:r w:rsidRPr="00970FEB">
        <w:rPr>
          <w:i/>
        </w:rPr>
        <w:instrText>code</w:instrText>
      </w:r>
      <w:r w:rsidRPr="00970FEB">
        <w:rPr>
          <w:i/>
          <w:lang w:val="ru-RU"/>
        </w:rPr>
        <w:instrText>%3</w:instrText>
      </w:r>
      <w:r w:rsidRPr="00970FEB">
        <w:rPr>
          <w:i/>
        </w:rPr>
        <w:instrText>e</w:instrText>
      </w:r>
      <w:r w:rsidRPr="00970FEB">
        <w:rPr>
          <w:i/>
          <w:lang w:val="ru-RU"/>
        </w:rPr>
        <w:instrText>/</w:instrText>
      </w:r>
      <w:r w:rsidRPr="00970FEB">
        <w:rPr>
          <w:i/>
        </w:rPr>
        <w:instrText>report</w:instrText>
      </w:r>
      <w:r w:rsidRPr="00970FEB">
        <w:rPr>
          <w:i/>
          <w:lang w:val="ru-RU"/>
        </w:rPr>
        <w:instrText>/%3</w:instrText>
      </w:r>
      <w:r w:rsidRPr="00970FEB">
        <w:rPr>
          <w:i/>
        </w:rPr>
        <w:instrText>cuuid</w:instrText>
      </w:r>
      <w:r w:rsidRPr="00970FEB">
        <w:rPr>
          <w:i/>
          <w:lang w:val="ru-RU"/>
        </w:rPr>
        <w:instrText>%3</w:instrText>
      </w:r>
      <w:r w:rsidRPr="00970FEB">
        <w:rPr>
          <w:i/>
        </w:rPr>
        <w:instrText>e</w:instrText>
      </w:r>
      <w:r w:rsidRPr="00970FEB">
        <w:rPr>
          <w:i/>
          <w:lang w:val="ru-RU"/>
        </w:rPr>
        <w:instrText>?</w:instrText>
      </w:r>
      <w:r w:rsidRPr="00970FEB">
        <w:rPr>
          <w:i/>
        </w:rPr>
        <w:instrText>token</w:instrText>
      </w:r>
      <w:r w:rsidRPr="00970FEB">
        <w:rPr>
          <w:i/>
          <w:lang w:val="ru-RU"/>
        </w:rPr>
        <w:instrText>=%3</w:instrText>
      </w:r>
      <w:r w:rsidRPr="00970FEB">
        <w:rPr>
          <w:i/>
        </w:rPr>
        <w:instrText>ctoken</w:instrText>
      </w:r>
      <w:r w:rsidRPr="00970FEB">
        <w:rPr>
          <w:i/>
          <w:lang w:val="ru-RU"/>
        </w:rPr>
        <w:instrText>%3</w:instrText>
      </w:r>
      <w:r w:rsidRPr="00970FEB">
        <w:rPr>
          <w:i/>
        </w:rPr>
        <w:instrText>e</w:instrText>
      </w:r>
      <w:r w:rsidRPr="00970FEB">
        <w:rPr>
          <w:i/>
          <w:lang w:val="ru-RU"/>
        </w:rPr>
        <w:instrText xml:space="preserve">" </w:instrText>
      </w:r>
      <w:r w:rsidRPr="00970FEB">
        <w:rPr>
          <w:i/>
        </w:rPr>
        <w:fldChar w:fldCharType="separate"/>
      </w:r>
      <w:r w:rsidR="00BD6F32" w:rsidRPr="00970FEB">
        <w:rPr>
          <w:rStyle w:val="ab"/>
          <w:i/>
        </w:rPr>
        <w:t>https</w:t>
      </w:r>
      <w:r w:rsidR="00BD6F32" w:rsidRPr="00970FEB">
        <w:rPr>
          <w:rStyle w:val="ab"/>
          <w:i/>
          <w:lang w:val="ru-RU"/>
        </w:rPr>
        <w:t>://</w:t>
      </w:r>
      <w:r w:rsidR="00BD6F32" w:rsidRPr="00970FEB">
        <w:rPr>
          <w:rStyle w:val="ab"/>
          <w:i/>
        </w:rPr>
        <w:t>online</w:t>
      </w:r>
      <w:r w:rsidR="00BD6F32" w:rsidRPr="00970FEB">
        <w:rPr>
          <w:rStyle w:val="ab"/>
          <w:i/>
          <w:lang w:val="ru-RU"/>
        </w:rPr>
        <w:t>.</w:t>
      </w:r>
      <w:r w:rsidR="00BD6F32" w:rsidRPr="00970FEB">
        <w:rPr>
          <w:rStyle w:val="ab"/>
          <w:i/>
        </w:rPr>
        <w:t>atol</w:t>
      </w:r>
      <w:r w:rsidR="00BD6F32" w:rsidRPr="00970FEB">
        <w:rPr>
          <w:rStyle w:val="ab"/>
          <w:i/>
          <w:lang w:val="ru-RU"/>
        </w:rPr>
        <w:t>.</w:t>
      </w:r>
      <w:r w:rsidR="00BD6F32" w:rsidRPr="00970FEB">
        <w:rPr>
          <w:rStyle w:val="ab"/>
          <w:i/>
        </w:rPr>
        <w:t>ru</w:t>
      </w:r>
      <w:r w:rsidR="00BD6F32" w:rsidRPr="00970FEB">
        <w:rPr>
          <w:rStyle w:val="ab"/>
          <w:i/>
          <w:lang w:val="ru-RU"/>
        </w:rPr>
        <w:t>/</w:t>
      </w:r>
      <w:r w:rsidR="00BD6F32" w:rsidRPr="00970FEB">
        <w:rPr>
          <w:rStyle w:val="ab"/>
          <w:i/>
        </w:rPr>
        <w:t>possystem</w:t>
      </w:r>
      <w:r w:rsidR="00BD6F32" w:rsidRPr="00970FEB">
        <w:rPr>
          <w:rStyle w:val="ab"/>
          <w:i/>
          <w:lang w:val="ru-RU"/>
        </w:rPr>
        <w:t>/&lt;</w:t>
      </w:r>
      <w:r w:rsidR="00BD6F32" w:rsidRPr="00970FEB">
        <w:rPr>
          <w:rStyle w:val="ab"/>
          <w:i/>
        </w:rPr>
        <w:t>api</w:t>
      </w:r>
      <w:r w:rsidR="00BD6F32" w:rsidRPr="00970FEB">
        <w:rPr>
          <w:rStyle w:val="ab"/>
          <w:i/>
          <w:lang w:val="ru-RU"/>
        </w:rPr>
        <w:t>_</w:t>
      </w:r>
      <w:r w:rsidR="00BD6F32" w:rsidRPr="00970FEB">
        <w:rPr>
          <w:rStyle w:val="ab"/>
          <w:i/>
        </w:rPr>
        <w:t>version</w:t>
      </w:r>
      <w:r w:rsidR="00BD6F32" w:rsidRPr="00970FEB">
        <w:rPr>
          <w:rStyle w:val="ab"/>
          <w:i/>
          <w:lang w:val="ru-RU"/>
        </w:rPr>
        <w:t>&gt;/&lt;</w:t>
      </w:r>
      <w:r w:rsidR="00BD6F32" w:rsidRPr="00970FEB">
        <w:rPr>
          <w:rStyle w:val="ab"/>
          <w:i/>
        </w:rPr>
        <w:t>group</w:t>
      </w:r>
      <w:r w:rsidR="00BD6F32" w:rsidRPr="00970FEB">
        <w:rPr>
          <w:rStyle w:val="ab"/>
          <w:i/>
          <w:lang w:val="ru-RU"/>
        </w:rPr>
        <w:t>_</w:t>
      </w:r>
      <w:r w:rsidR="00BD6F32" w:rsidRPr="00970FEB">
        <w:rPr>
          <w:rStyle w:val="ab"/>
          <w:i/>
        </w:rPr>
        <w:t>code</w:t>
      </w:r>
      <w:r w:rsidR="00BD6F32" w:rsidRPr="00970FEB">
        <w:rPr>
          <w:rStyle w:val="ab"/>
          <w:i/>
          <w:lang w:val="ru-RU"/>
        </w:rPr>
        <w:t>&gt;/</w:t>
      </w:r>
      <w:r w:rsidR="00BD6F32" w:rsidRPr="00970FEB">
        <w:rPr>
          <w:rStyle w:val="ab"/>
          <w:i/>
        </w:rPr>
        <w:t>report</w:t>
      </w:r>
      <w:r w:rsidR="00BD6F32" w:rsidRPr="00970FEB">
        <w:rPr>
          <w:rStyle w:val="ab"/>
          <w:i/>
          <w:lang w:val="ru-RU"/>
        </w:rPr>
        <w:t>/&lt;</w:t>
      </w:r>
      <w:r w:rsidR="00BD6F32" w:rsidRPr="00970FEB">
        <w:rPr>
          <w:rStyle w:val="ab"/>
          <w:i/>
        </w:rPr>
        <w:t>uuid</w:t>
      </w:r>
      <w:r w:rsidR="00BD6F32" w:rsidRPr="00970FEB">
        <w:rPr>
          <w:rStyle w:val="ab"/>
          <w:i/>
          <w:lang w:val="ru-RU"/>
        </w:rPr>
        <w:t>&gt;</w:t>
      </w:r>
      <w:r w:rsidR="00BD6F32" w:rsidRPr="00970FEB">
        <w:rPr>
          <w:rStyle w:val="ab"/>
          <w:rFonts w:eastAsia="Nimbus Mono L" w:cs="Liberation Mono"/>
          <w:i/>
          <w:iCs/>
          <w:lang w:val="ru-RU"/>
        </w:rPr>
        <w:t>?</w:t>
      </w:r>
      <w:r w:rsidR="00D5170E" w:rsidRPr="00970FEB">
        <w:rPr>
          <w:rStyle w:val="ab"/>
          <w:rFonts w:eastAsia="Nimbus Mono L" w:cs="Liberation Mono"/>
          <w:i/>
          <w:iCs/>
        </w:rPr>
        <w:t>token</w:t>
      </w:r>
      <w:r w:rsidR="00BD6F32" w:rsidRPr="00970FEB">
        <w:rPr>
          <w:rStyle w:val="ab"/>
          <w:rFonts w:eastAsia="Nimbus Mono L" w:cs="Liberation Mono"/>
          <w:i/>
          <w:iCs/>
          <w:lang w:val="ru-RU"/>
        </w:rPr>
        <w:t>=&lt;</w:t>
      </w:r>
      <w:r w:rsidR="00BD6F32" w:rsidRPr="00970FEB">
        <w:rPr>
          <w:rStyle w:val="ab"/>
          <w:rFonts w:eastAsia="Nimbus Mono L" w:cs="Liberation Mono"/>
          <w:i/>
          <w:iCs/>
        </w:rPr>
        <w:t>token</w:t>
      </w:r>
      <w:r w:rsidR="008A676C" w:rsidRPr="00970FEB">
        <w:rPr>
          <w:rStyle w:val="ab"/>
          <w:rFonts w:eastAsia="Nimbus Mono L" w:cs="Liberation Mono"/>
          <w:i/>
          <w:iCs/>
          <w:lang w:val="ru-RU"/>
        </w:rPr>
        <w:t>&gt;</w:t>
      </w:r>
    </w:p>
    <w:p w14:paraId="2979B308" w14:textId="32C6D83C" w:rsidR="00163557" w:rsidRPr="00F90AF1" w:rsidRDefault="00970FEB" w:rsidP="00D1461B">
      <w:pPr>
        <w:ind w:firstLine="0"/>
        <w:rPr>
          <w:b/>
        </w:rPr>
      </w:pPr>
      <w:r w:rsidRPr="00970FEB">
        <w:rPr>
          <w:rFonts w:ascii="Liberation Serif" w:eastAsia="WenQuanYi Micro Hei" w:hAnsi="Liberation Serif" w:cs="Lohit Devanagari"/>
          <w:i/>
          <w:kern w:val="3"/>
          <w:lang w:val="en-US" w:eastAsia="zh-CN" w:bidi="hi-IN"/>
        </w:rPr>
        <w:fldChar w:fldCharType="end"/>
      </w:r>
      <w:r w:rsidR="00163557" w:rsidRPr="00F90AF1">
        <w:rPr>
          <w:b/>
        </w:rPr>
        <w:t xml:space="preserve">Параметры </w:t>
      </w:r>
      <w:r>
        <w:rPr>
          <w:b/>
        </w:rPr>
        <w:t xml:space="preserve">заголовка и </w:t>
      </w:r>
      <w:r w:rsidR="00163557" w:rsidRPr="00F90AF1">
        <w:rPr>
          <w:b/>
        </w:rPr>
        <w:t>строки</w:t>
      </w:r>
      <w:r>
        <w:rPr>
          <w:b/>
        </w:rPr>
        <w:t xml:space="preserve"> </w:t>
      </w:r>
      <w:r w:rsidR="00163557" w:rsidRPr="00F90AF1">
        <w:rPr>
          <w:b/>
        </w:rPr>
        <w:t>запроса:</w:t>
      </w:r>
    </w:p>
    <w:p w14:paraId="769333AD" w14:textId="77777777" w:rsidR="00163557" w:rsidRDefault="00163557" w:rsidP="00163557">
      <w:pPr>
        <w:pStyle w:val="1"/>
      </w:pPr>
      <w:r w:rsidRPr="0021111A">
        <w:rPr>
          <w:i/>
        </w:rPr>
        <w:t>group_code</w:t>
      </w:r>
      <w:r w:rsidRPr="0021111A">
        <w:t xml:space="preserve">: идентификатор группы ККТ. </w:t>
      </w:r>
    </w:p>
    <w:p w14:paraId="538BE5DE" w14:textId="628372E9" w:rsidR="00BD6F32" w:rsidRDefault="00BD6F32" w:rsidP="00BD6F32">
      <w:pPr>
        <w:pStyle w:val="1"/>
      </w:pPr>
      <w:r>
        <w:rPr>
          <w:i/>
          <w:lang w:val="en-US"/>
        </w:rPr>
        <w:t>u</w:t>
      </w:r>
      <w:r w:rsidRPr="00163557">
        <w:rPr>
          <w:i/>
        </w:rPr>
        <w:t>uid</w:t>
      </w:r>
      <w:r>
        <w:t xml:space="preserve">: </w:t>
      </w:r>
      <w:r w:rsidRPr="00163557">
        <w:t xml:space="preserve">уникальный идентификатор, </w:t>
      </w:r>
      <w:r>
        <w:t xml:space="preserve">присвоенный документу </w:t>
      </w:r>
      <w:r w:rsidRPr="00163557">
        <w:t>после выполнения запроса на регистрацию</w:t>
      </w:r>
      <w:r w:rsidR="00AE25A7">
        <w:t>;</w:t>
      </w:r>
    </w:p>
    <w:p w14:paraId="411F22B6" w14:textId="38F130C0" w:rsidR="00AE25A7" w:rsidRPr="00E7405C" w:rsidRDefault="00AE25A7" w:rsidP="00AE25A7">
      <w:pPr>
        <w:pStyle w:val="1"/>
        <w:rPr>
          <w:i/>
        </w:rPr>
      </w:pPr>
      <w:r>
        <w:rPr>
          <w:i/>
          <w:lang w:val="en-US"/>
        </w:rPr>
        <w:t>token</w:t>
      </w:r>
      <w:r w:rsidRPr="0021111A">
        <w:t xml:space="preserve">: </w:t>
      </w:r>
      <w:r w:rsidRPr="00AE25A7">
        <w:t>авторизационный токен</w:t>
      </w:r>
      <w:r>
        <w:t>.</w:t>
      </w:r>
    </w:p>
    <w:p w14:paraId="771886F5" w14:textId="29D2DE89" w:rsidR="00E7405C" w:rsidRDefault="00E7405C" w:rsidP="00D1461B">
      <w:pPr>
        <w:pStyle w:val="TableContents"/>
        <w:rPr>
          <w:rFonts w:ascii="Times New Roman" w:hAnsi="Times New Roman" w:cs="Times New Roman"/>
          <w:lang w:val="ru-RU"/>
        </w:rPr>
      </w:pPr>
      <w:r w:rsidRPr="00466E2E">
        <w:rPr>
          <w:rFonts w:ascii="Times New Roman" w:hAnsi="Times New Roman" w:cs="Times New Roman"/>
          <w:b/>
          <w:lang w:val="ru-RU"/>
        </w:rPr>
        <w:t xml:space="preserve">Пример </w:t>
      </w:r>
      <w:r>
        <w:rPr>
          <w:rFonts w:ascii="Times New Roman" w:hAnsi="Times New Roman" w:cs="Times New Roman"/>
          <w:b/>
          <w:lang w:val="ru-RU"/>
        </w:rPr>
        <w:t>запроса результата обработки документа</w:t>
      </w:r>
      <w:r w:rsidRPr="00466E2E">
        <w:rPr>
          <w:rFonts w:ascii="Times New Roman" w:hAnsi="Times New Roman" w:cs="Times New Roman"/>
          <w:b/>
          <w:lang w:val="ru-RU"/>
        </w:rPr>
        <w:t>:</w:t>
      </w:r>
    </w:p>
    <w:p w14:paraId="02FE53D4" w14:textId="77777777" w:rsidR="00E7405C" w:rsidRPr="00466E2E" w:rsidRDefault="00E7405C" w:rsidP="00E7405C">
      <w:pPr>
        <w:pStyle w:val="TableContents"/>
        <w:ind w:left="851" w:hanging="284"/>
        <w:rPr>
          <w:rFonts w:ascii="Times New Roman" w:hAnsi="Times New Roman" w:cs="Times New Roman"/>
          <w:lang w:val="ru-RU"/>
        </w:rPr>
      </w:pPr>
    </w:p>
    <w:p w14:paraId="71E29200" w14:textId="5DF57232" w:rsidR="00E7405C" w:rsidRPr="00970FEB" w:rsidRDefault="00B039B5" w:rsidP="00E7405C">
      <w:pPr>
        <w:pStyle w:val="Textbody"/>
        <w:rPr>
          <w:rStyle w:val="ab"/>
          <w:rFonts w:ascii="Times New Roman" w:hAnsi="Times New Roman" w:cs="Times New Roman"/>
          <w:i/>
          <w:lang w:val="ru-RU"/>
        </w:rPr>
      </w:pPr>
      <w:hyperlink r:id="rId24" w:history="1">
        <w:r w:rsidR="004450A1" w:rsidRPr="00EB4D50">
          <w:rPr>
            <w:rStyle w:val="ab"/>
            <w:i/>
            <w:lang w:val="ru-RU"/>
          </w:rPr>
          <w:t>https://online.atol.ru/possystem/v5/</w:t>
        </w:r>
        <w:r w:rsidR="004450A1" w:rsidRPr="00EB4D50">
          <w:rPr>
            <w:rStyle w:val="ab"/>
            <w:i/>
          </w:rPr>
          <w:t>group</w:t>
        </w:r>
        <w:r w:rsidR="004450A1" w:rsidRPr="00EB4D50">
          <w:rPr>
            <w:rStyle w:val="ab"/>
            <w:i/>
            <w:lang w:val="ru-RU"/>
          </w:rPr>
          <w:t>1/</w:t>
        </w:r>
        <w:r w:rsidR="004450A1" w:rsidRPr="00EB4D50">
          <w:rPr>
            <w:rStyle w:val="ab"/>
            <w:i/>
          </w:rPr>
          <w:t>report</w:t>
        </w:r>
        <w:r w:rsidR="004450A1" w:rsidRPr="00EB4D50">
          <w:rPr>
            <w:rStyle w:val="ab"/>
            <w:i/>
            <w:lang w:val="ru-RU"/>
          </w:rPr>
          <w:t>/2ea26f17–0884–4f08–b120–306fc096a58f?token=fj45u923j59ju42395iu9423i59243u0</w:t>
        </w:r>
      </w:hyperlink>
    </w:p>
    <w:p w14:paraId="7B2AB8C0" w14:textId="29942BB9" w:rsidR="007C2ECA" w:rsidRDefault="00163557" w:rsidP="004F7618">
      <w:pPr>
        <w:pStyle w:val="30"/>
      </w:pPr>
      <w:bookmarkStart w:id="89" w:name="_Toc228374803"/>
      <w:r w:rsidRPr="00BC56B4">
        <w:t>Ответ на запрос</w:t>
      </w:r>
      <w:bookmarkEnd w:id="89"/>
    </w:p>
    <w:p w14:paraId="45269E12" w14:textId="01B0FDCE" w:rsidR="003003A7" w:rsidRDefault="00B80994" w:rsidP="003003A7">
      <w:pPr>
        <w:pStyle w:val="1"/>
        <w:numPr>
          <w:ilvl w:val="0"/>
          <w:numId w:val="0"/>
        </w:numPr>
        <w:ind w:firstLine="567"/>
        <w:rPr>
          <w:rFonts w:eastAsia="WenQuanYi Micro Hei"/>
          <w:kern w:val="3"/>
          <w:lang w:eastAsia="zh-CN" w:bidi="hi-IN"/>
        </w:rPr>
      </w:pPr>
      <w:r>
        <w:rPr>
          <w:rFonts w:eastAsia="WenQuanYi Micro Hei"/>
          <w:kern w:val="3"/>
          <w:lang w:eastAsia="zh-CN" w:bidi="hi-IN"/>
        </w:rPr>
        <w:t xml:space="preserve">В ответ возвращается пакет со </w:t>
      </w:r>
      <w:r w:rsidR="003003A7" w:rsidRPr="003003A7">
        <w:rPr>
          <w:rFonts w:eastAsia="WenQuanYi Micro Hei"/>
          <w:kern w:val="3"/>
          <w:lang w:eastAsia="zh-CN" w:bidi="hi-IN"/>
        </w:rPr>
        <w:t>статусом и реквизитами фискализации или ошибкой.</w:t>
      </w:r>
    </w:p>
    <w:p w14:paraId="28EB0F70" w14:textId="16C194F4" w:rsidR="00716134" w:rsidRDefault="00716134" w:rsidP="00D1461B">
      <w:pPr>
        <w:pStyle w:val="1"/>
        <w:numPr>
          <w:ilvl w:val="0"/>
          <w:numId w:val="0"/>
        </w:numPr>
        <w:rPr>
          <w:b/>
          <w:sz w:val="20"/>
          <w:szCs w:val="20"/>
        </w:rPr>
      </w:pPr>
      <w:r w:rsidRPr="004D1D07">
        <w:rPr>
          <w:b/>
          <w:sz w:val="20"/>
          <w:szCs w:val="20"/>
        </w:rPr>
        <w:t>Пример ответа</w:t>
      </w:r>
      <w:r w:rsidR="003003A7" w:rsidRPr="004D1D07">
        <w:rPr>
          <w:b/>
          <w:sz w:val="20"/>
          <w:szCs w:val="20"/>
        </w:rPr>
        <w:t xml:space="preserve"> при успешной фискализации</w:t>
      </w:r>
    </w:p>
    <w:tbl>
      <w:tblPr>
        <w:tblStyle w:val="a5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421"/>
        <w:gridCol w:w="8923"/>
      </w:tblGrid>
      <w:tr w:rsidR="004450A1" w14:paraId="38C2BF18" w14:textId="77777777" w:rsidTr="005E544C">
        <w:tc>
          <w:tcPr>
            <w:tcW w:w="421" w:type="dxa"/>
            <w:shd w:val="clear" w:color="auto" w:fill="F2F2F2" w:themeFill="background1" w:themeFillShade="F2"/>
          </w:tcPr>
          <w:p w14:paraId="6B7D3820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1 </w:t>
            </w:r>
          </w:p>
          <w:p w14:paraId="3DDF1272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2 </w:t>
            </w:r>
          </w:p>
          <w:p w14:paraId="31D36BC4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3 </w:t>
            </w:r>
          </w:p>
          <w:p w14:paraId="16DA1B91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4 </w:t>
            </w:r>
          </w:p>
          <w:p w14:paraId="48604997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5 </w:t>
            </w:r>
          </w:p>
          <w:p w14:paraId="30F3FD5F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6 </w:t>
            </w:r>
          </w:p>
          <w:p w14:paraId="1B4C0559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7 </w:t>
            </w:r>
          </w:p>
          <w:p w14:paraId="4E75E705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8 </w:t>
            </w:r>
          </w:p>
          <w:p w14:paraId="1C2C93CB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9 </w:t>
            </w:r>
          </w:p>
          <w:p w14:paraId="752E9894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10</w:t>
            </w:r>
          </w:p>
          <w:p w14:paraId="17A04AB2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11</w:t>
            </w:r>
          </w:p>
          <w:p w14:paraId="7B5E5BE9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12</w:t>
            </w:r>
          </w:p>
          <w:p w14:paraId="6DF90442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13</w:t>
            </w:r>
          </w:p>
          <w:p w14:paraId="052559AE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14</w:t>
            </w:r>
          </w:p>
          <w:p w14:paraId="04EE2BE0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15</w:t>
            </w:r>
          </w:p>
          <w:p w14:paraId="4015E4AD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16</w:t>
            </w:r>
          </w:p>
          <w:p w14:paraId="22F29272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17</w:t>
            </w:r>
          </w:p>
          <w:p w14:paraId="4EE8F1D6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18</w:t>
            </w:r>
          </w:p>
          <w:p w14:paraId="59927116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19</w:t>
            </w:r>
          </w:p>
          <w:p w14:paraId="62094ABB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20</w:t>
            </w:r>
          </w:p>
          <w:p w14:paraId="1984DDCC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21</w:t>
            </w:r>
          </w:p>
          <w:p w14:paraId="193DAA3D" w14:textId="757D1154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22</w:t>
            </w:r>
          </w:p>
          <w:p w14:paraId="058BA27B" w14:textId="77777777" w:rsid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23</w:t>
            </w:r>
          </w:p>
          <w:p w14:paraId="4F9B2EFB" w14:textId="77777777" w:rsidR="005E544C" w:rsidRDefault="005E544C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</w:pPr>
            <w:r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  <w:t>24</w:t>
            </w:r>
          </w:p>
          <w:p w14:paraId="1302DE59" w14:textId="77777777" w:rsidR="005E544C" w:rsidRDefault="005E544C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</w:pPr>
            <w:r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  <w:t>25</w:t>
            </w:r>
          </w:p>
          <w:p w14:paraId="2791BD78" w14:textId="77777777" w:rsidR="005E544C" w:rsidRDefault="005E544C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</w:pPr>
            <w:r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  <w:t>26</w:t>
            </w:r>
          </w:p>
          <w:p w14:paraId="271CF6A6" w14:textId="77777777" w:rsidR="005E544C" w:rsidRDefault="005E544C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</w:pPr>
            <w:r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  <w:t>27</w:t>
            </w:r>
          </w:p>
          <w:p w14:paraId="262D9C29" w14:textId="77777777" w:rsidR="005E544C" w:rsidRDefault="005E544C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</w:pPr>
            <w:r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  <w:t>28</w:t>
            </w:r>
          </w:p>
          <w:p w14:paraId="10FBB4A8" w14:textId="77777777" w:rsidR="005E544C" w:rsidRDefault="005E544C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</w:pPr>
            <w:r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  <w:t>29</w:t>
            </w:r>
          </w:p>
          <w:p w14:paraId="4EE5D83B" w14:textId="77777777" w:rsidR="005E544C" w:rsidRDefault="005E544C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</w:pPr>
            <w:r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  <w:t>30</w:t>
            </w:r>
          </w:p>
          <w:p w14:paraId="6B23EAC4" w14:textId="77777777" w:rsidR="005E544C" w:rsidRDefault="005E544C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</w:pPr>
            <w:r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  <w:t>31</w:t>
            </w:r>
          </w:p>
          <w:p w14:paraId="0F0BFB36" w14:textId="2157D57D" w:rsidR="005E544C" w:rsidRPr="005E544C" w:rsidRDefault="005E544C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</w:pPr>
            <w:r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</w:rPr>
              <w:t>32</w:t>
            </w:r>
          </w:p>
        </w:tc>
        <w:tc>
          <w:tcPr>
            <w:tcW w:w="8923" w:type="dxa"/>
            <w:shd w:val="clear" w:color="auto" w:fill="F2F2F2" w:themeFill="background1" w:themeFillShade="F2"/>
          </w:tcPr>
          <w:p w14:paraId="040FEF3F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{</w:t>
            </w:r>
          </w:p>
          <w:p w14:paraId="725A07FE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"uuid"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"2ea26f17–0884–4f08–b120–306fc096a58f",</w:t>
            </w:r>
          </w:p>
          <w:p w14:paraId="02F19FC0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"error"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null,</w:t>
            </w:r>
          </w:p>
          <w:p w14:paraId="0A8A41A0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"status"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"done",</w:t>
            </w:r>
          </w:p>
          <w:p w14:paraId="7504456E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"payload"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{</w:t>
            </w:r>
          </w:p>
          <w:p w14:paraId="3FE88789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"total"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1598,</w:t>
            </w:r>
          </w:p>
          <w:p w14:paraId="56A463C4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"fns_site"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"www.nalog.ru",</w:t>
            </w:r>
          </w:p>
          <w:p w14:paraId="7B943D9A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"fn_number"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"1110000100238211",</w:t>
            </w:r>
          </w:p>
          <w:p w14:paraId="010C3044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"shift_number"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23,</w:t>
            </w:r>
          </w:p>
          <w:p w14:paraId="4BA442CC" w14:textId="335F0A18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"receipt_datetime"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"12.04.20</w:t>
            </w:r>
            <w:r w:rsidR="009C3674" w:rsidRPr="007C7834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22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20:16:00",</w:t>
            </w:r>
          </w:p>
          <w:p w14:paraId="77A35862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"fiscal_receipt_number"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6,</w:t>
            </w:r>
          </w:p>
          <w:p w14:paraId="5082AFD2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"fiscal_document_number"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133,</w:t>
            </w:r>
          </w:p>
          <w:p w14:paraId="409FEDD2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"ecr_registration_number"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"0000111118041361",</w:t>
            </w:r>
          </w:p>
          <w:p w14:paraId="527365A8" w14:textId="0322CE77" w:rsid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"fiscal_document_attribute"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3449555941</w:t>
            </w:r>
            <w:r w:rsidR="00366ACE" w:rsidRPr="00706360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,</w:t>
            </w:r>
          </w:p>
          <w:p w14:paraId="69576D3D" w14:textId="069B5BD7" w:rsidR="003C598C" w:rsidRPr="003C598C" w:rsidRDefault="003C598C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</w:pPr>
            <w:r>
              <w:rPr>
                <w:rFonts w:ascii="Consolas" w:eastAsia="Times New Roman" w:hAnsi="Consolas" w:cs="Consolas"/>
                <w:b/>
                <w:bCs/>
                <w:color w:val="008000"/>
                <w:sz w:val="16"/>
                <w:szCs w:val="16"/>
                <w:lang w:val="en-US"/>
              </w:rPr>
              <w:t xml:space="preserve">            </w:t>
            </w:r>
            <w:r w:rsidRPr="000B632B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 xml:space="preserve">"ofd_inn": </w:t>
            </w:r>
            <w:r w:rsidRPr="000B632B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"7709364346",</w:t>
            </w:r>
          </w:p>
          <w:p w14:paraId="2FE65FE3" w14:textId="0031AD47" w:rsidR="00366ACE" w:rsidRDefault="00366ACE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366ACE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 xml:space="preserve">    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"ofd_receipt_url"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"https://consumer.1-</w:t>
            </w:r>
            <w:r w:rsidRPr="00366ACE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ofd.ru/v1?fn=9288000100014915&amp;fp=3004144185&amp;i=108&amp;t=20180522T122800&amp;s=4500.00&amp;n=1"</w:t>
            </w:r>
            <w:r w:rsidR="005E544C" w:rsidRPr="005E544C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,</w:t>
            </w:r>
          </w:p>
          <w:p w14:paraId="559A5AE9" w14:textId="4B2F4C6E" w:rsidR="005E544C" w:rsidRPr="005E544C" w:rsidRDefault="005E544C" w:rsidP="005E544C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7C7834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5E544C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"marks_result"</w:t>
            </w:r>
            <w:r w:rsidRPr="005E544C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[{</w:t>
            </w:r>
          </w:p>
          <w:p w14:paraId="1D9E72BD" w14:textId="22BAC8C2" w:rsidR="005E544C" w:rsidRPr="005E544C" w:rsidRDefault="005E544C" w:rsidP="005E544C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ab/>
            </w:r>
            <w:r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ab/>
            </w:r>
            <w:r w:rsidRPr="005E544C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"position"</w:t>
            </w:r>
            <w:r w:rsidRPr="005E544C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0,</w:t>
            </w:r>
          </w:p>
          <w:p w14:paraId="62A48B2F" w14:textId="5F6DC67F" w:rsidR="005E544C" w:rsidRPr="005E544C" w:rsidRDefault="005E544C" w:rsidP="005E544C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5E544C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ab/>
            </w:r>
            <w:r w:rsidRPr="005E544C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ab/>
            </w:r>
            <w:r w:rsidRPr="005E544C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"mark</w:t>
            </w:r>
            <w:r w:rsidRPr="005E544C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_</w:t>
            </w:r>
            <w:r w:rsidRPr="005E544C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code"</w:t>
            </w:r>
            <w:r w:rsidRPr="005E544C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"MDE1MDc1NDA0MTM5ODc0NTIxVVdqVXd5djQyNncxbFx1MDAxZDkxRkZEMFx1MDAxZDkyZEdWemRLSnc3ZXV3Ui8wZng1bzRpZFB5ZE5rcW15cFZMbkhEZ2ozTGV1WT0=",</w:t>
            </w:r>
          </w:p>
          <w:p w14:paraId="5D7C71B3" w14:textId="45711971" w:rsidR="005E544C" w:rsidRPr="005E544C" w:rsidRDefault="005E544C" w:rsidP="005E544C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ab/>
            </w:r>
            <w:r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ab/>
            </w:r>
            <w:r w:rsidRPr="005E544C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"result"</w:t>
            </w:r>
            <w:r w:rsidRPr="005E544C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15</w:t>
            </w:r>
          </w:p>
          <w:p w14:paraId="1F70636D" w14:textId="4CF95A5A" w:rsidR="005E544C" w:rsidRPr="005E544C" w:rsidRDefault="005E544C" w:rsidP="005E544C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ab/>
            </w:r>
            <w:r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ab/>
              <w:t>}</w:t>
            </w:r>
          </w:p>
          <w:p w14:paraId="0CD11D77" w14:textId="1F78A743" w:rsidR="005E544C" w:rsidRPr="005E544C" w:rsidRDefault="005E544C" w:rsidP="005E544C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ab/>
              <w:t xml:space="preserve">    </w:t>
            </w:r>
            <w:r w:rsidRPr="005E544C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]</w:t>
            </w:r>
          </w:p>
          <w:p w14:paraId="300FCC1A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},</w:t>
            </w:r>
          </w:p>
          <w:p w14:paraId="6915D4C3" w14:textId="78632DA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"timestamp"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"12.04.20</w:t>
            </w:r>
            <w:r w:rsidR="009C3674" w:rsidRPr="007C7834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22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20:15:08",</w:t>
            </w:r>
          </w:p>
          <w:p w14:paraId="05903C72" w14:textId="5B765FA6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"group_code"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: </w:t>
            </w:r>
            <w:r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"group1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",</w:t>
            </w:r>
          </w:p>
          <w:p w14:paraId="096BA1B5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"daemon_code"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"prod–agent–1",</w:t>
            </w:r>
          </w:p>
          <w:p w14:paraId="01274A64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"device_code"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"KSR13.00–1–11",</w:t>
            </w:r>
          </w:p>
          <w:p w14:paraId="5B5D8331" w14:textId="77777777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"external_id"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"TRF10601_1",</w:t>
            </w:r>
          </w:p>
          <w:p w14:paraId="76008066" w14:textId="5D8A24E2" w:rsidR="004450A1" w:rsidRP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4450A1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"callback_url"</w:t>
            </w:r>
            <w:r w:rsidR="00366ACE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""</w:t>
            </w:r>
          </w:p>
          <w:p w14:paraId="764E6698" w14:textId="302B2F78" w:rsidR="004450A1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</w:t>
            </w:r>
            <w:r w:rsidRPr="004450A1">
              <w:rPr>
                <w:rFonts w:ascii="Consolas" w:eastAsia="Times New Roman" w:hAnsi="Consolas" w:cs="Courier New"/>
                <w:color w:val="000000"/>
                <w:sz w:val="16"/>
                <w:szCs w:val="20"/>
              </w:rPr>
              <w:t>}</w:t>
            </w:r>
          </w:p>
        </w:tc>
      </w:tr>
    </w:tbl>
    <w:p w14:paraId="1B7C0EA3" w14:textId="77777777" w:rsidR="004450A1" w:rsidRPr="004D1D07" w:rsidRDefault="004450A1" w:rsidP="00D1461B">
      <w:pPr>
        <w:pStyle w:val="1"/>
        <w:numPr>
          <w:ilvl w:val="0"/>
          <w:numId w:val="0"/>
        </w:numPr>
        <w:rPr>
          <w:b/>
          <w:sz w:val="20"/>
          <w:szCs w:val="20"/>
        </w:rPr>
      </w:pPr>
    </w:p>
    <w:p w14:paraId="32BAC182" w14:textId="77777777" w:rsidR="0063794B" w:rsidRPr="00322ADD" w:rsidRDefault="0063794B" w:rsidP="00D1461B">
      <w:pPr>
        <w:pStyle w:val="1"/>
        <w:numPr>
          <w:ilvl w:val="0"/>
          <w:numId w:val="0"/>
        </w:numPr>
        <w:rPr>
          <w:b/>
          <w:sz w:val="20"/>
          <w:szCs w:val="20"/>
          <w:lang w:val="en-US"/>
        </w:rPr>
      </w:pPr>
    </w:p>
    <w:p w14:paraId="66FC7FC2" w14:textId="77777777" w:rsidR="00716134" w:rsidRPr="004D1D07" w:rsidRDefault="00716134" w:rsidP="00D1461B">
      <w:pPr>
        <w:pStyle w:val="1"/>
        <w:numPr>
          <w:ilvl w:val="0"/>
          <w:numId w:val="0"/>
        </w:numPr>
        <w:rPr>
          <w:b/>
          <w:sz w:val="20"/>
          <w:szCs w:val="20"/>
          <w:lang w:val="en-US"/>
        </w:rPr>
      </w:pPr>
      <w:r w:rsidRPr="004D1D07">
        <w:rPr>
          <w:b/>
          <w:sz w:val="20"/>
          <w:szCs w:val="20"/>
        </w:rPr>
        <w:t>Пример</w:t>
      </w:r>
      <w:r w:rsidRPr="004D1D07">
        <w:rPr>
          <w:b/>
          <w:sz w:val="20"/>
          <w:szCs w:val="20"/>
          <w:lang w:val="en-US"/>
        </w:rPr>
        <w:t xml:space="preserve"> </w:t>
      </w:r>
      <w:r w:rsidRPr="004D1D07">
        <w:rPr>
          <w:b/>
          <w:sz w:val="20"/>
          <w:szCs w:val="20"/>
        </w:rPr>
        <w:t>ответа</w:t>
      </w:r>
      <w:r w:rsidRPr="004D1D07">
        <w:rPr>
          <w:b/>
          <w:sz w:val="20"/>
          <w:szCs w:val="20"/>
          <w:lang w:val="en-US"/>
        </w:rPr>
        <w:t xml:space="preserve"> </w:t>
      </w:r>
      <w:r w:rsidRPr="004D1D07">
        <w:rPr>
          <w:b/>
          <w:sz w:val="20"/>
          <w:szCs w:val="20"/>
        </w:rPr>
        <w:t>с</w:t>
      </w:r>
      <w:r w:rsidRPr="004D1D07">
        <w:rPr>
          <w:b/>
          <w:sz w:val="20"/>
          <w:szCs w:val="20"/>
          <w:lang w:val="en-US"/>
        </w:rPr>
        <w:t xml:space="preserve"> </w:t>
      </w:r>
      <w:r w:rsidRPr="004D1D07">
        <w:rPr>
          <w:b/>
          <w:sz w:val="20"/>
          <w:szCs w:val="20"/>
        </w:rPr>
        <w:t>ошибкой</w:t>
      </w:r>
    </w:p>
    <w:tbl>
      <w:tblPr>
        <w:tblStyle w:val="a5"/>
        <w:tblW w:w="935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1"/>
        <w:gridCol w:w="8930"/>
      </w:tblGrid>
      <w:tr w:rsidR="004450A1" w14:paraId="616761C5" w14:textId="77777777" w:rsidTr="00007990">
        <w:tc>
          <w:tcPr>
            <w:tcW w:w="421" w:type="dxa"/>
            <w:shd w:val="clear" w:color="auto" w:fill="F2F2F2" w:themeFill="background1" w:themeFillShade="F2"/>
          </w:tcPr>
          <w:p w14:paraId="25CC5049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1 </w:t>
            </w:r>
          </w:p>
          <w:p w14:paraId="2A30CC93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2 </w:t>
            </w:r>
          </w:p>
          <w:p w14:paraId="2D24E4E4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3 </w:t>
            </w:r>
          </w:p>
          <w:p w14:paraId="7B6DCF39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4 </w:t>
            </w:r>
          </w:p>
          <w:p w14:paraId="3EB3BA17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5 </w:t>
            </w:r>
          </w:p>
          <w:p w14:paraId="0FF6CBEA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6 </w:t>
            </w:r>
          </w:p>
          <w:p w14:paraId="09F99565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7 </w:t>
            </w:r>
          </w:p>
          <w:p w14:paraId="46E4FECF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8 </w:t>
            </w:r>
          </w:p>
          <w:p w14:paraId="5A10311A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 xml:space="preserve">9 </w:t>
            </w:r>
          </w:p>
          <w:p w14:paraId="3A388D7C" w14:textId="77777777" w:rsidR="004450A1" w:rsidRPr="00B80994" w:rsidRDefault="004450A1" w:rsidP="004450A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10</w:t>
            </w:r>
          </w:p>
          <w:p w14:paraId="3EB11382" w14:textId="0FEEC2B4" w:rsidR="004450A1" w:rsidRPr="00B80994" w:rsidRDefault="004450A1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color w:val="A6A6A6" w:themeColor="background1" w:themeShade="A6"/>
              </w:rPr>
            </w:pPr>
            <w:r w:rsidRPr="00B80994">
              <w:rPr>
                <w:rFonts w:ascii="Consolas" w:eastAsia="Times New Roman" w:hAnsi="Consolas" w:cs="Courier New"/>
                <w:color w:val="A6A6A6" w:themeColor="background1" w:themeShade="A6"/>
                <w:sz w:val="16"/>
                <w:szCs w:val="20"/>
                <w:lang w:val="en-US"/>
              </w:rPr>
              <w:t>11</w:t>
            </w:r>
          </w:p>
        </w:tc>
        <w:tc>
          <w:tcPr>
            <w:tcW w:w="8930" w:type="dxa"/>
            <w:shd w:val="clear" w:color="auto" w:fill="F2F2F2" w:themeFill="background1" w:themeFillShade="F2"/>
          </w:tcPr>
          <w:p w14:paraId="21296C81" w14:textId="1DA291DF" w:rsidR="004450A1" w:rsidRPr="00767EC0" w:rsidRDefault="00767EC0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  </w:t>
            </w:r>
            <w:r w:rsidR="004450A1"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{</w:t>
            </w:r>
          </w:p>
          <w:p w14:paraId="4D344563" w14:textId="77777777" w:rsidR="004450A1" w:rsidRPr="00767EC0" w:rsidRDefault="004450A1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767EC0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"error"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956CD77" w14:textId="77777777" w:rsidR="004450A1" w:rsidRPr="00767EC0" w:rsidRDefault="004450A1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767EC0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"error_id"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: "475d6d8d-844d-4d05-aa8b-e3dbdf4defd6",   </w:t>
            </w:r>
          </w:p>
          <w:p w14:paraId="42153AA7" w14:textId="77777777" w:rsidR="004450A1" w:rsidRPr="00767EC0" w:rsidRDefault="004450A1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767EC0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"code"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34,</w:t>
            </w:r>
          </w:p>
          <w:p w14:paraId="4377EC23" w14:textId="77777777" w:rsidR="004450A1" w:rsidRPr="00767EC0" w:rsidRDefault="004450A1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767EC0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"text"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"Состояние чека не найдено. Попробуйте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позднее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",</w:t>
            </w:r>
          </w:p>
          <w:p w14:paraId="6AAAE1E4" w14:textId="77777777" w:rsidR="004450A1" w:rsidRPr="00767EC0" w:rsidRDefault="004450A1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767EC0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"system"</w:t>
            </w:r>
          </w:p>
          <w:p w14:paraId="38A8C63D" w14:textId="77777777" w:rsidR="004450A1" w:rsidRPr="00767EC0" w:rsidRDefault="004450A1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},</w:t>
            </w:r>
          </w:p>
          <w:p w14:paraId="3DC9E6E8" w14:textId="77777777" w:rsidR="004450A1" w:rsidRPr="00767EC0" w:rsidRDefault="004450A1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767EC0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"status"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"wait",</w:t>
            </w:r>
          </w:p>
          <w:p w14:paraId="05AC1678" w14:textId="7ED0DD1A" w:rsidR="004450A1" w:rsidRPr="00767EC0" w:rsidRDefault="004450A1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767EC0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"timestamp"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"12.04.20</w:t>
            </w:r>
            <w:r w:rsidR="009C3674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22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18:58:38",</w:t>
            </w:r>
          </w:p>
          <w:p w14:paraId="35E6B84F" w14:textId="77777777" w:rsidR="004450A1" w:rsidRPr="00767EC0" w:rsidRDefault="004450A1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</w:t>
            </w:r>
            <w:r w:rsidRPr="00767EC0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"callback_url"</w:t>
            </w: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""</w:t>
            </w:r>
          </w:p>
          <w:p w14:paraId="2A462E35" w14:textId="365C52BD" w:rsidR="004450A1" w:rsidRDefault="004450A1" w:rsidP="00767EC0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</w:pPr>
            <w:r w:rsidRPr="00767EC0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}</w:t>
            </w:r>
          </w:p>
        </w:tc>
      </w:tr>
    </w:tbl>
    <w:p w14:paraId="60FDB3E1" w14:textId="21A88D9C" w:rsidR="00526149" w:rsidRDefault="00526149" w:rsidP="008A33B1">
      <w:pPr>
        <w:pStyle w:val="af"/>
      </w:pPr>
    </w:p>
    <w:p w14:paraId="214CE491" w14:textId="77777777" w:rsidR="001F0CA9" w:rsidRDefault="001F0CA9" w:rsidP="004433FB">
      <w:pPr>
        <w:pStyle w:val="36"/>
        <w:sectPr w:rsidR="001F0CA9" w:rsidSect="00007990">
          <w:pgSz w:w="11906" w:h="16838" w:code="9"/>
          <w:pgMar w:top="544" w:right="851" w:bottom="1134" w:left="1701" w:header="283" w:footer="709" w:gutter="0"/>
          <w:cols w:space="708"/>
          <w:docGrid w:linePitch="360"/>
        </w:sectPr>
      </w:pPr>
    </w:p>
    <w:p w14:paraId="295D6B1E" w14:textId="10EE4EAC" w:rsidR="00E4351F" w:rsidRDefault="00E4351F" w:rsidP="004433FB">
      <w:pPr>
        <w:pStyle w:val="50"/>
      </w:pPr>
      <w:r w:rsidRPr="0050250E">
        <w:t xml:space="preserve">Тело </w:t>
      </w:r>
      <w:r>
        <w:t xml:space="preserve">ответа </w:t>
      </w:r>
      <w:r w:rsidRPr="00E4351F">
        <w:t xml:space="preserve">с результатами обработки </w:t>
      </w:r>
      <w:r>
        <w:t>чека</w:t>
      </w:r>
    </w:p>
    <w:tbl>
      <w:tblPr>
        <w:tblW w:w="15018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268"/>
        <w:gridCol w:w="8363"/>
        <w:gridCol w:w="2552"/>
      </w:tblGrid>
      <w:tr w:rsidR="00E4351F" w:rsidRPr="008139D8" w14:paraId="26A0A0DF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861C1" w14:textId="752CE0EC" w:rsidR="00E4351F" w:rsidRPr="008139D8" w:rsidRDefault="00E4351F" w:rsidP="00E4351F">
            <w:pPr>
              <w:ind w:firstLine="13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ADC5E" w14:textId="77777777" w:rsidR="00E4351F" w:rsidRPr="008139D8" w:rsidRDefault="00E4351F" w:rsidP="00B32C8E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CFCC3" w14:textId="77777777" w:rsidR="00E4351F" w:rsidRPr="008139D8" w:rsidRDefault="00E4351F" w:rsidP="00B32C8E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991F0" w14:textId="77777777" w:rsidR="00E4351F" w:rsidRPr="008139D8" w:rsidRDefault="00E4351F" w:rsidP="00B32C8E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E4351F" w:rsidRPr="00416078" w14:paraId="64576776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91C3C" w14:textId="77777777" w:rsidR="00E4351F" w:rsidRPr="00E4351F" w:rsidRDefault="00E4351F" w:rsidP="00E4351F">
            <w:pPr>
              <w:ind w:firstLine="13"/>
              <w:jc w:val="left"/>
              <w:rPr>
                <w:lang w:eastAsia="zh-CN" w:bidi="hi-IN"/>
              </w:rPr>
            </w:pPr>
            <w:r w:rsidRPr="00E4351F">
              <w:rPr>
                <w:lang w:eastAsia="zh-CN" w:bidi="hi-IN"/>
              </w:rPr>
              <w:t>uuid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D15FF" w14:textId="77777777" w:rsidR="00E4351F" w:rsidRPr="00E4351F" w:rsidRDefault="00E4351F" w:rsidP="00E4351F">
            <w:pPr>
              <w:ind w:firstLine="13"/>
              <w:jc w:val="left"/>
              <w:rPr>
                <w:lang w:eastAsia="zh-CN" w:bidi="hi-IN"/>
              </w:rPr>
            </w:pPr>
            <w:r w:rsidRPr="00E4351F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19635" w14:textId="77777777" w:rsidR="00E4351F" w:rsidRPr="00E4351F" w:rsidRDefault="00E4351F" w:rsidP="00E4351F">
            <w:pPr>
              <w:ind w:firstLine="13"/>
              <w:jc w:val="left"/>
              <w:rPr>
                <w:lang w:eastAsia="zh-CN" w:bidi="hi-IN"/>
              </w:rPr>
            </w:pPr>
            <w:r w:rsidRPr="00E4351F">
              <w:rPr>
                <w:lang w:eastAsia="zh-CN" w:bidi="hi-IN"/>
              </w:rPr>
              <w:t>Уникальный идентификатор. Максимальная длина строки – 128 символов. Если документ не удалось зарегистрировать, документу не будет присвоен UUID.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C1612" w14:textId="77777777" w:rsidR="00E4351F" w:rsidRPr="00E4351F" w:rsidRDefault="00E4351F" w:rsidP="00E4351F">
            <w:pPr>
              <w:ind w:firstLine="13"/>
              <w:jc w:val="left"/>
              <w:rPr>
                <w:lang w:eastAsia="zh-CN" w:bidi="hi-IN"/>
              </w:rPr>
            </w:pPr>
            <w:r w:rsidRPr="00E4351F">
              <w:rPr>
                <w:lang w:eastAsia="zh-CN" w:bidi="hi-IN"/>
              </w:rPr>
              <w:t>-</w:t>
            </w:r>
          </w:p>
        </w:tc>
      </w:tr>
      <w:tr w:rsidR="001F0CA9" w:rsidRPr="001F0CA9" w14:paraId="622E9BBA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29A0F6" w14:textId="2D7008A3" w:rsidR="001F0CA9" w:rsidRPr="00E4351F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timestamp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10CCDD" w14:textId="3E081F65" w:rsidR="001F0CA9" w:rsidRPr="00E4351F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938C9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Дата и время документа внешней системы в формате: «dd.mm.yyyy HH:MM:SS»</w:t>
            </w:r>
          </w:p>
          <w:p w14:paraId="6EF461B7" w14:textId="77777777" w:rsidR="001F0CA9" w:rsidRPr="001F0CA9" w:rsidRDefault="001F0CA9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dd – День месяца. Формат DD. Возможные значения от «01» до «31».</w:t>
            </w:r>
          </w:p>
          <w:p w14:paraId="30559C7F" w14:textId="77777777" w:rsidR="001F0CA9" w:rsidRPr="001F0CA9" w:rsidRDefault="001F0CA9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mm – Месяц. Формат MM. Возможные значения от «01» до «12».</w:t>
            </w:r>
          </w:p>
          <w:p w14:paraId="5F618715" w14:textId="77777777" w:rsidR="001F0CA9" w:rsidRPr="001F0CA9" w:rsidRDefault="001F0CA9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yyyy – Год. Формат YYYY. Допустимое количество символов – четыре.</w:t>
            </w:r>
          </w:p>
          <w:p w14:paraId="3B880D64" w14:textId="77777777" w:rsidR="001F0CA9" w:rsidRPr="001F0CA9" w:rsidRDefault="001F0CA9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HH – Часы. Формат HH. Возможные значения от «00» до «24».</w:t>
            </w:r>
          </w:p>
          <w:p w14:paraId="6D768A38" w14:textId="77777777" w:rsidR="001F0CA9" w:rsidRPr="001F0CA9" w:rsidRDefault="001F0CA9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MM – Минуты. Формат MM. Возможные значения от «00» до «59».</w:t>
            </w:r>
          </w:p>
          <w:p w14:paraId="7D902FC5" w14:textId="77A17ED3" w:rsidR="001F0CA9" w:rsidRPr="00E4351F" w:rsidRDefault="001F0CA9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SS – Секунды. Формат SS. Возможные значения от «00» до «59».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859194" w14:textId="098B67DB" w:rsidR="001F0CA9" w:rsidRPr="00E4351F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F0CA9" w:rsidRPr="001F0CA9" w14:paraId="39CF81AE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F51810" w14:textId="441BF222" w:rsidR="001F0CA9" w:rsidRPr="00E4351F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callback_url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A90F8D" w14:textId="7F24D751" w:rsidR="001F0CA9" w:rsidRPr="00E4351F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65C14" w14:textId="43653DE1" w:rsidR="001F0CA9" w:rsidRPr="00E4351F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URL, на который необходимо ответить после обработки документа.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74C86" w14:textId="1E03B988" w:rsidR="001F0CA9" w:rsidRPr="00E4351F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F0CA9" w:rsidRPr="001F0CA9" w14:paraId="52BDCC49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D724B3" w14:textId="0FF15340" w:rsidR="001F0CA9" w:rsidRPr="00E4351F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status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13849C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enum</w:t>
            </w:r>
          </w:p>
          <w:p w14:paraId="5BA7BF84" w14:textId="5FD31DA7" w:rsidR="001F0CA9" w:rsidRPr="00E4351F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(string)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25665C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 xml:space="preserve">Статус. Возможные значения: </w:t>
            </w:r>
          </w:p>
          <w:p w14:paraId="52D4B754" w14:textId="4D59D26F" w:rsidR="001F0CA9" w:rsidRPr="001F0CA9" w:rsidRDefault="001F0CA9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 xml:space="preserve">«done» – </w:t>
            </w:r>
            <w:r w:rsidR="007C7834">
              <w:rPr>
                <w:lang w:eastAsia="zh-CN" w:bidi="hi-IN"/>
              </w:rPr>
              <w:t>зарегистрирован</w:t>
            </w:r>
            <w:r w:rsidRPr="001F0CA9">
              <w:rPr>
                <w:lang w:eastAsia="zh-CN" w:bidi="hi-IN"/>
              </w:rPr>
              <w:t>;</w:t>
            </w:r>
          </w:p>
          <w:p w14:paraId="4589FE89" w14:textId="77777777" w:rsidR="001F0CA9" w:rsidRPr="001F0CA9" w:rsidRDefault="001F0CA9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«fail» – ошибка;</w:t>
            </w:r>
          </w:p>
          <w:p w14:paraId="4D6B18A6" w14:textId="59F6B29F" w:rsidR="001F0CA9" w:rsidRPr="00E4351F" w:rsidRDefault="001F0CA9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«wait» – ожидание.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D6F26" w14:textId="682F6A55" w:rsidR="001F0CA9" w:rsidRPr="00E4351F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F0CA9" w:rsidRPr="001F0CA9" w14:paraId="7759A89D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54E739" w14:textId="45A68546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group_code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376CD8" w14:textId="20539A2F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576CF7" w14:textId="424EC90D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Идентификатор группы ККТ.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FC190C" w14:textId="6383D89A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F0CA9" w:rsidRPr="001F0CA9" w14:paraId="093B99DD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D0856" w14:textId="4E8A60B1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daemon_code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5C17B" w14:textId="2DAC42FD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0C574A" w14:textId="4492B1D6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Наименование сервера.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7D6FED" w14:textId="4ABD34FC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F0CA9" w:rsidRPr="001F0CA9" w14:paraId="580C16AF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03770" w14:textId="62CF1E86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device_code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CB9762" w14:textId="3ED2EA8C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7B6051" w14:textId="3C7CDDF8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Код ККТ.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AFBD6" w14:textId="1D5C3628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F0CA9" w:rsidRPr="001F0CA9" w14:paraId="7074BD01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97A899" w14:textId="4983B0EB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external_id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2BDCD5" w14:textId="5C271464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C3BCC1" w14:textId="6246252E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 xml:space="preserve">Идентификатор документа внешней системы, уникальный среди всех документов, отправленных в данную группу ККТ. 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D2F19" w14:textId="380D4248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F0CA9" w:rsidRPr="001F0CA9" w14:paraId="05E5A1C5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17CC37" w14:textId="557BACD3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error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02511D" w14:textId="79C825C1" w:rsidR="001F0CA9" w:rsidRPr="001F0CA9" w:rsidRDefault="00352C0E" w:rsidP="00352C0E">
            <w:pPr>
              <w:ind w:firstLine="13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object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6F77D8" w14:textId="7F2DCA39" w:rsidR="00352C0E" w:rsidRDefault="00352C0E" w:rsidP="00454EC7">
            <w:pPr>
              <w:ind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Описание ошибки</w:t>
            </w:r>
          </w:p>
          <w:p w14:paraId="5EEEBE8B" w14:textId="0E58AEB1" w:rsidR="001F0CA9" w:rsidRPr="00352C0E" w:rsidRDefault="001F0CA9" w:rsidP="00454EC7">
            <w:pPr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_Ref63939430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>
              <w:t>О</w:t>
            </w:r>
            <w:r w:rsidR="006B4B4D" w:rsidRPr="00005E88">
              <w:t>писание объекта error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10C1C0" w14:textId="38498CCA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F0CA9" w:rsidRPr="001F0CA9" w14:paraId="0E0E3384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71642" w14:textId="51DAFFE1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warnings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5DB1C6" w14:textId="5BF77971" w:rsidR="001F0CA9" w:rsidRPr="001F0CA9" w:rsidRDefault="00352C0E" w:rsidP="00352C0E">
            <w:pPr>
              <w:ind w:firstLine="13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object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7A3AC" w14:textId="69748360" w:rsidR="00352C0E" w:rsidRDefault="00352C0E" w:rsidP="00454EC7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Важная информация</w:t>
            </w:r>
          </w:p>
          <w:p w14:paraId="6179E3ED" w14:textId="76E067E7" w:rsidR="001F0CA9" w:rsidRPr="001F0CA9" w:rsidRDefault="001F0CA9" w:rsidP="006871C4">
            <w:pPr>
              <w:ind w:firstLine="0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6871C4">
              <w:rPr>
                <w:lang w:eastAsia="zh-CN" w:bidi="hi-IN"/>
              </w:rPr>
              <w:fldChar w:fldCharType="begin"/>
            </w:r>
            <w:r w:rsidR="006871C4">
              <w:rPr>
                <w:lang w:eastAsia="zh-CN" w:bidi="hi-IN"/>
              </w:rPr>
              <w:instrText xml:space="preserve"> REF _Ref221878989 \h </w:instrText>
            </w:r>
            <w:r w:rsidR="006871C4">
              <w:rPr>
                <w:lang w:eastAsia="zh-CN" w:bidi="hi-IN"/>
              </w:rPr>
            </w:r>
            <w:r w:rsidR="006871C4">
              <w:rPr>
                <w:lang w:eastAsia="zh-CN" w:bidi="hi-IN"/>
              </w:rPr>
              <w:fldChar w:fldCharType="separate"/>
            </w:r>
            <w:r w:rsidR="006B4B4D">
              <w:t>О</w:t>
            </w:r>
            <w:r w:rsidR="006B4B4D" w:rsidRPr="00005E88">
              <w:t xml:space="preserve">писание объекта </w:t>
            </w:r>
            <w:r w:rsidR="006B4B4D">
              <w:rPr>
                <w:lang w:val="en-US"/>
              </w:rPr>
              <w:t>warnings</w:t>
            </w:r>
            <w:r w:rsidR="006871C4">
              <w:rPr>
                <w:lang w:eastAsia="zh-CN" w:bidi="hi-IN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29E3A0" w14:textId="25A1E21A" w:rsidR="001F0CA9" w:rsidRPr="001F0CA9" w:rsidRDefault="001F0CA9" w:rsidP="001F0CA9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-</w:t>
            </w:r>
          </w:p>
        </w:tc>
      </w:tr>
      <w:tr w:rsidR="001F0CA9" w:rsidRPr="001F0CA9" w14:paraId="5A5E6D43" w14:textId="77777777" w:rsidTr="001F0CA9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E88F57" w14:textId="73929980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payload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CFDCE3" w14:textId="61E88266" w:rsidR="001F0CA9" w:rsidRPr="001F0CA9" w:rsidRDefault="00352C0E" w:rsidP="00352C0E">
            <w:pPr>
              <w:ind w:firstLine="13"/>
              <w:jc w:val="left"/>
              <w:rPr>
                <w:lang w:eastAsia="zh-CN" w:bidi="hi-IN"/>
              </w:rPr>
            </w:pPr>
            <w:r w:rsidRPr="008139D8">
              <w:rPr>
                <w:lang w:eastAsia="zh-CN" w:bidi="hi-IN"/>
              </w:rPr>
              <w:t>object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206ADB" w14:textId="607B1D22" w:rsidR="00352C0E" w:rsidRDefault="00352C0E" w:rsidP="00454EC7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Реквизиты фискализации документа.</w:t>
            </w:r>
          </w:p>
          <w:p w14:paraId="4659D9F7" w14:textId="7CDB9B47" w:rsidR="001F0CA9" w:rsidRPr="001F0CA9" w:rsidRDefault="004210A8" w:rsidP="00454E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См. </w:t>
            </w:r>
            <w:r w:rsidR="00454EC7">
              <w:rPr>
                <w:lang w:eastAsia="zh-CN" w:bidi="hi-IN"/>
              </w:rPr>
              <w:fldChar w:fldCharType="begin"/>
            </w:r>
            <w:r w:rsidR="00454EC7">
              <w:rPr>
                <w:lang w:eastAsia="zh-CN" w:bidi="hi-IN"/>
              </w:rPr>
              <w:instrText xml:space="preserve"> REF _Ref63939441 \h </w:instrText>
            </w:r>
            <w:r w:rsidR="00454EC7">
              <w:rPr>
                <w:lang w:eastAsia="zh-CN" w:bidi="hi-IN"/>
              </w:rPr>
            </w:r>
            <w:r w:rsidR="00454EC7">
              <w:rPr>
                <w:lang w:eastAsia="zh-CN" w:bidi="hi-IN"/>
              </w:rPr>
              <w:fldChar w:fldCharType="separate"/>
            </w:r>
            <w:r w:rsidR="006B4B4D">
              <w:t>О</w:t>
            </w:r>
            <w:r w:rsidR="006B4B4D" w:rsidRPr="00005E88">
              <w:t xml:space="preserve">писание объекта </w:t>
            </w:r>
            <w:r w:rsidR="006B4B4D" w:rsidRPr="004210A8">
              <w:t>payload</w:t>
            </w:r>
            <w:r w:rsidR="00454EC7">
              <w:rPr>
                <w:lang w:eastAsia="zh-CN" w:bidi="hi-IN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A8FC" w14:textId="290990BA" w:rsidR="001F0CA9" w:rsidRPr="004210A8" w:rsidRDefault="004210A8" w:rsidP="001F0CA9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-</w:t>
            </w:r>
          </w:p>
        </w:tc>
      </w:tr>
    </w:tbl>
    <w:p w14:paraId="6AE15A5A" w14:textId="658EE127" w:rsidR="001F0CA9" w:rsidRDefault="001F0CA9" w:rsidP="001F0CA9"/>
    <w:p w14:paraId="35608616" w14:textId="77777777" w:rsidR="00352C0E" w:rsidRDefault="00352C0E" w:rsidP="001F0CA9"/>
    <w:p w14:paraId="7678CD59" w14:textId="4A9901A8" w:rsidR="001F0CA9" w:rsidRPr="0050250E" w:rsidRDefault="001F0CA9" w:rsidP="004433FB">
      <w:pPr>
        <w:pStyle w:val="50"/>
      </w:pPr>
      <w:bookmarkStart w:id="90" w:name="_Ref63939430"/>
      <w:r>
        <w:t>О</w:t>
      </w:r>
      <w:r w:rsidRPr="00005E88">
        <w:t>писание объекта error</w:t>
      </w:r>
      <w:bookmarkEnd w:id="90"/>
    </w:p>
    <w:tbl>
      <w:tblPr>
        <w:tblW w:w="15018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268"/>
        <w:gridCol w:w="8363"/>
        <w:gridCol w:w="2552"/>
      </w:tblGrid>
      <w:tr w:rsidR="001F0CA9" w:rsidRPr="008139D8" w14:paraId="3EAE040B" w14:textId="77777777" w:rsidTr="00B32C8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F482E" w14:textId="77777777" w:rsidR="001F0CA9" w:rsidRPr="008139D8" w:rsidRDefault="001F0CA9" w:rsidP="00B32C8E">
            <w:pPr>
              <w:ind w:firstLine="13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10400" w14:textId="77777777" w:rsidR="001F0CA9" w:rsidRPr="008139D8" w:rsidRDefault="001F0CA9" w:rsidP="00B32C8E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32E12" w14:textId="77777777" w:rsidR="001F0CA9" w:rsidRPr="008139D8" w:rsidRDefault="001F0CA9" w:rsidP="00B32C8E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B399C" w14:textId="77777777" w:rsidR="001F0CA9" w:rsidRPr="008139D8" w:rsidRDefault="001F0CA9" w:rsidP="00B32C8E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F0CA9" w:rsidRPr="001F0CA9" w14:paraId="76CB82FD" w14:textId="77777777" w:rsidTr="00B32C8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539D66" w14:textId="6A9880ED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error_id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A4D29" w14:textId="7FCF835A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FF0885" w14:textId="56EF1B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Уникальный идентификатор ошибки.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69C01" w14:textId="2DFD832B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F0CA9" w:rsidRPr="001F0CA9" w14:paraId="12AF8540" w14:textId="77777777" w:rsidTr="00B32C8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8472F0" w14:textId="25C82FD9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code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3A4957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integer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C54AA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Код ошибки. Отображается только при ошибке. Если параметр присутствует, то со значением «fail» или «wait».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8D13B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F0CA9" w:rsidRPr="001F0CA9" w14:paraId="749C02F2" w14:textId="77777777" w:rsidTr="00B32C8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97A04B" w14:textId="0C1597F0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text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ED585B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635F51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Текст ошибки (кодировка utf–8)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C9279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F0CA9" w:rsidRPr="001F0CA9" w14:paraId="3DA5F926" w14:textId="77777777" w:rsidTr="001B0256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9F9B3" w14:textId="1A52CB04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type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5CFE34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enum</w:t>
            </w:r>
          </w:p>
          <w:p w14:paraId="5B90D0E1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(string)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A2639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Тип источника ошибки. Возможные значения:</w:t>
            </w:r>
          </w:p>
          <w:p w14:paraId="6389346B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«system» – системная ошибка;</w:t>
            </w:r>
          </w:p>
          <w:p w14:paraId="21ACD34D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«driver» – ошибка при работе с ККТ;</w:t>
            </w:r>
          </w:p>
          <w:p w14:paraId="7E32F00F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«timeout» – превышено время ожидания. Время ожидания задается в системе. На данный момент установлено 300 сек;</w:t>
            </w:r>
          </w:p>
          <w:p w14:paraId="03306D68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«unknown» – неизвестная ошибка.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E1EF4B" w14:textId="77777777" w:rsidR="001F0CA9" w:rsidRPr="001F0CA9" w:rsidRDefault="001F0CA9" w:rsidP="001F0CA9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  <w:tr w:rsidR="001B0256" w:rsidRPr="001B0256" w14:paraId="46EF4D82" w14:textId="77777777" w:rsidTr="00B32C8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9D906" w14:textId="7E886474" w:rsidR="001B0256" w:rsidRPr="001F0CA9" w:rsidRDefault="001B0256" w:rsidP="001B0256">
            <w:pPr>
              <w:ind w:firstLine="13"/>
              <w:jc w:val="left"/>
              <w:rPr>
                <w:lang w:eastAsia="zh-CN" w:bidi="hi-IN"/>
              </w:rPr>
            </w:pPr>
            <w:r w:rsidRPr="001B0256">
              <w:t>permissive_mode_result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679552" w14:textId="31BCC4FD" w:rsidR="001B0256" w:rsidRPr="008821CC" w:rsidRDefault="008821CC" w:rsidP="001B0256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/>
              </w:rPr>
              <w:t xml:space="preserve">array of </w:t>
            </w:r>
            <w:r w:rsidR="001B0256">
              <w:rPr>
                <w:lang w:val="en-US"/>
              </w:rPr>
              <w:t>object</w:t>
            </w:r>
            <w:r>
              <w:rPr>
                <w:lang w:val="en-US"/>
              </w:rPr>
              <w:t>s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E134D" w14:textId="77777777" w:rsidR="001B0256" w:rsidRDefault="001B0256" w:rsidP="001B0256">
            <w:pPr>
              <w:ind w:firstLine="0"/>
            </w:pPr>
            <w:r>
              <w:t>Результат проверки по разрешительному режиму.</w:t>
            </w:r>
          </w:p>
          <w:p w14:paraId="74274557" w14:textId="3F3DD4CC" w:rsidR="001B0256" w:rsidRDefault="001B0256" w:rsidP="001B0256">
            <w:pPr>
              <w:ind w:firstLine="0"/>
            </w:pPr>
            <w:r>
              <w:t xml:space="preserve">Вернется, если в запросе на фискализацию чека был указан параметр </w:t>
            </w:r>
            <w:r w:rsidRPr="001B0256">
              <w:t>permissive_mode</w:t>
            </w:r>
            <w:r>
              <w:t xml:space="preserve">: </w:t>
            </w:r>
            <w:r>
              <w:rPr>
                <w:lang w:val="en-US"/>
              </w:rPr>
              <w:t>true</w:t>
            </w:r>
            <w:r w:rsidRPr="001B0256">
              <w:t xml:space="preserve"> </w:t>
            </w:r>
            <w:r>
              <w:t>и один или несколько КМ не прошли проверку.</w:t>
            </w:r>
          </w:p>
          <w:p w14:paraId="56D831F8" w14:textId="695BC553" w:rsidR="001B0256" w:rsidRPr="006871C4" w:rsidRDefault="001B0256" w:rsidP="001B0256">
            <w:pPr>
              <w:ind w:firstLine="13"/>
              <w:jc w:val="left"/>
              <w:rPr>
                <w:lang w:eastAsia="zh-CN" w:bidi="hi-IN"/>
              </w:rPr>
            </w:pPr>
            <w:r>
              <w:t>См</w:t>
            </w:r>
            <w:r w:rsidRPr="006871C4">
              <w:t xml:space="preserve">. </w:t>
            </w:r>
            <w:r w:rsidR="006871C4" w:rsidRPr="006871C4">
              <w:t xml:space="preserve">Описание массива объектов </w:t>
            </w:r>
            <w:r w:rsidR="006871C4" w:rsidRPr="006871C4">
              <w:rPr>
                <w:lang w:val="en-US"/>
              </w:rPr>
              <w:t>permissive</w:t>
            </w:r>
            <w:r w:rsidR="006871C4" w:rsidRPr="006871C4">
              <w:t>_</w:t>
            </w:r>
            <w:r w:rsidR="006871C4" w:rsidRPr="006871C4">
              <w:rPr>
                <w:lang w:val="en-US"/>
              </w:rPr>
              <w:t>mode</w:t>
            </w:r>
            <w:r w:rsidR="006871C4" w:rsidRPr="006871C4">
              <w:t>_</w:t>
            </w:r>
            <w:r w:rsidR="006871C4" w:rsidRPr="006871C4">
              <w:rPr>
                <w:lang w:val="en-US"/>
              </w:rPr>
              <w:t>result</w:t>
            </w:r>
            <w:r w:rsidR="006871C4" w:rsidRPr="006871C4">
              <w:t xml:space="preserve"> (ошибка, проверка КМ не пройдена)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01E65D" w14:textId="0516F6C7" w:rsidR="001B0256" w:rsidRPr="001B0256" w:rsidRDefault="001B0256" w:rsidP="001B0256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-</w:t>
            </w:r>
          </w:p>
        </w:tc>
      </w:tr>
    </w:tbl>
    <w:p w14:paraId="63EAF455" w14:textId="77777777" w:rsidR="006871C4" w:rsidRDefault="006871C4" w:rsidP="006871C4">
      <w:bookmarkStart w:id="91" w:name="_Ref63939437"/>
    </w:p>
    <w:p w14:paraId="718927F0" w14:textId="0DA8366B" w:rsidR="008821CC" w:rsidRDefault="008821CC" w:rsidP="008821CC">
      <w:pPr>
        <w:pStyle w:val="50"/>
      </w:pPr>
      <w:r>
        <w:t>Описание</w:t>
      </w:r>
      <w:r w:rsidRPr="008821CC">
        <w:t xml:space="preserve"> </w:t>
      </w:r>
      <w:r>
        <w:t>массива объектов</w:t>
      </w:r>
      <w:r w:rsidRPr="008821CC">
        <w:t xml:space="preserve"> </w:t>
      </w:r>
      <w:r w:rsidRPr="001B0256">
        <w:rPr>
          <w:lang w:val="en-US"/>
        </w:rPr>
        <w:t>permissive</w:t>
      </w:r>
      <w:r w:rsidRPr="008821CC">
        <w:t>_</w:t>
      </w:r>
      <w:r w:rsidRPr="001B0256">
        <w:rPr>
          <w:lang w:val="en-US"/>
        </w:rPr>
        <w:t>mode</w:t>
      </w:r>
      <w:r w:rsidRPr="008821CC">
        <w:t>_</w:t>
      </w:r>
      <w:r w:rsidRPr="001B0256">
        <w:rPr>
          <w:lang w:val="en-US"/>
        </w:rPr>
        <w:t>result</w:t>
      </w:r>
      <w:r w:rsidRPr="008821CC">
        <w:t xml:space="preserve"> (</w:t>
      </w:r>
      <w:r>
        <w:t>ошибка, проверка КМ не пройдена)</w:t>
      </w:r>
    </w:p>
    <w:p w14:paraId="093C50C2" w14:textId="77777777" w:rsidR="006871C4" w:rsidRPr="006871C4" w:rsidRDefault="006871C4" w:rsidP="006871C4">
      <w:pPr>
        <w:ind w:firstLine="0"/>
      </w:pPr>
    </w:p>
    <w:tbl>
      <w:tblPr>
        <w:tblW w:w="4785" w:type="pct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1572"/>
        <w:gridCol w:w="2705"/>
        <w:gridCol w:w="2900"/>
        <w:gridCol w:w="4097"/>
      </w:tblGrid>
      <w:tr w:rsidR="008821CC" w:rsidRPr="00AE3E03" w14:paraId="214EF28C" w14:textId="77777777" w:rsidTr="008821CC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809BF" w14:textId="77777777" w:rsidR="008821CC" w:rsidRPr="008139D8" w:rsidRDefault="008821CC" w:rsidP="008821CC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ADAB3" w14:textId="77777777" w:rsidR="008821CC" w:rsidRPr="008139D8" w:rsidRDefault="008821CC" w:rsidP="008821CC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4D7AC" w14:textId="77777777" w:rsidR="008821CC" w:rsidRPr="008139D8" w:rsidRDefault="008821CC" w:rsidP="008821CC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2C8BB" w14:textId="77777777" w:rsidR="008821CC" w:rsidRPr="008139D8" w:rsidRDefault="008821CC" w:rsidP="008821CC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BB9AD" w14:textId="77777777" w:rsidR="008821CC" w:rsidRPr="00AE3E03" w:rsidRDefault="008821CC" w:rsidP="008821CC">
            <w:pPr>
              <w:ind w:left="40" w:hanging="4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Комментарий</w:t>
            </w:r>
          </w:p>
        </w:tc>
      </w:tr>
      <w:tr w:rsidR="008821CC" w:rsidRPr="008139D8" w14:paraId="486B4AAD" w14:textId="77777777" w:rsidTr="008821CC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BB062" w14:textId="77777777" w:rsidR="008821CC" w:rsidRPr="008139D8" w:rsidRDefault="008821CC" w:rsidP="008821CC">
            <w:pPr>
              <w:ind w:firstLine="13"/>
              <w:jc w:val="left"/>
            </w:pPr>
            <w:r w:rsidRPr="00AD180E">
              <w:t>code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6AA366" w14:textId="77777777" w:rsidR="008821CC" w:rsidRPr="008139D8" w:rsidRDefault="008821CC" w:rsidP="008821CC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B6D60" w14:textId="77777777" w:rsidR="008821CC" w:rsidRPr="008139D8" w:rsidRDefault="008821CC" w:rsidP="008821CC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6FD650" w14:textId="77777777" w:rsidR="008821CC" w:rsidRPr="008139D8" w:rsidRDefault="008821CC" w:rsidP="008821CC">
            <w:pPr>
              <w:ind w:firstLine="13"/>
              <w:jc w:val="left"/>
            </w:pPr>
            <w:r w:rsidRPr="00AD180E">
              <w:t>Результат обработки запроса в ГИС МТ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D9E1E" w14:textId="77777777" w:rsidR="008821CC" w:rsidRPr="00AD180E" w:rsidRDefault="008821CC" w:rsidP="008821CC">
            <w:pPr>
              <w:ind w:firstLine="13"/>
              <w:jc w:val="left"/>
            </w:pPr>
            <w:r w:rsidRPr="00AD180E">
              <w:t>Возможные значения:</w:t>
            </w:r>
          </w:p>
          <w:p w14:paraId="6527C3AE" w14:textId="77777777" w:rsidR="008821CC" w:rsidRPr="00AD180E" w:rsidRDefault="008821CC" w:rsidP="008821CC">
            <w:pPr>
              <w:ind w:firstLine="13"/>
              <w:jc w:val="left"/>
            </w:pPr>
            <w:r w:rsidRPr="00AD180E">
              <w:t>0 — «Успешно»;</w:t>
            </w:r>
          </w:p>
          <w:p w14:paraId="0805250E" w14:textId="6C0D291B" w:rsidR="008821CC" w:rsidRPr="008139D8" w:rsidRDefault="008821CC" w:rsidP="001B790D">
            <w:pPr>
              <w:ind w:firstLine="13"/>
              <w:jc w:val="left"/>
            </w:pPr>
            <w:r w:rsidRPr="00AD180E">
              <w:t>4хх, 5хх — «Получен неверный запрос»</w:t>
            </w:r>
          </w:p>
        </w:tc>
      </w:tr>
      <w:tr w:rsidR="008821CC" w14:paraId="0DBF2FF8" w14:textId="77777777" w:rsidTr="008821CC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C985A" w14:textId="77777777" w:rsidR="008821CC" w:rsidRDefault="008821CC" w:rsidP="008821CC">
            <w:pPr>
              <w:ind w:firstLine="13"/>
              <w:jc w:val="left"/>
            </w:pPr>
            <w:r w:rsidRPr="00AD180E">
              <w:t>description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D95CD" w14:textId="77777777" w:rsidR="008821CC" w:rsidRDefault="008821CC" w:rsidP="008821CC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38C2E6" w14:textId="77777777" w:rsidR="008821CC" w:rsidRDefault="008821CC" w:rsidP="008821CC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99BAE8" w14:textId="77777777" w:rsidR="008821CC" w:rsidRDefault="008821CC" w:rsidP="008821CC">
            <w:pPr>
              <w:ind w:firstLine="13"/>
              <w:jc w:val="left"/>
            </w:pPr>
            <w:r w:rsidRPr="00AD180E">
              <w:t>Текстовое описание результата выполнения запроса в ГИС МТ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A44FD1" w14:textId="77777777" w:rsidR="008821CC" w:rsidRPr="00AD180E" w:rsidRDefault="008821CC" w:rsidP="008821CC">
            <w:pPr>
              <w:ind w:firstLine="13"/>
              <w:jc w:val="left"/>
            </w:pPr>
            <w:r w:rsidRPr="00AD180E">
              <w:t>Возвращается значение «ok», если значение параметра</w:t>
            </w:r>
          </w:p>
          <w:p w14:paraId="2D96D03B" w14:textId="77777777" w:rsidR="008821CC" w:rsidRDefault="008821CC" w:rsidP="008821CC">
            <w:pPr>
              <w:ind w:firstLine="13"/>
              <w:jc w:val="left"/>
            </w:pPr>
            <w:r w:rsidRPr="00AD180E">
              <w:t>«code» («Результат обработки операции») равно 0 («Успешно»), иначе возвращается сообщение об ошибке.</w:t>
            </w:r>
          </w:p>
        </w:tc>
      </w:tr>
      <w:tr w:rsidR="008821CC" w14:paraId="32B50BF7" w14:textId="77777777" w:rsidTr="008821CC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9FE9F9" w14:textId="77777777" w:rsidR="008821CC" w:rsidRDefault="008821CC" w:rsidP="008821CC">
            <w:pPr>
              <w:ind w:firstLine="13"/>
              <w:jc w:val="left"/>
            </w:pPr>
            <w:r w:rsidRPr="00AD180E">
              <w:t>codes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DFEE17" w14:textId="77777777" w:rsidR="008821CC" w:rsidRDefault="008821CC" w:rsidP="008821CC">
            <w:pPr>
              <w:ind w:firstLine="13"/>
              <w:jc w:val="left"/>
            </w:pPr>
            <w:r w:rsidRPr="00AD180E">
              <w:t>Array of objects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BDD348" w14:textId="77777777" w:rsidR="008821CC" w:rsidRDefault="008821CC" w:rsidP="008821CC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5F2C5A" w14:textId="77777777" w:rsidR="008821CC" w:rsidRDefault="008821CC" w:rsidP="008821CC">
            <w:pPr>
              <w:ind w:firstLine="13"/>
              <w:jc w:val="left"/>
            </w:pPr>
            <w:r w:rsidRPr="00AD180E">
              <w:t>Список КИ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353F34" w14:textId="77777777" w:rsidR="008821CC" w:rsidRPr="00AD180E" w:rsidRDefault="008821CC" w:rsidP="008821CC">
            <w:pPr>
              <w:ind w:firstLine="13"/>
              <w:jc w:val="left"/>
            </w:pPr>
            <w:r w:rsidRPr="00AD180E">
              <w:t>Может быть пустым или отсутствовать, если метод</w:t>
            </w:r>
          </w:p>
          <w:p w14:paraId="10C684D0" w14:textId="77777777" w:rsidR="008821CC" w:rsidRPr="00AD180E" w:rsidRDefault="008821CC" w:rsidP="008821CC">
            <w:pPr>
              <w:ind w:firstLine="13"/>
              <w:jc w:val="left"/>
            </w:pPr>
            <w:r w:rsidRPr="00AD180E">
              <w:t>завершился с ошибкой, то есть значение параметра «code»</w:t>
            </w:r>
          </w:p>
          <w:p w14:paraId="706E821F" w14:textId="77777777" w:rsidR="008821CC" w:rsidRDefault="008821CC" w:rsidP="008821CC">
            <w:pPr>
              <w:ind w:firstLine="13"/>
              <w:jc w:val="left"/>
            </w:pPr>
            <w:r w:rsidRPr="00AD180E">
              <w:t>(«Результат обработки операции») не было равно 0 («Успешно»)</w:t>
            </w:r>
          </w:p>
          <w:p w14:paraId="2AE1C7A7" w14:textId="2F0761E2" w:rsidR="008821CC" w:rsidRDefault="008821CC" w:rsidP="008821CC">
            <w:pPr>
              <w:ind w:firstLine="13"/>
              <w:jc w:val="left"/>
            </w:pPr>
            <w:r>
              <w:t xml:space="preserve">См. </w:t>
            </w:r>
            <w:r>
              <w:fldChar w:fldCharType="begin"/>
            </w:r>
            <w:r>
              <w:instrText xml:space="preserve"> REF _Ref221878313 \h </w:instrText>
            </w:r>
            <w:r>
              <w:fldChar w:fldCharType="separate"/>
            </w:r>
            <w:r w:rsidR="006B4B4D">
              <w:t>О</w:t>
            </w:r>
            <w:r w:rsidR="006B4B4D" w:rsidRPr="00005E88">
              <w:t xml:space="preserve">писание </w:t>
            </w:r>
            <w:r w:rsidR="006B4B4D">
              <w:t xml:space="preserve">массива </w:t>
            </w:r>
            <w:r w:rsidR="006B4B4D" w:rsidRPr="00005E88">
              <w:t>объект</w:t>
            </w:r>
            <w:r w:rsidR="006B4B4D">
              <w:t>ов</w:t>
            </w:r>
            <w:r w:rsidR="006B4B4D" w:rsidRPr="00005E88">
              <w:t xml:space="preserve"> </w:t>
            </w:r>
            <w:r w:rsidR="006B4B4D">
              <w:rPr>
                <w:lang w:val="en-US"/>
              </w:rPr>
              <w:t>codes</w:t>
            </w:r>
            <w:r>
              <w:fldChar w:fldCharType="end"/>
            </w:r>
          </w:p>
        </w:tc>
      </w:tr>
      <w:tr w:rsidR="008821CC" w14:paraId="1C47E6EB" w14:textId="77777777" w:rsidTr="008821CC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98C258" w14:textId="77777777" w:rsidR="008821CC" w:rsidRDefault="008821CC" w:rsidP="008821CC">
            <w:pPr>
              <w:ind w:firstLine="13"/>
              <w:jc w:val="left"/>
            </w:pPr>
            <w:r w:rsidRPr="00AD180E">
              <w:t>req_id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648BFA" w14:textId="77777777" w:rsidR="008821CC" w:rsidRDefault="008821CC" w:rsidP="008821CC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ABFC6" w14:textId="77777777" w:rsidR="008821CC" w:rsidRDefault="008821CC" w:rsidP="008821CC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BF37B" w14:textId="77777777" w:rsidR="008821CC" w:rsidRDefault="008821CC" w:rsidP="008821CC">
            <w:pPr>
              <w:ind w:firstLine="13"/>
              <w:jc w:val="left"/>
            </w:pPr>
            <w:r w:rsidRPr="00AD180E">
              <w:t>Уникальный идентификатор запроса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38ACBE" w14:textId="77777777" w:rsidR="008821CC" w:rsidRDefault="008821CC" w:rsidP="008821CC">
            <w:pPr>
              <w:ind w:firstLine="13"/>
              <w:jc w:val="left"/>
            </w:pPr>
            <w:r w:rsidRPr="00AD180E">
              <w:t>Формат: UUID</w:t>
            </w:r>
          </w:p>
        </w:tc>
      </w:tr>
      <w:tr w:rsidR="008821CC" w14:paraId="1F09073F" w14:textId="77777777" w:rsidTr="008821CC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727C72" w14:textId="77777777" w:rsidR="008821CC" w:rsidRDefault="008821CC" w:rsidP="008821CC">
            <w:pPr>
              <w:ind w:firstLine="13"/>
              <w:jc w:val="left"/>
            </w:pPr>
            <w:r w:rsidRPr="00AD180E">
              <w:t>req_timestamp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CE84B" w14:textId="77777777" w:rsidR="008821CC" w:rsidRDefault="008821CC" w:rsidP="008821CC">
            <w:pPr>
              <w:ind w:firstLine="13"/>
              <w:jc w:val="left"/>
            </w:pPr>
            <w:r w:rsidRPr="00AD180E">
              <w:t>integer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87F00" w14:textId="77777777" w:rsidR="008821CC" w:rsidRDefault="008821CC" w:rsidP="008821CC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FD29A5" w14:textId="77777777" w:rsidR="008821CC" w:rsidRDefault="008821CC" w:rsidP="008821CC">
            <w:pPr>
              <w:ind w:firstLine="13"/>
              <w:jc w:val="left"/>
            </w:pPr>
            <w:r w:rsidRPr="00AD180E">
              <w:t>Дата и время формирования запроса (в UTC)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338884" w14:textId="77777777" w:rsidR="008821CC" w:rsidRDefault="008821CC" w:rsidP="008821CC">
            <w:pPr>
              <w:ind w:firstLine="13"/>
              <w:jc w:val="left"/>
            </w:pPr>
            <w:r w:rsidRPr="00AD180E">
              <w:t>Параметр возвращает дату и время с точностью до миллисекунд</w:t>
            </w:r>
          </w:p>
        </w:tc>
      </w:tr>
      <w:tr w:rsidR="008821CC" w14:paraId="4C75D6E6" w14:textId="77777777" w:rsidTr="008821CC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7C6D1" w14:textId="77777777" w:rsidR="008821CC" w:rsidRDefault="008821CC" w:rsidP="008821CC">
            <w:pPr>
              <w:ind w:firstLine="13"/>
              <w:jc w:val="left"/>
            </w:pPr>
            <w:r w:rsidRPr="00AD180E">
              <w:t>is_checked_offline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30BFB" w14:textId="77777777" w:rsidR="008821CC" w:rsidRDefault="008821CC" w:rsidP="008821CC">
            <w:pPr>
              <w:ind w:firstLine="13"/>
              <w:jc w:val="left"/>
            </w:pPr>
            <w:r w:rsidRPr="00AD180E">
              <w:t>boolean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F5DAC" w14:textId="77777777" w:rsidR="008821CC" w:rsidRDefault="008821CC" w:rsidP="008821CC">
            <w:pPr>
              <w:ind w:firstLine="13"/>
              <w:jc w:val="left"/>
            </w:pPr>
            <w:r w:rsidRPr="00AD180E">
              <w:t>Нет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95FE2" w14:textId="77777777" w:rsidR="008821CC" w:rsidRDefault="008821CC" w:rsidP="008821CC">
            <w:pPr>
              <w:ind w:firstLine="13"/>
              <w:jc w:val="left"/>
            </w:pPr>
            <w:r w:rsidRPr="00AD180E">
              <w:t>Флаг оффлайн проверки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04581" w14:textId="77777777" w:rsidR="008821CC" w:rsidRPr="00AD180E" w:rsidRDefault="008821CC" w:rsidP="008821CC">
            <w:pPr>
              <w:ind w:firstLine="13"/>
              <w:jc w:val="left"/>
            </w:pPr>
            <w:r w:rsidRPr="00AD180E">
              <w:t>Возможные значения:</w:t>
            </w:r>
          </w:p>
          <w:p w14:paraId="0F874EFE" w14:textId="77777777" w:rsidR="008821CC" w:rsidRPr="00AD180E" w:rsidRDefault="008821CC" w:rsidP="008821CC">
            <w:pPr>
              <w:ind w:firstLine="13"/>
              <w:jc w:val="left"/>
            </w:pPr>
            <w:r w:rsidRPr="00AD180E">
              <w:t>true - КМ проверен оффлайн (в ЛМ ЧЗ);</w:t>
            </w:r>
          </w:p>
          <w:p w14:paraId="54EE13AE" w14:textId="77777777" w:rsidR="008821CC" w:rsidRDefault="008821CC" w:rsidP="008821CC">
            <w:pPr>
              <w:ind w:firstLine="13"/>
              <w:jc w:val="left"/>
            </w:pPr>
            <w:r w:rsidRPr="00AD180E">
              <w:t>false - КМ проверен онлайн (в ГИС МТ)</w:t>
            </w:r>
          </w:p>
        </w:tc>
      </w:tr>
      <w:tr w:rsidR="008821CC" w:rsidRPr="002B4219" w14:paraId="585F34EB" w14:textId="77777777" w:rsidTr="008821CC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C2037A" w14:textId="77777777" w:rsidR="008821CC" w:rsidRDefault="008821CC" w:rsidP="008821CC">
            <w:pPr>
              <w:ind w:firstLine="13"/>
              <w:jc w:val="left"/>
            </w:pPr>
            <w:r w:rsidRPr="00AD180E">
              <w:t>inst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C5BED" w14:textId="77777777" w:rsidR="008821CC" w:rsidRDefault="008821CC" w:rsidP="008821CC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F6F8F" w14:textId="77777777" w:rsidR="008821CC" w:rsidRDefault="008821CC" w:rsidP="008821CC">
            <w:pPr>
              <w:ind w:firstLine="13"/>
              <w:jc w:val="left"/>
            </w:pPr>
            <w:r w:rsidRPr="00AD180E">
              <w:t>Нет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7A056" w14:textId="77777777" w:rsidR="008821CC" w:rsidRDefault="008821CC" w:rsidP="008821CC">
            <w:pPr>
              <w:ind w:firstLine="13"/>
              <w:jc w:val="left"/>
            </w:pPr>
            <w:r w:rsidRPr="00AD180E">
              <w:t>Идентификатор экземпляра ПО «Локальный модуль «Честный ЗНАК» 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EBF7C" w14:textId="77777777" w:rsidR="008821CC" w:rsidRPr="00AD180E" w:rsidRDefault="008821CC" w:rsidP="008821CC">
            <w:pPr>
              <w:ind w:firstLine="13"/>
              <w:jc w:val="left"/>
            </w:pPr>
            <w:r w:rsidRPr="00AD180E">
              <w:t>Возвращается только при оффлайн проверке</w:t>
            </w:r>
          </w:p>
          <w:p w14:paraId="2B74D363" w14:textId="77777777" w:rsidR="008821CC" w:rsidRPr="00BF547F" w:rsidRDefault="008821CC" w:rsidP="008821CC">
            <w:pPr>
              <w:ind w:firstLine="13"/>
              <w:jc w:val="left"/>
            </w:pPr>
            <w:r w:rsidRPr="00BF547F">
              <w:t>(</w:t>
            </w:r>
            <w:r w:rsidRPr="002B4219">
              <w:rPr>
                <w:lang w:val="en-US"/>
              </w:rPr>
              <w:t>is</w:t>
            </w:r>
            <w:r w:rsidRPr="00BF547F">
              <w:t>_</w:t>
            </w:r>
            <w:r w:rsidRPr="002B4219">
              <w:rPr>
                <w:lang w:val="en-US"/>
              </w:rPr>
              <w:t>checked</w:t>
            </w:r>
            <w:r w:rsidRPr="00BF547F">
              <w:t>_</w:t>
            </w:r>
            <w:r w:rsidRPr="002B4219">
              <w:rPr>
                <w:lang w:val="en-US"/>
              </w:rPr>
              <w:t>offline</w:t>
            </w:r>
            <w:r w:rsidRPr="00BF547F">
              <w:t>=</w:t>
            </w:r>
            <w:r w:rsidRPr="002B4219">
              <w:rPr>
                <w:lang w:val="en-US"/>
              </w:rPr>
              <w:t>true</w:t>
            </w:r>
            <w:r w:rsidRPr="00BF547F">
              <w:t>)</w:t>
            </w:r>
          </w:p>
          <w:p w14:paraId="3BDE408D" w14:textId="77777777" w:rsidR="008821CC" w:rsidRPr="002B4219" w:rsidRDefault="008821CC" w:rsidP="008821CC">
            <w:pPr>
              <w:ind w:firstLine="13"/>
              <w:jc w:val="left"/>
              <w:rPr>
                <w:lang w:val="en-US"/>
              </w:rPr>
            </w:pPr>
            <w:r w:rsidRPr="00AD180E">
              <w:t>Формат</w:t>
            </w:r>
            <w:r w:rsidRPr="002B4219">
              <w:rPr>
                <w:lang w:val="en-US"/>
              </w:rPr>
              <w:t>: UUID</w:t>
            </w:r>
          </w:p>
        </w:tc>
      </w:tr>
      <w:tr w:rsidR="008821CC" w14:paraId="0692CE12" w14:textId="77777777" w:rsidTr="008821CC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7DF117" w14:textId="77777777" w:rsidR="008821CC" w:rsidRDefault="008821CC" w:rsidP="008821CC">
            <w:pPr>
              <w:ind w:firstLine="13"/>
              <w:jc w:val="left"/>
            </w:pPr>
            <w:r w:rsidRPr="00AD180E">
              <w:t>version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96D168" w14:textId="77777777" w:rsidR="008821CC" w:rsidRDefault="008821CC" w:rsidP="008821CC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C3249" w14:textId="77777777" w:rsidR="008821CC" w:rsidRDefault="008821CC" w:rsidP="008821CC">
            <w:pPr>
              <w:ind w:firstLine="13"/>
              <w:jc w:val="left"/>
            </w:pPr>
            <w:r w:rsidRPr="00AD180E">
              <w:t>Нет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51FA80" w14:textId="77777777" w:rsidR="008821CC" w:rsidRDefault="008821CC" w:rsidP="008821CC">
            <w:pPr>
              <w:ind w:firstLine="13"/>
              <w:jc w:val="left"/>
            </w:pPr>
            <w:r w:rsidRPr="00AD180E">
              <w:t>Версия базы «чёрного списка», на которой выполнялась проверка КИ 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03F47E" w14:textId="77777777" w:rsidR="008821CC" w:rsidRPr="00AD180E" w:rsidRDefault="008821CC" w:rsidP="008821CC">
            <w:pPr>
              <w:ind w:firstLine="13"/>
              <w:jc w:val="left"/>
            </w:pPr>
            <w:r w:rsidRPr="00AD180E">
              <w:t>Возвращается только при оффлайн проверке</w:t>
            </w:r>
          </w:p>
          <w:p w14:paraId="2FC74025" w14:textId="77777777" w:rsidR="008821CC" w:rsidRPr="00AD180E" w:rsidRDefault="008821CC" w:rsidP="008821CC">
            <w:pPr>
              <w:ind w:firstLine="13"/>
              <w:jc w:val="left"/>
            </w:pPr>
            <w:r>
              <w:t>(is_checked_offline=</w:t>
            </w:r>
            <w:r w:rsidRPr="00AD180E">
              <w:t>true)</w:t>
            </w:r>
          </w:p>
          <w:p w14:paraId="09F49207" w14:textId="77777777" w:rsidR="008821CC" w:rsidRDefault="008821CC" w:rsidP="008821CC">
            <w:pPr>
              <w:ind w:firstLine="13"/>
              <w:jc w:val="left"/>
            </w:pPr>
            <w:r w:rsidRPr="00AD180E">
              <w:t>Формат: UUID</w:t>
            </w:r>
          </w:p>
        </w:tc>
      </w:tr>
    </w:tbl>
    <w:p w14:paraId="52CA5C75" w14:textId="4926AF9D" w:rsidR="008821CC" w:rsidRDefault="008821CC" w:rsidP="008821CC">
      <w:pPr>
        <w:ind w:firstLine="0"/>
      </w:pPr>
    </w:p>
    <w:p w14:paraId="38825B5C" w14:textId="4C36A700" w:rsidR="008821CC" w:rsidRDefault="008821CC" w:rsidP="008821CC">
      <w:pPr>
        <w:pStyle w:val="50"/>
        <w:rPr>
          <w:lang w:val="en-US"/>
        </w:rPr>
      </w:pPr>
      <w:bookmarkStart w:id="92" w:name="_Ref221878313"/>
      <w:r>
        <w:t>О</w:t>
      </w:r>
      <w:r w:rsidRPr="00005E88">
        <w:t xml:space="preserve">писание </w:t>
      </w:r>
      <w:r>
        <w:t xml:space="preserve">массива </w:t>
      </w:r>
      <w:r w:rsidRPr="00005E88">
        <w:t>объект</w:t>
      </w:r>
      <w:r>
        <w:t>ов</w:t>
      </w:r>
      <w:r w:rsidRPr="00005E88">
        <w:t xml:space="preserve"> </w:t>
      </w:r>
      <w:r>
        <w:rPr>
          <w:lang w:val="en-US"/>
        </w:rPr>
        <w:t>codes</w:t>
      </w:r>
      <w:bookmarkEnd w:id="92"/>
    </w:p>
    <w:tbl>
      <w:tblPr>
        <w:tblW w:w="5000" w:type="pct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  <w:gridCol w:w="2081"/>
        <w:gridCol w:w="2418"/>
        <w:gridCol w:w="2945"/>
        <w:gridCol w:w="4002"/>
      </w:tblGrid>
      <w:tr w:rsidR="008821CC" w:rsidRPr="00AE3E03" w14:paraId="3B99CF9D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ABB11" w14:textId="77777777" w:rsidR="008821CC" w:rsidRPr="008139D8" w:rsidRDefault="008821CC" w:rsidP="008821CC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73BC3" w14:textId="77777777" w:rsidR="008821CC" w:rsidRPr="008139D8" w:rsidRDefault="008821CC" w:rsidP="008821CC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C97B4" w14:textId="77777777" w:rsidR="008821CC" w:rsidRPr="008139D8" w:rsidRDefault="008821CC" w:rsidP="008821CC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4DBDD" w14:textId="77777777" w:rsidR="008821CC" w:rsidRPr="008139D8" w:rsidRDefault="008821CC" w:rsidP="008821CC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3705A" w14:textId="77777777" w:rsidR="008821CC" w:rsidRPr="00AE3E03" w:rsidRDefault="008821CC" w:rsidP="008821CC">
            <w:pPr>
              <w:ind w:left="40" w:hanging="4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Комментарий</w:t>
            </w:r>
          </w:p>
        </w:tc>
      </w:tr>
      <w:tr w:rsidR="008821CC" w:rsidRPr="008139D8" w14:paraId="49EFCA68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BE863D" w14:textId="77777777" w:rsidR="008821CC" w:rsidRPr="008139D8" w:rsidRDefault="008821CC" w:rsidP="008821CC">
            <w:pPr>
              <w:ind w:firstLine="13"/>
              <w:jc w:val="left"/>
            </w:pPr>
            <w:r w:rsidRPr="00C43458">
              <w:t>cis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30A196" w14:textId="77777777" w:rsidR="008821CC" w:rsidRPr="008139D8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B3BFA6" w14:textId="77777777" w:rsidR="008821CC" w:rsidRPr="008139D8" w:rsidRDefault="008821CC" w:rsidP="008821CC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C1A13" w14:textId="77777777" w:rsidR="008821CC" w:rsidRPr="008139D8" w:rsidRDefault="008821CC" w:rsidP="008821CC">
            <w:pPr>
              <w:ind w:firstLine="13"/>
              <w:jc w:val="left"/>
            </w:pPr>
            <w:r w:rsidRPr="00C43458">
              <w:t>КИ / КиЗ из запроса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110B6B" w14:textId="77777777" w:rsidR="008821CC" w:rsidRPr="008139D8" w:rsidRDefault="008821CC" w:rsidP="008821CC">
            <w:pPr>
              <w:ind w:firstLine="13"/>
              <w:jc w:val="left"/>
            </w:pPr>
          </w:p>
        </w:tc>
      </w:tr>
      <w:tr w:rsidR="008821CC" w14:paraId="4464F448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4DD03" w14:textId="77777777" w:rsidR="008821CC" w:rsidRDefault="008821CC" w:rsidP="008821CC">
            <w:pPr>
              <w:ind w:firstLine="13"/>
              <w:jc w:val="left"/>
            </w:pPr>
            <w:r w:rsidRPr="00C43458">
              <w:t>found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F7EC6" w14:textId="77777777" w:rsidR="008821CC" w:rsidRDefault="008821CC" w:rsidP="008821CC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7F6518" w14:textId="77777777" w:rsidR="008821CC" w:rsidRDefault="008821CC" w:rsidP="008821CC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62A9B" w14:textId="77777777" w:rsidR="008821CC" w:rsidRDefault="008821CC" w:rsidP="008821CC">
            <w:pPr>
              <w:ind w:firstLine="13"/>
              <w:jc w:val="left"/>
            </w:pPr>
            <w:r w:rsidRPr="00C43458">
              <w:t>Признак наличия кода в ГИС МТ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AD2A77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7F42ECDF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true — «Код найден»; </w:t>
            </w:r>
          </w:p>
          <w:p w14:paraId="45861874" w14:textId="77777777" w:rsidR="008821CC" w:rsidRDefault="008821CC" w:rsidP="008821CC">
            <w:pPr>
              <w:ind w:firstLine="13"/>
              <w:jc w:val="left"/>
            </w:pPr>
            <w:r w:rsidRPr="00C43458">
              <w:t>false — «Код не найден»</w:t>
            </w:r>
          </w:p>
        </w:tc>
      </w:tr>
      <w:tr w:rsidR="008821CC" w14:paraId="00869720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FC3556" w14:textId="77777777" w:rsidR="008821CC" w:rsidRDefault="008821CC" w:rsidP="008821CC">
            <w:pPr>
              <w:ind w:firstLine="13"/>
              <w:jc w:val="left"/>
            </w:pPr>
            <w:r w:rsidRPr="00C43458">
              <w:t>valid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971383" w14:textId="77777777" w:rsidR="008821CC" w:rsidRDefault="008821CC" w:rsidP="008821CC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D45863" w14:textId="77777777" w:rsidR="008821CC" w:rsidRDefault="008821CC" w:rsidP="008821CC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FB8F7" w14:textId="77777777" w:rsidR="008821CC" w:rsidRDefault="008821CC" w:rsidP="008821CC">
            <w:pPr>
              <w:ind w:firstLine="13"/>
              <w:jc w:val="left"/>
            </w:pPr>
            <w:r w:rsidRPr="00C43458">
              <w:t>Результат проверки валидности структуры КИ / КиЗ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779DE4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14F11C95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true — «Структура валидная»;</w:t>
            </w:r>
          </w:p>
          <w:p w14:paraId="00E23136" w14:textId="77777777" w:rsidR="008821CC" w:rsidRDefault="008821CC" w:rsidP="008821CC">
            <w:pPr>
              <w:ind w:firstLine="13"/>
              <w:jc w:val="left"/>
            </w:pPr>
            <w:r w:rsidRPr="00C43458">
              <w:t>false — «Структура не валидная»</w:t>
            </w:r>
          </w:p>
        </w:tc>
      </w:tr>
      <w:tr w:rsidR="008821CC" w14:paraId="3F88BD93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04413" w14:textId="77777777" w:rsidR="008821CC" w:rsidRDefault="008821CC" w:rsidP="008821CC">
            <w:pPr>
              <w:ind w:firstLine="13"/>
              <w:jc w:val="left"/>
            </w:pPr>
            <w:r w:rsidRPr="00C43458">
              <w:t>print_view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205AA3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2069D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04A859" w14:textId="77777777" w:rsidR="008821CC" w:rsidRDefault="008821CC" w:rsidP="008821CC">
            <w:pPr>
              <w:ind w:firstLine="13"/>
              <w:jc w:val="left"/>
            </w:pPr>
            <w:r w:rsidRPr="00C43458">
              <w:t>КИ без криптоподписи / КиЗ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B4D14" w14:textId="77777777" w:rsidR="008821CC" w:rsidRDefault="008821CC" w:rsidP="008821CC">
            <w:pPr>
              <w:ind w:firstLine="13"/>
              <w:jc w:val="left"/>
            </w:pPr>
            <w:r w:rsidRPr="00C43458">
              <w:t>Для товарной группы «Товары из натурального меха» параметр возвращает значение КиЗ из запроса</w:t>
            </w:r>
          </w:p>
        </w:tc>
      </w:tr>
      <w:tr w:rsidR="008821CC" w14:paraId="6C498CA7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D8AEA" w14:textId="77777777" w:rsidR="008821CC" w:rsidRDefault="008821CC" w:rsidP="008821CC">
            <w:pPr>
              <w:ind w:firstLine="13"/>
              <w:jc w:val="left"/>
            </w:pPr>
            <w:r w:rsidRPr="00C43458">
              <w:t>gtin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71D07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9196A5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D1095" w14:textId="77777777" w:rsidR="008821CC" w:rsidRDefault="008821CC" w:rsidP="008821CC">
            <w:pPr>
              <w:ind w:firstLine="13"/>
              <w:jc w:val="left"/>
            </w:pPr>
            <w:r w:rsidRPr="00C43458">
              <w:t>Код товара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1F966" w14:textId="77777777" w:rsidR="008821CC" w:rsidRDefault="008821CC" w:rsidP="008821CC">
            <w:pPr>
              <w:ind w:firstLine="13"/>
              <w:jc w:val="left"/>
            </w:pPr>
          </w:p>
        </w:tc>
      </w:tr>
      <w:tr w:rsidR="008821CC" w14:paraId="5240364F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5D143" w14:textId="77777777" w:rsidR="008821CC" w:rsidRDefault="008821CC" w:rsidP="008821CC">
            <w:pPr>
              <w:ind w:firstLine="13"/>
              <w:jc w:val="left"/>
            </w:pPr>
            <w:r w:rsidRPr="00C43458">
              <w:t>group_ids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59D513" w14:textId="77777777" w:rsidR="008821CC" w:rsidRDefault="008821CC" w:rsidP="008821CC">
            <w:pPr>
              <w:ind w:firstLine="13"/>
              <w:jc w:val="left"/>
            </w:pPr>
            <w:r w:rsidRPr="00C43458">
              <w:t>array[integer]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01CA8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68424F" w14:textId="77777777" w:rsidR="008821CC" w:rsidRDefault="008821CC" w:rsidP="008821CC">
            <w:pPr>
              <w:ind w:firstLine="13"/>
              <w:jc w:val="left"/>
            </w:pPr>
            <w:r w:rsidRPr="00C43458">
              <w:t>Массив идентификаторов товарных групп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48C1F" w14:textId="6CFBEEEE" w:rsidR="008821CC" w:rsidRDefault="008821CC" w:rsidP="001B790D">
            <w:pPr>
              <w:ind w:firstLine="13"/>
              <w:jc w:val="left"/>
            </w:pPr>
            <w:r w:rsidRPr="00C43458">
              <w:t xml:space="preserve">См. </w:t>
            </w:r>
            <w:r w:rsidR="008B5788">
              <w:fldChar w:fldCharType="begin"/>
            </w:r>
            <w:r w:rsidR="008B5788">
              <w:instrText xml:space="preserve"> REF _Ref221878561 \h </w:instrText>
            </w:r>
            <w:r w:rsidR="008B5788">
              <w:fldChar w:fldCharType="separate"/>
            </w:r>
            <w:r w:rsidR="006B4B4D" w:rsidRPr="001F76BB">
              <w:t xml:space="preserve">Приложение </w:t>
            </w:r>
            <w:r w:rsidR="006B4B4D">
              <w:rPr>
                <w:noProof/>
              </w:rPr>
              <w:t>3</w:t>
            </w:r>
            <w:r w:rsidR="006B4B4D" w:rsidRPr="001F76BB">
              <w:t xml:space="preserve"> </w:t>
            </w:r>
            <w:r w:rsidR="006B4B4D">
              <w:t xml:space="preserve">– </w:t>
            </w:r>
            <w:r w:rsidR="006B4B4D" w:rsidRPr="001B790D">
              <w:t>Справочник «Список поддерживаемых товарных групп»</w:t>
            </w:r>
            <w:r w:rsidR="008B5788">
              <w:fldChar w:fldCharType="end"/>
            </w:r>
          </w:p>
        </w:tc>
      </w:tr>
      <w:tr w:rsidR="008821CC" w14:paraId="4B859445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70659F" w14:textId="77777777" w:rsidR="008821CC" w:rsidRDefault="008821CC" w:rsidP="008821CC">
            <w:pPr>
              <w:ind w:firstLine="13"/>
              <w:jc w:val="left"/>
            </w:pPr>
            <w:r w:rsidRPr="00C43458">
              <w:t>verified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F72DF8" w14:textId="77777777" w:rsidR="008821CC" w:rsidRDefault="008821CC" w:rsidP="008821CC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B7F8D" w14:textId="77777777" w:rsidR="008821CC" w:rsidRDefault="008821CC" w:rsidP="008821CC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912BF" w14:textId="77777777" w:rsidR="008821CC" w:rsidRDefault="008821CC" w:rsidP="008821CC">
            <w:pPr>
              <w:ind w:firstLine="13"/>
              <w:jc w:val="left"/>
            </w:pPr>
            <w:r w:rsidRPr="00C43458">
              <w:t>Результат проверки крипто-подписи КМ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11103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Возможные значения для всех товарных групп, кроме «Товары из натурального меха»:</w:t>
            </w:r>
          </w:p>
          <w:p w14:paraId="79D681F1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true — проверка крипто-подписи завершилась успешно;</w:t>
            </w:r>
          </w:p>
          <w:p w14:paraId="35440372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false — проверка крипто-подписи завершилась с ошибкой.</w:t>
            </w:r>
          </w:p>
          <w:p w14:paraId="0D4500DD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Возможные значения для товарной группы «Товары из натурального меха»:</w:t>
            </w:r>
          </w:p>
          <w:p w14:paraId="2B3EC699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true — КиЗ найден в «ИР Маркировки»;</w:t>
            </w:r>
          </w:p>
          <w:p w14:paraId="2255AAC9" w14:textId="77777777" w:rsidR="008821CC" w:rsidRDefault="008821CC" w:rsidP="008821CC">
            <w:pPr>
              <w:ind w:firstLine="13"/>
              <w:jc w:val="left"/>
            </w:pPr>
            <w:r w:rsidRPr="00C43458">
              <w:t>false — КиЗ не найден в «ИР Маркировки»</w:t>
            </w:r>
          </w:p>
        </w:tc>
      </w:tr>
      <w:tr w:rsidR="008821CC" w14:paraId="5A689EFA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95FE32" w14:textId="77777777" w:rsidR="008821CC" w:rsidRDefault="008821CC" w:rsidP="008821CC">
            <w:pPr>
              <w:ind w:firstLine="13"/>
              <w:jc w:val="left"/>
            </w:pPr>
            <w:r w:rsidRPr="00C43458">
              <w:t>realizable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45A9EB" w14:textId="77777777" w:rsidR="008821CC" w:rsidRDefault="008821CC" w:rsidP="008821CC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946978" w14:textId="77777777" w:rsidR="008821CC" w:rsidRDefault="008821CC" w:rsidP="008821CC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F1D47" w14:textId="77777777" w:rsidR="008821CC" w:rsidRDefault="008821CC" w:rsidP="008821CC">
            <w:pPr>
              <w:ind w:firstLine="13"/>
              <w:jc w:val="left"/>
            </w:pPr>
            <w:r w:rsidRPr="00C43458">
              <w:t>Признак возможности реализации КИ / КиЗ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32E9DC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Признак показывает, находится ли КИ / КиЗ в статусе «В обороте», то есть выполнено ли необходимое условие для реализации в розницу.</w:t>
            </w:r>
            <w:r w:rsidRPr="00C43458">
              <w:br/>
              <w:t>Возможные значения:</w:t>
            </w:r>
          </w:p>
          <w:p w14:paraId="7D42782E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true – КИ / КиЗ в статусе «В обороте»;</w:t>
            </w:r>
          </w:p>
          <w:p w14:paraId="7A09860D" w14:textId="77777777" w:rsidR="008821CC" w:rsidRDefault="008821CC" w:rsidP="008821CC">
            <w:pPr>
              <w:ind w:firstLine="13"/>
              <w:jc w:val="left"/>
            </w:pPr>
            <w:r w:rsidRPr="00C43458">
              <w:t>false – КИ / КиЗ в статусе, отличном от «В обороте»</w:t>
            </w:r>
          </w:p>
        </w:tc>
      </w:tr>
      <w:tr w:rsidR="008821CC" w14:paraId="08A547A9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A7B934" w14:textId="77777777" w:rsidR="008821CC" w:rsidRDefault="008821CC" w:rsidP="008821CC">
            <w:pPr>
              <w:ind w:firstLine="13"/>
              <w:jc w:val="left"/>
            </w:pPr>
            <w:r w:rsidRPr="00C43458">
              <w:t>utilised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8FEAC" w14:textId="77777777" w:rsidR="008821CC" w:rsidRDefault="008821CC" w:rsidP="008821CC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ECCD9" w14:textId="77777777" w:rsidR="008821CC" w:rsidRDefault="008821CC" w:rsidP="008821CC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57BCC" w14:textId="77777777" w:rsidR="008821CC" w:rsidRDefault="008821CC" w:rsidP="008821CC">
            <w:pPr>
              <w:ind w:firstLine="13"/>
              <w:jc w:val="left"/>
            </w:pPr>
            <w:r w:rsidRPr="00C43458">
              <w:t>Признак нанесения КИ / КиЗ на упаковку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BB0838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42370E48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true — «КИ / КиЗ нанесён»;</w:t>
            </w:r>
          </w:p>
          <w:p w14:paraId="552BB400" w14:textId="77777777" w:rsidR="008821CC" w:rsidRDefault="008821CC" w:rsidP="008821CC">
            <w:pPr>
              <w:ind w:firstLine="13"/>
              <w:jc w:val="left"/>
            </w:pPr>
            <w:r w:rsidRPr="00C43458">
              <w:t>false — «КИ / КиЗ не нанесён»</w:t>
            </w:r>
          </w:p>
        </w:tc>
      </w:tr>
      <w:tr w:rsidR="008821CC" w14:paraId="3686167A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BAC1D6" w14:textId="77777777" w:rsidR="008821CC" w:rsidRDefault="008821CC" w:rsidP="008821CC">
            <w:pPr>
              <w:ind w:firstLine="13"/>
              <w:jc w:val="left"/>
            </w:pPr>
            <w:r w:rsidRPr="00C43458">
              <w:t>expire_date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AB055C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9735C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CB8190" w14:textId="77777777" w:rsidR="008821CC" w:rsidRDefault="008821CC" w:rsidP="008821CC">
            <w:pPr>
              <w:ind w:firstLine="13"/>
              <w:jc w:val="left"/>
            </w:pPr>
            <w:r w:rsidRPr="00C43458">
              <w:t>Дата и время истечения срока годности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3655CA" w14:textId="77777777" w:rsidR="008821CC" w:rsidRDefault="008821CC" w:rsidP="008821CC">
            <w:pPr>
              <w:ind w:firstLine="13"/>
              <w:jc w:val="left"/>
            </w:pPr>
            <w:r w:rsidRPr="00C43458">
              <w:t>Формат yyyy-MM-dd’T’HH:mm:ss.SSSz</w:t>
            </w:r>
          </w:p>
        </w:tc>
      </w:tr>
      <w:tr w:rsidR="008821CC" w14:paraId="33C74BB0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915F8" w14:textId="77777777" w:rsidR="008821CC" w:rsidRDefault="008821CC" w:rsidP="008821CC">
            <w:pPr>
              <w:ind w:firstLine="13"/>
              <w:jc w:val="left"/>
            </w:pPr>
            <w:r w:rsidRPr="00C43458">
              <w:t>variable_expirations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6CA828" w14:textId="77777777" w:rsidR="008821CC" w:rsidRDefault="008821CC" w:rsidP="008821CC">
            <w:pPr>
              <w:ind w:firstLine="13"/>
              <w:jc w:val="left"/>
            </w:pPr>
            <w:r w:rsidRPr="00C43458">
              <w:t>object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BD0EF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0B48D3" w14:textId="77777777" w:rsidR="008821CC" w:rsidRDefault="008821CC" w:rsidP="008821CC">
            <w:pPr>
              <w:ind w:firstLine="13"/>
              <w:jc w:val="left"/>
            </w:pPr>
            <w:r w:rsidRPr="00C43458">
              <w:t>Информация о вариативном сроке годности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5A4FC" w14:textId="77777777" w:rsidR="008821CC" w:rsidRDefault="008821CC" w:rsidP="008821CC">
            <w:pPr>
              <w:ind w:firstLine="13"/>
              <w:jc w:val="left"/>
            </w:pPr>
            <w:r w:rsidRPr="00C43458">
              <w:t>Информация о сроках годности в зависимости от условий хранения возвращается из карточки товара в НКМТ в формате: "&lt;индекс&gt;": &lt;дата&gt;. Формат даты: yyyy-MMddTHH:mm:ss.SSSZ.</w:t>
            </w:r>
            <w:r w:rsidRPr="00C43458">
              <w:br/>
              <w:t>Параметр возвращается только для товарной группы «Молочная продукция»</w:t>
            </w:r>
          </w:p>
        </w:tc>
      </w:tr>
      <w:tr w:rsidR="008821CC" w14:paraId="6049C120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AF673D" w14:textId="77777777" w:rsidR="008821CC" w:rsidRDefault="008821CC" w:rsidP="008821CC">
            <w:pPr>
              <w:ind w:firstLine="13"/>
              <w:jc w:val="left"/>
            </w:pPr>
            <w:r w:rsidRPr="00C43458">
              <w:t>production_date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89A3B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181B4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39C00A" w14:textId="77777777" w:rsidR="008821CC" w:rsidRDefault="008821CC" w:rsidP="008821CC">
            <w:pPr>
              <w:ind w:firstLine="13"/>
              <w:jc w:val="left"/>
            </w:pPr>
            <w:r w:rsidRPr="00C43458">
              <w:t>Дата производства продукции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91DD2" w14:textId="77777777" w:rsidR="008821CC" w:rsidRDefault="008821CC" w:rsidP="008821CC">
            <w:pPr>
              <w:ind w:firstLine="13"/>
              <w:jc w:val="left"/>
            </w:pPr>
            <w:r w:rsidRPr="00C43458">
              <w:t>Формат yyyy-MM-dd’T’HH:mm:ss.SSSz</w:t>
            </w:r>
          </w:p>
        </w:tc>
      </w:tr>
      <w:tr w:rsidR="008821CC" w14:paraId="6418C8DF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2DF8A" w14:textId="77777777" w:rsidR="008821CC" w:rsidRDefault="008821CC" w:rsidP="008821CC">
            <w:pPr>
              <w:ind w:firstLine="13"/>
              <w:jc w:val="left"/>
            </w:pPr>
            <w:r w:rsidRPr="00C43458">
              <w:t>product_weight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66EBA" w14:textId="77777777" w:rsidR="008821CC" w:rsidRDefault="008821CC" w:rsidP="008821CC">
            <w:pPr>
              <w:ind w:firstLine="13"/>
              <w:jc w:val="left"/>
            </w:pPr>
            <w:r w:rsidRPr="00C43458">
              <w:t>number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294E3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668E9A" w14:textId="77777777" w:rsidR="008821CC" w:rsidRDefault="008821CC" w:rsidP="008821CC">
            <w:pPr>
              <w:ind w:firstLine="13"/>
              <w:jc w:val="left"/>
            </w:pPr>
            <w:r w:rsidRPr="00C43458">
              <w:t>Переменный вес продукции (в граммах)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795E05" w14:textId="77777777" w:rsidR="008821CC" w:rsidRDefault="008821CC" w:rsidP="008821CC">
            <w:pPr>
              <w:ind w:firstLine="13"/>
              <w:jc w:val="left"/>
            </w:pPr>
            <w:r w:rsidRPr="00C43458">
              <w:t>Возвращается только для товарной группы «Молочная продукция» (не возвращается для товаров из Республики Беларусь)</w:t>
            </w:r>
          </w:p>
        </w:tc>
      </w:tr>
      <w:tr w:rsidR="008821CC" w14:paraId="2249825B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DEF1F3" w14:textId="77777777" w:rsidR="008821CC" w:rsidRDefault="008821CC" w:rsidP="008821CC">
            <w:pPr>
              <w:ind w:firstLine="13"/>
              <w:jc w:val="left"/>
            </w:pPr>
            <w:r w:rsidRPr="00C43458">
              <w:t>pr_vet_document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F4B012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3969A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8579B9" w14:textId="77777777" w:rsidR="008821CC" w:rsidRDefault="008821CC" w:rsidP="008821CC">
            <w:pPr>
              <w:ind w:firstLine="13"/>
              <w:jc w:val="left"/>
            </w:pPr>
            <w:r w:rsidRPr="00C43458">
              <w:t>Производственный ветеринарный сопроводительный документ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77A2" w14:textId="77777777" w:rsidR="008821CC" w:rsidRDefault="008821CC" w:rsidP="008821CC">
            <w:pPr>
              <w:ind w:firstLine="13"/>
              <w:jc w:val="left"/>
            </w:pPr>
            <w:r w:rsidRPr="00C43458">
              <w:t>Возвращается только для товарной группы «Молочная продукция» (не возвращается для товаров из Республики Беларусь)</w:t>
            </w:r>
          </w:p>
        </w:tc>
      </w:tr>
      <w:tr w:rsidR="008821CC" w14:paraId="6E4ABD85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AA450" w14:textId="77777777" w:rsidR="008821CC" w:rsidRDefault="008821CC" w:rsidP="008821CC">
            <w:pPr>
              <w:ind w:firstLine="13"/>
              <w:jc w:val="left"/>
            </w:pPr>
            <w:r w:rsidRPr="00C43458">
              <w:t>is_owner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E874D" w14:textId="77777777" w:rsidR="008821CC" w:rsidRDefault="008821CC" w:rsidP="008821CC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3960BA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08B8C" w14:textId="77777777" w:rsidR="008821CC" w:rsidRDefault="008821CC" w:rsidP="008821CC">
            <w:pPr>
              <w:ind w:firstLine="13"/>
              <w:jc w:val="left"/>
            </w:pPr>
            <w:r w:rsidRPr="00C43458">
              <w:t>Признак того, что в запросе указан владелец кода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65ABF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3343FF8B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true — КИ / КиЗ принадлежит участнику, ИНН которого был указан в запросе;</w:t>
            </w:r>
          </w:p>
          <w:p w14:paraId="52AF4D23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false — КИ / КиЗ не принадлежит участнику, ИНН которого был указан в запросе.</w:t>
            </w:r>
          </w:p>
          <w:p w14:paraId="2A2F2928" w14:textId="77777777" w:rsidR="008821CC" w:rsidRDefault="008821CC" w:rsidP="008821CC">
            <w:pPr>
              <w:ind w:firstLine="13"/>
              <w:jc w:val="left"/>
            </w:pPr>
            <w:r w:rsidRPr="00C43458">
              <w:t>Для товарных групп «Молочная продукция», «Упакованная вода» всегда возвращается значение «true». </w:t>
            </w:r>
          </w:p>
        </w:tc>
      </w:tr>
      <w:tr w:rsidR="008821CC" w14:paraId="65E120F8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5576ED" w14:textId="77777777" w:rsidR="008821CC" w:rsidRDefault="008821CC" w:rsidP="008821CC">
            <w:pPr>
              <w:ind w:firstLine="13"/>
              <w:jc w:val="left"/>
            </w:pPr>
            <w:r w:rsidRPr="00C43458">
              <w:t>is_blocked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C0333F" w14:textId="77777777" w:rsidR="008821CC" w:rsidRDefault="008821CC" w:rsidP="008821CC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7AC6DC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2BD0FF" w14:textId="77777777" w:rsidR="008821CC" w:rsidRDefault="008821CC" w:rsidP="008821CC">
            <w:pPr>
              <w:ind w:firstLine="13"/>
              <w:jc w:val="left"/>
            </w:pPr>
            <w:r w:rsidRPr="00C43458">
              <w:t>Признак того, что розничная продажа продукции заблокирована по решению ОГВ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FD8FD8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378416B4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true — продажа заблокирована;</w:t>
            </w:r>
          </w:p>
          <w:p w14:paraId="6167CAEF" w14:textId="77777777" w:rsidR="008821CC" w:rsidRDefault="008821CC" w:rsidP="008821CC">
            <w:pPr>
              <w:ind w:firstLine="13"/>
              <w:jc w:val="left"/>
            </w:pPr>
            <w:r w:rsidRPr="00C43458">
              <w:t>false — продажа не заблокирована.</w:t>
            </w:r>
          </w:p>
        </w:tc>
      </w:tr>
      <w:tr w:rsidR="008821CC" w14:paraId="5B23713E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BAA463" w14:textId="77777777" w:rsidR="008821CC" w:rsidRDefault="008821CC" w:rsidP="008821CC">
            <w:pPr>
              <w:ind w:firstLine="13"/>
              <w:jc w:val="left"/>
            </w:pPr>
            <w:r w:rsidRPr="00C43458">
              <w:t>ogvs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118B8" w14:textId="77777777" w:rsidR="008821CC" w:rsidRDefault="008821CC" w:rsidP="008821CC">
            <w:pPr>
              <w:ind w:firstLine="13"/>
              <w:jc w:val="left"/>
            </w:pPr>
            <w:r w:rsidRPr="00C43458">
              <w:t>array[string]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E31E0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C088F" w14:textId="77777777" w:rsidR="008821CC" w:rsidRDefault="008821CC" w:rsidP="008821CC">
            <w:pPr>
              <w:ind w:firstLine="13"/>
              <w:jc w:val="left"/>
            </w:pPr>
            <w:r w:rsidRPr="00C43458">
              <w:t>Органы государственной власти, установившие блокировку на КИ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D139E7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Возвращается, если значение поля «isBloсked» («Признак заблокированного КИ») = «true». Возможные значения:</w:t>
            </w:r>
          </w:p>
          <w:p w14:paraId="3EA73899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RAR — Росалкогольтабакконтроль;</w:t>
            </w:r>
          </w:p>
          <w:p w14:paraId="30330BB7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FTS — ФТС России;</w:t>
            </w:r>
          </w:p>
          <w:p w14:paraId="315545EC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FNS — ФНС России;</w:t>
            </w:r>
          </w:p>
          <w:p w14:paraId="2F682B6D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RSHN — Россельхознадзор;</w:t>
            </w:r>
          </w:p>
          <w:p w14:paraId="4A56D362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RPN — Роспотребнадзор;</w:t>
            </w:r>
          </w:p>
          <w:p w14:paraId="7FF827D2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MVD — МВД России;</w:t>
            </w:r>
          </w:p>
          <w:p w14:paraId="6E1C9F98" w14:textId="77777777" w:rsidR="008821CC" w:rsidRDefault="008821CC" w:rsidP="008821CC">
            <w:pPr>
              <w:ind w:firstLine="13"/>
              <w:jc w:val="left"/>
            </w:pPr>
            <w:r w:rsidRPr="00C43458">
              <w:t>RZN — Росздравнадзор</w:t>
            </w:r>
          </w:p>
        </w:tc>
      </w:tr>
      <w:tr w:rsidR="008821CC" w14:paraId="30A1FC35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C4E6E" w14:textId="77777777" w:rsidR="008821CC" w:rsidRDefault="008821CC" w:rsidP="008821CC">
            <w:pPr>
              <w:ind w:firstLine="13"/>
              <w:jc w:val="left"/>
            </w:pPr>
            <w:r w:rsidRPr="00C43458">
              <w:t>message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9DC47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4759F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C128D5" w14:textId="77777777" w:rsidR="008821CC" w:rsidRDefault="008821CC" w:rsidP="008821CC">
            <w:pPr>
              <w:ind w:firstLine="13"/>
              <w:jc w:val="left"/>
            </w:pPr>
            <w:r w:rsidRPr="00C43458">
              <w:t>Сообщение об ошибке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484594" w14:textId="77777777" w:rsidR="008821CC" w:rsidRDefault="008821CC" w:rsidP="008821CC">
            <w:pPr>
              <w:ind w:firstLine="13"/>
              <w:jc w:val="left"/>
            </w:pPr>
          </w:p>
        </w:tc>
      </w:tr>
      <w:tr w:rsidR="008821CC" w14:paraId="41AF2BF2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554FF" w14:textId="77777777" w:rsidR="008821CC" w:rsidRDefault="008821CC" w:rsidP="008821CC">
            <w:pPr>
              <w:ind w:firstLine="13"/>
              <w:jc w:val="left"/>
            </w:pPr>
            <w:r w:rsidRPr="00C43458">
              <w:t>error_code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AA8903" w14:textId="77777777" w:rsidR="008821CC" w:rsidRDefault="008821CC" w:rsidP="008821CC">
            <w:pPr>
              <w:ind w:firstLine="13"/>
              <w:jc w:val="left"/>
            </w:pPr>
            <w:r w:rsidRPr="00C43458">
              <w:t>integer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711C8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1E965" w14:textId="77777777" w:rsidR="008821CC" w:rsidRDefault="008821CC" w:rsidP="008821CC">
            <w:pPr>
              <w:ind w:firstLine="13"/>
              <w:jc w:val="left"/>
            </w:pPr>
            <w:r w:rsidRPr="00C43458">
              <w:t>Код ошибки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7382F5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3473E4D8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0 — ошибки отсутствуют;</w:t>
            </w:r>
          </w:p>
          <w:p w14:paraId="5D1F0543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1 — ошибка валидации КМ;</w:t>
            </w:r>
          </w:p>
          <w:p w14:paraId="0A19D088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2 — КМ не содержит GTIN;</w:t>
            </w:r>
          </w:p>
          <w:p w14:paraId="1B61A82E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3 — КМ не содержит серийный номер;</w:t>
            </w:r>
          </w:p>
          <w:p w14:paraId="0C7DBE16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4 — КМ содержит недопустимые символы;</w:t>
            </w:r>
          </w:p>
          <w:p w14:paraId="4EF20F82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5 — ошибка верификации крипто-подписи КМ (формат крипто-подписи не соответствует типу КМ);</w:t>
            </w:r>
          </w:p>
          <w:p w14:paraId="3749CCF0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6 — ошибка верификации крипто-подписи КМ (криптоподпись невалидная);</w:t>
            </w:r>
          </w:p>
          <w:p w14:paraId="2547DD72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7 — ошибка верификации крипто-подписи КМ (крипто-ключ не валиден); </w:t>
            </w:r>
          </w:p>
          <w:p w14:paraId="5107121D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8 — КМ не прошел верификацию в стране эмитента;</w:t>
            </w:r>
          </w:p>
          <w:p w14:paraId="174EC91D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9 — Найденные AI в КМ не поддерживаются;</w:t>
            </w:r>
          </w:p>
          <w:p w14:paraId="44862A90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10 — КМ не найден в ГИС МТ;</w:t>
            </w:r>
          </w:p>
          <w:p w14:paraId="6A1BA5A9" w14:textId="77777777" w:rsidR="008821CC" w:rsidRDefault="008821CC" w:rsidP="008821CC">
            <w:pPr>
              <w:ind w:firstLine="13"/>
              <w:jc w:val="left"/>
            </w:pPr>
            <w:r w:rsidRPr="00C43458">
              <w:t>11 — КМ не найден в трансгране</w:t>
            </w:r>
          </w:p>
        </w:tc>
      </w:tr>
      <w:tr w:rsidR="008821CC" w14:paraId="1E3A170E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35BDCD" w14:textId="77777777" w:rsidR="008821CC" w:rsidRDefault="008821CC" w:rsidP="008821CC">
            <w:pPr>
              <w:ind w:firstLine="13"/>
              <w:jc w:val="left"/>
            </w:pPr>
            <w:r w:rsidRPr="00C43458">
              <w:t>is_tracking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F47FA" w14:textId="77777777" w:rsidR="008821CC" w:rsidRDefault="008821CC" w:rsidP="008821CC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907E2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F01635" w14:textId="77777777" w:rsidR="008821CC" w:rsidRDefault="008821CC" w:rsidP="008821CC">
            <w:pPr>
              <w:ind w:firstLine="13"/>
              <w:jc w:val="left"/>
            </w:pPr>
            <w:r w:rsidRPr="00C43458">
              <w:t>Признак контроля прослеживаемости в товарной группе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90D66E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5F7F1872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true — контроль прослеживаемости в товарной группе для данного КИ / КиЗ включен;</w:t>
            </w:r>
          </w:p>
          <w:p w14:paraId="29D9A921" w14:textId="77777777" w:rsidR="008821CC" w:rsidRDefault="008821CC" w:rsidP="008821CC">
            <w:pPr>
              <w:ind w:firstLine="13"/>
              <w:jc w:val="left"/>
            </w:pPr>
            <w:r w:rsidRPr="00C43458">
              <w:t>false — контроль прослеживаемости в товарной группе для данного КИ / КиЗ выключен</w:t>
            </w:r>
          </w:p>
        </w:tc>
      </w:tr>
      <w:tr w:rsidR="008821CC" w14:paraId="72B58F4C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93332D" w14:textId="77777777" w:rsidR="008821CC" w:rsidRDefault="008821CC" w:rsidP="008821CC">
            <w:pPr>
              <w:ind w:firstLine="13"/>
              <w:jc w:val="left"/>
            </w:pPr>
            <w:r w:rsidRPr="00C43458">
              <w:t>sold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F1CF0" w14:textId="77777777" w:rsidR="008821CC" w:rsidRDefault="008821CC" w:rsidP="008821CC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609FE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DA10D8" w14:textId="77777777" w:rsidR="008821CC" w:rsidRDefault="008821CC" w:rsidP="008821CC">
            <w:pPr>
              <w:ind w:firstLine="13"/>
              <w:jc w:val="left"/>
            </w:pPr>
            <w:r w:rsidRPr="00C43458">
              <w:t>Признак продажи товара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4F174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516FD7D1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true — товар продан;</w:t>
            </w:r>
          </w:p>
          <w:p w14:paraId="4AB73D40" w14:textId="77777777" w:rsidR="008821CC" w:rsidRDefault="008821CC" w:rsidP="008821CC">
            <w:pPr>
              <w:ind w:firstLine="13"/>
              <w:jc w:val="left"/>
            </w:pPr>
            <w:r w:rsidRPr="00C43458">
              <w:t>false — товар не продан</w:t>
            </w:r>
          </w:p>
        </w:tc>
      </w:tr>
      <w:tr w:rsidR="008821CC" w14:paraId="204A5CFD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4748A7" w14:textId="77777777" w:rsidR="008821CC" w:rsidRDefault="008821CC" w:rsidP="008821CC">
            <w:pPr>
              <w:ind w:firstLine="13"/>
              <w:jc w:val="left"/>
            </w:pPr>
            <w:r w:rsidRPr="00C43458">
              <w:t>elimination_state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AF3D3" w14:textId="77777777" w:rsidR="008821CC" w:rsidRDefault="008821CC" w:rsidP="008821CC">
            <w:pPr>
              <w:ind w:firstLine="13"/>
              <w:jc w:val="left"/>
            </w:pPr>
            <w:r w:rsidRPr="00C43458">
              <w:t>number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8D898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0A0B1E" w14:textId="77777777" w:rsidR="008821CC" w:rsidRDefault="008821CC" w:rsidP="008821CC">
            <w:pPr>
              <w:ind w:firstLine="13"/>
              <w:jc w:val="left"/>
            </w:pPr>
            <w:r w:rsidRPr="00C43458">
              <w:t>Признак использования причин выбытия, разрешающих продажу КМ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97E2D" w14:textId="77777777" w:rsidR="008821CC" w:rsidRDefault="008821CC" w:rsidP="008821CC">
            <w:pPr>
              <w:ind w:firstLine="13"/>
              <w:jc w:val="left"/>
            </w:pPr>
            <w:r w:rsidRPr="00C43458">
              <w:t>Заполняется на основании причины вывода из оборота КМ. Возможные значения:</w:t>
            </w:r>
            <w:r w:rsidRPr="00C43458">
              <w:br/>
              <w:t>1 — «BY_SAMPLES» («Продажа по образцам») / «DISTANCE» («Дистанционная продажа»);</w:t>
            </w:r>
            <w:r w:rsidRPr="00C43458">
              <w:br/>
              <w:t>2 — «OWN_USE» («Использование для собственных нужд») / «PRODUCTION_USE» («Использование для производственных целей»)</w:t>
            </w:r>
          </w:p>
        </w:tc>
      </w:tr>
      <w:tr w:rsidR="008821CC" w14:paraId="3D413876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DE2B2D" w14:textId="77777777" w:rsidR="008821CC" w:rsidRDefault="008821CC" w:rsidP="008821CC">
            <w:pPr>
              <w:ind w:firstLine="13"/>
              <w:jc w:val="left"/>
            </w:pPr>
            <w:r w:rsidRPr="00C43458">
              <w:t>mrp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2B524F" w14:textId="77777777" w:rsidR="008821CC" w:rsidRDefault="008821CC" w:rsidP="008821CC">
            <w:pPr>
              <w:ind w:firstLine="13"/>
              <w:jc w:val="left"/>
            </w:pPr>
            <w:r w:rsidRPr="00C43458">
              <w:t>number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18F4B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30DFB" w14:textId="77777777" w:rsidR="008821CC" w:rsidRDefault="008821CC" w:rsidP="008821CC">
            <w:pPr>
              <w:ind w:firstLine="13"/>
              <w:jc w:val="left"/>
            </w:pPr>
            <w:r w:rsidRPr="00C43458">
              <w:t>Максимальная розничная цена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C38F1" w14:textId="77777777" w:rsidR="008821CC" w:rsidRDefault="008821CC" w:rsidP="008821CC">
            <w:pPr>
              <w:ind w:firstLine="13"/>
              <w:jc w:val="left"/>
            </w:pPr>
            <w:r w:rsidRPr="00C43458">
              <w:t>В копейках. Только для товарных групп «Альтернативная табачная продукция», «Никотиносодержащая продукция», «Табачная продукция»</w:t>
            </w:r>
          </w:p>
        </w:tc>
      </w:tr>
      <w:tr w:rsidR="008821CC" w14:paraId="07DB59C0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1FE894" w14:textId="77777777" w:rsidR="008821CC" w:rsidRDefault="008821CC" w:rsidP="008821CC">
            <w:pPr>
              <w:ind w:firstLine="13"/>
              <w:jc w:val="left"/>
            </w:pPr>
            <w:r w:rsidRPr="00C43458">
              <w:t>smp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2A23DA" w14:textId="77777777" w:rsidR="008821CC" w:rsidRDefault="008821CC" w:rsidP="008821CC">
            <w:pPr>
              <w:ind w:firstLine="13"/>
              <w:jc w:val="left"/>
            </w:pPr>
            <w:r w:rsidRPr="00C43458">
              <w:t>number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AE0A82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5EC6C" w14:textId="77777777" w:rsidR="008821CC" w:rsidRDefault="008821CC" w:rsidP="008821CC">
            <w:pPr>
              <w:ind w:firstLine="13"/>
              <w:jc w:val="left"/>
            </w:pPr>
            <w:r w:rsidRPr="00C43458">
              <w:t>Единая минимальная цена (ЕМЦ)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DBEB36" w14:textId="77777777" w:rsidR="008821CC" w:rsidRDefault="008821CC" w:rsidP="008821CC">
            <w:pPr>
              <w:ind w:firstLine="13"/>
              <w:jc w:val="left"/>
            </w:pPr>
            <w:r w:rsidRPr="00C43458">
              <w:t>Значение указывается в копейках. Параметр возвращается только для товарной группы «Табачная продукция»</w:t>
            </w:r>
          </w:p>
        </w:tc>
      </w:tr>
      <w:tr w:rsidR="008821CC" w14:paraId="5B8764F0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EDA25" w14:textId="77777777" w:rsidR="008821CC" w:rsidRDefault="008821CC" w:rsidP="008821CC">
            <w:pPr>
              <w:ind w:firstLine="13"/>
              <w:jc w:val="left"/>
            </w:pPr>
            <w:r w:rsidRPr="00C43458">
              <w:t>gray_zone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D3642E" w14:textId="77777777" w:rsidR="008821CC" w:rsidRDefault="008821CC" w:rsidP="008821CC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70F07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862F9" w14:textId="77777777" w:rsidR="008821CC" w:rsidRDefault="008821CC" w:rsidP="008821CC">
            <w:pPr>
              <w:ind w:firstLine="13"/>
              <w:jc w:val="left"/>
            </w:pPr>
            <w:r w:rsidRPr="00C43458">
              <w:t>Признак принадлежности табачной продукции к «серой зоне»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9C5B9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487306D3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true — принадлежит;</w:t>
            </w:r>
          </w:p>
          <w:p w14:paraId="7FD9A477" w14:textId="77777777" w:rsidR="008821CC" w:rsidRDefault="008821CC" w:rsidP="008821CC">
            <w:pPr>
              <w:ind w:firstLine="13"/>
              <w:jc w:val="left"/>
            </w:pPr>
            <w:r w:rsidRPr="00C43458">
              <w:t>false — не принадлежит</w:t>
            </w:r>
          </w:p>
        </w:tc>
      </w:tr>
      <w:tr w:rsidR="008821CC" w14:paraId="3EDE3175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3820D4" w14:textId="77777777" w:rsidR="008821CC" w:rsidRDefault="008821CC" w:rsidP="008821CC">
            <w:pPr>
              <w:ind w:firstLine="13"/>
              <w:jc w:val="left"/>
            </w:pPr>
            <w:r w:rsidRPr="00C43458">
              <w:t>inner_unit_count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05675" w14:textId="77777777" w:rsidR="008821CC" w:rsidRDefault="008821CC" w:rsidP="008821CC">
            <w:pPr>
              <w:ind w:firstLine="13"/>
              <w:jc w:val="left"/>
            </w:pPr>
            <w:r w:rsidRPr="00C43458">
              <w:t>integer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11A0A5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CA120" w14:textId="77777777" w:rsidR="008821CC" w:rsidRDefault="008821CC" w:rsidP="008821CC">
            <w:pPr>
              <w:ind w:firstLine="13"/>
              <w:jc w:val="left"/>
            </w:pPr>
            <w:r w:rsidRPr="00C43458">
              <w:t>Количество единиц товара в потребительской упаковке / Фактический объём / Фактический вес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E1188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Параметр может содержать следующие значения:</w:t>
            </w:r>
          </w:p>
          <w:p w14:paraId="52835E21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количество единиц товара (только для товарных групп «Альтернативная табачная продукция», «Духи и туалетная вода», «Медицинские изделия»);</w:t>
            </w:r>
          </w:p>
          <w:p w14:paraId="14BEFC05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фактический объём кега, мл (только для товарной группы «Пиво, напитки, изготавливаемые на основе пива, слабоалкогольные напитки»);</w:t>
            </w:r>
          </w:p>
          <w:p w14:paraId="7DD71218" w14:textId="77777777" w:rsidR="008821CC" w:rsidRDefault="008821CC" w:rsidP="008821CC">
            <w:pPr>
              <w:ind w:firstLine="13"/>
              <w:jc w:val="left"/>
            </w:pPr>
            <w:r w:rsidRPr="00C43458">
              <w:t>фактический вес, г (только для товарной группы «Молочная продукция»)</w:t>
            </w:r>
          </w:p>
        </w:tc>
      </w:tr>
      <w:tr w:rsidR="008821CC" w14:paraId="0FC99ED9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1C3064" w14:textId="77777777" w:rsidR="008821CC" w:rsidRDefault="008821CC" w:rsidP="008821CC">
            <w:pPr>
              <w:ind w:firstLine="13"/>
              <w:jc w:val="left"/>
            </w:pPr>
            <w:r>
              <w:t>s</w:t>
            </w:r>
            <w:r w:rsidRPr="00C43458">
              <w:t>old</w:t>
            </w:r>
            <w:r>
              <w:rPr>
                <w:lang w:val="en-US"/>
              </w:rPr>
              <w:t>_u</w:t>
            </w:r>
            <w:r w:rsidRPr="00C43458">
              <w:t>nit</w:t>
            </w:r>
            <w:r>
              <w:rPr>
                <w:lang w:val="en-US"/>
              </w:rPr>
              <w:t>_c</w:t>
            </w:r>
            <w:r w:rsidRPr="00C43458">
              <w:t>ount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7952D4" w14:textId="77777777" w:rsidR="008821CC" w:rsidRDefault="008821CC" w:rsidP="008821CC">
            <w:pPr>
              <w:ind w:firstLine="13"/>
              <w:jc w:val="left"/>
            </w:pPr>
            <w:r w:rsidRPr="00C43458">
              <w:t>integer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6B7B6F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6B4B3B" w14:textId="77777777" w:rsidR="008821CC" w:rsidRDefault="008821CC" w:rsidP="008821CC">
            <w:pPr>
              <w:ind w:firstLine="13"/>
              <w:jc w:val="left"/>
            </w:pPr>
            <w:r w:rsidRPr="00C43458">
              <w:t>Счётчик проданного и возвращённого товара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20494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Параметр может содержать следующие значения:</w:t>
            </w:r>
          </w:p>
          <w:p w14:paraId="7CE67C0D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количество проданных единиц товара (только для товарных групп «Альтернативная табачная продукция», «Духи и туалетная вода», «Медицинские изделия»);</w:t>
            </w:r>
          </w:p>
          <w:p w14:paraId="3131FA35" w14:textId="77777777" w:rsidR="008821CC" w:rsidRPr="00C43458" w:rsidRDefault="008821CC" w:rsidP="008821CC">
            <w:pPr>
              <w:ind w:firstLine="13"/>
              <w:jc w:val="left"/>
            </w:pPr>
            <w:r w:rsidRPr="00C43458">
              <w:t>проданный объём кега, мл (только для товарной группы «Пиво, напитки, изготавливаемые на основе пива, слабоалкогольные напитки»);</w:t>
            </w:r>
          </w:p>
          <w:p w14:paraId="655883EA" w14:textId="77777777" w:rsidR="008821CC" w:rsidRDefault="008821CC" w:rsidP="008821CC">
            <w:pPr>
              <w:ind w:firstLine="13"/>
              <w:jc w:val="left"/>
            </w:pPr>
            <w:r w:rsidRPr="00C43458">
              <w:t>проданный вес, г (только для товарной группы «Молочная продукция»)</w:t>
            </w:r>
          </w:p>
        </w:tc>
      </w:tr>
      <w:tr w:rsidR="008821CC" w14:paraId="7ABC3472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DFA174" w14:textId="77777777" w:rsidR="008821CC" w:rsidRDefault="008821CC" w:rsidP="008821CC">
            <w:pPr>
              <w:ind w:firstLine="13"/>
              <w:jc w:val="left"/>
            </w:pPr>
            <w:r w:rsidRPr="00C43458">
              <w:t>package_type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1C8F0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C68B4F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DB33A9" w14:textId="77777777" w:rsidR="008821CC" w:rsidRDefault="008821CC" w:rsidP="008821CC">
            <w:pPr>
              <w:ind w:firstLine="13"/>
              <w:jc w:val="left"/>
            </w:pPr>
            <w:r w:rsidRPr="00C43458">
              <w:t>Тип упаковки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1A8066" w14:textId="41F0E388" w:rsidR="0043056F" w:rsidRDefault="0043056F" w:rsidP="0043056F">
            <w:pPr>
              <w:ind w:firstLine="13"/>
              <w:jc w:val="left"/>
            </w:pPr>
            <w:r>
              <w:t>Возможные значения:</w:t>
            </w:r>
          </w:p>
          <w:p w14:paraId="0D22F37C" w14:textId="3146AAB4" w:rsidR="0043056F" w:rsidRDefault="0043056F" w:rsidP="0022182C">
            <w:pPr>
              <w:pStyle w:val="aff5"/>
              <w:numPr>
                <w:ilvl w:val="0"/>
                <w:numId w:val="25"/>
              </w:numPr>
              <w:jc w:val="left"/>
            </w:pPr>
            <w:r>
              <w:t>UNIT - Единица товара</w:t>
            </w:r>
          </w:p>
          <w:p w14:paraId="10E38AA8" w14:textId="19EBDA75" w:rsidR="0043056F" w:rsidRDefault="0043056F" w:rsidP="0022182C">
            <w:pPr>
              <w:pStyle w:val="aff5"/>
              <w:numPr>
                <w:ilvl w:val="0"/>
                <w:numId w:val="25"/>
              </w:numPr>
              <w:jc w:val="left"/>
            </w:pPr>
            <w:r>
              <w:t>GROUP - Групповая упаковка</w:t>
            </w:r>
          </w:p>
          <w:p w14:paraId="044B01C3" w14:textId="00456F82" w:rsidR="0043056F" w:rsidRDefault="0043056F" w:rsidP="0022182C">
            <w:pPr>
              <w:pStyle w:val="aff5"/>
              <w:numPr>
                <w:ilvl w:val="0"/>
                <w:numId w:val="25"/>
              </w:numPr>
              <w:jc w:val="left"/>
            </w:pPr>
            <w:r>
              <w:t>BUNDLE - Комплект</w:t>
            </w:r>
          </w:p>
          <w:p w14:paraId="24E674EB" w14:textId="41110E0D" w:rsidR="0043056F" w:rsidRDefault="0043056F" w:rsidP="0022182C">
            <w:pPr>
              <w:pStyle w:val="aff5"/>
              <w:numPr>
                <w:ilvl w:val="0"/>
                <w:numId w:val="25"/>
              </w:numPr>
              <w:jc w:val="left"/>
            </w:pPr>
            <w:r>
              <w:t>PRODUCT_SET - Набор</w:t>
            </w:r>
          </w:p>
          <w:p w14:paraId="621C8236" w14:textId="2B779045" w:rsidR="008821CC" w:rsidRDefault="008821CC" w:rsidP="008821CC">
            <w:pPr>
              <w:ind w:firstLine="13"/>
              <w:jc w:val="left"/>
            </w:pPr>
            <w:r w:rsidRPr="00C43458">
              <w:t>Для товарной группы «Товары из натурального меха» значение всегда «UNIT»</w:t>
            </w:r>
          </w:p>
        </w:tc>
      </w:tr>
      <w:tr w:rsidR="008821CC" w14:paraId="1A4717F2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4E9A9" w14:textId="77777777" w:rsidR="008821CC" w:rsidRDefault="008821CC" w:rsidP="008821CC">
            <w:pPr>
              <w:ind w:firstLine="13"/>
              <w:jc w:val="left"/>
            </w:pPr>
            <w:r w:rsidRPr="00C43458">
              <w:t>parent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F4AFC5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7D4F6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1A448" w14:textId="77777777" w:rsidR="008821CC" w:rsidRDefault="008821CC" w:rsidP="008821CC">
            <w:pPr>
              <w:ind w:firstLine="13"/>
              <w:jc w:val="left"/>
            </w:pPr>
            <w:r w:rsidRPr="00C43458">
              <w:t>КИ агрегата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8197F" w14:textId="77777777" w:rsidR="008821CC" w:rsidRDefault="008821CC" w:rsidP="008821CC">
            <w:pPr>
              <w:ind w:firstLine="13"/>
              <w:jc w:val="left"/>
            </w:pPr>
            <w:r w:rsidRPr="00C43458">
              <w:t>Кроме товарной группы «Товары из натурального меха»</w:t>
            </w:r>
          </w:p>
        </w:tc>
      </w:tr>
      <w:tr w:rsidR="008821CC" w14:paraId="78F88A9E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E6D97" w14:textId="77777777" w:rsidR="008821CC" w:rsidRDefault="008821CC" w:rsidP="008821CC">
            <w:pPr>
              <w:ind w:firstLine="13"/>
              <w:jc w:val="left"/>
            </w:pPr>
            <w:r w:rsidRPr="00C43458">
              <w:t>producer_inn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6F090F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B37B3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4B128" w14:textId="77777777" w:rsidR="008821CC" w:rsidRDefault="008821CC" w:rsidP="008821CC">
            <w:pPr>
              <w:ind w:firstLine="13"/>
              <w:jc w:val="left"/>
            </w:pPr>
            <w:r w:rsidRPr="00C43458">
              <w:t>ИНН производителя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1D3149" w14:textId="77777777" w:rsidR="008821CC" w:rsidRDefault="008821CC" w:rsidP="008821CC">
            <w:pPr>
              <w:ind w:firstLine="13"/>
              <w:jc w:val="left"/>
            </w:pPr>
            <w:r w:rsidRPr="00C43458">
              <w:t>Параметр не будет возвращаться для молочной продукции Республики Беларусь                 </w:t>
            </w:r>
          </w:p>
        </w:tc>
      </w:tr>
      <w:tr w:rsidR="008821CC" w14:paraId="3165462D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EACC14" w14:textId="77777777" w:rsidR="008821CC" w:rsidRDefault="008821CC" w:rsidP="008821CC">
            <w:pPr>
              <w:ind w:firstLine="13"/>
              <w:jc w:val="left"/>
            </w:pPr>
            <w:r w:rsidRPr="00C43458">
              <w:t>production_serial_number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A3FEB2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6ECE00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E1BFF3" w14:textId="77777777" w:rsidR="008821CC" w:rsidRDefault="008821CC" w:rsidP="008821CC">
            <w:pPr>
              <w:ind w:firstLine="13"/>
              <w:jc w:val="left"/>
            </w:pPr>
            <w:r w:rsidRPr="00C43458">
              <w:t>Номер производственной серии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DA0FA" w14:textId="77777777" w:rsidR="008821CC" w:rsidRDefault="008821CC" w:rsidP="008821CC">
            <w:pPr>
              <w:ind w:firstLine="13"/>
              <w:jc w:val="left"/>
            </w:pPr>
            <w:r w:rsidRPr="00C43458">
              <w:t>Параметр возвращается только для товарной группы «Медицинские изделия»</w:t>
            </w:r>
          </w:p>
        </w:tc>
      </w:tr>
      <w:tr w:rsidR="008821CC" w14:paraId="7C8CE46C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41FE66" w14:textId="77777777" w:rsidR="008821CC" w:rsidRDefault="008821CC" w:rsidP="008821CC">
            <w:pPr>
              <w:ind w:firstLine="13"/>
              <w:jc w:val="left"/>
            </w:pPr>
            <w:r w:rsidRPr="00C43458">
              <w:t>production_batch_number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94A10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2B1016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14C3AA" w14:textId="77777777" w:rsidR="008821CC" w:rsidRDefault="008821CC" w:rsidP="008821CC">
            <w:pPr>
              <w:ind w:firstLine="13"/>
              <w:jc w:val="left"/>
            </w:pPr>
            <w:r w:rsidRPr="00C43458">
              <w:t>Номер производственной партии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344A2" w14:textId="77777777" w:rsidR="008821CC" w:rsidRDefault="008821CC" w:rsidP="008821CC">
            <w:pPr>
              <w:ind w:firstLine="13"/>
              <w:jc w:val="left"/>
            </w:pPr>
            <w:r w:rsidRPr="00C43458">
              <w:t>Параметр возвращается только для товарной группы «Медицинские изделия»</w:t>
            </w:r>
          </w:p>
        </w:tc>
      </w:tr>
      <w:tr w:rsidR="008821CC" w14:paraId="1465583F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400E4" w14:textId="77777777" w:rsidR="008821CC" w:rsidRDefault="008821CC" w:rsidP="008821CC">
            <w:pPr>
              <w:ind w:firstLine="13"/>
              <w:jc w:val="left"/>
            </w:pPr>
            <w:r w:rsidRPr="00C43458">
              <w:t>factory_serial_number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2F5D5" w14:textId="77777777" w:rsidR="008821CC" w:rsidRDefault="008821CC" w:rsidP="008821CC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DDBF67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048FC8" w14:textId="77777777" w:rsidR="008821CC" w:rsidRDefault="008821CC" w:rsidP="008821CC">
            <w:pPr>
              <w:ind w:firstLine="13"/>
              <w:jc w:val="left"/>
            </w:pPr>
            <w:r w:rsidRPr="00C43458">
              <w:t>Заводской серийный номер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CE2CC" w14:textId="77777777" w:rsidR="008821CC" w:rsidRDefault="008821CC" w:rsidP="008821CC">
            <w:pPr>
              <w:ind w:firstLine="13"/>
              <w:jc w:val="left"/>
            </w:pPr>
            <w:r w:rsidRPr="00C43458">
              <w:t>Параметр возвращается только для товарной группы «Медицинские изделия»</w:t>
            </w:r>
          </w:p>
        </w:tc>
      </w:tr>
      <w:tr w:rsidR="008821CC" w14:paraId="1A628EA1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F71BD7" w14:textId="77777777" w:rsidR="008821CC" w:rsidRDefault="008821CC" w:rsidP="008821CC">
            <w:pPr>
              <w:ind w:firstLine="13"/>
              <w:jc w:val="left"/>
            </w:pPr>
            <w:r w:rsidRPr="00C43458">
              <w:t>package_quantity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F3CE5D" w14:textId="77777777" w:rsidR="008821CC" w:rsidRDefault="008821CC" w:rsidP="008821CC">
            <w:pPr>
              <w:ind w:firstLine="13"/>
              <w:jc w:val="left"/>
            </w:pPr>
            <w:r w:rsidRPr="00C43458">
              <w:t>integer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095A8" w14:textId="77777777" w:rsidR="008821CC" w:rsidRDefault="008821CC" w:rsidP="008821CC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BA3FFF" w14:textId="77777777" w:rsidR="008821CC" w:rsidRDefault="008821CC" w:rsidP="008821CC">
            <w:pPr>
              <w:ind w:firstLine="13"/>
              <w:jc w:val="left"/>
            </w:pPr>
            <w:r w:rsidRPr="00C43458">
              <w:t>Ёмкость КИГУ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35FE1F" w14:textId="77777777" w:rsidR="008821CC" w:rsidRDefault="008821CC" w:rsidP="008821CC">
            <w:pPr>
              <w:ind w:firstLine="13"/>
              <w:jc w:val="left"/>
            </w:pPr>
            <w:r w:rsidRPr="00C43458">
              <w:t>Количество потенциально вмещаемых вложений</w:t>
            </w:r>
          </w:p>
        </w:tc>
      </w:tr>
      <w:tr w:rsidR="008821CC" w14:paraId="1631B77F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68623" w14:textId="77777777" w:rsidR="008821CC" w:rsidRPr="00115272" w:rsidRDefault="008821CC" w:rsidP="008821CC">
            <w:pPr>
              <w:ind w:firstLine="13"/>
              <w:jc w:val="left"/>
              <w:rPr>
                <w:lang w:val="en-US"/>
              </w:rPr>
            </w:pPr>
            <w:r>
              <w:rPr>
                <w:lang w:val="en-US"/>
              </w:rPr>
              <w:t>can_be_sold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4C9C6" w14:textId="77777777" w:rsidR="008821CC" w:rsidRPr="00115272" w:rsidRDefault="008821CC" w:rsidP="008821CC">
            <w:pPr>
              <w:ind w:firstLine="13"/>
              <w:jc w:val="left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DA1B2" w14:textId="77777777" w:rsidR="008821CC" w:rsidRPr="00C43458" w:rsidRDefault="008821CC" w:rsidP="008821CC">
            <w:pPr>
              <w:ind w:firstLine="13"/>
              <w:jc w:val="left"/>
            </w:pPr>
            <w:r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111AA" w14:textId="77777777" w:rsidR="008821CC" w:rsidRPr="00C43458" w:rsidRDefault="008821CC" w:rsidP="008821CC">
            <w:pPr>
              <w:ind w:firstLine="13"/>
              <w:jc w:val="left"/>
            </w:pPr>
            <w:r>
              <w:t>Признак возможности продажи товара по результатам ответа ГИС МТ или ЛМ ЧЗ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CF8518" w14:textId="77777777" w:rsidR="008821CC" w:rsidRPr="00C43458" w:rsidRDefault="008821CC" w:rsidP="008821CC">
            <w:pPr>
              <w:ind w:firstLine="13"/>
              <w:jc w:val="left"/>
            </w:pPr>
          </w:p>
        </w:tc>
      </w:tr>
      <w:tr w:rsidR="008821CC" w14:paraId="6AD73815" w14:textId="77777777" w:rsidTr="008821CC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594B72" w14:textId="77777777" w:rsidR="008821CC" w:rsidRPr="00115272" w:rsidRDefault="008821CC" w:rsidP="008821CC">
            <w:pPr>
              <w:ind w:firstLine="13"/>
              <w:jc w:val="left"/>
              <w:rPr>
                <w:lang w:val="en-US"/>
              </w:rPr>
            </w:pPr>
            <w:r>
              <w:rPr>
                <w:lang w:val="en-US"/>
              </w:rPr>
              <w:t>reason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B012C1" w14:textId="77777777" w:rsidR="008821CC" w:rsidRPr="00115272" w:rsidRDefault="008821CC" w:rsidP="008821CC">
            <w:pPr>
              <w:ind w:firstLine="13"/>
              <w:jc w:val="left"/>
              <w:rPr>
                <w:lang w:val="en-US"/>
              </w:rPr>
            </w:pPr>
            <w:r>
              <w:t xml:space="preserve">массив </w:t>
            </w:r>
            <w:r>
              <w:rPr>
                <w:lang w:val="en-US"/>
              </w:rPr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CC54BF" w14:textId="77777777" w:rsidR="008821CC" w:rsidRPr="00115272" w:rsidRDefault="008821CC" w:rsidP="008821CC">
            <w:pPr>
              <w:ind w:firstLine="13"/>
              <w:jc w:val="left"/>
            </w:pPr>
            <w:r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DC0D09" w14:textId="77777777" w:rsidR="008821CC" w:rsidRPr="00C43458" w:rsidRDefault="008821CC" w:rsidP="008821CC">
            <w:pPr>
              <w:ind w:firstLine="13"/>
              <w:jc w:val="left"/>
            </w:pPr>
            <w:r>
              <w:t>Текстовое описание причины запрета продажи.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ECF09B" w14:textId="77777777" w:rsidR="008821CC" w:rsidRPr="00C43458" w:rsidRDefault="008821CC" w:rsidP="008821CC">
            <w:pPr>
              <w:ind w:firstLine="13"/>
              <w:jc w:val="left"/>
            </w:pPr>
          </w:p>
        </w:tc>
      </w:tr>
    </w:tbl>
    <w:p w14:paraId="6C2BFB4A" w14:textId="77777777" w:rsidR="008821CC" w:rsidRDefault="008821CC" w:rsidP="008821CC">
      <w:pPr>
        <w:ind w:firstLine="0"/>
      </w:pPr>
    </w:p>
    <w:p w14:paraId="5B551E46" w14:textId="500B0BA3" w:rsidR="001F0CA9" w:rsidRPr="001F0CA9" w:rsidRDefault="001F0CA9" w:rsidP="004433FB">
      <w:pPr>
        <w:pStyle w:val="50"/>
        <w:rPr>
          <w:lang w:val="en-US"/>
        </w:rPr>
      </w:pPr>
      <w:bookmarkStart w:id="93" w:name="_Ref221878989"/>
      <w:r>
        <w:t>О</w:t>
      </w:r>
      <w:r w:rsidRPr="00005E88">
        <w:t xml:space="preserve">писание объекта </w:t>
      </w:r>
      <w:r>
        <w:rPr>
          <w:lang w:val="en-US"/>
        </w:rPr>
        <w:t>warnings</w:t>
      </w:r>
      <w:bookmarkEnd w:id="91"/>
      <w:bookmarkEnd w:id="93"/>
    </w:p>
    <w:tbl>
      <w:tblPr>
        <w:tblW w:w="15018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268"/>
        <w:gridCol w:w="8363"/>
        <w:gridCol w:w="2552"/>
      </w:tblGrid>
      <w:tr w:rsidR="001F0CA9" w:rsidRPr="008139D8" w14:paraId="20DB86D7" w14:textId="77777777" w:rsidTr="00B32C8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75C23" w14:textId="77777777" w:rsidR="001F0CA9" w:rsidRPr="008139D8" w:rsidRDefault="001F0CA9" w:rsidP="00B32C8E">
            <w:pPr>
              <w:ind w:firstLine="13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69C74" w14:textId="77777777" w:rsidR="001F0CA9" w:rsidRPr="008139D8" w:rsidRDefault="001F0CA9" w:rsidP="00B32C8E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D0427" w14:textId="77777777" w:rsidR="001F0CA9" w:rsidRPr="008139D8" w:rsidRDefault="001F0CA9" w:rsidP="00B32C8E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5293B" w14:textId="77777777" w:rsidR="001F0CA9" w:rsidRPr="008139D8" w:rsidRDefault="001F0CA9" w:rsidP="00B32C8E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F0CA9" w:rsidRPr="001F0CA9" w14:paraId="1EF33EFA" w14:textId="77777777" w:rsidTr="00B32C8E">
        <w:tc>
          <w:tcPr>
            <w:tcW w:w="1835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25DF2" w14:textId="52C7E707" w:rsidR="001F0CA9" w:rsidRPr="001F0CA9" w:rsidRDefault="001F0CA9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callback_url</w:t>
            </w:r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0B01F5" w14:textId="77777777" w:rsidR="001F0CA9" w:rsidRPr="001F0CA9" w:rsidRDefault="001F0CA9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56BCD7" w14:textId="77777777" w:rsidR="001F0CA9" w:rsidRPr="001F0CA9" w:rsidRDefault="001F0CA9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Имеет значение «callback_url не соответствует маске». Отображается в случае, если значение параметра callback_url в запросе на регистрацию документа было указано некорректно.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975DB8" w14:textId="77777777" w:rsidR="001F0CA9" w:rsidRPr="001F0CA9" w:rsidRDefault="001F0CA9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-</w:t>
            </w:r>
          </w:p>
        </w:tc>
      </w:tr>
    </w:tbl>
    <w:p w14:paraId="20A0B214" w14:textId="5BAC72C9" w:rsidR="004210A8" w:rsidRPr="001F0CA9" w:rsidRDefault="004210A8" w:rsidP="004433FB">
      <w:pPr>
        <w:pStyle w:val="50"/>
        <w:rPr>
          <w:lang w:val="en-US"/>
        </w:rPr>
      </w:pPr>
      <w:bookmarkStart w:id="94" w:name="_Ref63939441"/>
      <w:r>
        <w:t>О</w:t>
      </w:r>
      <w:r w:rsidRPr="00005E88">
        <w:t xml:space="preserve">писание объекта </w:t>
      </w:r>
      <w:r w:rsidRPr="004210A8">
        <w:t>payload</w:t>
      </w:r>
      <w:bookmarkEnd w:id="94"/>
    </w:p>
    <w:tbl>
      <w:tblPr>
        <w:tblW w:w="15018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1276"/>
        <w:gridCol w:w="8363"/>
        <w:gridCol w:w="2552"/>
      </w:tblGrid>
      <w:tr w:rsidR="004210A8" w:rsidRPr="008139D8" w14:paraId="171A8D3E" w14:textId="77777777" w:rsidTr="004210A8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C71F2" w14:textId="77777777" w:rsidR="004210A8" w:rsidRPr="008139D8" w:rsidRDefault="004210A8" w:rsidP="00B32C8E">
            <w:pPr>
              <w:ind w:firstLine="13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C3218" w14:textId="77777777" w:rsidR="004210A8" w:rsidRPr="008139D8" w:rsidRDefault="004210A8" w:rsidP="00B32C8E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AB31D" w14:textId="77777777" w:rsidR="004210A8" w:rsidRPr="008139D8" w:rsidRDefault="004210A8" w:rsidP="00B32C8E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624B3" w14:textId="77777777" w:rsidR="004210A8" w:rsidRPr="008139D8" w:rsidRDefault="004210A8" w:rsidP="00B32C8E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4210A8" w:rsidRPr="001F0CA9" w14:paraId="63DD62CA" w14:textId="77777777" w:rsidTr="004210A8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BA836" w14:textId="61C2A5F0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fiscal_receipt_number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20E84D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integer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7C8CCC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Номер чека в смене.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3211C6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1042</w:t>
            </w:r>
          </w:p>
          <w:p w14:paraId="62E0C473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Номер чека за смену</w:t>
            </w:r>
          </w:p>
        </w:tc>
      </w:tr>
      <w:tr w:rsidR="004210A8" w:rsidRPr="001F0CA9" w14:paraId="6A91CC92" w14:textId="77777777" w:rsidTr="004210A8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23D89E" w14:textId="0A66BD74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shift_number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9FB31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integer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65FD2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Номер смены.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6A6AC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1038</w:t>
            </w:r>
          </w:p>
          <w:p w14:paraId="00E4F4D9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Номер смены</w:t>
            </w:r>
          </w:p>
        </w:tc>
      </w:tr>
      <w:tr w:rsidR="004210A8" w:rsidRPr="001F0CA9" w14:paraId="7F3D92B8" w14:textId="77777777" w:rsidTr="004210A8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61EF87" w14:textId="00B5E4A3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receipt_datetime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F0854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F42C6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Дата и время документа из ФН.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9191F9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1012</w:t>
            </w:r>
          </w:p>
          <w:p w14:paraId="0599FAF7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Дата, время</w:t>
            </w:r>
          </w:p>
        </w:tc>
      </w:tr>
      <w:tr w:rsidR="004210A8" w:rsidRPr="001F0CA9" w14:paraId="5F647CCA" w14:textId="77777777" w:rsidTr="004210A8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329780" w14:textId="15D48D30" w:rsidR="004210A8" w:rsidRPr="001F0CA9" w:rsidRDefault="004210A8" w:rsidP="004210A8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total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AF0AD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number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FFB56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Итоговая сумма документа в рублях с заданным в CMS округлением:</w:t>
            </w:r>
          </w:p>
          <w:p w14:paraId="64641F82" w14:textId="77777777" w:rsidR="000B779D" w:rsidRDefault="000B779D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целая часть не более 1</w:t>
            </w:r>
            <w:r w:rsidRPr="00804C2A">
              <w:rPr>
                <w:lang w:eastAsia="zh-CN" w:bidi="hi-IN"/>
              </w:rPr>
              <w:t>1</w:t>
            </w:r>
            <w:r>
              <w:rPr>
                <w:lang w:eastAsia="zh-CN" w:bidi="hi-IN"/>
              </w:rPr>
              <w:t xml:space="preserve"> знаков;</w:t>
            </w:r>
          </w:p>
          <w:p w14:paraId="7019BC8E" w14:textId="77777777" w:rsidR="000B779D" w:rsidRDefault="000B779D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дробная часть не более 2 знаков.</w:t>
            </w:r>
          </w:p>
          <w:p w14:paraId="266376DE" w14:textId="77777777" w:rsidR="000B779D" w:rsidRDefault="000B779D" w:rsidP="000B779D">
            <w:pPr>
              <w:tabs>
                <w:tab w:val="left" w:pos="600"/>
              </w:tabs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Максимальное значение – </w:t>
            </w:r>
            <w:r w:rsidRPr="00804C2A">
              <w:rPr>
                <w:lang w:eastAsia="zh-CN" w:bidi="hi-IN"/>
              </w:rPr>
              <w:t>10000000000</w:t>
            </w:r>
            <w:r>
              <w:rPr>
                <w:lang w:eastAsia="zh-CN" w:bidi="hi-IN"/>
              </w:rPr>
              <w:t>.</w:t>
            </w:r>
          </w:p>
          <w:p w14:paraId="3611F99C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При регистрации в ККТ происходит расчёт фактической суммы: суммирование значений sum позиций.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1AD69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1020</w:t>
            </w:r>
          </w:p>
          <w:p w14:paraId="578689E2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Сумма расчета, указанного в чеке (БСО)</w:t>
            </w:r>
          </w:p>
        </w:tc>
      </w:tr>
      <w:tr w:rsidR="004210A8" w:rsidRPr="001F0CA9" w14:paraId="7DC23F1F" w14:textId="77777777" w:rsidTr="004210A8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143B7C" w14:textId="2887F045" w:rsidR="004210A8" w:rsidRPr="001F0CA9" w:rsidRDefault="004210A8" w:rsidP="004210A8">
            <w:pPr>
              <w:ind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fn_number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3ABF50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CA53E6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Номер ФН.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0197DE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1041</w:t>
            </w:r>
            <w:r w:rsidRPr="001F0CA9">
              <w:rPr>
                <w:lang w:eastAsia="zh-CN" w:bidi="hi-IN"/>
              </w:rPr>
              <w:tab/>
            </w:r>
          </w:p>
          <w:p w14:paraId="052BD620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Номер ФН</w:t>
            </w:r>
          </w:p>
        </w:tc>
      </w:tr>
      <w:tr w:rsidR="004210A8" w:rsidRPr="001F0CA9" w14:paraId="3DC61B32" w14:textId="77777777" w:rsidTr="004210A8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C7CA1" w14:textId="18B46F6C" w:rsidR="004210A8" w:rsidRPr="001F0CA9" w:rsidRDefault="004210A8" w:rsidP="004210A8">
            <w:pPr>
              <w:ind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ecr_registration_number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5E369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321273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Регистрационный номер ККТ.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FAC7C7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1037</w:t>
            </w:r>
          </w:p>
          <w:p w14:paraId="36CEFCD4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Регистрационный номер ККТ</w:t>
            </w:r>
          </w:p>
        </w:tc>
      </w:tr>
      <w:tr w:rsidR="004210A8" w:rsidRPr="001F0CA9" w14:paraId="02D5475B" w14:textId="77777777" w:rsidTr="004210A8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0E2042" w14:textId="4743F928" w:rsidR="004210A8" w:rsidRPr="001F0CA9" w:rsidRDefault="004210A8" w:rsidP="004210A8">
            <w:pPr>
              <w:ind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fiscal_document_number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F86EAC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integer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AAF80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Фискальный номер документа.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B945F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1040</w:t>
            </w:r>
            <w:r w:rsidRPr="001F0CA9">
              <w:rPr>
                <w:lang w:eastAsia="zh-CN" w:bidi="hi-IN"/>
              </w:rPr>
              <w:tab/>
            </w:r>
          </w:p>
          <w:p w14:paraId="35A7D64E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Номер ФД</w:t>
            </w:r>
          </w:p>
        </w:tc>
      </w:tr>
      <w:tr w:rsidR="004210A8" w:rsidRPr="001F0CA9" w14:paraId="46BF097D" w14:textId="77777777" w:rsidTr="004210A8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F1971" w14:textId="08FC70F2" w:rsidR="004210A8" w:rsidRPr="001F0CA9" w:rsidRDefault="004210A8" w:rsidP="004210A8">
            <w:pPr>
              <w:ind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fiscal_document_attribute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FE46A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integer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A7140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Фискальный признак документа.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278DAD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1077</w:t>
            </w:r>
          </w:p>
          <w:p w14:paraId="3B730622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ФПД</w:t>
            </w:r>
          </w:p>
        </w:tc>
      </w:tr>
      <w:tr w:rsidR="004210A8" w:rsidRPr="001F0CA9" w14:paraId="64D3D7FD" w14:textId="77777777" w:rsidTr="00366ACE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BD0A9" w14:textId="6A70F18F" w:rsidR="004210A8" w:rsidRPr="001F0CA9" w:rsidRDefault="004210A8" w:rsidP="004210A8">
            <w:pPr>
              <w:ind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fns_site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E0AB79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1F371E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Адрес сайта ФНС.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264F9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1060</w:t>
            </w:r>
          </w:p>
          <w:p w14:paraId="59386DA9" w14:textId="77777777" w:rsidR="004210A8" w:rsidRPr="001F0CA9" w:rsidRDefault="004210A8" w:rsidP="00B32C8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Адрес сайта ФНС</w:t>
            </w:r>
            <w:r w:rsidRPr="001F0CA9">
              <w:rPr>
                <w:lang w:eastAsia="zh-CN" w:bidi="hi-IN"/>
              </w:rPr>
              <w:tab/>
            </w:r>
          </w:p>
        </w:tc>
      </w:tr>
      <w:tr w:rsidR="002E5051" w:rsidRPr="001F0CA9" w14:paraId="4B0A178B" w14:textId="77777777" w:rsidTr="001B2292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3AB29" w14:textId="77777777" w:rsidR="002E5051" w:rsidRPr="001F0CA9" w:rsidRDefault="002E5051" w:rsidP="001B2292">
            <w:pPr>
              <w:ind w:firstLine="0"/>
              <w:jc w:val="left"/>
              <w:rPr>
                <w:lang w:eastAsia="zh-CN" w:bidi="hi-IN"/>
              </w:rPr>
            </w:pPr>
            <w:r w:rsidRPr="00813E6D">
              <w:rPr>
                <w:lang w:eastAsia="zh-CN" w:bidi="hi-IN"/>
              </w:rPr>
              <w:t>ofd_inn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9A0815" w14:textId="77777777" w:rsidR="002E5051" w:rsidRPr="001F0CA9" w:rsidRDefault="002E5051" w:rsidP="001B2292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34CC58" w14:textId="77777777" w:rsidR="002E5051" w:rsidRPr="00813E6D" w:rsidRDefault="002E5051" w:rsidP="001B2292">
            <w:pPr>
              <w:ind w:firstLine="13"/>
              <w:jc w:val="left"/>
              <w:rPr>
                <w:lang w:eastAsia="zh-CN" w:bidi="hi-IN"/>
              </w:rPr>
            </w:pPr>
            <w:r w:rsidRPr="00813E6D">
              <w:rPr>
                <w:lang w:eastAsia="zh-CN" w:bidi="hi-IN"/>
              </w:rPr>
              <w:t>Идентификационный номер налогоплательщика оператора фискальных данных.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902714" w14:textId="77777777" w:rsidR="002E5051" w:rsidRDefault="002E5051" w:rsidP="001B2292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1017</w:t>
            </w:r>
          </w:p>
          <w:p w14:paraId="7E3825AB" w14:textId="77777777" w:rsidR="002E5051" w:rsidRPr="001F0CA9" w:rsidRDefault="002E5051" w:rsidP="001B2292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ИНН ОФД</w:t>
            </w:r>
          </w:p>
        </w:tc>
      </w:tr>
      <w:tr w:rsidR="00366ACE" w:rsidRPr="001F0CA9" w14:paraId="0B8E0BCF" w14:textId="77777777" w:rsidTr="00352C0E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410BE9" w14:textId="6833752F" w:rsidR="00366ACE" w:rsidRPr="001F0CA9" w:rsidRDefault="00366ACE" w:rsidP="00366ACE">
            <w:pPr>
              <w:ind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ofd_receipt_url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72C309" w14:textId="19238BC1" w:rsidR="00366ACE" w:rsidRPr="001F0CA9" w:rsidRDefault="00366ACE" w:rsidP="00366AC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B53260" w14:textId="77777777" w:rsidR="00366ACE" w:rsidRPr="001F0CA9" w:rsidRDefault="00366ACE" w:rsidP="00366ACE">
            <w:pPr>
              <w:ind w:firstLine="13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URL для просмотра чека на сайте ОФД. Отображается только для чеков, зарегистрированных с помощью:</w:t>
            </w:r>
          </w:p>
          <w:p w14:paraId="1B418EBC" w14:textId="4571ABFD" w:rsidR="00366ACE" w:rsidRDefault="00366ACE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Платформа ОФД (ООО "Эвотор ОФД", ИНН 9715260691)</w:t>
            </w:r>
            <w:r>
              <w:rPr>
                <w:lang w:eastAsia="zh-CN" w:bidi="hi-IN"/>
              </w:rPr>
              <w:t>;</w:t>
            </w:r>
          </w:p>
          <w:p w14:paraId="67110E61" w14:textId="48F16855" w:rsidR="00366ACE" w:rsidRDefault="00366ACE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 w:rsidRPr="001F0CA9">
              <w:rPr>
                <w:lang w:eastAsia="zh-CN" w:bidi="hi-IN"/>
              </w:rPr>
              <w:t>Первый ОФД (АО "ЭСК", ИНН 7709364346)</w:t>
            </w:r>
            <w:r>
              <w:rPr>
                <w:lang w:eastAsia="zh-CN" w:bidi="hi-IN"/>
              </w:rPr>
              <w:t>;</w:t>
            </w:r>
          </w:p>
          <w:p w14:paraId="04B0FE80" w14:textId="62A9F5E1" w:rsidR="00366ACE" w:rsidRPr="001F0CA9" w:rsidRDefault="00366ACE" w:rsidP="0022182C">
            <w:pPr>
              <w:numPr>
                <w:ilvl w:val="0"/>
                <w:numId w:val="19"/>
              </w:numPr>
              <w:tabs>
                <w:tab w:val="clear" w:pos="720"/>
                <w:tab w:val="left" w:pos="600"/>
              </w:tabs>
              <w:ind w:left="314"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Такском ОФД.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2019E4" w14:textId="287B1B11" w:rsidR="00366ACE" w:rsidRPr="001F0CA9" w:rsidRDefault="00366ACE" w:rsidP="00366AC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352C0E" w:rsidRPr="001F0CA9" w14:paraId="066536ED" w14:textId="77777777" w:rsidTr="004210A8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BD836" w14:textId="18321B5C" w:rsidR="00352C0E" w:rsidRPr="001F0CA9" w:rsidRDefault="00352C0E" w:rsidP="00366ACE">
            <w:pPr>
              <w:ind w:firstLine="0"/>
              <w:jc w:val="left"/>
              <w:rPr>
                <w:lang w:eastAsia="zh-CN" w:bidi="hi-IN"/>
              </w:rPr>
            </w:pPr>
            <w:r w:rsidRPr="00352C0E">
              <w:rPr>
                <w:lang w:eastAsia="zh-CN" w:bidi="hi-IN"/>
              </w:rPr>
              <w:t>marks_result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32650A" w14:textId="3B629D63" w:rsidR="00352C0E" w:rsidRPr="00352C0E" w:rsidRDefault="00352C0E" w:rsidP="00366ACE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eastAsia="zh-CN" w:bidi="hi-IN"/>
              </w:rPr>
              <w:t>array of objects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021A85" w14:textId="57CDF08D" w:rsidR="008B2518" w:rsidRDefault="008B2518" w:rsidP="00352C0E">
            <w:pPr>
              <w:ind w:firstLine="13"/>
              <w:jc w:val="left"/>
              <w:rPr>
                <w:lang w:eastAsia="zh-CN" w:bidi="hi-IN"/>
              </w:rPr>
            </w:pPr>
            <w:r w:rsidRPr="008B2518">
              <w:rPr>
                <w:lang w:eastAsia="zh-CN" w:bidi="hi-IN"/>
              </w:rPr>
              <w:t>Информации о проверке кодов маркировки</w:t>
            </w:r>
            <w:r>
              <w:rPr>
                <w:lang w:eastAsia="zh-CN" w:bidi="hi-IN"/>
              </w:rPr>
              <w:t>.</w:t>
            </w:r>
          </w:p>
          <w:p w14:paraId="1DB9B0FB" w14:textId="391EDC9C" w:rsidR="00506405" w:rsidRDefault="00506405" w:rsidP="00352C0E">
            <w:pPr>
              <w:ind w:firstLine="13"/>
              <w:jc w:val="left"/>
              <w:rPr>
                <w:lang w:eastAsia="zh-CN" w:bidi="hi-IN"/>
              </w:rPr>
            </w:pPr>
            <w:r w:rsidRPr="00506405">
              <w:rPr>
                <w:lang w:eastAsia="zh-CN" w:bidi="hi-IN"/>
              </w:rPr>
              <w:t>Если в исходном чеке нет кодов маркировки, подлежащи</w:t>
            </w:r>
            <w:r>
              <w:rPr>
                <w:lang w:eastAsia="zh-CN" w:bidi="hi-IN"/>
              </w:rPr>
              <w:t>х</w:t>
            </w:r>
            <w:r w:rsidRPr="00506405">
              <w:rPr>
                <w:lang w:eastAsia="zh-CN" w:bidi="hi-IN"/>
              </w:rPr>
              <w:t xml:space="preserve"> проверке, объект</w:t>
            </w:r>
            <w:r>
              <w:rPr>
                <w:lang w:eastAsia="zh-CN" w:bidi="hi-IN"/>
              </w:rPr>
              <w:t xml:space="preserve"> </w:t>
            </w:r>
            <w:r w:rsidRPr="00506405">
              <w:rPr>
                <w:lang w:eastAsia="zh-CN" w:bidi="hi-IN"/>
              </w:rPr>
              <w:t>marks_result в ответе выводиться не будет.</w:t>
            </w:r>
          </w:p>
          <w:p w14:paraId="105AE6CF" w14:textId="4C916379" w:rsidR="00352C0E" w:rsidRPr="001F0CA9" w:rsidRDefault="00352C0E" w:rsidP="00D24BC7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См.</w:t>
            </w:r>
            <w:r>
              <w:t xml:space="preserve"> </w:t>
            </w:r>
            <w:r w:rsidR="00D24BC7">
              <w:fldChar w:fldCharType="begin"/>
            </w:r>
            <w:r w:rsidR="00D24BC7">
              <w:instrText xml:space="preserve"> REF _Ref100924603 \h </w:instrText>
            </w:r>
            <w:r w:rsidR="00D24BC7">
              <w:fldChar w:fldCharType="separate"/>
            </w:r>
            <w:r w:rsidR="006B4B4D">
              <w:t>О</w:t>
            </w:r>
            <w:r w:rsidR="006B4B4D" w:rsidRPr="00005E88">
              <w:t xml:space="preserve">писание </w:t>
            </w:r>
            <w:r w:rsidR="006B4B4D">
              <w:t>массива объектов</w:t>
            </w:r>
            <w:r w:rsidR="006B4B4D" w:rsidRPr="00005E88">
              <w:t xml:space="preserve"> </w:t>
            </w:r>
            <w:r w:rsidR="006B4B4D">
              <w:rPr>
                <w:lang w:val="en-US"/>
              </w:rPr>
              <w:t>marks</w:t>
            </w:r>
            <w:r w:rsidR="006B4B4D" w:rsidRPr="00D24BC7">
              <w:t>_</w:t>
            </w:r>
            <w:r w:rsidR="006B4B4D">
              <w:rPr>
                <w:lang w:val="en-US"/>
              </w:rPr>
              <w:t>result</w:t>
            </w:r>
            <w:r w:rsidR="00D24BC7">
              <w:fldChar w:fldCharType="end"/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55331" w14:textId="7B49D465" w:rsidR="00352C0E" w:rsidRDefault="00506405" w:rsidP="00366AC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</w:tbl>
    <w:p w14:paraId="5EE11D6D" w14:textId="7BDCF734" w:rsidR="00D834E9" w:rsidRDefault="00D834E9">
      <w:pPr>
        <w:spacing w:line="240" w:lineRule="auto"/>
        <w:ind w:firstLine="0"/>
        <w:jc w:val="left"/>
        <w:rPr>
          <w:rFonts w:cs="Arial"/>
          <w:b/>
          <w:bCs/>
          <w:kern w:val="32"/>
          <w:sz w:val="28"/>
          <w:szCs w:val="32"/>
        </w:rPr>
      </w:pPr>
    </w:p>
    <w:p w14:paraId="14E7B16C" w14:textId="5BD7CADC" w:rsidR="00903112" w:rsidRPr="00D24BC7" w:rsidRDefault="00903112" w:rsidP="00903112">
      <w:pPr>
        <w:pStyle w:val="50"/>
      </w:pPr>
      <w:bookmarkStart w:id="95" w:name="_Ref100924603"/>
      <w:r>
        <w:t>О</w:t>
      </w:r>
      <w:r w:rsidRPr="00005E88">
        <w:t xml:space="preserve">писание </w:t>
      </w:r>
      <w:r w:rsidR="00D24BC7">
        <w:t>массива объектов</w:t>
      </w:r>
      <w:r w:rsidRPr="00005E88">
        <w:t xml:space="preserve"> </w:t>
      </w:r>
      <w:r>
        <w:rPr>
          <w:lang w:val="en-US"/>
        </w:rPr>
        <w:t>marks</w:t>
      </w:r>
      <w:r w:rsidRPr="00D24BC7">
        <w:t>_</w:t>
      </w:r>
      <w:r>
        <w:rPr>
          <w:lang w:val="en-US"/>
        </w:rPr>
        <w:t>result</w:t>
      </w:r>
      <w:bookmarkEnd w:id="95"/>
    </w:p>
    <w:tbl>
      <w:tblPr>
        <w:tblW w:w="15018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1276"/>
        <w:gridCol w:w="8363"/>
        <w:gridCol w:w="2552"/>
      </w:tblGrid>
      <w:tr w:rsidR="00903112" w:rsidRPr="008139D8" w14:paraId="151EE9B8" w14:textId="77777777" w:rsidTr="00BB5AAB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E2A51" w14:textId="77777777" w:rsidR="00903112" w:rsidRPr="008139D8" w:rsidRDefault="00903112" w:rsidP="00BB5AAB">
            <w:pPr>
              <w:ind w:firstLine="13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A341A" w14:textId="77777777" w:rsidR="00903112" w:rsidRPr="008139D8" w:rsidRDefault="00903112" w:rsidP="00BB5AAB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D98A4" w14:textId="77777777" w:rsidR="00903112" w:rsidRPr="008139D8" w:rsidRDefault="00903112" w:rsidP="00BB5AAB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5CB8E" w14:textId="77777777" w:rsidR="00903112" w:rsidRPr="008139D8" w:rsidRDefault="00903112" w:rsidP="00BB5AAB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903112" w:rsidRPr="001F0CA9" w14:paraId="60602E50" w14:textId="77777777" w:rsidTr="00BB5AAB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8F73B" w14:textId="77777777" w:rsidR="00903112" w:rsidRPr="001F0CA9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 w:rsidRPr="00043A9A">
              <w:t>position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185E6" w14:textId="77777777" w:rsidR="00903112" w:rsidRPr="001F0CA9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 w:rsidRPr="00043A9A">
              <w:t>number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A9EE0" w14:textId="77777777" w:rsidR="00903112" w:rsidRPr="001F0CA9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 w:rsidRPr="00043A9A">
              <w:t xml:space="preserve">Номер позиции предмета расчета в исходном чеке, для которого был указан код маркировки, </w:t>
            </w:r>
            <w:r w:rsidRPr="00043A9A">
              <w:rPr>
                <w:b/>
                <w:bCs/>
              </w:rPr>
              <w:t>начиная с 0</w:t>
            </w:r>
            <w:r w:rsidRPr="00043A9A">
              <w:t>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DDB470" w14:textId="77777777" w:rsidR="00903112" w:rsidRPr="001F0CA9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903112" w:rsidRPr="001F0CA9" w14:paraId="0B2D9A0C" w14:textId="77777777" w:rsidTr="00BB5AAB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D9631" w14:textId="77777777" w:rsidR="00903112" w:rsidRPr="001F0CA9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 w:rsidRPr="009E2633">
              <w:t>mark_code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7BB8E" w14:textId="77777777" w:rsidR="00903112" w:rsidRPr="001F0CA9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4303B0" w14:textId="77777777" w:rsidR="00903112" w:rsidRPr="001F0CA9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>
              <w:t>КМ, переданный в исходном чеке.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F14D41" w14:textId="77777777" w:rsidR="00903112" w:rsidRPr="001F0CA9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903112" w:rsidRPr="001F0CA9" w14:paraId="35BA082D" w14:textId="77777777" w:rsidTr="001B0256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B7355" w14:textId="77777777" w:rsidR="00903112" w:rsidRPr="001F0CA9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 w:rsidRPr="00043A9A">
              <w:t>result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046DD3" w14:textId="77777777" w:rsidR="00903112" w:rsidRPr="001F0CA9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 w:rsidRPr="00043A9A">
              <w:t>number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F631DC" w14:textId="77777777" w:rsidR="00903112" w:rsidRPr="00043A9A" w:rsidRDefault="00903112" w:rsidP="00BB5AAB">
            <w:pPr>
              <w:ind w:firstLine="0"/>
            </w:pPr>
            <w:r w:rsidRPr="00043A9A">
              <w:t>Значение результата проверки сведений о товаре для данной позиции.</w:t>
            </w:r>
          </w:p>
          <w:p w14:paraId="11E3A8A8" w14:textId="453BB87F" w:rsidR="00903112" w:rsidRPr="001F0CA9" w:rsidRDefault="00903112" w:rsidP="00D24BC7">
            <w:pPr>
              <w:ind w:firstLine="13"/>
              <w:jc w:val="left"/>
              <w:rPr>
                <w:lang w:eastAsia="zh-CN" w:bidi="hi-IN"/>
              </w:rPr>
            </w:pPr>
            <w:r w:rsidRPr="00043A9A">
              <w:t>Перечень возмо</w:t>
            </w:r>
            <w:r>
              <w:t xml:space="preserve">жных значений указан в таблице </w:t>
            </w:r>
            <w:r w:rsidR="00D24BC7">
              <w:fldChar w:fldCharType="begin"/>
            </w:r>
            <w:r w:rsidR="00D24BC7">
              <w:instrText xml:space="preserve"> REF _Ref100924562 \h </w:instrText>
            </w:r>
            <w:r w:rsidR="00D24BC7">
              <w:fldChar w:fldCharType="separate"/>
            </w:r>
            <w:r w:rsidR="006B4B4D" w:rsidRPr="00031D48">
              <w:t>Перечень значений объекта result</w:t>
            </w:r>
            <w:r w:rsidR="00D24BC7">
              <w:fldChar w:fldCharType="end"/>
            </w:r>
            <w:r w:rsidRPr="00043A9A">
              <w:t>.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9DF70" w14:textId="77777777" w:rsidR="00903112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2106</w:t>
            </w:r>
          </w:p>
          <w:p w14:paraId="0C8DC48D" w14:textId="77777777" w:rsidR="00903112" w:rsidRPr="001F0CA9" w:rsidRDefault="00903112" w:rsidP="00BB5AAB">
            <w:pPr>
              <w:ind w:firstLine="13"/>
              <w:jc w:val="left"/>
              <w:rPr>
                <w:lang w:eastAsia="zh-CN" w:bidi="hi-IN"/>
              </w:rPr>
            </w:pPr>
            <w:r w:rsidRPr="00031D48">
              <w:rPr>
                <w:lang w:eastAsia="zh-CN" w:bidi="hi-IN"/>
              </w:rPr>
              <w:t>Результат проверки сведений о товаре</w:t>
            </w:r>
          </w:p>
        </w:tc>
      </w:tr>
      <w:tr w:rsidR="001B0256" w:rsidRPr="001F0CA9" w14:paraId="0D6E93EB" w14:textId="77777777" w:rsidTr="00BB5AAB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7A1C3" w14:textId="58F03868" w:rsidR="001B0256" w:rsidRPr="00043A9A" w:rsidRDefault="001B0256" w:rsidP="00BB5AAB">
            <w:pPr>
              <w:ind w:firstLine="13"/>
              <w:jc w:val="left"/>
            </w:pPr>
            <w:r w:rsidRPr="001B0256">
              <w:t>permissive_mode_result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2575C0" w14:textId="3982A81D" w:rsidR="001B0256" w:rsidRPr="001B0256" w:rsidRDefault="001B0256" w:rsidP="00BB5AAB">
            <w:pPr>
              <w:ind w:firstLine="13"/>
              <w:jc w:val="left"/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93AAF" w14:textId="77777777" w:rsidR="001B0256" w:rsidRDefault="001B0256" w:rsidP="00BB5AAB">
            <w:pPr>
              <w:ind w:firstLine="0"/>
            </w:pPr>
            <w:r>
              <w:t>Результат проверки по разрешительному режиму.</w:t>
            </w:r>
          </w:p>
          <w:p w14:paraId="0F4FA3B6" w14:textId="77777777" w:rsidR="001B0256" w:rsidRDefault="001B0256" w:rsidP="00BB5AAB">
            <w:pPr>
              <w:ind w:firstLine="0"/>
            </w:pPr>
            <w:r>
              <w:t xml:space="preserve">Вернется только, если в запросе на фискализацию чека был указан параметр </w:t>
            </w:r>
            <w:r w:rsidRPr="001B0256">
              <w:t>permissive_mode</w:t>
            </w:r>
            <w:r>
              <w:t xml:space="preserve">: </w:t>
            </w:r>
            <w:r>
              <w:rPr>
                <w:lang w:val="en-US"/>
              </w:rPr>
              <w:t>true</w:t>
            </w:r>
            <w:r>
              <w:t>.</w:t>
            </w:r>
          </w:p>
          <w:p w14:paraId="7F2344A0" w14:textId="65513F5D" w:rsidR="001B0256" w:rsidRPr="001B0256" w:rsidRDefault="001B0256" w:rsidP="00BB5AAB">
            <w:pPr>
              <w:ind w:firstLine="0"/>
              <w:rPr>
                <w:lang w:val="en-US"/>
              </w:rPr>
            </w:pPr>
            <w:r>
              <w:t>См</w:t>
            </w:r>
            <w:r w:rsidRPr="006871C4">
              <w:rPr>
                <w:lang w:val="en-US"/>
              </w:rPr>
              <w:t xml:space="preserve">. </w:t>
            </w:r>
            <w:r>
              <w:fldChar w:fldCharType="begin"/>
            </w:r>
            <w:r w:rsidRPr="006871C4">
              <w:rPr>
                <w:lang w:val="en-US"/>
              </w:rPr>
              <w:instrText xml:space="preserve"> REF _Ref221877335 \h </w:instrText>
            </w:r>
            <w:r>
              <w:fldChar w:fldCharType="separate"/>
            </w:r>
            <w:r w:rsidR="006B4B4D">
              <w:t>Описание</w:t>
            </w:r>
            <w:r w:rsidR="006B4B4D" w:rsidRPr="008821CC">
              <w:t xml:space="preserve"> </w:t>
            </w:r>
            <w:r w:rsidR="006B4B4D">
              <w:t>объекта</w:t>
            </w:r>
            <w:r w:rsidR="006B4B4D" w:rsidRPr="008821CC">
              <w:t xml:space="preserve"> </w:t>
            </w:r>
            <w:r w:rsidR="006B4B4D" w:rsidRPr="001B0256">
              <w:rPr>
                <w:lang w:val="en-US"/>
              </w:rPr>
              <w:t>permissive</w:t>
            </w:r>
            <w:r w:rsidR="006B4B4D" w:rsidRPr="008821CC">
              <w:t>_</w:t>
            </w:r>
            <w:r w:rsidR="006B4B4D" w:rsidRPr="001B0256">
              <w:rPr>
                <w:lang w:val="en-US"/>
              </w:rPr>
              <w:t>mode</w:t>
            </w:r>
            <w:r w:rsidR="006B4B4D" w:rsidRPr="008821CC">
              <w:t>_</w:t>
            </w:r>
            <w:r w:rsidR="006B4B4D" w:rsidRPr="001B0256">
              <w:rPr>
                <w:lang w:val="en-US"/>
              </w:rPr>
              <w:t>result</w:t>
            </w:r>
            <w:r>
              <w:fldChar w:fldCharType="end"/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CB453" w14:textId="1BE4550F" w:rsidR="001B0256" w:rsidRDefault="001B0256" w:rsidP="00BB5AAB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</w:tbl>
    <w:p w14:paraId="67047648" w14:textId="77777777" w:rsidR="00903112" w:rsidRDefault="00903112">
      <w:pPr>
        <w:spacing w:line="240" w:lineRule="auto"/>
        <w:ind w:firstLine="0"/>
        <w:jc w:val="left"/>
        <w:rPr>
          <w:rFonts w:cs="Arial"/>
          <w:b/>
          <w:bCs/>
          <w:kern w:val="32"/>
          <w:sz w:val="28"/>
          <w:szCs w:val="32"/>
        </w:rPr>
      </w:pPr>
    </w:p>
    <w:p w14:paraId="67F1E91C" w14:textId="2F429CFA" w:rsidR="00076C80" w:rsidRDefault="00903112" w:rsidP="00076C80">
      <w:pPr>
        <w:pStyle w:val="50"/>
      </w:pPr>
      <w:bookmarkStart w:id="96" w:name="_Ref100924562"/>
      <w:r w:rsidRPr="00031D48">
        <w:t>Перечень значений объекта result</w:t>
      </w:r>
      <w:bookmarkEnd w:id="96"/>
    </w:p>
    <w:tbl>
      <w:tblPr>
        <w:tblW w:w="15018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957"/>
        <w:gridCol w:w="9676"/>
      </w:tblGrid>
      <w:tr w:rsidR="00903112" w:rsidRPr="00903112" w14:paraId="7AFAC655" w14:textId="77777777" w:rsidTr="00903112">
        <w:trPr>
          <w:trHeight w:val="666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5694F" w14:textId="77777777" w:rsidR="00903112" w:rsidRPr="00903112" w:rsidRDefault="00903112" w:rsidP="00903112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903112">
              <w:rPr>
                <w:b/>
                <w:bCs/>
                <w:lang w:eastAsia="zh-CN" w:bidi="hi-IN"/>
              </w:rPr>
              <w:t>Значение объекта result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5A8EC" w14:textId="77777777" w:rsidR="00903112" w:rsidRPr="00903112" w:rsidRDefault="00903112" w:rsidP="00903112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903112">
              <w:rPr>
                <w:b/>
                <w:bCs/>
                <w:lang w:eastAsia="zh-CN" w:bidi="hi-IN"/>
              </w:rPr>
              <w:t>Значение тега 2106 по ФФД 1.2</w:t>
            </w:r>
          </w:p>
        </w:tc>
        <w:tc>
          <w:tcPr>
            <w:tcW w:w="96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E1DD1" w14:textId="459F1034" w:rsidR="00903112" w:rsidRPr="00903112" w:rsidRDefault="006F2BCF" w:rsidP="006F2BCF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Описание р</w:t>
            </w:r>
            <w:r w:rsidR="00903112" w:rsidRPr="00903112">
              <w:rPr>
                <w:b/>
                <w:bCs/>
                <w:lang w:eastAsia="zh-CN" w:bidi="hi-IN"/>
              </w:rPr>
              <w:t>езультат</w:t>
            </w:r>
            <w:r>
              <w:rPr>
                <w:b/>
                <w:bCs/>
                <w:lang w:eastAsia="zh-CN" w:bidi="hi-IN"/>
              </w:rPr>
              <w:t>а</w:t>
            </w:r>
            <w:r w:rsidR="00903112" w:rsidRPr="00903112">
              <w:rPr>
                <w:b/>
                <w:bCs/>
                <w:lang w:eastAsia="zh-CN" w:bidi="hi-IN"/>
              </w:rPr>
              <w:t xml:space="preserve"> проверки КМ</w:t>
            </w:r>
          </w:p>
        </w:tc>
      </w:tr>
      <w:tr w:rsidR="00903112" w:rsidRPr="00043A9A" w14:paraId="6D78BDEC" w14:textId="77777777" w:rsidTr="0090311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7A684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BBE57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00000000</w:t>
            </w:r>
          </w:p>
        </w:tc>
        <w:tc>
          <w:tcPr>
            <w:tcW w:w="96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1E5C6" w14:textId="39A386CF" w:rsidR="00903112" w:rsidRPr="00043A9A" w:rsidRDefault="00903112" w:rsidP="00903112">
            <w:pPr>
              <w:ind w:firstLine="13"/>
              <w:jc w:val="left"/>
            </w:pPr>
            <w:r w:rsidRPr="00043A9A">
              <w:t xml:space="preserve">Проверка КП КМ не выполнена, статус товара </w:t>
            </w:r>
            <w:r w:rsidR="00B51289">
              <w:t>оператором информационных систем маркировки</w:t>
            </w:r>
            <w:r w:rsidR="00B51289" w:rsidRPr="00043A9A">
              <w:t xml:space="preserve"> </w:t>
            </w:r>
            <w:r w:rsidR="00B51289">
              <w:t xml:space="preserve">(далее – </w:t>
            </w:r>
            <w:r w:rsidRPr="00043A9A">
              <w:t>ОИСМ</w:t>
            </w:r>
            <w:r w:rsidR="00B51289">
              <w:t>)</w:t>
            </w:r>
            <w:r w:rsidRPr="00043A9A">
              <w:t xml:space="preserve"> не проверен</w:t>
            </w:r>
          </w:p>
        </w:tc>
      </w:tr>
      <w:tr w:rsidR="00903112" w:rsidRPr="00043A9A" w14:paraId="7F31485E" w14:textId="77777777" w:rsidTr="0090311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AF8ED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C6F0B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00000001</w:t>
            </w:r>
          </w:p>
        </w:tc>
        <w:tc>
          <w:tcPr>
            <w:tcW w:w="96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CD5C2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Проверка КП КМ выполнена в ФН с отрицательным результатом, статус товара ОИСМ не проверен</w:t>
            </w:r>
          </w:p>
        </w:tc>
      </w:tr>
      <w:tr w:rsidR="00903112" w:rsidRPr="00043A9A" w14:paraId="02D87EA0" w14:textId="77777777" w:rsidTr="0090311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236A3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C1AF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00000011</w:t>
            </w:r>
          </w:p>
        </w:tc>
        <w:tc>
          <w:tcPr>
            <w:tcW w:w="96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158CE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Проверка КП КМ выполнена с положительным результатом, статус товара ОИСМ не проверен</w:t>
            </w:r>
          </w:p>
        </w:tc>
      </w:tr>
      <w:tr w:rsidR="00903112" w:rsidRPr="00043A9A" w14:paraId="324C385D" w14:textId="77777777" w:rsidTr="0090311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E84E9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16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DC5BD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00010000</w:t>
            </w:r>
          </w:p>
        </w:tc>
        <w:tc>
          <w:tcPr>
            <w:tcW w:w="96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7D9D2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Проверка КП КМ не выполнена, статус товара ОИСМ не проверен (ККТ функционирует в автономном режиме)</w:t>
            </w:r>
          </w:p>
        </w:tc>
      </w:tr>
      <w:tr w:rsidR="00903112" w:rsidRPr="00043A9A" w14:paraId="556006A8" w14:textId="77777777" w:rsidTr="0090311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B10EB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17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4C5A2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00010001</w:t>
            </w:r>
          </w:p>
        </w:tc>
        <w:tc>
          <w:tcPr>
            <w:tcW w:w="96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ED5E2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Проверка КП КМ выполнена в ФН с отрицательным результатом, статус товара ОИСМ не проверен (ККТ функционирует в автономном режиме)</w:t>
            </w:r>
          </w:p>
        </w:tc>
      </w:tr>
      <w:tr w:rsidR="00903112" w:rsidRPr="00043A9A" w14:paraId="5B245C6A" w14:textId="77777777" w:rsidTr="0090311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C46C7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19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421C7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00010011</w:t>
            </w:r>
          </w:p>
        </w:tc>
        <w:tc>
          <w:tcPr>
            <w:tcW w:w="96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08ED5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Проверка КП КМ выполнена в ФН с положительным результатом, статус товара ОИСМ не проверен (ККТ функционирует в автономном режиме)</w:t>
            </w:r>
          </w:p>
        </w:tc>
      </w:tr>
      <w:tr w:rsidR="00903112" w:rsidRPr="00043A9A" w14:paraId="56C3C552" w14:textId="77777777" w:rsidTr="0090311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A42F3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72218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00000101</w:t>
            </w:r>
          </w:p>
        </w:tc>
        <w:tc>
          <w:tcPr>
            <w:tcW w:w="96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3C6F1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Проверка КП КМ выполнена с отрицательным результатом, статус товара у ОИСМ некорректен</w:t>
            </w:r>
          </w:p>
        </w:tc>
      </w:tr>
      <w:tr w:rsidR="00903112" w:rsidRPr="00043A9A" w14:paraId="7125BF68" w14:textId="77777777" w:rsidTr="0090311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5B65A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1732F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00000111</w:t>
            </w:r>
          </w:p>
        </w:tc>
        <w:tc>
          <w:tcPr>
            <w:tcW w:w="96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CBFC5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Проверка КП КМ выполнена с положительным результатом, статус товара у ОИСМ некорректен</w:t>
            </w:r>
          </w:p>
        </w:tc>
      </w:tr>
      <w:tr w:rsidR="00903112" w:rsidRPr="00043A9A" w14:paraId="45CB0AA0" w14:textId="77777777" w:rsidTr="0090311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CE6A0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15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86D0D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00001111</w:t>
            </w:r>
          </w:p>
        </w:tc>
        <w:tc>
          <w:tcPr>
            <w:tcW w:w="96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C7F44" w14:textId="77777777" w:rsidR="00903112" w:rsidRPr="00043A9A" w:rsidRDefault="00903112" w:rsidP="00903112">
            <w:pPr>
              <w:ind w:firstLine="13"/>
              <w:jc w:val="left"/>
            </w:pPr>
            <w:r w:rsidRPr="00043A9A">
              <w:t>Проверка КП КМ выполнена с положительным результатом, статус товара у ОИСМ корректен</w:t>
            </w:r>
          </w:p>
        </w:tc>
      </w:tr>
    </w:tbl>
    <w:p w14:paraId="4E9488BE" w14:textId="7C639D8B" w:rsidR="001B0256" w:rsidRDefault="001B0256" w:rsidP="00903112"/>
    <w:p w14:paraId="0B245D48" w14:textId="3AB3FE05" w:rsidR="001B0256" w:rsidRPr="008821CC" w:rsidRDefault="001B0256" w:rsidP="001B0256">
      <w:pPr>
        <w:pStyle w:val="50"/>
      </w:pPr>
      <w:bookmarkStart w:id="97" w:name="_Ref221877335"/>
      <w:r>
        <w:t>Описание</w:t>
      </w:r>
      <w:r w:rsidRPr="008821CC">
        <w:t xml:space="preserve"> </w:t>
      </w:r>
      <w:r>
        <w:t>объекта</w:t>
      </w:r>
      <w:r w:rsidRPr="008821CC">
        <w:t xml:space="preserve"> </w:t>
      </w:r>
      <w:r w:rsidRPr="001B0256">
        <w:rPr>
          <w:lang w:val="en-US"/>
        </w:rPr>
        <w:t>permissive</w:t>
      </w:r>
      <w:r w:rsidRPr="008821CC">
        <w:t>_</w:t>
      </w:r>
      <w:r w:rsidRPr="001B0256">
        <w:rPr>
          <w:lang w:val="en-US"/>
        </w:rPr>
        <w:t>mode</w:t>
      </w:r>
      <w:r w:rsidRPr="008821CC">
        <w:t>_</w:t>
      </w:r>
      <w:r w:rsidRPr="001B0256">
        <w:rPr>
          <w:lang w:val="en-US"/>
        </w:rPr>
        <w:t>result</w:t>
      </w:r>
      <w:bookmarkEnd w:id="97"/>
      <w:r w:rsidR="008821CC" w:rsidRPr="008821CC">
        <w:t xml:space="preserve"> (</w:t>
      </w:r>
      <w:r w:rsidR="008821CC">
        <w:t>проверка КМ пройдена</w:t>
      </w:r>
      <w:r w:rsidR="006871C4">
        <w:t>, чек фискализирован</w:t>
      </w:r>
      <w:r w:rsidR="008821CC">
        <w:t>)</w:t>
      </w:r>
    </w:p>
    <w:tbl>
      <w:tblPr>
        <w:tblW w:w="15018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1276"/>
        <w:gridCol w:w="8363"/>
        <w:gridCol w:w="2552"/>
      </w:tblGrid>
      <w:tr w:rsidR="001B0256" w:rsidRPr="008139D8" w14:paraId="5FFB5B25" w14:textId="77777777" w:rsidTr="008821CC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2222B" w14:textId="77777777" w:rsidR="001B0256" w:rsidRPr="008139D8" w:rsidRDefault="001B0256" w:rsidP="008821CC">
            <w:pPr>
              <w:ind w:firstLine="13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5B75F" w14:textId="77777777" w:rsidR="001B0256" w:rsidRPr="008139D8" w:rsidRDefault="001B0256" w:rsidP="008821CC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872C8" w14:textId="77777777" w:rsidR="001B0256" w:rsidRPr="008139D8" w:rsidRDefault="001B0256" w:rsidP="008821CC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83021" w14:textId="77777777" w:rsidR="001B0256" w:rsidRPr="008139D8" w:rsidRDefault="001B0256" w:rsidP="008821CC">
            <w:pPr>
              <w:ind w:left="40" w:hanging="4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Тег ФФД</w:t>
            </w:r>
          </w:p>
        </w:tc>
      </w:tr>
      <w:tr w:rsidR="001B0256" w:rsidRPr="001F0CA9" w14:paraId="6DF34729" w14:textId="77777777" w:rsidTr="008821CC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48FA1" w14:textId="2D570D1D" w:rsidR="001B0256" w:rsidRPr="001F0CA9" w:rsidRDefault="001B0256" w:rsidP="008821CC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/>
              </w:rPr>
              <w:t>can_be_sold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6F0A1" w14:textId="65FE6745" w:rsidR="001B0256" w:rsidRPr="001F0CA9" w:rsidRDefault="001B0256" w:rsidP="008821CC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29FB80" w14:textId="248DEC72" w:rsidR="001B0256" w:rsidRPr="001F0CA9" w:rsidRDefault="001B0256" w:rsidP="001B0256">
            <w:pPr>
              <w:ind w:firstLine="13"/>
              <w:jc w:val="left"/>
              <w:rPr>
                <w:lang w:eastAsia="zh-CN" w:bidi="hi-IN"/>
              </w:rPr>
            </w:pPr>
            <w:r>
              <w:t>Признак возможности продажи товара по результатам проверки в ГИС МТ или ЛМ ЧЗ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A21B05" w14:textId="77777777" w:rsidR="001B0256" w:rsidRPr="001F0CA9" w:rsidRDefault="001B0256" w:rsidP="008821CC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  <w:tr w:rsidR="001B0256" w:rsidRPr="001F0CA9" w14:paraId="4B7CB58F" w14:textId="77777777" w:rsidTr="008821CC">
        <w:tc>
          <w:tcPr>
            <w:tcW w:w="2827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FDE083" w14:textId="7373D279" w:rsidR="001B0256" w:rsidRPr="001F0CA9" w:rsidRDefault="001B0256" w:rsidP="008821CC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val="en-US"/>
              </w:rPr>
              <w:t>reason</w:t>
            </w:r>
          </w:p>
        </w:tc>
        <w:tc>
          <w:tcPr>
            <w:tcW w:w="1276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9ADBBB" w14:textId="2DC9AB29" w:rsidR="001B0256" w:rsidRPr="001F0CA9" w:rsidRDefault="001B0256" w:rsidP="008821CC">
            <w:pPr>
              <w:ind w:firstLine="13"/>
              <w:jc w:val="left"/>
              <w:rPr>
                <w:lang w:eastAsia="zh-CN" w:bidi="hi-IN"/>
              </w:rPr>
            </w:pPr>
            <w:r>
              <w:t xml:space="preserve">массив </w:t>
            </w:r>
            <w:r>
              <w:rPr>
                <w:lang w:val="en-US"/>
              </w:rPr>
              <w:t>string</w:t>
            </w:r>
          </w:p>
        </w:tc>
        <w:tc>
          <w:tcPr>
            <w:tcW w:w="8363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EC5C1F" w14:textId="41815317" w:rsidR="001B0256" w:rsidRPr="001F0CA9" w:rsidRDefault="001B0256" w:rsidP="008821CC">
            <w:pPr>
              <w:ind w:firstLine="13"/>
              <w:jc w:val="left"/>
              <w:rPr>
                <w:lang w:eastAsia="zh-CN" w:bidi="hi-IN"/>
              </w:rPr>
            </w:pPr>
            <w:r>
              <w:t>Текстовое описание</w:t>
            </w:r>
          </w:p>
        </w:tc>
        <w:tc>
          <w:tcPr>
            <w:tcW w:w="255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6B3CD" w14:textId="77777777" w:rsidR="001B0256" w:rsidRPr="001F0CA9" w:rsidRDefault="001B0256" w:rsidP="008821CC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-</w:t>
            </w:r>
          </w:p>
        </w:tc>
      </w:tr>
    </w:tbl>
    <w:p w14:paraId="798835C9" w14:textId="77777777" w:rsidR="00903112" w:rsidRPr="00903112" w:rsidRDefault="00903112" w:rsidP="00CE1E02">
      <w:pPr>
        <w:ind w:firstLine="0"/>
      </w:pPr>
    </w:p>
    <w:p w14:paraId="7CCAFCEB" w14:textId="12BA98C7" w:rsidR="001F0CA9" w:rsidRPr="00903112" w:rsidRDefault="001F0CA9" w:rsidP="00903112">
      <w:pPr>
        <w:tabs>
          <w:tab w:val="left" w:pos="7095"/>
        </w:tabs>
        <w:sectPr w:rsidR="001F0CA9" w:rsidRPr="00903112" w:rsidSect="00007990">
          <w:pgSz w:w="16838" w:h="11906" w:orient="landscape" w:code="9"/>
          <w:pgMar w:top="1701" w:right="544" w:bottom="851" w:left="1134" w:header="283" w:footer="709" w:gutter="0"/>
          <w:cols w:space="708"/>
          <w:docGrid w:linePitch="360"/>
        </w:sectPr>
      </w:pPr>
    </w:p>
    <w:p w14:paraId="78F00C54" w14:textId="3F4242E4" w:rsidR="00A92D8D" w:rsidRDefault="0019427E" w:rsidP="00E37511">
      <w:pPr>
        <w:pStyle w:val="15"/>
      </w:pPr>
      <w:bookmarkStart w:id="98" w:name="_Toc228374804"/>
      <w:r>
        <w:t>Схемы пакетов</w:t>
      </w:r>
      <w:bookmarkEnd w:id="98"/>
    </w:p>
    <w:p w14:paraId="78A49836" w14:textId="16C42E0B" w:rsidR="00836FB7" w:rsidRDefault="00B61878" w:rsidP="00383323">
      <w:pPr>
        <w:pStyle w:val="20"/>
        <w:spacing w:before="0" w:after="0" w:line="240" w:lineRule="auto"/>
      </w:pPr>
      <w:bookmarkStart w:id="99" w:name="_Toc228374805"/>
      <w:r>
        <w:t>Авторизация</w:t>
      </w:r>
      <w:r w:rsidR="00836FB7">
        <w:t xml:space="preserve"> пользователя</w:t>
      </w:r>
      <w:bookmarkEnd w:id="99"/>
    </w:p>
    <w:p w14:paraId="2F952089" w14:textId="3FB60490" w:rsidR="00B61878" w:rsidRPr="00B61878" w:rsidRDefault="00B61878" w:rsidP="004F7618">
      <w:pPr>
        <w:pStyle w:val="30"/>
      </w:pPr>
      <w:bookmarkStart w:id="100" w:name="_Toc228374806"/>
      <w:r w:rsidRPr="00334CB1">
        <w:t>Схема</w:t>
      </w:r>
      <w:r w:rsidRPr="00BC56B4">
        <w:t xml:space="preserve"> пакета </w:t>
      </w:r>
      <w:r w:rsidRPr="00B61878">
        <w:t>POST запроса авторизации пользователя</w:t>
      </w:r>
      <w:bookmarkEnd w:id="100"/>
    </w:p>
    <w:tbl>
      <w:tblPr>
        <w:tblStyle w:val="a5"/>
        <w:tblW w:w="0" w:type="auto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  <w:insideH w:val="none" w:sz="0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9338"/>
      </w:tblGrid>
      <w:tr w:rsidR="00836FB7" w:rsidRPr="002A6C40" w14:paraId="6361EC69" w14:textId="77777777" w:rsidTr="001036D2">
        <w:tc>
          <w:tcPr>
            <w:tcW w:w="9338" w:type="dxa"/>
            <w:shd w:val="pct5" w:color="auto" w:fill="auto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"/>
              <w:gridCol w:w="5662"/>
            </w:tblGrid>
            <w:tr w:rsidR="00836FB7" w:rsidRPr="00836FB7" w14:paraId="2269D490" w14:textId="77777777" w:rsidTr="004959C3">
              <w:tc>
                <w:tcPr>
                  <w:tcW w:w="31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2136086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bookmarkStart w:id="101" w:name="_Схема_пакета_POST"/>
                  <w:bookmarkEnd w:id="101"/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1</w:t>
                  </w:r>
                </w:p>
                <w:p w14:paraId="3C6AB3B2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 xml:space="preserve"> 2</w:t>
                  </w:r>
                </w:p>
                <w:p w14:paraId="647C844A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 xml:space="preserve"> 3</w:t>
                  </w:r>
                </w:p>
                <w:p w14:paraId="17EBE673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 xml:space="preserve"> 4</w:t>
                  </w:r>
                </w:p>
                <w:p w14:paraId="4FF47BE7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 xml:space="preserve"> 5</w:t>
                  </w:r>
                </w:p>
                <w:p w14:paraId="71423A9C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 xml:space="preserve"> 6</w:t>
                  </w:r>
                </w:p>
                <w:p w14:paraId="14CF6FE1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 xml:space="preserve"> 7</w:t>
                  </w:r>
                </w:p>
                <w:p w14:paraId="7503D24B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 xml:space="preserve"> 8</w:t>
                  </w:r>
                </w:p>
                <w:p w14:paraId="2EA772FF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 xml:space="preserve"> 9</w:t>
                  </w:r>
                </w:p>
                <w:p w14:paraId="68F35BE7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10</w:t>
                  </w:r>
                </w:p>
                <w:p w14:paraId="5B19A0C1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11</w:t>
                  </w:r>
                </w:p>
                <w:p w14:paraId="01390547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12</w:t>
                  </w:r>
                </w:p>
                <w:p w14:paraId="038C1D42" w14:textId="77777777" w:rsidR="00836FB7" w:rsidRPr="00836FB7" w:rsidRDefault="00836FB7" w:rsidP="00F838B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13</w:t>
                  </w:r>
                </w:p>
                <w:p w14:paraId="5C2670EB" w14:textId="77777777" w:rsidR="00FE753E" w:rsidRDefault="00836FB7" w:rsidP="00FE753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 w:rsidRPr="00836FB7"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14</w:t>
                  </w:r>
                </w:p>
                <w:p w14:paraId="5F6F3508" w14:textId="77777777" w:rsidR="00FE753E" w:rsidRDefault="00FE753E" w:rsidP="00FE753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</w:rPr>
                    <w:t>15</w:t>
                  </w:r>
                </w:p>
                <w:p w14:paraId="366F0D18" w14:textId="77777777" w:rsidR="004959C3" w:rsidRDefault="004959C3" w:rsidP="00FE753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16</w:t>
                  </w:r>
                </w:p>
                <w:p w14:paraId="3277799E" w14:textId="77777777" w:rsidR="004959C3" w:rsidRDefault="004959C3" w:rsidP="00FE753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17</w:t>
                  </w:r>
                </w:p>
                <w:p w14:paraId="3F5500BA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18</w:t>
                  </w:r>
                </w:p>
                <w:p w14:paraId="1A67DDED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19</w:t>
                  </w:r>
                </w:p>
                <w:p w14:paraId="612EF864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20</w:t>
                  </w:r>
                </w:p>
                <w:p w14:paraId="7B7E103E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21</w:t>
                  </w:r>
                </w:p>
                <w:p w14:paraId="2ADBB100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22</w:t>
                  </w:r>
                </w:p>
                <w:p w14:paraId="54D36D97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23</w:t>
                  </w:r>
                </w:p>
                <w:p w14:paraId="59FE555A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24</w:t>
                  </w:r>
                </w:p>
                <w:p w14:paraId="69232C59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25</w:t>
                  </w:r>
                </w:p>
                <w:p w14:paraId="2D2C3CBC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26</w:t>
                  </w:r>
                </w:p>
                <w:p w14:paraId="7F9BF32C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27</w:t>
                  </w:r>
                </w:p>
                <w:p w14:paraId="73D10BE6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28</w:t>
                  </w:r>
                </w:p>
                <w:p w14:paraId="04652803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29</w:t>
                  </w:r>
                </w:p>
                <w:p w14:paraId="237C14F1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30</w:t>
                  </w:r>
                </w:p>
                <w:p w14:paraId="5B656C96" w14:textId="77777777" w:rsidR="004959C3" w:rsidRDefault="004959C3" w:rsidP="004959C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31</w:t>
                  </w:r>
                </w:p>
                <w:p w14:paraId="2AA7599F" w14:textId="01953CF5" w:rsidR="00194413" w:rsidRPr="004959C3" w:rsidRDefault="00194413" w:rsidP="0019441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line="240" w:lineRule="auto"/>
                    <w:ind w:firstLine="0"/>
                    <w:jc w:val="righ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  <w:t>32</w:t>
                  </w:r>
                </w:p>
              </w:tc>
              <w:tc>
                <w:tcPr>
                  <w:tcW w:w="5662" w:type="dxa"/>
                  <w:shd w:val="clear" w:color="auto" w:fill="D9D9D9" w:themeFill="background1" w:themeFillShade="D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7DC1E61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{</w:t>
                  </w:r>
                </w:p>
                <w:p w14:paraId="72863153" w14:textId="5A74D4BD" w:rsid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"$schema"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"http://json-schema.org/draft-06/schema#",</w:t>
                  </w:r>
                </w:p>
                <w:p w14:paraId="4F123512" w14:textId="346DC869" w:rsidR="00194413" w:rsidRPr="004959C3" w:rsidRDefault="0019441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 xml:space="preserve">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"type"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"object",</w:t>
                  </w:r>
                </w:p>
                <w:p w14:paraId="211F1EF0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"properties"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1F29250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"login"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1E3D896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"$ref"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"#/definitions/login_not_empty"</w:t>
                  </w:r>
                </w:p>
                <w:p w14:paraId="6CF8BDF1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1D9BC362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"pass"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BA351C0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"$ref"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"#/definitions/pass_not_empty"</w:t>
                  </w:r>
                </w:p>
                <w:p w14:paraId="43843A12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42B4A02D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"source"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671BDCF" w14:textId="4A3DF466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</w:t>
                  </w:r>
                  <w:r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type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"string",</w:t>
                  </w:r>
                </w:p>
                <w:p w14:paraId="748B7168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"maxLength"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100,</w:t>
                  </w:r>
                </w:p>
                <w:p w14:paraId="248AA05D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"pattern"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"^[a-zA-Z0-9_\\-@\\.]+$"</w:t>
                  </w:r>
                </w:p>
                <w:p w14:paraId="7536D3BE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</w:t>
                  </w:r>
                </w:p>
                <w:p w14:paraId="5366168F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},</w:t>
                  </w:r>
                </w:p>
                <w:p w14:paraId="0E7C5394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"definitions"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29F1042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"login_not_empty"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B3F965C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"string",</w:t>
                  </w:r>
                </w:p>
                <w:p w14:paraId="11780DDC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"pattern"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"^[^\\s]+$",</w:t>
                  </w:r>
                </w:p>
                <w:p w14:paraId="45B85A82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"maxLength"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100</w:t>
                  </w:r>
                </w:p>
                <w:p w14:paraId="4C74FFCC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3F861565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"pass_not_empty"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5EF86D4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"string",</w:t>
                  </w:r>
                </w:p>
                <w:p w14:paraId="21144344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"maxLength"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100</w:t>
                  </w:r>
                </w:p>
                <w:p w14:paraId="21654FC9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</w:t>
                  </w:r>
                </w:p>
                <w:p w14:paraId="46B2A1D1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},</w:t>
                  </w:r>
                </w:p>
                <w:p w14:paraId="4DF6B9EC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4959C3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"required"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0D477B43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"login",</w:t>
                  </w:r>
                </w:p>
                <w:p w14:paraId="0A507BBB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"pass"</w:t>
                  </w:r>
                </w:p>
                <w:p w14:paraId="4CA765DC" w14:textId="77777777" w:rsidR="004959C3" w:rsidRPr="004959C3" w:rsidRDefault="004959C3" w:rsidP="004959C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]</w:t>
                  </w:r>
                </w:p>
                <w:p w14:paraId="07C16C71" w14:textId="00A71105" w:rsidR="00836FB7" w:rsidRPr="00836FB7" w:rsidRDefault="004959C3" w:rsidP="00194413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333333"/>
                      <w:sz w:val="16"/>
                      <w:szCs w:val="16"/>
                    </w:rPr>
                  </w:pPr>
                  <w:r w:rsidRPr="004959C3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}</w:t>
                  </w:r>
                </w:p>
              </w:tc>
            </w:tr>
          </w:tbl>
          <w:p w14:paraId="510C63EA" w14:textId="77777777" w:rsidR="00836FB7" w:rsidRPr="002A6C40" w:rsidRDefault="00836FB7" w:rsidP="001036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left"/>
              <w:rPr>
                <w:rFonts w:ascii="Consolas" w:eastAsia="Times New Roman" w:hAnsi="Consolas" w:cs="Consolas"/>
                <w:color w:val="333333"/>
                <w:sz w:val="21"/>
                <w:szCs w:val="21"/>
                <w:lang w:val="en-US"/>
              </w:rPr>
            </w:pPr>
          </w:p>
        </w:tc>
      </w:tr>
    </w:tbl>
    <w:p w14:paraId="6E15E874" w14:textId="5A918650" w:rsidR="00090EBE" w:rsidRPr="00BC56B4" w:rsidRDefault="00090EBE" w:rsidP="004F7618">
      <w:pPr>
        <w:pStyle w:val="30"/>
      </w:pPr>
      <w:bookmarkStart w:id="102" w:name="_Toc228374807"/>
      <w:r w:rsidRPr="00BC56B4">
        <w:t xml:space="preserve">Схема пакета ответа на </w:t>
      </w:r>
      <w:r w:rsidR="00B61878" w:rsidRPr="00BC56B4">
        <w:t>POST запрос</w:t>
      </w:r>
      <w:r w:rsidR="00B61878">
        <w:t xml:space="preserve"> авторизации пользователя</w:t>
      </w:r>
      <w:bookmarkEnd w:id="102"/>
    </w:p>
    <w:tbl>
      <w:tblPr>
        <w:tblStyle w:val="a5"/>
        <w:tblW w:w="0" w:type="auto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  <w:insideH w:val="none" w:sz="0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9338"/>
      </w:tblGrid>
      <w:tr w:rsidR="00090EBE" w:rsidRPr="005C2956" w14:paraId="1D0A6E72" w14:textId="77777777" w:rsidTr="00F838BC">
        <w:trPr>
          <w:trHeight w:val="244"/>
        </w:trPr>
        <w:tc>
          <w:tcPr>
            <w:tcW w:w="9338" w:type="dxa"/>
            <w:shd w:val="pct5" w:color="auto" w:fill="auto"/>
          </w:tcPr>
          <w:tbl>
            <w:tblPr>
              <w:tblW w:w="909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6"/>
              <w:gridCol w:w="8612"/>
            </w:tblGrid>
            <w:tr w:rsidR="00F838BC" w:rsidRPr="0040318A" w14:paraId="41CC42CC" w14:textId="77777777" w:rsidTr="00FE753E">
              <w:tc>
                <w:tcPr>
                  <w:tcW w:w="310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E7E9A15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1</w:t>
                  </w:r>
                </w:p>
                <w:p w14:paraId="49E9D4B2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2</w:t>
                  </w:r>
                </w:p>
                <w:p w14:paraId="2A918BEE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3</w:t>
                  </w:r>
                </w:p>
                <w:p w14:paraId="2CB1E614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4</w:t>
                  </w:r>
                </w:p>
                <w:p w14:paraId="3FD46515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5</w:t>
                  </w:r>
                </w:p>
                <w:p w14:paraId="5236ABF9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6</w:t>
                  </w:r>
                </w:p>
                <w:p w14:paraId="16704507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7</w:t>
                  </w:r>
                </w:p>
                <w:p w14:paraId="6C14E1A7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8</w:t>
                  </w:r>
                </w:p>
                <w:p w14:paraId="7821A1C6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 xml:space="preserve"> 9</w:t>
                  </w:r>
                </w:p>
                <w:p w14:paraId="3D482E87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10</w:t>
                  </w:r>
                </w:p>
                <w:p w14:paraId="152DC5CA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11</w:t>
                  </w:r>
                </w:p>
                <w:p w14:paraId="18099A92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12</w:t>
                  </w:r>
                </w:p>
                <w:p w14:paraId="437B91C1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13</w:t>
                  </w:r>
                </w:p>
                <w:p w14:paraId="76937439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14</w:t>
                  </w:r>
                </w:p>
                <w:p w14:paraId="11DEAA1E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15</w:t>
                  </w:r>
                </w:p>
                <w:p w14:paraId="2630FAAC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16</w:t>
                  </w:r>
                </w:p>
                <w:p w14:paraId="400D4DAF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17</w:t>
                  </w:r>
                </w:p>
                <w:p w14:paraId="596A0B10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18</w:t>
                  </w:r>
                </w:p>
                <w:p w14:paraId="54375282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19</w:t>
                  </w:r>
                </w:p>
                <w:p w14:paraId="69651C11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20</w:t>
                  </w:r>
                </w:p>
                <w:p w14:paraId="66F2A605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21</w:t>
                  </w:r>
                </w:p>
                <w:p w14:paraId="05D7F299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22</w:t>
                  </w:r>
                </w:p>
                <w:p w14:paraId="488296D2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23</w:t>
                  </w:r>
                </w:p>
                <w:p w14:paraId="54E0DBD1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24</w:t>
                  </w:r>
                </w:p>
                <w:p w14:paraId="515DBF7C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25</w:t>
                  </w:r>
                </w:p>
                <w:p w14:paraId="1487DABB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26</w:t>
                  </w:r>
                </w:p>
                <w:p w14:paraId="3ADEF3E0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27</w:t>
                  </w:r>
                </w:p>
                <w:p w14:paraId="163EBE35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28</w:t>
                  </w:r>
                </w:p>
                <w:p w14:paraId="0013A4F7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29</w:t>
                  </w:r>
                </w:p>
                <w:p w14:paraId="0CAC4391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30</w:t>
                  </w:r>
                </w:p>
                <w:p w14:paraId="47A8CF1E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31</w:t>
                  </w:r>
                </w:p>
                <w:p w14:paraId="321E974C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32</w:t>
                  </w:r>
                </w:p>
                <w:p w14:paraId="5A9F075D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33</w:t>
                  </w:r>
                </w:p>
                <w:p w14:paraId="21EA62F0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34</w:t>
                  </w:r>
                </w:p>
                <w:p w14:paraId="37E25719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35</w:t>
                  </w:r>
                </w:p>
                <w:p w14:paraId="01341F9F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36</w:t>
                  </w:r>
                </w:p>
                <w:p w14:paraId="47ADB974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37</w:t>
                  </w:r>
                </w:p>
                <w:p w14:paraId="6EB074CD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38</w:t>
                  </w:r>
                </w:p>
                <w:p w14:paraId="027DC3BA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39</w:t>
                  </w:r>
                </w:p>
                <w:p w14:paraId="2DCA75BC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40</w:t>
                  </w:r>
                </w:p>
                <w:p w14:paraId="4B138BDC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41</w:t>
                  </w:r>
                </w:p>
                <w:p w14:paraId="47E94A3E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42</w:t>
                  </w:r>
                </w:p>
                <w:p w14:paraId="5BD205C3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43</w:t>
                  </w:r>
                </w:p>
                <w:p w14:paraId="2333F07E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44</w:t>
                  </w:r>
                </w:p>
                <w:p w14:paraId="1A9DE5C5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45</w:t>
                  </w:r>
                </w:p>
                <w:p w14:paraId="368481CC" w14:textId="77777777" w:rsidR="00F838BC" w:rsidRPr="00F838BC" w:rsidRDefault="00F838BC" w:rsidP="00F838B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46</w:t>
                  </w:r>
                </w:p>
                <w:p w14:paraId="1B050412" w14:textId="573FD701" w:rsidR="00F838BC" w:rsidRPr="007309CC" w:rsidRDefault="00F838BC" w:rsidP="007309CC">
                  <w:pPr>
                    <w:pStyle w:val="HTML0"/>
                    <w:spacing w:line="240" w:lineRule="auto"/>
                    <w:ind w:firstLine="310"/>
                    <w:divId w:val="1696616166"/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</w:pPr>
                  <w:r w:rsidRPr="00F838BC">
                    <w:rPr>
                      <w:rFonts w:ascii="Consolas" w:hAnsi="Consolas" w:cs="Consolas"/>
                      <w:color w:val="999999"/>
                      <w:sz w:val="16"/>
                      <w:szCs w:val="16"/>
                    </w:rPr>
                    <w:t>47</w:t>
                  </w:r>
                </w:p>
              </w:tc>
              <w:tc>
                <w:tcPr>
                  <w:tcW w:w="8788" w:type="dxa"/>
                  <w:shd w:val="clear" w:color="auto" w:fill="F2F2F2" w:themeFill="background1" w:themeFillShade="F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0ABF322" w14:textId="77777777" w:rsidR="00FE753E" w:rsidRPr="00860B55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860B55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{</w:t>
                  </w:r>
                </w:p>
                <w:p w14:paraId="7F9B25C8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"type"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"object",</w:t>
                  </w:r>
                </w:p>
                <w:p w14:paraId="7E055FF7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"properties"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{</w:t>
                  </w:r>
                </w:p>
                <w:p w14:paraId="2F3F7FBE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"token"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{</w:t>
                  </w:r>
                </w:p>
                <w:p w14:paraId="32145CFD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"type"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"string"</w:t>
                  </w:r>
                </w:p>
                <w:p w14:paraId="52401BE4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},</w:t>
                  </w:r>
                </w:p>
                <w:p w14:paraId="007AECB3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"error"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{</w:t>
                  </w:r>
                </w:p>
                <w:p w14:paraId="06D72D9A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"type"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[</w:t>
                  </w:r>
                </w:p>
                <w:p w14:paraId="07FD249F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"object",</w:t>
                  </w:r>
                </w:p>
                <w:p w14:paraId="1572A52B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"null"</w:t>
                  </w:r>
                </w:p>
                <w:p w14:paraId="6A3723B2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],</w:t>
                  </w:r>
                </w:p>
                <w:p w14:paraId="60614748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"properties"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{</w:t>
                  </w:r>
                </w:p>
                <w:p w14:paraId="0EF86EA0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"error_id"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{</w:t>
                  </w:r>
                </w:p>
                <w:p w14:paraId="6BB89EF4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"type"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"string"</w:t>
                  </w:r>
                </w:p>
                <w:p w14:paraId="24B6E4A3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},</w:t>
                  </w:r>
                </w:p>
                <w:p w14:paraId="176E0D92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"code"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{</w:t>
                  </w:r>
                </w:p>
                <w:p w14:paraId="740B5109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"type"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"integer"</w:t>
                  </w:r>
                </w:p>
                <w:p w14:paraId="7130AC8B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},</w:t>
                  </w:r>
                </w:p>
                <w:p w14:paraId="73584E73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"text"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{</w:t>
                  </w:r>
                </w:p>
                <w:p w14:paraId="1DC678A8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"type"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"string"</w:t>
                  </w:r>
                </w:p>
                <w:p w14:paraId="620F87A4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},</w:t>
                  </w:r>
                </w:p>
                <w:p w14:paraId="08D38AC7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"type"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{</w:t>
                  </w:r>
                </w:p>
                <w:p w14:paraId="367FB2DC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"type"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"string",</w:t>
                  </w:r>
                </w:p>
                <w:p w14:paraId="5BFD6F19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"enum"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[</w:t>
                  </w:r>
                </w:p>
                <w:p w14:paraId="0D3AC876" w14:textId="6900A3D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        "unknown",</w:t>
                  </w:r>
                </w:p>
                <w:p w14:paraId="23290C25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        "system",</w:t>
                  </w:r>
                </w:p>
                <w:p w14:paraId="78C3A089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        "driver",</w:t>
                  </w:r>
                </w:p>
                <w:p w14:paraId="03F29159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        "timeout"</w:t>
                  </w:r>
                </w:p>
                <w:p w14:paraId="0BBEB444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    ]</w:t>
                  </w:r>
                </w:p>
                <w:p w14:paraId="2E163945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}</w:t>
                  </w:r>
                </w:p>
                <w:p w14:paraId="259FD81F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},</w:t>
                  </w:r>
                </w:p>
                <w:p w14:paraId="0032DEC1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"required"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[</w:t>
                  </w:r>
                </w:p>
                <w:p w14:paraId="3A983C26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"code",</w:t>
                  </w:r>
                </w:p>
                <w:p w14:paraId="7D4853D2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"text",</w:t>
                  </w:r>
                </w:p>
                <w:p w14:paraId="5AC49B98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    "error_id"</w:t>
                  </w:r>
                </w:p>
                <w:p w14:paraId="4391FD3F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]</w:t>
                  </w:r>
                </w:p>
                <w:p w14:paraId="52AD2A5C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},</w:t>
                  </w:r>
                </w:p>
                <w:p w14:paraId="583EE868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"timestamp"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{</w:t>
                  </w:r>
                </w:p>
                <w:p w14:paraId="0066C796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"type"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"string"</w:t>
                  </w:r>
                </w:p>
                <w:p w14:paraId="020364E4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}</w:t>
                  </w:r>
                </w:p>
                <w:p w14:paraId="5742366D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},</w:t>
                  </w:r>
                </w:p>
                <w:p w14:paraId="222ED346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</w:t>
                  </w:r>
                  <w:r w:rsidRPr="00FE753E">
                    <w:rPr>
                      <w:rFonts w:ascii="Consolas" w:eastAsia="Times New Roman" w:hAnsi="Consolas" w:cs="Courier New"/>
                      <w:color w:val="FF8000"/>
                      <w:sz w:val="16"/>
                      <w:szCs w:val="20"/>
                      <w:lang w:val="en-US"/>
                    </w:rPr>
                    <w:t>"required"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>: [</w:t>
                  </w:r>
                </w:p>
                <w:p w14:paraId="796BD641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"token",</w:t>
                  </w:r>
                </w:p>
                <w:p w14:paraId="390773CD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lang w:val="en-US"/>
                    </w:rPr>
                    <w:t xml:space="preserve">        "error",</w:t>
                  </w:r>
                </w:p>
                <w:p w14:paraId="6DF2406F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</w:rPr>
                  </w:pPr>
                  <w:r w:rsidRPr="00813391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shd w:val="clear" w:color="auto" w:fill="F2F2F2" w:themeFill="background1" w:themeFillShade="F2"/>
                      <w:lang w:val="en-US"/>
                    </w:rPr>
                    <w:t xml:space="preserve">        </w:t>
                  </w:r>
                  <w:r w:rsidRPr="00813391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  <w:shd w:val="clear" w:color="auto" w:fill="F2F2F2" w:themeFill="background1" w:themeFillShade="F2"/>
                    </w:rPr>
                    <w:t>"timestamp</w:t>
                  </w: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</w:rPr>
                    <w:t>"</w:t>
                  </w:r>
                </w:p>
                <w:p w14:paraId="019ECEAD" w14:textId="77777777" w:rsidR="00FE753E" w:rsidRPr="00FE753E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</w:rPr>
                    <w:t xml:space="preserve">    ]</w:t>
                  </w:r>
                </w:p>
                <w:p w14:paraId="668CC772" w14:textId="3E39092E" w:rsidR="00F838BC" w:rsidRPr="00F838BC" w:rsidRDefault="00FE753E" w:rsidP="00FE753E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333333"/>
                      <w:sz w:val="16"/>
                      <w:szCs w:val="16"/>
                    </w:rPr>
                  </w:pPr>
                  <w:r w:rsidRPr="00FE753E">
                    <w:rPr>
                      <w:rFonts w:ascii="Consolas" w:eastAsia="Times New Roman" w:hAnsi="Consolas" w:cs="Courier New"/>
                      <w:color w:val="000000"/>
                      <w:sz w:val="16"/>
                      <w:szCs w:val="20"/>
                    </w:rPr>
                    <w:t>}</w:t>
                  </w:r>
                </w:p>
              </w:tc>
            </w:tr>
          </w:tbl>
          <w:p w14:paraId="542B528B" w14:textId="77777777" w:rsidR="00090EBE" w:rsidRPr="002971DA" w:rsidRDefault="00090EBE" w:rsidP="00090EBE">
            <w:pPr>
              <w:pStyle w:val="Standard"/>
            </w:pPr>
          </w:p>
        </w:tc>
      </w:tr>
    </w:tbl>
    <w:p w14:paraId="7B396C20" w14:textId="77777777" w:rsidR="00521D21" w:rsidRDefault="00521D21" w:rsidP="00521D21"/>
    <w:p w14:paraId="1B7185FC" w14:textId="64F61277" w:rsidR="00836FB7" w:rsidRDefault="00521D21" w:rsidP="00090EBE">
      <w:pPr>
        <w:pStyle w:val="20"/>
      </w:pPr>
      <w:bookmarkStart w:id="103" w:name="_Toc228374808"/>
      <w:r>
        <w:t>Р</w:t>
      </w:r>
      <w:r w:rsidR="00093409">
        <w:t>егистраци</w:t>
      </w:r>
      <w:r>
        <w:t>я</w:t>
      </w:r>
      <w:r w:rsidR="00836FB7">
        <w:t xml:space="preserve"> документа</w:t>
      </w:r>
      <w:bookmarkEnd w:id="103"/>
    </w:p>
    <w:p w14:paraId="4DDE8707" w14:textId="7EE969FF" w:rsidR="00B61878" w:rsidRDefault="00B61878" w:rsidP="004F7618">
      <w:pPr>
        <w:pStyle w:val="30"/>
        <w:divId w:val="774717955"/>
      </w:pPr>
      <w:bookmarkStart w:id="104" w:name="_Toc228374809"/>
      <w:r w:rsidRPr="00BC56B4">
        <w:t xml:space="preserve">Схема пакета </w:t>
      </w:r>
      <w:r w:rsidRPr="00B61878">
        <w:t>POST запроса регистрации документа</w:t>
      </w:r>
      <w:r w:rsidR="00EF068B" w:rsidRPr="00EF068B">
        <w:t xml:space="preserve"> </w:t>
      </w:r>
      <w:r w:rsidR="00EF068B">
        <w:t xml:space="preserve">с типом </w:t>
      </w:r>
      <w:r w:rsidR="00C46494">
        <w:t>«</w:t>
      </w:r>
      <w:r w:rsidR="00E0009C">
        <w:t>Приход</w:t>
      </w:r>
      <w:r w:rsidR="00C46494">
        <w:t>»</w:t>
      </w:r>
      <w:r w:rsidR="00EF068B">
        <w:t xml:space="preserve">, </w:t>
      </w:r>
      <w:r w:rsidR="00C46494">
        <w:t>«</w:t>
      </w:r>
      <w:r w:rsidR="00E0009C">
        <w:t>Расход</w:t>
      </w:r>
      <w:r w:rsidR="00C46494">
        <w:t>»</w:t>
      </w:r>
      <w:r w:rsidR="00EF068B">
        <w:t xml:space="preserve">, </w:t>
      </w:r>
      <w:r w:rsidR="00C46494">
        <w:t>«</w:t>
      </w:r>
      <w:r w:rsidR="00E0009C">
        <w:t xml:space="preserve">Возврат </w:t>
      </w:r>
      <w:r w:rsidR="00EF068B">
        <w:t>прихода</w:t>
      </w:r>
      <w:r w:rsidR="00C46494">
        <w:t>»</w:t>
      </w:r>
      <w:r w:rsidR="00EF068B">
        <w:t xml:space="preserve">, </w:t>
      </w:r>
      <w:r w:rsidR="00C46494">
        <w:t>«</w:t>
      </w:r>
      <w:r w:rsidR="00E0009C">
        <w:t xml:space="preserve">Возврат </w:t>
      </w:r>
      <w:r w:rsidR="00EF068B">
        <w:t>расхода</w:t>
      </w:r>
      <w:r w:rsidR="00C46494">
        <w:t>»</w:t>
      </w:r>
      <w:bookmarkEnd w:id="104"/>
    </w:p>
    <w:p w14:paraId="3C22A329" w14:textId="058D8896" w:rsidR="00E40BFE" w:rsidRPr="00E40BFE" w:rsidRDefault="00E40BFE" w:rsidP="00E40BFE">
      <w:pPr>
        <w:ind w:firstLine="0"/>
        <w:divId w:val="774717955"/>
      </w:pPr>
      <w:r>
        <w:t xml:space="preserve">Актуальная схема доступна по ссылке </w:t>
      </w:r>
      <w:hyperlink r:id="rId25" w:history="1">
        <w:r w:rsidR="00050E8F" w:rsidRPr="00EB4D50">
          <w:rPr>
            <w:rStyle w:val="ab"/>
          </w:rPr>
          <w:t>https://online.atol.ru/possystem/v5/schema/sell</w:t>
        </w:r>
      </w:hyperlink>
    </w:p>
    <w:tbl>
      <w:tblPr>
        <w:tblStyle w:val="a5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4"/>
      </w:tblGrid>
      <w:tr w:rsidR="004333C7" w:rsidRPr="009022CD" w14:paraId="0E7D87CF" w14:textId="77777777" w:rsidTr="005433A5">
        <w:trPr>
          <w:divId w:val="774717955"/>
          <w:trHeight w:val="1511"/>
        </w:trPr>
        <w:tc>
          <w:tcPr>
            <w:tcW w:w="9344" w:type="dxa"/>
            <w:shd w:val="clear" w:color="auto" w:fill="F2F2F2" w:themeFill="background1" w:themeFillShade="F2"/>
          </w:tcPr>
          <w:p w14:paraId="08CDCD9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{</w:t>
            </w:r>
          </w:p>
          <w:p w14:paraId="5A556F4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"$schema"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"http://json-schema.org/draft-06/schema#",</w:t>
            </w:r>
          </w:p>
          <w:p w14:paraId="1A99D01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19D0635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6A7FAC7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F07287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"timestamp"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0A9418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4843335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"^(0[1-9]|[12]\\d|3[01])\\.(0[1-9]|1[0-2])\\.(19|20)\\d\\d\\s((2[0-3])|([0-1]\\d))\\:([0-5]\\d)\\:([0-5]\\d)$"</w:t>
            </w:r>
          </w:p>
          <w:p w14:paraId="5514F73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205C6FF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"source_id"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5411E8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"number",</w:t>
            </w:r>
          </w:p>
          <w:p w14:paraId="7E3D87F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0,</w:t>
            </w:r>
          </w:p>
          <w:p w14:paraId="19962E4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9,</w:t>
            </w:r>
          </w:p>
          <w:p w14:paraId="3179428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"multipleOf"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</w:t>
            </w:r>
          </w:p>
          <w:p w14:paraId="13F97FB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65A49CE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"external_id"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724A14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534B628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128</w:t>
            </w:r>
          </w:p>
          <w:p w14:paraId="0E0FB12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0B0B21E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"service"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5201F0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7C539C1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2E98404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1E6AB8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"callback_url"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94E20D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54DF18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256,</w:t>
            </w:r>
          </w:p>
          <w:p w14:paraId="0A37AEB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"^http(s?)\\:\\/\\/[0-9a-zA-Z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а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яА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]([-.\\w]*[0-9a-zA-Z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а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яА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])*(:(0-9)*)*(\\/?)([a-zA-Z0-9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а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яА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\\-\\.\\?\\,\\'\\/\\\\\\+&amp;=%\\$#_]*)?$"</w:t>
            </w:r>
          </w:p>
          <w:p w14:paraId="1535B6A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</w:t>
            </w:r>
          </w:p>
          <w:p w14:paraId="48AD3C9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}</w:t>
            </w:r>
          </w:p>
          <w:p w14:paraId="38FB87B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2491424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"ism_optional"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3A97C3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"boolean"</w:t>
            </w:r>
          </w:p>
          <w:p w14:paraId="480FD1B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21EDB4C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"receipt"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73DC2F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576E255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379AAA9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38EF04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"client"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DA44E3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035AB62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4A0AEC4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0165DA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"name"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513493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1FECF81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60F6187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5C14869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"inn"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A7BF2A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019839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"(^[0-9]{10}$)|(^[0-9]{12}$)"</w:t>
            </w:r>
          </w:p>
          <w:p w14:paraId="0DD9AF7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732D34E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"birthdate"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85294F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0329EA6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"(0[0-9]|[1-2]\\d|3[01])[.](0[1-9]|1[012])[.](19|20)\\d\\d",</w:t>
            </w:r>
          </w:p>
          <w:p w14:paraId="7A12320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10,</w:t>
            </w:r>
          </w:p>
          <w:p w14:paraId="2715403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10</w:t>
            </w:r>
          </w:p>
          <w:p w14:paraId="754E0F8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4EB727D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"citizenship"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380C6D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5E57F3A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</w:t>
            </w:r>
          </w:p>
          <w:p w14:paraId="6F2A27B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</w:p>
          <w:p w14:paraId="3F41F16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5FD7653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"document_code"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552FC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BBCB81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</w:t>
            </w:r>
          </w:p>
          <w:p w14:paraId="51EEBDC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4EF2F4A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"document_data"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99F719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54D5BB6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2682F01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0841EA3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"address"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3C21DF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90531A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474DA23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0855D33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"email"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F9451F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5818ABD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458666A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501BCF1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"phone"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5E432F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E85165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"^(none|\\+[0-9]{1,18})$"</w:t>
            </w:r>
          </w:p>
          <w:p w14:paraId="42B7AA5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</w:t>
            </w:r>
          </w:p>
          <w:p w14:paraId="1B0E295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},</w:t>
            </w:r>
          </w:p>
          <w:p w14:paraId="0955AE4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"anyOf"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370AA27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{</w:t>
            </w:r>
          </w:p>
          <w:p w14:paraId="2E06B70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2A913B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"email"</w:t>
            </w:r>
          </w:p>
          <w:p w14:paraId="3B660A7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]</w:t>
            </w:r>
          </w:p>
          <w:p w14:paraId="54ACD09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04CB551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{</w:t>
            </w:r>
          </w:p>
          <w:p w14:paraId="078C7FE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34141A1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"phone"</w:t>
            </w:r>
          </w:p>
          <w:p w14:paraId="02389A6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]</w:t>
            </w:r>
          </w:p>
          <w:p w14:paraId="50890D6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</w:t>
            </w:r>
          </w:p>
          <w:p w14:paraId="34D519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]</w:t>
            </w:r>
          </w:p>
          <w:p w14:paraId="6E4F240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6D2534F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"company"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76D080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3CDA8FF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27D3091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610C74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"email"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CBA5F7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04ED1C3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175F53F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3F255EE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"sno"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7B7CAB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00E9C5A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"osn",</w:t>
            </w:r>
          </w:p>
          <w:p w14:paraId="235036F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"usn_income",</w:t>
            </w:r>
          </w:p>
          <w:p w14:paraId="575A5EE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"usn_income_outcome",</w:t>
            </w:r>
          </w:p>
          <w:p w14:paraId="40F7A4D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"envd",</w:t>
            </w:r>
          </w:p>
          <w:p w14:paraId="777B90E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"esn",</w:t>
            </w:r>
          </w:p>
          <w:p w14:paraId="5A724AE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"patent"</w:t>
            </w:r>
          </w:p>
          <w:p w14:paraId="6DB146A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]</w:t>
            </w:r>
          </w:p>
          <w:p w14:paraId="44F1603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7B052A7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"inn"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03B2D8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494EC8F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"(^[0-9]{10}$)|(^[0-9]{12}$)"</w:t>
            </w:r>
          </w:p>
          <w:p w14:paraId="6E81AB8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7F9DA85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"payment_address"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E50E7A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60D3D2D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394CBF3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5050D93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"location"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8AA790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4EF133F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1664713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</w:t>
            </w:r>
          </w:p>
          <w:p w14:paraId="2657171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},</w:t>
            </w:r>
          </w:p>
          <w:p w14:paraId="761D2F8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8B5695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"email",</w:t>
            </w:r>
          </w:p>
          <w:p w14:paraId="429829D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"sno",</w:t>
            </w:r>
          </w:p>
          <w:p w14:paraId="62891BA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"inn",</w:t>
            </w:r>
          </w:p>
          <w:p w14:paraId="40F5CE1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"payment_address"</w:t>
            </w:r>
          </w:p>
          <w:p w14:paraId="30F164E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]</w:t>
            </w:r>
          </w:p>
          <w:p w14:paraId="37B91CD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5393D73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9B44FE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"array",</w:t>
            </w:r>
          </w:p>
          <w:p w14:paraId="4569C1C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1,</w:t>
            </w:r>
          </w:p>
          <w:p w14:paraId="053BFB5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925D85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6BEAB55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263AA11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243DAD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"name"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02EFC8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559B07D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128</w:t>
            </w:r>
          </w:p>
          <w:p w14:paraId="37885E2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0590EDF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"price"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405D08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"#/definitions/number_price"</w:t>
            </w:r>
          </w:p>
          <w:p w14:paraId="0E1CD26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02C0CF0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"quantity"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9D3F57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"#/definitions/quantity_number_format"</w:t>
            </w:r>
          </w:p>
          <w:p w14:paraId="137BFA7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},</w:t>
            </w:r>
          </w:p>
          <w:p w14:paraId="1643C4B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"measure"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0DDE65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1BDA4CE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0,</w:t>
            </w:r>
          </w:p>
          <w:p w14:paraId="20C4333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10,</w:t>
            </w:r>
          </w:p>
          <w:p w14:paraId="21ECEEB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11,</w:t>
            </w:r>
          </w:p>
          <w:p w14:paraId="198F9FE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12,</w:t>
            </w:r>
          </w:p>
          <w:p w14:paraId="35F53EB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20,</w:t>
            </w:r>
          </w:p>
          <w:p w14:paraId="1C73293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21,</w:t>
            </w:r>
          </w:p>
          <w:p w14:paraId="0900710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22,</w:t>
            </w:r>
          </w:p>
          <w:p w14:paraId="70FC074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30,</w:t>
            </w:r>
          </w:p>
          <w:p w14:paraId="0FB03FC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31,</w:t>
            </w:r>
          </w:p>
          <w:p w14:paraId="778BA16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32,</w:t>
            </w:r>
          </w:p>
          <w:p w14:paraId="42BC3D7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40,</w:t>
            </w:r>
          </w:p>
          <w:p w14:paraId="4A8EF60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41,</w:t>
            </w:r>
          </w:p>
          <w:p w14:paraId="6981C87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42,</w:t>
            </w:r>
          </w:p>
          <w:p w14:paraId="32F4F14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50,</w:t>
            </w:r>
          </w:p>
          <w:p w14:paraId="79D8D50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51,</w:t>
            </w:r>
          </w:p>
          <w:p w14:paraId="0E7276F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70,</w:t>
            </w:r>
          </w:p>
          <w:p w14:paraId="584BC05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71,</w:t>
            </w:r>
          </w:p>
          <w:p w14:paraId="6D1DDFA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72,</w:t>
            </w:r>
          </w:p>
          <w:p w14:paraId="2E1A100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73,</w:t>
            </w:r>
          </w:p>
          <w:p w14:paraId="38E5372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80,</w:t>
            </w:r>
          </w:p>
          <w:p w14:paraId="4C81BAD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81,</w:t>
            </w:r>
          </w:p>
          <w:p w14:paraId="27EABF7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82,</w:t>
            </w:r>
          </w:p>
          <w:p w14:paraId="73C0633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83,</w:t>
            </w:r>
          </w:p>
          <w:p w14:paraId="36AB222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255</w:t>
            </w:r>
          </w:p>
          <w:p w14:paraId="5E49FEA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57BBD16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5B5DD3E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997438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"#/definitions/number_price"</w:t>
            </w:r>
          </w:p>
          <w:p w14:paraId="7B072AA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5CFC058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"payment_method"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B6C38F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11D18B4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"full_prepayment",</w:t>
            </w:r>
          </w:p>
          <w:p w14:paraId="2ED839A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"prepayment",</w:t>
            </w:r>
          </w:p>
          <w:p w14:paraId="3829350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"advance",</w:t>
            </w:r>
          </w:p>
          <w:p w14:paraId="1FE43A9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"full_payment",</w:t>
            </w:r>
          </w:p>
          <w:p w14:paraId="11A78B2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"partial_payment",</w:t>
            </w:r>
          </w:p>
          <w:p w14:paraId="6392B6D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"credit",</w:t>
            </w:r>
          </w:p>
          <w:p w14:paraId="0E7CC46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"credit_payment"</w:t>
            </w:r>
          </w:p>
          <w:p w14:paraId="6388422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7D5F4AC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4BC4A85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"payment_object"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27B92D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"anyOf"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69BCE52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0EB0A32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296EC9C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1,</w:t>
            </w:r>
          </w:p>
          <w:p w14:paraId="1A40D31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27</w:t>
            </w:r>
          </w:p>
          <w:p w14:paraId="43EF828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566F7F6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0E78B1F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47505F7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30,</w:t>
            </w:r>
          </w:p>
          <w:p w14:paraId="716B596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33</w:t>
            </w:r>
          </w:p>
          <w:p w14:paraId="3E51CA5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62CB4FA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2CBCA04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5B5D840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"vat"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D9E0DC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2382747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5EBABA6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C8E75C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04879F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377C583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"none",</w:t>
            </w:r>
          </w:p>
          <w:p w14:paraId="385215F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"vat0",</w:t>
            </w:r>
          </w:p>
          <w:p w14:paraId="4022987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"vat10",</w:t>
            </w:r>
          </w:p>
          <w:p w14:paraId="0A3F523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"vat110",</w:t>
            </w:r>
          </w:p>
          <w:p w14:paraId="3A40D02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"vat20",</w:t>
            </w:r>
          </w:p>
          <w:p w14:paraId="637F5F4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"vat120",</w:t>
            </w:r>
          </w:p>
          <w:p w14:paraId="28764C0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"vat5",</w:t>
            </w:r>
          </w:p>
          <w:p w14:paraId="5D50903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"vat7",</w:t>
            </w:r>
          </w:p>
          <w:p w14:paraId="76B8C99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"vat105",</w:t>
            </w:r>
          </w:p>
          <w:p w14:paraId="2A19C61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"vat107",</w:t>
            </w:r>
          </w:p>
          <w:p w14:paraId="39D181D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"vat22",</w:t>
            </w:r>
          </w:p>
          <w:p w14:paraId="356E663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"vat122"</w:t>
            </w:r>
          </w:p>
          <w:p w14:paraId="6753979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]</w:t>
            </w:r>
          </w:p>
          <w:p w14:paraId="0CEBF06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5273344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8A967D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"#/definitions/number_two_format"</w:t>
            </w:r>
          </w:p>
          <w:p w14:paraId="0601EAC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129923F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},</w:t>
            </w:r>
          </w:p>
          <w:p w14:paraId="1806B49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44B059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"type"</w:t>
            </w:r>
          </w:p>
          <w:p w14:paraId="5D22013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7C957DE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0E0B3E5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"user_data"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0625C9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8875C1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3BE561A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69E1434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"excise"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1DFBAD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"#/definitions/number_two_format"</w:t>
            </w:r>
          </w:p>
          <w:p w14:paraId="7F0E8F3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6C99CA3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"country_code"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2EE78A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7197FAE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3,</w:t>
            </w:r>
          </w:p>
          <w:p w14:paraId="6E8083D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</w:t>
            </w:r>
          </w:p>
          <w:p w14:paraId="534FDED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3A2506C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"declaration_number"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981888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95FC8D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32</w:t>
            </w:r>
          </w:p>
          <w:p w14:paraId="2AA978A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4285E17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"mark_quantity"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526E99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60DD415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23218D5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938F6E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"numerator"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96619F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5CFF358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</w:t>
            </w:r>
          </w:p>
          <w:p w14:paraId="45B6692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01ED75A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"denominator"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DC6879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144D81F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</w:t>
            </w:r>
          </w:p>
          <w:p w14:paraId="7C8052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61F91DC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},</w:t>
            </w:r>
          </w:p>
          <w:p w14:paraId="2CF8BF4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DCFBC8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"numerator",</w:t>
            </w:r>
          </w:p>
          <w:p w14:paraId="05811CF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"denominator"</w:t>
            </w:r>
          </w:p>
          <w:p w14:paraId="45408B2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5827B1E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05E00CF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"mark_processing_mode"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F5DF56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29B9D6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"0"</w:t>
            </w:r>
          </w:p>
          <w:p w14:paraId="36F2220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020F52F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20ED7B1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"sectoral_item_props"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198A44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"array",</w:t>
            </w:r>
          </w:p>
          <w:p w14:paraId="67E451F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D28BCA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5EDA49A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7748769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1FA606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"federal_id"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D51892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6C07F51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"(^00[1-9]{1}$)|(^0[1-6]{1}[0-9]{1}$)|(^07[0-3]{1}$)"</w:t>
            </w:r>
          </w:p>
          <w:p w14:paraId="08531FE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},</w:t>
            </w:r>
          </w:p>
          <w:p w14:paraId="77FB5D3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"date"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135178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6CD531C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"^(0[1-9]|[12]\\d|3[01])\\.(0[1-9]|1[0-2])\\.(19|20)\\d\\d$"</w:t>
            </w:r>
          </w:p>
          <w:p w14:paraId="49E4341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},</w:t>
            </w:r>
          </w:p>
          <w:p w14:paraId="52AEC7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"number"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63773D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6864865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32</w:t>
            </w:r>
          </w:p>
          <w:p w14:paraId="7382225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},</w:t>
            </w:r>
          </w:p>
          <w:p w14:paraId="626BB3E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"value"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8E07D9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73F65F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1638B47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</w:t>
            </w:r>
          </w:p>
          <w:p w14:paraId="186F0D7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77658EA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0E1FCFB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"federal_id",</w:t>
            </w:r>
          </w:p>
          <w:p w14:paraId="756FF73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"date",</w:t>
            </w:r>
          </w:p>
          <w:p w14:paraId="636CF0F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"number"</w:t>
            </w:r>
          </w:p>
          <w:p w14:paraId="6565463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]</w:t>
            </w:r>
          </w:p>
          <w:p w14:paraId="794389F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</w:t>
            </w:r>
          </w:p>
          <w:p w14:paraId="2F0FB3D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087368D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"mark_code"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E8903B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7960BC5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0F25C07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655D9C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"unknown"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6901F0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204105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32</w:t>
            </w:r>
          </w:p>
          <w:p w14:paraId="60F297B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55B237D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"ean8"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1152B7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14305CF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8,</w:t>
            </w:r>
          </w:p>
          <w:p w14:paraId="1E6ABA6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8</w:t>
            </w:r>
          </w:p>
          <w:p w14:paraId="7F7D0ED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7BAFA57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"ean13"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C6B081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51232A8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13,</w:t>
            </w:r>
          </w:p>
          <w:p w14:paraId="4D248A9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13</w:t>
            </w:r>
          </w:p>
          <w:p w14:paraId="0DE67AA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5DFB6B4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"itf14"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14F2EC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5C253A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14,</w:t>
            </w:r>
          </w:p>
          <w:p w14:paraId="2B10BCF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14</w:t>
            </w:r>
          </w:p>
          <w:p w14:paraId="3C2EDEA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6D213F2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"gs10"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F7FBC3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526555B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38</w:t>
            </w:r>
          </w:p>
          <w:p w14:paraId="14951F8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37E62DD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"gs1m"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4788D3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6FCEF64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"format"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"base64",</w:t>
            </w:r>
          </w:p>
          <w:p w14:paraId="71CA3C6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200</w:t>
            </w:r>
          </w:p>
          <w:p w14:paraId="767C5A7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1BA85F3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"short"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55A0A9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0A55FB0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38</w:t>
            </w:r>
          </w:p>
          <w:p w14:paraId="1F8B4AA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3DBAC03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"fur"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06D64A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3FBC71D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"(^.{2}-.{6}-.{10}$)"</w:t>
            </w:r>
          </w:p>
          <w:p w14:paraId="3B67AD3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136C7FE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"egais20"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4739CD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2255528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23,</w:t>
            </w:r>
          </w:p>
          <w:p w14:paraId="3E4BDE2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"minLength"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23</w:t>
            </w:r>
          </w:p>
          <w:p w14:paraId="7F95971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28D1436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"egais30"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F14040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3DECA96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14,</w:t>
            </w:r>
          </w:p>
          <w:p w14:paraId="3B2B113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14</w:t>
            </w:r>
          </w:p>
          <w:p w14:paraId="7E3FFAB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77821DD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},</w:t>
            </w:r>
          </w:p>
          <w:p w14:paraId="55C089F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"oneOf"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679AB1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14A63DF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48A4230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"unknown"</w:t>
            </w:r>
          </w:p>
          <w:p w14:paraId="5BE12F9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68EAADF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0E20798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0EE21A1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1310929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"ean8"</w:t>
            </w:r>
          </w:p>
          <w:p w14:paraId="7DD5873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03B0742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2365316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{</w:t>
            </w:r>
          </w:p>
          <w:p w14:paraId="7C25BE9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4F0EB10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"ean13"</w:t>
            </w:r>
          </w:p>
          <w:p w14:paraId="01AB311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1F87126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1BD8D09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{</w:t>
            </w:r>
          </w:p>
          <w:p w14:paraId="67C7B21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7307BF6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"itf14"</w:t>
            </w:r>
          </w:p>
          <w:p w14:paraId="0B476C6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4E15662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25FBF63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{</w:t>
            </w:r>
          </w:p>
          <w:p w14:paraId="4E21DAA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03CEDCE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"gs10"</w:t>
            </w:r>
          </w:p>
          <w:p w14:paraId="31FCD99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4C3449A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0CF95BD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{</w:t>
            </w:r>
          </w:p>
          <w:p w14:paraId="5544087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2E0679A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"gs1m"</w:t>
            </w:r>
          </w:p>
          <w:p w14:paraId="4975D82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48F1495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6B98A41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{</w:t>
            </w:r>
          </w:p>
          <w:p w14:paraId="59DCEE3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0BAC5DD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"short"</w:t>
            </w:r>
          </w:p>
          <w:p w14:paraId="6E981BF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5C75313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16EEC3A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{</w:t>
            </w:r>
          </w:p>
          <w:p w14:paraId="60D4DD5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613C669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"fur"</w:t>
            </w:r>
          </w:p>
          <w:p w14:paraId="65387EB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4362978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385C472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{</w:t>
            </w:r>
          </w:p>
          <w:p w14:paraId="47234C1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302BA1F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"egais20"</w:t>
            </w:r>
          </w:p>
          <w:p w14:paraId="14F0773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681B2D1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759D7B3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{</w:t>
            </w:r>
          </w:p>
          <w:p w14:paraId="358D894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11D7888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"egais30"</w:t>
            </w:r>
          </w:p>
          <w:p w14:paraId="149CD3C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5F74FFA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</w:t>
            </w:r>
          </w:p>
          <w:p w14:paraId="2680E11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]</w:t>
            </w:r>
          </w:p>
          <w:p w14:paraId="3948225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1F5B696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"agent_info"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0E6AA6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"object",</w:t>
            </w:r>
          </w:p>
          <w:p w14:paraId="7C23BDB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false,</w:t>
            </w:r>
          </w:p>
          <w:p w14:paraId="02319A8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40100E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58DA1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5588D39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"bank_paying_agent",</w:t>
            </w:r>
          </w:p>
          <w:p w14:paraId="7D29217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"bank_paying_subagent",</w:t>
            </w:r>
          </w:p>
          <w:p w14:paraId="2DF4B5A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"paying_agent",</w:t>
            </w:r>
          </w:p>
          <w:p w14:paraId="1FE8C9B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"paying_subagent",</w:t>
            </w:r>
          </w:p>
          <w:p w14:paraId="408F3E5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"attorney",</w:t>
            </w:r>
          </w:p>
          <w:p w14:paraId="525810D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"commission_agent",</w:t>
            </w:r>
          </w:p>
          <w:p w14:paraId="178AAB2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"another"</w:t>
            </w:r>
          </w:p>
          <w:p w14:paraId="3DD5912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452D3FC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73F5B11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"paying_agent"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398288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"object",</w:t>
            </w:r>
          </w:p>
          <w:p w14:paraId="6F57CD6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false,</w:t>
            </w:r>
          </w:p>
          <w:p w14:paraId="167107F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94B9D9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"operation"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4EA9F2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27E84C1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24</w:t>
            </w:r>
          </w:p>
          <w:p w14:paraId="15BC260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},</w:t>
            </w:r>
          </w:p>
          <w:p w14:paraId="6E0B0D2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"phones"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90405E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"array",</w:t>
            </w:r>
          </w:p>
          <w:p w14:paraId="6A644C0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4C4CCA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"#/definitions/phone_number"</w:t>
            </w:r>
          </w:p>
          <w:p w14:paraId="2CED14E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</w:t>
            </w:r>
          </w:p>
          <w:p w14:paraId="1E4734F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</w:t>
            </w:r>
          </w:p>
          <w:p w14:paraId="2CC79BC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},</w:t>
            </w:r>
          </w:p>
          <w:p w14:paraId="00B110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23E1D99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"phones"</w:t>
            </w:r>
          </w:p>
          <w:p w14:paraId="2A662D4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2CE31E6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2012E47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"receive_payments_operator"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FD3BFE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"object",</w:t>
            </w:r>
          </w:p>
          <w:p w14:paraId="4974C24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false,</w:t>
            </w:r>
          </w:p>
          <w:p w14:paraId="1F4D6A4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7F3178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"phones"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3DAB24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"array",</w:t>
            </w:r>
          </w:p>
          <w:p w14:paraId="37F5D04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6C439A5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"#/definitions/phone_number"</w:t>
            </w:r>
          </w:p>
          <w:p w14:paraId="7883F88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</w:t>
            </w:r>
          </w:p>
          <w:p w14:paraId="79E3456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</w:t>
            </w:r>
          </w:p>
          <w:p w14:paraId="1EEAC7A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},</w:t>
            </w:r>
          </w:p>
          <w:p w14:paraId="2FFA2AE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2B4CECE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"phones"</w:t>
            </w:r>
          </w:p>
          <w:p w14:paraId="412A60D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]</w:t>
            </w:r>
          </w:p>
          <w:p w14:paraId="11D1238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1F4C66E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"money_transfer_operator"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51139D1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"object",</w:t>
            </w:r>
          </w:p>
          <w:p w14:paraId="787EE6B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false,</w:t>
            </w:r>
          </w:p>
          <w:p w14:paraId="376575B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A60A2C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"phones"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8525F5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"array",</w:t>
            </w:r>
          </w:p>
          <w:p w14:paraId="0B20C11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29D18A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"#/definitions/phone_number"</w:t>
            </w:r>
          </w:p>
          <w:p w14:paraId="5FC885F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</w:t>
            </w:r>
          </w:p>
          <w:p w14:paraId="2AC7CB1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},</w:t>
            </w:r>
          </w:p>
          <w:p w14:paraId="4DC62B7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"name"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67E110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6D5F239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64</w:t>
            </w:r>
          </w:p>
          <w:p w14:paraId="75E6061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},</w:t>
            </w:r>
          </w:p>
          <w:p w14:paraId="14857CD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"address"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6013637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62DC269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256</w:t>
            </w:r>
          </w:p>
          <w:p w14:paraId="32C0946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},</w:t>
            </w:r>
          </w:p>
          <w:p w14:paraId="210A9D7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"inn"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F48D5B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183AEF3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"(^[0-9]{10}$)|(^[0-9]{12}$)"</w:t>
            </w:r>
          </w:p>
          <w:p w14:paraId="27F8243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</w:t>
            </w:r>
          </w:p>
          <w:p w14:paraId="759228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}</w:t>
            </w:r>
          </w:p>
          <w:p w14:paraId="0337CE0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</w:t>
            </w:r>
          </w:p>
          <w:p w14:paraId="0EE6DD1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},</w:t>
            </w:r>
          </w:p>
          <w:p w14:paraId="49BCCEA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6B5144A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"type"</w:t>
            </w:r>
          </w:p>
          <w:p w14:paraId="27C3559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]</w:t>
            </w:r>
          </w:p>
          <w:p w14:paraId="0BB67D9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72FD8CA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"supplier_info"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409F1B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"object",</w:t>
            </w:r>
          </w:p>
          <w:p w14:paraId="0C8A7D2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false,</w:t>
            </w:r>
          </w:p>
          <w:p w14:paraId="37F0173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0B653F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"phones"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DC1230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"array",</w:t>
            </w:r>
          </w:p>
          <w:p w14:paraId="3569584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56D418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"#/definitions/phone_number"</w:t>
            </w:r>
          </w:p>
          <w:p w14:paraId="6B7719A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}</w:t>
            </w:r>
          </w:p>
          <w:p w14:paraId="531F039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67D88FA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"name"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A0B68B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22BDCC3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256</w:t>
            </w:r>
          </w:p>
          <w:p w14:paraId="664F29D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06045C1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"inn"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04CDEE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50101EE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"(^[0-9]{10}$)|(^[0-9]{12}$)"</w:t>
            </w:r>
          </w:p>
          <w:p w14:paraId="157D8B5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</w:t>
            </w:r>
          </w:p>
          <w:p w14:paraId="0C58184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},</w:t>
            </w:r>
          </w:p>
          <w:p w14:paraId="2AA8E73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2CBAE70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"inn"</w:t>
            </w:r>
          </w:p>
          <w:p w14:paraId="193D93F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]</w:t>
            </w:r>
          </w:p>
          <w:p w14:paraId="6A61585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33861E7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"wholesale"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B4BFC3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"boolean"</w:t>
            </w:r>
          </w:p>
          <w:p w14:paraId="6D18D32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6C68757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"planned_status"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E6E9C4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"integer",</w:t>
            </w:r>
          </w:p>
          <w:p w14:paraId="746F735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72A7C49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1,</w:t>
            </w:r>
          </w:p>
          <w:p w14:paraId="292CB5E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2,</w:t>
            </w:r>
          </w:p>
          <w:p w14:paraId="334C61C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3,</w:t>
            </w:r>
          </w:p>
          <w:p w14:paraId="144FBB8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4,</w:t>
            </w:r>
          </w:p>
          <w:p w14:paraId="51D8FDC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5,</w:t>
            </w:r>
          </w:p>
          <w:p w14:paraId="0C8CCB2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6,</w:t>
            </w:r>
          </w:p>
          <w:p w14:paraId="105A8DC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255</w:t>
            </w:r>
          </w:p>
          <w:p w14:paraId="7CFDF9B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]</w:t>
            </w:r>
          </w:p>
          <w:p w14:paraId="3662977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</w:t>
            </w:r>
          </w:p>
          <w:p w14:paraId="7F594E9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},</w:t>
            </w:r>
          </w:p>
          <w:p w14:paraId="20284CE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"allOf"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451AD1D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{</w:t>
            </w:r>
          </w:p>
          <w:p w14:paraId="30F03CF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B5F4A6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61B67BF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"agent_info"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0BE295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A45B9F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FFB0E4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4D5F3DF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"bank_paying_agent",</w:t>
            </w:r>
          </w:p>
          <w:p w14:paraId="59D9F35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"bank_paying_subagent",</w:t>
            </w:r>
          </w:p>
          <w:p w14:paraId="1959480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"paying_agent",</w:t>
            </w:r>
          </w:p>
          <w:p w14:paraId="112D960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"paying_subagent"</w:t>
            </w:r>
          </w:p>
          <w:p w14:paraId="1CE06D3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]</w:t>
            </w:r>
          </w:p>
          <w:p w14:paraId="68C9DFE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</w:t>
            </w:r>
          </w:p>
          <w:p w14:paraId="23A0228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},</w:t>
            </w:r>
          </w:p>
          <w:p w14:paraId="5159349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66434A6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"type"</w:t>
            </w:r>
          </w:p>
          <w:p w14:paraId="3E89A76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]</w:t>
            </w:r>
          </w:p>
          <w:p w14:paraId="41E7384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}</w:t>
            </w:r>
          </w:p>
          <w:p w14:paraId="5E663E2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136A3F0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6E00842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"agent_info"</w:t>
            </w:r>
          </w:p>
          <w:p w14:paraId="24DA7DC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]</w:t>
            </w:r>
          </w:p>
          <w:p w14:paraId="6D17D1F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},</w:t>
            </w:r>
          </w:p>
          <w:p w14:paraId="45DFFEE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"then"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D42A0A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01B3F5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"supplier_info"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059469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2BF6F1B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"phones",</w:t>
            </w:r>
          </w:p>
          <w:p w14:paraId="3BA3DCE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"name",</w:t>
            </w:r>
          </w:p>
          <w:p w14:paraId="185EB1E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"inn"</w:t>
            </w:r>
          </w:p>
          <w:p w14:paraId="03DBF44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]</w:t>
            </w:r>
          </w:p>
          <w:p w14:paraId="2836862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}</w:t>
            </w:r>
          </w:p>
          <w:p w14:paraId="4EC581E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</w:t>
            </w:r>
          </w:p>
          <w:p w14:paraId="0A1443F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}</w:t>
            </w:r>
          </w:p>
          <w:p w14:paraId="467F5F0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1F6D474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{</w:t>
            </w:r>
          </w:p>
          <w:p w14:paraId="3E54C11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5481709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4C84E4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"wholesale"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: {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"const"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true }</w:t>
            </w:r>
          </w:p>
          <w:p w14:paraId="136EFCD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23E5924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392A6C8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"wholesale"</w:t>
            </w:r>
          </w:p>
          <w:p w14:paraId="2B92B86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]</w:t>
            </w:r>
          </w:p>
          <w:p w14:paraId="36BA4D0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},</w:t>
            </w:r>
          </w:p>
          <w:p w14:paraId="242A8D3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"then"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F78583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6DDED2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"sectoral_item_props"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{},</w:t>
            </w:r>
          </w:p>
          <w:p w14:paraId="5ADFFEE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"mark_code"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5E43E3C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"oneOf"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6D8611A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{</w:t>
            </w:r>
          </w:p>
          <w:p w14:paraId="4B60DF2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5E5DDC1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"ean8"</w:t>
            </w:r>
          </w:p>
          <w:p w14:paraId="51D25BE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]</w:t>
            </w:r>
          </w:p>
          <w:p w14:paraId="0E1C106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},</w:t>
            </w:r>
          </w:p>
          <w:p w14:paraId="65ACDE7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{</w:t>
            </w:r>
          </w:p>
          <w:p w14:paraId="33E009F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34EA6D0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"ean13"</w:t>
            </w:r>
          </w:p>
          <w:p w14:paraId="2065261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]</w:t>
            </w:r>
          </w:p>
          <w:p w14:paraId="63723E6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},</w:t>
            </w:r>
          </w:p>
          <w:p w14:paraId="30D1DD2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{</w:t>
            </w:r>
          </w:p>
          <w:p w14:paraId="7E1DD6D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59C6EBD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"itf14"</w:t>
            </w:r>
          </w:p>
          <w:p w14:paraId="3F53525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]</w:t>
            </w:r>
          </w:p>
          <w:p w14:paraId="7A8A409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},</w:t>
            </w:r>
          </w:p>
          <w:p w14:paraId="24DC1C0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{</w:t>
            </w:r>
          </w:p>
          <w:p w14:paraId="2B2AE25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2739581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"gs10"</w:t>
            </w:r>
          </w:p>
          <w:p w14:paraId="5DF4CD8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]</w:t>
            </w:r>
          </w:p>
          <w:p w14:paraId="137CD0B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},</w:t>
            </w:r>
          </w:p>
          <w:p w14:paraId="365ECF5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{</w:t>
            </w:r>
          </w:p>
          <w:p w14:paraId="6E445F6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500C810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"gs1m"</w:t>
            </w:r>
          </w:p>
          <w:p w14:paraId="0ABED39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]</w:t>
            </w:r>
          </w:p>
          <w:p w14:paraId="55C73C5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},</w:t>
            </w:r>
          </w:p>
          <w:p w14:paraId="5762A73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{</w:t>
            </w:r>
          </w:p>
          <w:p w14:paraId="7EB5484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0BA3F76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"short"</w:t>
            </w:r>
          </w:p>
          <w:p w14:paraId="2C57429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]</w:t>
            </w:r>
          </w:p>
          <w:p w14:paraId="2AA2BE0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},</w:t>
            </w:r>
          </w:p>
          <w:p w14:paraId="4061C3B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{</w:t>
            </w:r>
          </w:p>
          <w:p w14:paraId="019E899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3A11499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"fur"</w:t>
            </w:r>
          </w:p>
          <w:p w14:paraId="4440D04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]</w:t>
            </w:r>
          </w:p>
          <w:p w14:paraId="05829EA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},</w:t>
            </w:r>
          </w:p>
          <w:p w14:paraId="7F0DB10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{</w:t>
            </w:r>
          </w:p>
          <w:p w14:paraId="4B4E42F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146D137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"egais20"</w:t>
            </w:r>
          </w:p>
          <w:p w14:paraId="3790AC7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]</w:t>
            </w:r>
          </w:p>
          <w:p w14:paraId="44357B8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},</w:t>
            </w:r>
          </w:p>
          <w:p w14:paraId="52D1585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{</w:t>
            </w:r>
          </w:p>
          <w:p w14:paraId="4435E69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62DB9CB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"egais30"</w:t>
            </w:r>
          </w:p>
          <w:p w14:paraId="1E1840B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]</w:t>
            </w:r>
          </w:p>
          <w:p w14:paraId="2376BE3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</w:t>
            </w:r>
          </w:p>
          <w:p w14:paraId="1D6B02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]</w:t>
            </w:r>
          </w:p>
          <w:p w14:paraId="2D5ABB4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},</w:t>
            </w:r>
          </w:p>
          <w:p w14:paraId="0CD01D9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"quantity"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70CE30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"#/definitions/quantity_number_format"</w:t>
            </w:r>
          </w:p>
          <w:p w14:paraId="346F73D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}</w:t>
            </w:r>
          </w:p>
          <w:p w14:paraId="32BAE9B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},</w:t>
            </w:r>
          </w:p>
          <w:p w14:paraId="47A44A8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04CBD00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"sectoral_item_props",</w:t>
            </w:r>
          </w:p>
          <w:p w14:paraId="19F730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"mark_code"</w:t>
            </w:r>
          </w:p>
          <w:p w14:paraId="3B1B911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]</w:t>
            </w:r>
          </w:p>
          <w:p w14:paraId="2B9904C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}</w:t>
            </w:r>
          </w:p>
          <w:p w14:paraId="28592AB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</w:t>
            </w:r>
          </w:p>
          <w:p w14:paraId="7FC7D7C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],</w:t>
            </w:r>
          </w:p>
          <w:p w14:paraId="30AE342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2613990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"name",</w:t>
            </w:r>
          </w:p>
          <w:p w14:paraId="58E1973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"price",</w:t>
            </w:r>
          </w:p>
          <w:p w14:paraId="61735A1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"quantity",</w:t>
            </w:r>
          </w:p>
          <w:p w14:paraId="215341C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"measure",</w:t>
            </w:r>
          </w:p>
          <w:p w14:paraId="120E3B1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"sum",</w:t>
            </w:r>
          </w:p>
          <w:p w14:paraId="46FDC11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"payment_method",</w:t>
            </w:r>
          </w:p>
          <w:p w14:paraId="0FE6549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"payment_object",</w:t>
            </w:r>
          </w:p>
          <w:p w14:paraId="12491E7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"vat"</w:t>
            </w:r>
          </w:p>
          <w:p w14:paraId="1A23B39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],</w:t>
            </w:r>
          </w:p>
          <w:p w14:paraId="66ADB6A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"dependencies"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1459FE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"agent_info"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 "supplier_info" ]</w:t>
            </w:r>
          </w:p>
          <w:p w14:paraId="57143C5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3E5B536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}</w:t>
            </w:r>
          </w:p>
          <w:p w14:paraId="509C98E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22A285A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"payments"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FEDFFD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"array",</w:t>
            </w:r>
          </w:p>
          <w:p w14:paraId="787C4FA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"minItems"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1,</w:t>
            </w:r>
          </w:p>
          <w:p w14:paraId="5408286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10,</w:t>
            </w:r>
          </w:p>
          <w:p w14:paraId="58040CD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E6E01E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"object",</w:t>
            </w:r>
          </w:p>
          <w:p w14:paraId="4D4CCF2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false,</w:t>
            </w:r>
          </w:p>
          <w:p w14:paraId="16B477F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46A31C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904F90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"#/definitions/type_format"</w:t>
            </w:r>
          </w:p>
          <w:p w14:paraId="6ED2A24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21A7D5E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"sum"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EC6F36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"#/definitions/number_two_format"</w:t>
            </w:r>
          </w:p>
          <w:p w14:paraId="7173F45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</w:t>
            </w:r>
          </w:p>
          <w:p w14:paraId="087132C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},</w:t>
            </w:r>
          </w:p>
          <w:p w14:paraId="79B5C44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4D3886C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"type",</w:t>
            </w:r>
          </w:p>
          <w:p w14:paraId="0C98559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"sum"</w:t>
            </w:r>
          </w:p>
          <w:p w14:paraId="4B186A0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]</w:t>
            </w:r>
          </w:p>
          <w:p w14:paraId="02A794A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}</w:t>
            </w:r>
          </w:p>
          <w:p w14:paraId="71FDF6B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36EFECC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"vats"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D5C8F8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"array",</w:t>
            </w:r>
          </w:p>
          <w:p w14:paraId="52F9F43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"minItems"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1,</w:t>
            </w:r>
          </w:p>
          <w:p w14:paraId="5A1AF69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6,</w:t>
            </w:r>
          </w:p>
          <w:p w14:paraId="5771D39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4CE590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"object",</w:t>
            </w:r>
          </w:p>
          <w:p w14:paraId="3B3A95A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false,</w:t>
            </w:r>
          </w:p>
          <w:p w14:paraId="518CB46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DF2F51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CB078D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6918F75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"none",</w:t>
            </w:r>
          </w:p>
          <w:p w14:paraId="7DD5D4F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"vat0",</w:t>
            </w:r>
          </w:p>
          <w:p w14:paraId="0F58EEF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"vat10",</w:t>
            </w:r>
          </w:p>
          <w:p w14:paraId="61D33EE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"vat110",</w:t>
            </w:r>
          </w:p>
          <w:p w14:paraId="0022373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"vat20",</w:t>
            </w:r>
          </w:p>
          <w:p w14:paraId="3BABD02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"vat120",</w:t>
            </w:r>
          </w:p>
          <w:p w14:paraId="495E40D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"vat5",</w:t>
            </w:r>
          </w:p>
          <w:p w14:paraId="3FEA4EF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"vat7",</w:t>
            </w:r>
          </w:p>
          <w:p w14:paraId="1AE387C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"vat105",</w:t>
            </w:r>
          </w:p>
          <w:p w14:paraId="25DC024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"vat107",</w:t>
            </w:r>
          </w:p>
          <w:p w14:paraId="044F5D3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"vat22",</w:t>
            </w:r>
          </w:p>
          <w:p w14:paraId="73B7EC8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"vat122"</w:t>
            </w:r>
          </w:p>
          <w:p w14:paraId="71F915C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]</w:t>
            </w:r>
          </w:p>
          <w:p w14:paraId="7BC5A2D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68054F2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"sum"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EBA496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"#/definitions/number_two_format"</w:t>
            </w:r>
          </w:p>
          <w:p w14:paraId="3B9FFEF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</w:t>
            </w:r>
          </w:p>
          <w:p w14:paraId="04061DA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},</w:t>
            </w:r>
          </w:p>
          <w:p w14:paraId="79AD7A0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0F2EFB8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"type",</w:t>
            </w:r>
          </w:p>
          <w:p w14:paraId="1874C25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"sum"</w:t>
            </w:r>
          </w:p>
          <w:p w14:paraId="52512C7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]</w:t>
            </w:r>
          </w:p>
          <w:p w14:paraId="0F23EAC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}</w:t>
            </w:r>
          </w:p>
          <w:p w14:paraId="6FF1F54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305BBF1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"cashier"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ABDEF6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73952DE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64</w:t>
            </w:r>
          </w:p>
          <w:p w14:paraId="3D0F1D0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07D9B09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"cashier_inn"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557A3C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4E3237B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"(^[0-9]{12}$)"</w:t>
            </w:r>
          </w:p>
          <w:p w14:paraId="778F88E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588496B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"additional_check_props"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1976B6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59006F1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16</w:t>
            </w:r>
          </w:p>
          <w:p w14:paraId="00B1A37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39D7C55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"total"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5BBA48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"#/definitions/number_two_format"</w:t>
            </w:r>
          </w:p>
          <w:p w14:paraId="2AA2C9B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422278E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"additional_user_props"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F8531E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"object",</w:t>
            </w:r>
          </w:p>
          <w:p w14:paraId="73D91C2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false,</w:t>
            </w:r>
          </w:p>
          <w:p w14:paraId="6B1AC45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CEAF6E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"name"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5D0FBA4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3F6A7AC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64</w:t>
            </w:r>
          </w:p>
          <w:p w14:paraId="72F5129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},</w:t>
            </w:r>
          </w:p>
          <w:p w14:paraId="3ED6ECB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"value"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56441BC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0DEB297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256</w:t>
            </w:r>
          </w:p>
          <w:p w14:paraId="11A38C1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4A41DC2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},</w:t>
            </w:r>
          </w:p>
          <w:p w14:paraId="5BA73B1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39932F1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"name",</w:t>
            </w:r>
          </w:p>
          <w:p w14:paraId="5E8316C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"value"</w:t>
            </w:r>
          </w:p>
          <w:p w14:paraId="660D55F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]</w:t>
            </w:r>
          </w:p>
          <w:p w14:paraId="28A89D4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67A5B85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"operating_check_props"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5B9E4A8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"object",</w:t>
            </w:r>
          </w:p>
          <w:p w14:paraId="629F1F1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false,</w:t>
            </w:r>
          </w:p>
          <w:p w14:paraId="0D77EE8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D07581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"name"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DCC0F8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087D64D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"0"</w:t>
            </w:r>
          </w:p>
          <w:p w14:paraId="4D929D6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]</w:t>
            </w:r>
          </w:p>
          <w:p w14:paraId="0CACE6E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},</w:t>
            </w:r>
          </w:p>
          <w:p w14:paraId="602258F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"value"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0BC1F6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6C0C745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64</w:t>
            </w:r>
          </w:p>
          <w:p w14:paraId="34D774D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},</w:t>
            </w:r>
          </w:p>
          <w:p w14:paraId="48A90F5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"timestamp"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8BDD31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455827C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"^(0[1-9]|[12]\\d|3[01])\\.(0[1-9]|1[0-2])\\.(19|20)\\d\\d\\s((2[0-3])|([0-1]\\d))\\:([0-5]\\d)\\:([0-5]\\d)$"</w:t>
            </w:r>
          </w:p>
          <w:p w14:paraId="61FB7C0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07D2C86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},</w:t>
            </w:r>
          </w:p>
          <w:p w14:paraId="3C5DF9E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7C498D8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"name",</w:t>
            </w:r>
          </w:p>
          <w:p w14:paraId="2CC84A9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"value",</w:t>
            </w:r>
          </w:p>
          <w:p w14:paraId="1AE3548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"timestamp"</w:t>
            </w:r>
          </w:p>
          <w:p w14:paraId="1E2FBE8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]</w:t>
            </w:r>
          </w:p>
          <w:p w14:paraId="28AD0CF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11D679D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"sectoral_check_props"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6C0C92A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"array",</w:t>
            </w:r>
          </w:p>
          <w:p w14:paraId="39630C4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7DBB4B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"object",</w:t>
            </w:r>
          </w:p>
          <w:p w14:paraId="32B0F36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false,</w:t>
            </w:r>
          </w:p>
          <w:p w14:paraId="49757F5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BA41CA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"federal_id"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1EC14E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78EA9A6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"(^00[1-9]{1}$)|(^0[1-6]{1}[0-9]{1}$)|(^07[0-3]{1}$)"</w:t>
            </w:r>
          </w:p>
          <w:p w14:paraId="5B32ACB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421820E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"date"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2B3EC0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3B72B0C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"^(0[1-9]|[12]\\d|3[01])\\.(0[1-9]|1[0-2])\\.(19|20)\\d\\d$"</w:t>
            </w:r>
          </w:p>
          <w:p w14:paraId="39F4427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6AA5D0D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"number"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6491E7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6E21D58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32</w:t>
            </w:r>
          </w:p>
          <w:p w14:paraId="230A6FD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6271816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"value"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77EB87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1376A75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256</w:t>
            </w:r>
          </w:p>
          <w:p w14:paraId="49FE516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</w:t>
            </w:r>
          </w:p>
          <w:p w14:paraId="3C84C67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},</w:t>
            </w:r>
          </w:p>
          <w:p w14:paraId="4CBF717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6771BE9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"federal_id",</w:t>
            </w:r>
          </w:p>
          <w:p w14:paraId="11A8D20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"date",</w:t>
            </w:r>
          </w:p>
          <w:p w14:paraId="148E8BC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"number",</w:t>
            </w:r>
          </w:p>
          <w:p w14:paraId="3B95D37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"value"</w:t>
            </w:r>
          </w:p>
          <w:p w14:paraId="7DDF866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]</w:t>
            </w:r>
          </w:p>
          <w:p w14:paraId="0334F4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}</w:t>
            </w:r>
          </w:p>
          <w:p w14:paraId="21A39AE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1C79919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"device_number"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ED3354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07AEF1E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20</w:t>
            </w:r>
          </w:p>
          <w:p w14:paraId="5D83FFE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2BFDA6A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"internet"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CEF04B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"boolean"</w:t>
            </w:r>
          </w:p>
          <w:p w14:paraId="38940B1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22793BF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"cashless_payments"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FFDE2F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"array",</w:t>
            </w:r>
          </w:p>
          <w:p w14:paraId="69FA24E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C67A59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"object",</w:t>
            </w:r>
          </w:p>
          <w:p w14:paraId="6F475CC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FBE30F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"sum"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5E69D12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"$ref"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"#/definitions/number_two_format"</w:t>
            </w:r>
          </w:p>
          <w:p w14:paraId="1C89489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59B3968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"method"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59A1F38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"number",</w:t>
            </w:r>
          </w:p>
          <w:p w14:paraId="3507ACD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"minimum"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0,</w:t>
            </w:r>
          </w:p>
          <w:p w14:paraId="027EECE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255,</w:t>
            </w:r>
          </w:p>
          <w:p w14:paraId="5A524AB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"multipleOf"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1</w:t>
            </w:r>
          </w:p>
          <w:p w14:paraId="2209BD5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6AB2193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D7EF01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19CD34F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"minLength"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1,</w:t>
            </w:r>
          </w:p>
          <w:p w14:paraId="7074B6D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256</w:t>
            </w:r>
          </w:p>
          <w:p w14:paraId="48969C1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},</w:t>
            </w:r>
          </w:p>
          <w:p w14:paraId="54EFC7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"additional_info"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DD4815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"string",</w:t>
            </w:r>
          </w:p>
          <w:p w14:paraId="2C72EF0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"minLength"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1,</w:t>
            </w:r>
          </w:p>
          <w:p w14:paraId="504996A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"maxLength"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256</w:t>
            </w:r>
          </w:p>
          <w:p w14:paraId="3225186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</w:t>
            </w:r>
          </w:p>
          <w:p w14:paraId="5424EBF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},</w:t>
            </w:r>
          </w:p>
          <w:p w14:paraId="277C914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70DE665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"sum",</w:t>
            </w:r>
          </w:p>
          <w:p w14:paraId="1F09537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"method",</w:t>
            </w:r>
          </w:p>
          <w:p w14:paraId="43D34B0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"id"</w:t>
            </w:r>
          </w:p>
          <w:p w14:paraId="1BF1323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]</w:t>
            </w:r>
          </w:p>
          <w:p w14:paraId="0F2135F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</w:t>
            </w:r>
          </w:p>
          <w:p w14:paraId="081F019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288DE48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"timezone"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685495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225A715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02BA999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1,</w:t>
            </w:r>
          </w:p>
          <w:p w14:paraId="4BA38CF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2,</w:t>
            </w:r>
          </w:p>
          <w:p w14:paraId="5C64191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3,</w:t>
            </w:r>
          </w:p>
          <w:p w14:paraId="0723F9D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4,</w:t>
            </w:r>
          </w:p>
          <w:p w14:paraId="0A33E56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5,</w:t>
            </w:r>
          </w:p>
          <w:p w14:paraId="03F45A6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6,</w:t>
            </w:r>
          </w:p>
          <w:p w14:paraId="503D5E9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7,</w:t>
            </w:r>
          </w:p>
          <w:p w14:paraId="5D63792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8,</w:t>
            </w:r>
          </w:p>
          <w:p w14:paraId="4C2C08B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9,</w:t>
            </w:r>
          </w:p>
          <w:p w14:paraId="505720C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10,</w:t>
            </w:r>
          </w:p>
          <w:p w14:paraId="399088D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11</w:t>
            </w:r>
          </w:p>
          <w:p w14:paraId="78DF970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]</w:t>
            </w:r>
          </w:p>
          <w:p w14:paraId="34B27E8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</w:t>
            </w:r>
          </w:p>
          <w:p w14:paraId="3EABD7E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},</w:t>
            </w:r>
          </w:p>
          <w:p w14:paraId="6187A0B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2B2DBC3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"client",</w:t>
            </w:r>
          </w:p>
          <w:p w14:paraId="1499554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"company",</w:t>
            </w:r>
          </w:p>
          <w:p w14:paraId="596873F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"items",</w:t>
            </w:r>
          </w:p>
          <w:p w14:paraId="1735539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"payments",</w:t>
            </w:r>
          </w:p>
          <w:p w14:paraId="73D3F28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"total"</w:t>
            </w:r>
          </w:p>
          <w:p w14:paraId="250B69B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]</w:t>
            </w:r>
          </w:p>
          <w:p w14:paraId="41E2D74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},</w:t>
            </w:r>
          </w:p>
          <w:p w14:paraId="3668FA0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"permissive_mode"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44C024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"boolean"</w:t>
            </w:r>
          </w:p>
          <w:p w14:paraId="2301538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},</w:t>
            </w:r>
          </w:p>
          <w:p w14:paraId="04EE898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"use_tspiot"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E1E18C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"boolean"</w:t>
            </w:r>
          </w:p>
          <w:p w14:paraId="73A9F20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}</w:t>
            </w:r>
          </w:p>
          <w:p w14:paraId="59B7891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},</w:t>
            </w:r>
          </w:p>
          <w:p w14:paraId="7112B27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"allOf"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7556204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{</w:t>
            </w:r>
          </w:p>
          <w:p w14:paraId="0422217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C6B611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E78C7C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"permissive_mode"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: {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"const"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true }</w:t>
            </w:r>
          </w:p>
          <w:p w14:paraId="6A9448D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},</w:t>
            </w:r>
          </w:p>
          <w:p w14:paraId="55BB91D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17D692E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"permissive_mode"</w:t>
            </w:r>
          </w:p>
          <w:p w14:paraId="1DCDE7A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]</w:t>
            </w:r>
          </w:p>
          <w:p w14:paraId="7F3BEB2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},</w:t>
            </w:r>
          </w:p>
          <w:p w14:paraId="38B9CF1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"then"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B4AE34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2FEC60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"receipt"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5300F30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6679567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57F7397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265994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"allOf"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4EB6E27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{</w:t>
            </w:r>
          </w:p>
          <w:p w14:paraId="591B7BC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E6834C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EBD3B3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"mark_code"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C966C8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"oneOf"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41CF2B7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{</w:t>
            </w:r>
          </w:p>
          <w:p w14:paraId="43C2A68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 "gs1m" ]</w:t>
            </w:r>
          </w:p>
          <w:p w14:paraId="1D7B7B6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},</w:t>
            </w:r>
          </w:p>
          <w:p w14:paraId="25393F7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{</w:t>
            </w:r>
          </w:p>
          <w:p w14:paraId="20454C9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 "short" ]</w:t>
            </w:r>
          </w:p>
          <w:p w14:paraId="1D972C5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}</w:t>
            </w:r>
          </w:p>
          <w:p w14:paraId="4B8C10D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]</w:t>
            </w:r>
          </w:p>
          <w:p w14:paraId="576FEEA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}</w:t>
            </w:r>
          </w:p>
          <w:p w14:paraId="7C22C2D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},</w:t>
            </w:r>
          </w:p>
          <w:p w14:paraId="5C98E9C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714E2C8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"mark_code"</w:t>
            </w:r>
          </w:p>
          <w:p w14:paraId="5F0EDC5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]</w:t>
            </w:r>
          </w:p>
          <w:p w14:paraId="58287A9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},</w:t>
            </w:r>
          </w:p>
          <w:p w14:paraId="23F372B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"then"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D8455A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68D6E7F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"sectoral_item_props"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78D078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867A7D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5B9F4B2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"federal_id",</w:t>
            </w:r>
          </w:p>
          <w:p w14:paraId="09132C2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"date",</w:t>
            </w:r>
          </w:p>
          <w:p w14:paraId="3F90A55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"number"</w:t>
            </w:r>
          </w:p>
          <w:p w14:paraId="2B249D2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]</w:t>
            </w:r>
          </w:p>
          <w:p w14:paraId="36AEB09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}</w:t>
            </w:r>
          </w:p>
          <w:p w14:paraId="66BAA57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}</w:t>
            </w:r>
          </w:p>
          <w:p w14:paraId="216AC10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</w:t>
            </w:r>
          </w:p>
          <w:p w14:paraId="177C6B4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</w:t>
            </w:r>
          </w:p>
          <w:p w14:paraId="1B2D84E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},</w:t>
            </w:r>
          </w:p>
          <w:p w14:paraId="3C50452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{</w:t>
            </w:r>
          </w:p>
          <w:p w14:paraId="6E7A65C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689E5C8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"not"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E4F8E1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6D0BD2C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"mark_code"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9A26A9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"oneOf"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66DF3F2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{</w:t>
            </w:r>
          </w:p>
          <w:p w14:paraId="1D85919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 "gs1m" ]</w:t>
            </w:r>
          </w:p>
          <w:p w14:paraId="282FBF2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},</w:t>
            </w:r>
          </w:p>
          <w:p w14:paraId="4AC403F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{</w:t>
            </w:r>
          </w:p>
          <w:p w14:paraId="5CD916A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 "short" ]</w:t>
            </w:r>
          </w:p>
          <w:p w14:paraId="0F473BD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}</w:t>
            </w:r>
          </w:p>
          <w:p w14:paraId="3AD091C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]</w:t>
            </w:r>
          </w:p>
          <w:p w14:paraId="6E749EB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}</w:t>
            </w:r>
          </w:p>
          <w:p w14:paraId="0AF980C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},</w:t>
            </w:r>
          </w:p>
          <w:p w14:paraId="20CE82C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2D7AD08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"mark_code"</w:t>
            </w:r>
          </w:p>
          <w:p w14:paraId="5B9E772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]</w:t>
            </w:r>
          </w:p>
          <w:p w14:paraId="694ED2A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</w:t>
            </w:r>
          </w:p>
          <w:p w14:paraId="0FF48B0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},</w:t>
            </w:r>
          </w:p>
          <w:p w14:paraId="3385E85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"then"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32EAA1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041254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"sectoral_item_props"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7E40E41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A7B66D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0B25960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"federal_id",</w:t>
            </w:r>
          </w:p>
          <w:p w14:paraId="3BF98CC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"date",</w:t>
            </w:r>
          </w:p>
          <w:p w14:paraId="6F9A2F9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"number",</w:t>
            </w:r>
          </w:p>
          <w:p w14:paraId="091FAAE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  "value"</w:t>
            </w:r>
          </w:p>
          <w:p w14:paraId="1EEB9EC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  ]</w:t>
            </w:r>
          </w:p>
          <w:p w14:paraId="5038249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  }</w:t>
            </w:r>
          </w:p>
          <w:p w14:paraId="14E0BA4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}</w:t>
            </w:r>
          </w:p>
          <w:p w14:paraId="0C58091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}</w:t>
            </w:r>
          </w:p>
          <w:p w14:paraId="2860BD0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</w:t>
            </w:r>
          </w:p>
          <w:p w14:paraId="223F6B1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}</w:t>
            </w:r>
          </w:p>
          <w:p w14:paraId="75FC0CC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]</w:t>
            </w:r>
          </w:p>
          <w:p w14:paraId="6182E35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}</w:t>
            </w:r>
          </w:p>
          <w:p w14:paraId="7558718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</w:t>
            </w:r>
          </w:p>
          <w:p w14:paraId="5D07F14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14BF20D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}</w:t>
            </w:r>
          </w:p>
          <w:p w14:paraId="035C4E0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</w:t>
            </w:r>
          </w:p>
          <w:p w14:paraId="0729F53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}</w:t>
            </w:r>
          </w:p>
          <w:p w14:paraId="6FB0882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},</w:t>
            </w:r>
          </w:p>
          <w:p w14:paraId="62635BB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{</w:t>
            </w:r>
          </w:p>
          <w:p w14:paraId="18C158F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C7EB00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"not"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3333F48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6B37CB4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"permissive_mode"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: {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"const"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true }</w:t>
            </w:r>
          </w:p>
          <w:p w14:paraId="567E81D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},</w:t>
            </w:r>
          </w:p>
          <w:p w14:paraId="4E48ED1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5EBCD4E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"permissive_mode"</w:t>
            </w:r>
          </w:p>
          <w:p w14:paraId="0D40E00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]</w:t>
            </w:r>
          </w:p>
          <w:p w14:paraId="0CDEA61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}</w:t>
            </w:r>
          </w:p>
          <w:p w14:paraId="549763E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},</w:t>
            </w:r>
          </w:p>
          <w:p w14:paraId="4EE065B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"then"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1AA09C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4346B06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"receipt"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9EB0CD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1958FD6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5FF56E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2FB6A68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"properties"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D1E65A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"sectoral_item_props"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622D7E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"items"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{</w:t>
            </w:r>
          </w:p>
          <w:p w14:paraId="0669F3E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: [</w:t>
            </w:r>
          </w:p>
          <w:p w14:paraId="29BDCCA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"federal_id",</w:t>
            </w:r>
          </w:p>
          <w:p w14:paraId="71616BF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"date",</w:t>
            </w:r>
          </w:p>
          <w:p w14:paraId="4179187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"number",</w:t>
            </w:r>
          </w:p>
          <w:p w14:paraId="5DAC466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  "value"</w:t>
            </w:r>
          </w:p>
          <w:p w14:paraId="3515A79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  ]</w:t>
            </w:r>
          </w:p>
          <w:p w14:paraId="1ACB6BA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  }</w:t>
            </w:r>
          </w:p>
          <w:p w14:paraId="08EEB68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  }</w:t>
            </w:r>
          </w:p>
          <w:p w14:paraId="48DDE58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  }</w:t>
            </w:r>
          </w:p>
          <w:p w14:paraId="03BAA57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  }</w:t>
            </w:r>
          </w:p>
          <w:p w14:paraId="2A6A75A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  }</w:t>
            </w:r>
          </w:p>
          <w:p w14:paraId="5130AD6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537966E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  }</w:t>
            </w:r>
          </w:p>
          <w:p w14:paraId="736D192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    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}</w:t>
            </w:r>
          </w:p>
          <w:p w14:paraId="3B6C108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}</w:t>
            </w:r>
          </w:p>
          <w:p w14:paraId="3BC370B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</w:t>
            </w:r>
          </w:p>
          <w:p w14:paraId="53C7527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],</w:t>
            </w:r>
          </w:p>
          <w:p w14:paraId="20B2F44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"definitions"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C52DE6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"number_two_format"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229EFC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"number",</w:t>
            </w:r>
          </w:p>
          <w:p w14:paraId="7DDF81A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0,</w:t>
            </w:r>
          </w:p>
          <w:p w14:paraId="027DA28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10000000000,</w:t>
            </w:r>
          </w:p>
          <w:p w14:paraId="28D1248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"multipleOf"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0.01</w:t>
            </w:r>
          </w:p>
          <w:p w14:paraId="7A73492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33CB370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"number_price"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60B3F7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"number",</w:t>
            </w:r>
          </w:p>
          <w:p w14:paraId="488F9BD7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0,</w:t>
            </w:r>
          </w:p>
          <w:p w14:paraId="485A637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10000000000,</w:t>
            </w:r>
          </w:p>
          <w:p w14:paraId="4EA7B13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"multipleOf"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0.01</w:t>
            </w:r>
          </w:p>
          <w:p w14:paraId="1245652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0B46D73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"phone_number"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7BB6CD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C4A4FDD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"^([^\\s\\\\]{0,17}|\\+[^\\s\\\\]{1,18})$"</w:t>
            </w:r>
          </w:p>
          <w:p w14:paraId="39E6A52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6059C6A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"quantity_number_format"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F2671B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"number",</w:t>
            </w:r>
          </w:p>
          <w:p w14:paraId="30E68301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0.000001,</w:t>
            </w:r>
          </w:p>
          <w:p w14:paraId="163C964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99999999,</w:t>
            </w:r>
          </w:p>
          <w:p w14:paraId="2D5EF91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"multipleOf"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0.000001</w:t>
            </w:r>
          </w:p>
          <w:p w14:paraId="2F87B20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03C50D30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"type_format"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99793B9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070AFD46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4BA30A7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0,</w:t>
            </w:r>
          </w:p>
          <w:p w14:paraId="48D5859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1,</w:t>
            </w:r>
          </w:p>
          <w:p w14:paraId="4272F68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2,</w:t>
            </w:r>
          </w:p>
          <w:p w14:paraId="4F69735C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3,</w:t>
            </w:r>
          </w:p>
          <w:p w14:paraId="1B7B7F1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4,</w:t>
            </w:r>
          </w:p>
          <w:p w14:paraId="6BC77A0F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5,</w:t>
            </w:r>
          </w:p>
          <w:p w14:paraId="5EA2701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6,</w:t>
            </w:r>
          </w:p>
          <w:p w14:paraId="18B2BF5B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7,</w:t>
            </w:r>
          </w:p>
          <w:p w14:paraId="1C63C4D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8,</w:t>
            </w:r>
          </w:p>
          <w:p w14:paraId="3A839AEA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9</w:t>
            </w:r>
          </w:p>
          <w:p w14:paraId="65DAD3E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]</w:t>
            </w:r>
          </w:p>
          <w:p w14:paraId="170131E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</w:t>
            </w:r>
          </w:p>
          <w:p w14:paraId="23E3EF44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},</w:t>
            </w:r>
          </w:p>
          <w:p w14:paraId="7A5ECBB5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9022CD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21B9CDF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"timestamp",</w:t>
            </w:r>
          </w:p>
          <w:p w14:paraId="701EAC08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"external_id",</w:t>
            </w:r>
          </w:p>
          <w:p w14:paraId="63BA970E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"receipt"</w:t>
            </w:r>
          </w:p>
          <w:p w14:paraId="0841E083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]</w:t>
            </w:r>
          </w:p>
          <w:p w14:paraId="624EAEB2" w14:textId="77777777" w:rsidR="009022CD" w:rsidRPr="009022CD" w:rsidRDefault="009022CD" w:rsidP="009022CD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/>
                <w:sz w:val="16"/>
                <w:szCs w:val="16"/>
              </w:rPr>
            </w:pPr>
            <w:r w:rsidRPr="009022CD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}</w:t>
            </w:r>
          </w:p>
          <w:p w14:paraId="009FD365" w14:textId="7D2F1ABD" w:rsidR="0042038A" w:rsidRPr="009022CD" w:rsidRDefault="0042038A" w:rsidP="00813391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</w:p>
        </w:tc>
      </w:tr>
    </w:tbl>
    <w:p w14:paraId="5B9448E1" w14:textId="77777777" w:rsidR="004B7189" w:rsidRPr="004B7189" w:rsidRDefault="004B7189" w:rsidP="004333C7">
      <w:pPr>
        <w:ind w:firstLine="0"/>
        <w:divId w:val="774717955"/>
      </w:pPr>
    </w:p>
    <w:p w14:paraId="1A58524C" w14:textId="4A1E366A" w:rsidR="00EF068B" w:rsidRPr="003414DD" w:rsidRDefault="00EF068B" w:rsidP="004F7618">
      <w:pPr>
        <w:pStyle w:val="30"/>
      </w:pPr>
      <w:bookmarkStart w:id="105" w:name="_Схема_POST_запроса"/>
      <w:bookmarkStart w:id="106" w:name="_Получение_результата_обработки"/>
      <w:bookmarkStart w:id="107" w:name="_Toc228374810"/>
      <w:bookmarkEnd w:id="105"/>
      <w:bookmarkEnd w:id="106"/>
      <w:r w:rsidRPr="00BC56B4">
        <w:t xml:space="preserve">Схема пакета </w:t>
      </w:r>
      <w:r w:rsidRPr="00B61878">
        <w:t>POST запроса регистрации документа</w:t>
      </w:r>
      <w:r>
        <w:t xml:space="preserve"> с типом </w:t>
      </w:r>
      <w:r w:rsidR="00C46494">
        <w:t>«</w:t>
      </w:r>
      <w:r w:rsidR="00E0009C">
        <w:t xml:space="preserve">Коррекция </w:t>
      </w:r>
      <w:r>
        <w:t>прихода</w:t>
      </w:r>
      <w:r w:rsidR="00C46494">
        <w:t>»</w:t>
      </w:r>
      <w:r>
        <w:t xml:space="preserve">, </w:t>
      </w:r>
      <w:r w:rsidR="00C46494">
        <w:t>«</w:t>
      </w:r>
      <w:r w:rsidR="00E0009C">
        <w:t xml:space="preserve">Коррекция </w:t>
      </w:r>
      <w:r>
        <w:t>расхода</w:t>
      </w:r>
      <w:r w:rsidR="00C46494">
        <w:t>»</w:t>
      </w:r>
      <w:r w:rsidR="003414DD">
        <w:t>, «Коррекция возврата прихода», «Коррекция возврата расхода»</w:t>
      </w:r>
      <w:bookmarkEnd w:id="107"/>
    </w:p>
    <w:p w14:paraId="454A70F8" w14:textId="02C74A68" w:rsidR="00133C13" w:rsidRPr="00E40BFE" w:rsidRDefault="00133C13" w:rsidP="00133C13">
      <w:pPr>
        <w:ind w:firstLine="0"/>
      </w:pPr>
      <w:r>
        <w:t xml:space="preserve">Актуальная схема доступна по ссылке </w:t>
      </w:r>
      <w:hyperlink r:id="rId26" w:history="1">
        <w:r w:rsidR="00050E8F" w:rsidRPr="00EB4D50">
          <w:rPr>
            <w:rStyle w:val="ab"/>
          </w:rPr>
          <w:t>https://online.atol.ru/possystem/v5/schema/correction</w:t>
        </w:r>
      </w:hyperlink>
    </w:p>
    <w:tbl>
      <w:tblPr>
        <w:tblW w:w="9414" w:type="dxa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4"/>
      </w:tblGrid>
      <w:tr w:rsidR="00EF068B" w:rsidRPr="00CF09C6" w14:paraId="1750C3D9" w14:textId="77777777" w:rsidTr="004D7F30">
        <w:trPr>
          <w:trHeight w:val="153"/>
        </w:trPr>
        <w:tc>
          <w:tcPr>
            <w:tcW w:w="9414" w:type="dxa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8718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{</w:t>
            </w:r>
          </w:p>
          <w:p w14:paraId="2127458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"$schema"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"http://json-schema.org/draft-06/schema#",</w:t>
            </w:r>
          </w:p>
          <w:p w14:paraId="7AA2C91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520A80E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77FF10A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F2FADF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"timestamp"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332A78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95230C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"^(0[1-9]|[12]\\d|3[01])\\.(0[1-9]|1[0-2])\\.(19|20)\\d\\d\\s((2[0-3])|([0-1]\\d))\\:([0-5]\\d)\\:([0-5]\\d)$"</w:t>
            </w:r>
          </w:p>
          <w:p w14:paraId="2126EFE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6DCD688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"source_id"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C30AC9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"number",</w:t>
            </w:r>
          </w:p>
          <w:p w14:paraId="7259B55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0,</w:t>
            </w:r>
          </w:p>
          <w:p w14:paraId="768F4D2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9,</w:t>
            </w:r>
          </w:p>
          <w:p w14:paraId="7290D7E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"multipleOf"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</w:t>
            </w:r>
          </w:p>
          <w:p w14:paraId="39B8361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6B00544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"external_id"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6AE9AB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73720D7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128</w:t>
            </w:r>
          </w:p>
          <w:p w14:paraId="797B3D6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07F0B5F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"service"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880F10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45ABC43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6993DCB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887CED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"callback_url"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D17174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9E5AED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256,</w:t>
            </w:r>
          </w:p>
          <w:p w14:paraId="3B71BEC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"^http(s?)\\:\\/\\/[0-9a-zA-Z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а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яА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]([-.\\w]*[0-9a-zA-Z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а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яА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])*(:(0-9)*)*(\\/?)([a-zA-Z0-9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а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яА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-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Я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\\-\\.\\?\\,\\'\\/\\\\\\+&amp;=%\\$#_]*)?$"</w:t>
            </w:r>
          </w:p>
          <w:p w14:paraId="15B0D37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</w:t>
            </w:r>
          </w:p>
          <w:p w14:paraId="3BADBA7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}</w:t>
            </w:r>
          </w:p>
          <w:p w14:paraId="12D794E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7378B07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"ism_optional"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817C9A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"boolean"</w:t>
            </w:r>
          </w:p>
          <w:p w14:paraId="43A023D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718C125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"correction"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5A9BED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7C0B59E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5A83FEC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4D203D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"client"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7E9358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28B661C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77D1761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9AD358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"email"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4EBC47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3DD51E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7C9B5BE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6F22E44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"phone"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89D16D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D82313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"^(none|\\+[0-9]{1,18})$"</w:t>
            </w:r>
          </w:p>
          <w:p w14:paraId="76A6CF2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7866635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"name"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AFDB56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4226190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4A9BC44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54C5358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"inn"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CA43BB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392A42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"(^[0-9]{10}$)|(^[0-9]{12}$)"</w:t>
            </w:r>
          </w:p>
          <w:p w14:paraId="1BAF73F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350156E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"birthdate"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F6F92E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4664014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"(0[0-9]|[1-2]\\d|3[01])[.](0[1-9]|1[012])[.](19|20)\\d\\d",</w:t>
            </w:r>
          </w:p>
          <w:p w14:paraId="0592250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10,</w:t>
            </w:r>
          </w:p>
          <w:p w14:paraId="52A3AA1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10</w:t>
            </w:r>
          </w:p>
          <w:p w14:paraId="6BC18D7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7B5E2A1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"citizenship"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682607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2BABB0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</w:t>
            </w:r>
          </w:p>
          <w:p w14:paraId="40A5A53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</w:p>
          <w:p w14:paraId="2DBF956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29D4792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"document_code"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737842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07D4FF7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</w:t>
            </w:r>
          </w:p>
          <w:p w14:paraId="11586BE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082FDB8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"document_data"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F0496E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5E1D770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2B6D1FD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146B471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"address"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292D18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057C631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0FF2FED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</w:t>
            </w:r>
          </w:p>
          <w:p w14:paraId="7826630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</w:t>
            </w:r>
          </w:p>
          <w:p w14:paraId="73B0F75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670E176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"company"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2A3BC6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7E8099C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269874F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1CCAD9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"email"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42CE6C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99E477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3828A50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0A4EEC1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"sno"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0C4B25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64FB322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"osn",</w:t>
            </w:r>
          </w:p>
          <w:p w14:paraId="13BF43D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"usn_income",</w:t>
            </w:r>
          </w:p>
          <w:p w14:paraId="2B99F11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"usn_income_outcome",</w:t>
            </w:r>
          </w:p>
          <w:p w14:paraId="4BC1AC8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"envd",</w:t>
            </w:r>
          </w:p>
          <w:p w14:paraId="6003CBD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"esn",</w:t>
            </w:r>
          </w:p>
          <w:p w14:paraId="0CAF13E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"patent"</w:t>
            </w:r>
          </w:p>
          <w:p w14:paraId="339B4BE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]</w:t>
            </w:r>
          </w:p>
          <w:p w14:paraId="67BAAAB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7F34F0B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"inn"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D04B24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838B81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"(^[0-9]{10}$)|(^[0-9]{12}$)"</w:t>
            </w:r>
          </w:p>
          <w:p w14:paraId="22FB4A2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1D59C24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"payment_address"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77E98B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6EB4D76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2AB7819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5CF3B10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"location"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BDA7F2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584DDF4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3E7C73C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</w:t>
            </w:r>
          </w:p>
          <w:p w14:paraId="477254D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},</w:t>
            </w:r>
          </w:p>
          <w:p w14:paraId="082E654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76EFF0B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"email",</w:t>
            </w:r>
          </w:p>
          <w:p w14:paraId="6DF3795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"sno",</w:t>
            </w:r>
          </w:p>
          <w:p w14:paraId="30831A6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"inn",</w:t>
            </w:r>
          </w:p>
          <w:p w14:paraId="3097ED5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"payment_address"</w:t>
            </w:r>
          </w:p>
          <w:p w14:paraId="4F79880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]</w:t>
            </w:r>
          </w:p>
          <w:p w14:paraId="0464A22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23AD86B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"correction_info"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314E39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636B963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316E493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EFCAF2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ED77C7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BD0098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"self",</w:t>
            </w:r>
          </w:p>
          <w:p w14:paraId="570B31F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"instruction"</w:t>
            </w:r>
          </w:p>
          <w:p w14:paraId="63890FC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]</w:t>
            </w:r>
          </w:p>
          <w:p w14:paraId="1C2FE5F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749715C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"base_date"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32BE26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598E17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"^(0[1-9]|[12]\\d|3[01])\\.(0[1-9]|1[0-2])\\.(19|20)\\d\\d$"</w:t>
            </w:r>
          </w:p>
          <w:p w14:paraId="750F0CA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5D64CB1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"base_number"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ECF1CC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6A8FAA5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32</w:t>
            </w:r>
          </w:p>
          <w:p w14:paraId="2487110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</w:t>
            </w:r>
          </w:p>
          <w:p w14:paraId="6CA59E5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},</w:t>
            </w:r>
          </w:p>
          <w:p w14:paraId="28B9986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73176A1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"type",</w:t>
            </w:r>
          </w:p>
          <w:p w14:paraId="644D348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"base_date"</w:t>
            </w:r>
          </w:p>
          <w:p w14:paraId="00E48F1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]</w:t>
            </w:r>
          </w:p>
          <w:p w14:paraId="5B51FE6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7398C2B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672552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"array",</w:t>
            </w:r>
          </w:p>
          <w:p w14:paraId="2B3A547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1,</w:t>
            </w:r>
          </w:p>
          <w:p w14:paraId="77C7777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A3F752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2F7D964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7FFA33F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CA7C02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"name"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A84628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13C4A94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128</w:t>
            </w:r>
          </w:p>
          <w:p w14:paraId="7A9E4F7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265BB08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"price"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68FB6F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"#/definitions/number_price"</w:t>
            </w:r>
          </w:p>
          <w:p w14:paraId="726AAA4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01130E0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"quantity"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30E113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"#/definitions/quantity_number_format"</w:t>
            </w:r>
          </w:p>
          <w:p w14:paraId="5DB7295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56B918E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"measure"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5FC9E1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1749F29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0,</w:t>
            </w:r>
          </w:p>
          <w:p w14:paraId="0AEB2AC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10,</w:t>
            </w:r>
          </w:p>
          <w:p w14:paraId="7AD3B03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11,</w:t>
            </w:r>
          </w:p>
          <w:p w14:paraId="261BE4C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12,</w:t>
            </w:r>
          </w:p>
          <w:p w14:paraId="1723919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20,</w:t>
            </w:r>
          </w:p>
          <w:p w14:paraId="4A9405C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21,</w:t>
            </w:r>
          </w:p>
          <w:p w14:paraId="2BAF3DB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22,</w:t>
            </w:r>
          </w:p>
          <w:p w14:paraId="7CDEC6A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30,</w:t>
            </w:r>
          </w:p>
          <w:p w14:paraId="0977F19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31,</w:t>
            </w:r>
          </w:p>
          <w:p w14:paraId="597B667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32,</w:t>
            </w:r>
          </w:p>
          <w:p w14:paraId="6E161FA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40,</w:t>
            </w:r>
          </w:p>
          <w:p w14:paraId="61C8DCE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41,</w:t>
            </w:r>
          </w:p>
          <w:p w14:paraId="71D03DC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42,</w:t>
            </w:r>
          </w:p>
          <w:p w14:paraId="5CDFA2C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50,</w:t>
            </w:r>
          </w:p>
          <w:p w14:paraId="0A75C80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51,</w:t>
            </w:r>
          </w:p>
          <w:p w14:paraId="63876C7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70,</w:t>
            </w:r>
          </w:p>
          <w:p w14:paraId="5D57F1D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71,</w:t>
            </w:r>
          </w:p>
          <w:p w14:paraId="11E6515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72,</w:t>
            </w:r>
          </w:p>
          <w:p w14:paraId="4BCBA7A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73,</w:t>
            </w:r>
          </w:p>
          <w:p w14:paraId="5EEBE08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80,</w:t>
            </w:r>
          </w:p>
          <w:p w14:paraId="1A12591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81,</w:t>
            </w:r>
          </w:p>
          <w:p w14:paraId="4CF189D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82,</w:t>
            </w:r>
          </w:p>
          <w:p w14:paraId="69421B4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83,</w:t>
            </w:r>
          </w:p>
          <w:p w14:paraId="281D5DA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255</w:t>
            </w:r>
          </w:p>
          <w:p w14:paraId="099E372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15B7374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30CF68C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FF405B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"#/definitions/number_price"</w:t>
            </w:r>
          </w:p>
          <w:p w14:paraId="6F8C32B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7083872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"payment_method"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0E3CA3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3DD26A7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"full_prepayment",</w:t>
            </w:r>
          </w:p>
          <w:p w14:paraId="4C4C1F9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"prepayment",</w:t>
            </w:r>
          </w:p>
          <w:p w14:paraId="1F63E10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"advance",</w:t>
            </w:r>
          </w:p>
          <w:p w14:paraId="55BCC43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"full_payment",</w:t>
            </w:r>
          </w:p>
          <w:p w14:paraId="45BFBFA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"partial_payment",</w:t>
            </w:r>
          </w:p>
          <w:p w14:paraId="68275AE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"credit",</w:t>
            </w:r>
          </w:p>
          <w:p w14:paraId="48D8355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"credit_payment"</w:t>
            </w:r>
          </w:p>
          <w:p w14:paraId="29829B5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128DA7C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5F69607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"payment_object"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8A6AEC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"anyOf"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D8B608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470223C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38229CB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1,</w:t>
            </w:r>
          </w:p>
          <w:p w14:paraId="22E3377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27</w:t>
            </w:r>
          </w:p>
          <w:p w14:paraId="01D42E1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43F9225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47A7325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7443BA3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30,</w:t>
            </w:r>
          </w:p>
          <w:p w14:paraId="654C35D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33</w:t>
            </w:r>
          </w:p>
          <w:p w14:paraId="37BB1D4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205E026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518F27A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7BF1CDC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"vat"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670DC8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32CA1E8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0F0142C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E6BDF8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B6B14F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660FEFD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"none",</w:t>
            </w:r>
          </w:p>
          <w:p w14:paraId="0C70059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"vat0",</w:t>
            </w:r>
          </w:p>
          <w:p w14:paraId="40930B1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"vat10",</w:t>
            </w:r>
          </w:p>
          <w:p w14:paraId="641DECD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"vat110",</w:t>
            </w:r>
          </w:p>
          <w:p w14:paraId="6B12D7E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"vat20",</w:t>
            </w:r>
          </w:p>
          <w:p w14:paraId="4CF0B74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"vat120",</w:t>
            </w:r>
          </w:p>
          <w:p w14:paraId="49B4891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"vat5",</w:t>
            </w:r>
          </w:p>
          <w:p w14:paraId="2DFC372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"vat7",</w:t>
            </w:r>
          </w:p>
          <w:p w14:paraId="3FDDDB4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"vat105",</w:t>
            </w:r>
          </w:p>
          <w:p w14:paraId="3D31ADB3" w14:textId="37F1CC26" w:rsid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"vat107"</w:t>
            </w:r>
            <w:r w:rsidR="007608F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,</w:t>
            </w:r>
          </w:p>
          <w:p w14:paraId="1B400730" w14:textId="4E0C1E67" w:rsidR="007608FA" w:rsidRPr="00CF09C6" w:rsidRDefault="007608FA" w:rsidP="007608FA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</w:t>
            </w:r>
            <w:r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22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",</w:t>
            </w:r>
          </w:p>
          <w:p w14:paraId="5231B115" w14:textId="2F4A2A22" w:rsidR="007608FA" w:rsidRPr="00CF09C6" w:rsidRDefault="007608FA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"vat1</w:t>
            </w:r>
            <w:r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22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"</w:t>
            </w:r>
          </w:p>
          <w:p w14:paraId="35E1786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25D3FE9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50DB19D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07BE47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"#/definitions/number_two_format"</w:t>
            </w:r>
          </w:p>
          <w:p w14:paraId="2BF77C8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5070E05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},</w:t>
            </w:r>
          </w:p>
          <w:p w14:paraId="155C6AA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157350A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"type"</w:t>
            </w:r>
          </w:p>
          <w:p w14:paraId="03E99F9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349C089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6101A30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"user_data"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6D8232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7CC9605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5480D26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6D147E4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"excise"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63D40D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"#/definitions/number_two_format"</w:t>
            </w:r>
          </w:p>
          <w:p w14:paraId="36EE147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6693B2D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"country_code"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B415A0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52833B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3,</w:t>
            </w:r>
          </w:p>
          <w:p w14:paraId="12548D2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</w:t>
            </w:r>
          </w:p>
          <w:p w14:paraId="50B9032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64BB39D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"declaration_number"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DA720A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0F9BC8C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32</w:t>
            </w:r>
          </w:p>
          <w:p w14:paraId="66728A1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532810E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"mark_quantity"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31D86D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5ECB024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2D22662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BB4FD1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"numerator"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95F4EC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285DEAD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</w:t>
            </w:r>
          </w:p>
          <w:p w14:paraId="3606AC3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390AAF9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"denominator"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9FE673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5FCA16B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</w:t>
            </w:r>
          </w:p>
          <w:p w14:paraId="66D59E9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2C316D8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},</w:t>
            </w:r>
          </w:p>
          <w:p w14:paraId="7F43C51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65EDA0A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"numerator",</w:t>
            </w:r>
          </w:p>
          <w:p w14:paraId="683A276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"denominator"</w:t>
            </w:r>
          </w:p>
          <w:p w14:paraId="1A074FE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258FFE9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2026EC3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"mark_processing_mode"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041533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3521951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"0"</w:t>
            </w:r>
          </w:p>
          <w:p w14:paraId="646214E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21C8076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11D0EA7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"sectoral_item_props"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6BE935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"array",</w:t>
            </w:r>
          </w:p>
          <w:p w14:paraId="28285E5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FB7ACE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34712BC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74AA4A6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3F5906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"federal_id"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EB1E62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49D685F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"(^00[1-9]{1}$)|(^0[1-6]{1}[0-9]{1}$)|(^07[0-3]{1}$)"</w:t>
            </w:r>
          </w:p>
          <w:p w14:paraId="45DDFF8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},</w:t>
            </w:r>
          </w:p>
          <w:p w14:paraId="70A039E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"date"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DDB242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6B07753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"^(0[1-9]|[12]\\d|3[01])\\.(0[1-9]|1[0-2])\\.(19|20)\\d\\d$"</w:t>
            </w:r>
          </w:p>
          <w:p w14:paraId="18279E0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},</w:t>
            </w:r>
          </w:p>
          <w:p w14:paraId="42E692D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"number"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29B23B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4B5B10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32</w:t>
            </w:r>
          </w:p>
          <w:p w14:paraId="3955C81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},</w:t>
            </w:r>
          </w:p>
          <w:p w14:paraId="2AEAE79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"value"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0C24FC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097BAF0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68F5A32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</w:t>
            </w:r>
          </w:p>
          <w:p w14:paraId="3281480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24B49F6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405476C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"federal_id",</w:t>
            </w:r>
          </w:p>
          <w:p w14:paraId="035E99C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"date",</w:t>
            </w:r>
          </w:p>
          <w:p w14:paraId="5F3D173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"number",</w:t>
            </w:r>
          </w:p>
          <w:p w14:paraId="45B0893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"value"</w:t>
            </w:r>
          </w:p>
          <w:p w14:paraId="208D2D4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]</w:t>
            </w:r>
          </w:p>
          <w:p w14:paraId="630F6B1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</w:t>
            </w:r>
          </w:p>
          <w:p w14:paraId="618B365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34B0157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"mark_code"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2349E7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17AF4CF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3B275EA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066900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"unknown"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9B0E75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02A8ADE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32</w:t>
            </w:r>
          </w:p>
          <w:p w14:paraId="1C237B7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1843445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"ean8"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7A1A77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FA2E66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8,</w:t>
            </w:r>
          </w:p>
          <w:p w14:paraId="676E23F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8</w:t>
            </w:r>
          </w:p>
          <w:p w14:paraId="07674C3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20E3D9B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"ean13"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024CF8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7F3A136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13,</w:t>
            </w:r>
          </w:p>
          <w:p w14:paraId="7208554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13</w:t>
            </w:r>
          </w:p>
          <w:p w14:paraId="44BD4C0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2D19A4E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"itf14"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BD7B98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DF6910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14,</w:t>
            </w:r>
          </w:p>
          <w:p w14:paraId="6726402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14</w:t>
            </w:r>
          </w:p>
          <w:p w14:paraId="417757F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1A76124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"gs10"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EA89B3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655864C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38</w:t>
            </w:r>
          </w:p>
          <w:p w14:paraId="0B1E01A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1933213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"gs1m"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98E0CE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990DBA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"format"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"base64",</w:t>
            </w:r>
          </w:p>
          <w:p w14:paraId="0548175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200</w:t>
            </w:r>
          </w:p>
          <w:p w14:paraId="39B47E3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5C5A9F0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"short"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B93BF5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0E20206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38</w:t>
            </w:r>
          </w:p>
          <w:p w14:paraId="018716C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3681E5E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"fur"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05E84D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51A5BC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"(^.{2}-.{6}-.{10}$)"</w:t>
            </w:r>
          </w:p>
          <w:p w14:paraId="4F3FEC4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6258842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"egais20"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8D3ECD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7531F84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23,</w:t>
            </w:r>
          </w:p>
          <w:p w14:paraId="190EA58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23</w:t>
            </w:r>
          </w:p>
          <w:p w14:paraId="61F09E2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66F133C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"egais30"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E5B8CA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92F506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14,</w:t>
            </w:r>
          </w:p>
          <w:p w14:paraId="172BB38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14</w:t>
            </w:r>
          </w:p>
          <w:p w14:paraId="0292A8B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4F5F658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},</w:t>
            </w:r>
          </w:p>
          <w:p w14:paraId="19C7896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"oneOf"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16EDE65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3FAB6A5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2E1C067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"unknown"</w:t>
            </w:r>
          </w:p>
          <w:p w14:paraId="0430E22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6261446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488A8A9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05F2EAB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3243D7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"ean8"</w:t>
            </w:r>
          </w:p>
          <w:p w14:paraId="30579C4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2C14498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2154CCA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4D3C06F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12E546C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"ean13"</w:t>
            </w:r>
          </w:p>
          <w:p w14:paraId="00D9B1A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3A80968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721B8A7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259CD3B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0C7332D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"itf14"</w:t>
            </w:r>
          </w:p>
          <w:p w14:paraId="3A72BC7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5EB446C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450CAA5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11F0C31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C786B1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"gs10"</w:t>
            </w:r>
          </w:p>
          <w:p w14:paraId="12B1649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3A6CCBC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7AD2396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6DF01EE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2FDE1D5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"gs1m"</w:t>
            </w:r>
          </w:p>
          <w:p w14:paraId="77179C7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5FD98A1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37939C0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34D676B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2294213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"short"</w:t>
            </w:r>
          </w:p>
          <w:p w14:paraId="27CB2EA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38CA415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4239A40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3856C9A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74830A7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"fur"</w:t>
            </w:r>
          </w:p>
          <w:p w14:paraId="62349E2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17A3A61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7C289AF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3CCE26A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4BAD0F8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"egais20"</w:t>
            </w:r>
          </w:p>
          <w:p w14:paraId="4938D55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245CCEF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177C65D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{</w:t>
            </w:r>
          </w:p>
          <w:p w14:paraId="1A5CDFD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780363E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"egais30"</w:t>
            </w:r>
          </w:p>
          <w:p w14:paraId="351BEB2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0B1A3D5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08AF451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46F93B3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6261CD5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"agent_info"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D0EDE4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1E71ACD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0A01BC8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FA9845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547EC6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344242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"bank_paying_agent",</w:t>
            </w:r>
          </w:p>
          <w:p w14:paraId="782C8B2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"bank_paying_subagent",</w:t>
            </w:r>
          </w:p>
          <w:p w14:paraId="5FE2D82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"paying_agent",</w:t>
            </w:r>
          </w:p>
          <w:p w14:paraId="1C8AC4D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"paying_subagent",</w:t>
            </w:r>
          </w:p>
          <w:p w14:paraId="12AECEF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"attorney",</w:t>
            </w:r>
          </w:p>
          <w:p w14:paraId="57479A0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"commission_agent",</w:t>
            </w:r>
          </w:p>
          <w:p w14:paraId="70EDABE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"another"</w:t>
            </w:r>
          </w:p>
          <w:p w14:paraId="68E8AC2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41227D3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632B51C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"paying_agent"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FEDC14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2F1C5CD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6E21953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966504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"operation"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522597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11CFAB8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24</w:t>
            </w:r>
          </w:p>
          <w:p w14:paraId="66F4772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},</w:t>
            </w:r>
          </w:p>
          <w:p w14:paraId="4B8C82A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"phones"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87C952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"array",</w:t>
            </w:r>
          </w:p>
          <w:p w14:paraId="0E72251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C06119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"#/definitions/phone_number"</w:t>
            </w:r>
          </w:p>
          <w:p w14:paraId="1FDCA73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</w:t>
            </w:r>
          </w:p>
          <w:p w14:paraId="6F07C40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}</w:t>
            </w:r>
          </w:p>
          <w:p w14:paraId="17F7C1E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},</w:t>
            </w:r>
          </w:p>
          <w:p w14:paraId="16D62C2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3168DCB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"phones"</w:t>
            </w:r>
          </w:p>
          <w:p w14:paraId="1EE723D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2456585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1F875FF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"receive_payments_operator"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7794B3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7347579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12F746A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35EE4A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"phones"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A771FB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"array",</w:t>
            </w:r>
          </w:p>
          <w:p w14:paraId="270917D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2E42A7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"#/definitions/phone_number"</w:t>
            </w:r>
          </w:p>
          <w:p w14:paraId="263EA44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</w:t>
            </w:r>
          </w:p>
          <w:p w14:paraId="4C31DBD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}</w:t>
            </w:r>
          </w:p>
          <w:p w14:paraId="2FCC887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},</w:t>
            </w:r>
          </w:p>
          <w:p w14:paraId="549C65F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0F00B70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"phones"</w:t>
            </w:r>
          </w:p>
          <w:p w14:paraId="297A82E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]</w:t>
            </w:r>
          </w:p>
          <w:p w14:paraId="5BFBA47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5FE141F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"money_transfer_operator"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FABBD2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5A844BA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2056E7E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10BAFD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"phones"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866591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"array",</w:t>
            </w:r>
          </w:p>
          <w:p w14:paraId="0973F2B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0321A3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"#/definitions/phone_number"</w:t>
            </w:r>
          </w:p>
          <w:p w14:paraId="5D236B8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</w:t>
            </w:r>
          </w:p>
          <w:p w14:paraId="32E09D1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},</w:t>
            </w:r>
          </w:p>
          <w:p w14:paraId="6DF84C8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"name"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99CE5E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432DC44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4DD002C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},</w:t>
            </w:r>
          </w:p>
          <w:p w14:paraId="4007797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"address"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9CB96A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125F8F5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770B9EA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},</w:t>
            </w:r>
          </w:p>
          <w:p w14:paraId="13D24B8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"inn"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5A8526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56D595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"(^[0-9]{10}$)|(^[0-9]{12}$)"</w:t>
            </w:r>
          </w:p>
          <w:p w14:paraId="6F09FD8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}</w:t>
            </w:r>
          </w:p>
          <w:p w14:paraId="6D4F2AF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</w:t>
            </w:r>
          </w:p>
          <w:p w14:paraId="112FE4D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756A5B2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},</w:t>
            </w:r>
          </w:p>
          <w:p w14:paraId="0C38B61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76AEB48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"type"</w:t>
            </w:r>
          </w:p>
          <w:p w14:paraId="2750518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4F552BD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117EE77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"supplier_info"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C82815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45A8E0E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7AC84F1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18EEB0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"phones"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2DBB5C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"array",</w:t>
            </w:r>
          </w:p>
          <w:p w14:paraId="11D9505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8ECB4A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"#/definitions/phone_number"</w:t>
            </w:r>
          </w:p>
          <w:p w14:paraId="0BDC808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</w:t>
            </w:r>
          </w:p>
          <w:p w14:paraId="253C9F6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21BC07C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"name"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582996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E44154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54F03CB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1F56647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"inn"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05817B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5E92D16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"(^[0-9]{10}$)|(^[0-9]{12}$)"</w:t>
            </w:r>
          </w:p>
          <w:p w14:paraId="4179056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5AD24E1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},</w:t>
            </w:r>
          </w:p>
          <w:p w14:paraId="5109946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778E1B8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"inn"</w:t>
            </w:r>
          </w:p>
          <w:p w14:paraId="21C34FD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5CDB4C6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640F5FC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"wholesale"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CD9B33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"boolean"</w:t>
            </w:r>
          </w:p>
          <w:p w14:paraId="06BC92E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0B5D816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"planned_status"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D3A87E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697BFB2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45E483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1,</w:t>
            </w:r>
          </w:p>
          <w:p w14:paraId="4005C31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2,</w:t>
            </w:r>
          </w:p>
          <w:p w14:paraId="381A4A6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3,</w:t>
            </w:r>
          </w:p>
          <w:p w14:paraId="63A4633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4,</w:t>
            </w:r>
          </w:p>
          <w:p w14:paraId="347E6DF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5,</w:t>
            </w:r>
          </w:p>
          <w:p w14:paraId="714CD59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6,</w:t>
            </w:r>
          </w:p>
          <w:p w14:paraId="2BAC268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255</w:t>
            </w:r>
          </w:p>
          <w:p w14:paraId="064DF28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775D68A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</w:t>
            </w:r>
          </w:p>
          <w:p w14:paraId="5584991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5AF12F9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"allOf"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71BC7F5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{</w:t>
            </w:r>
          </w:p>
          <w:p w14:paraId="676DF64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08D311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3A14DD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"agent_info"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E3529E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89613B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07FD45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3301B43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"bank_paying_agent",</w:t>
            </w:r>
          </w:p>
          <w:p w14:paraId="636AAA8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"bank_paying_subagent",</w:t>
            </w:r>
          </w:p>
          <w:p w14:paraId="0E1D822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"paying_agent",</w:t>
            </w:r>
          </w:p>
          <w:p w14:paraId="1D17862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"paying_subagent"</w:t>
            </w:r>
          </w:p>
          <w:p w14:paraId="2A81B06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]</w:t>
            </w:r>
          </w:p>
          <w:p w14:paraId="4C582D8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</w:t>
            </w:r>
          </w:p>
          <w:p w14:paraId="6DD7D8B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},</w:t>
            </w:r>
          </w:p>
          <w:p w14:paraId="0CA2505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49F1856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"type"</w:t>
            </w:r>
          </w:p>
          <w:p w14:paraId="5197B22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]</w:t>
            </w:r>
          </w:p>
          <w:p w14:paraId="439A9E6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</w:t>
            </w:r>
          </w:p>
          <w:p w14:paraId="1DBB57D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3724BF9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17D62B4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"agent_info"</w:t>
            </w:r>
          </w:p>
          <w:p w14:paraId="0E479B4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]</w:t>
            </w:r>
          </w:p>
          <w:p w14:paraId="6C1C29F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},</w:t>
            </w:r>
          </w:p>
          <w:p w14:paraId="0F82AD4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"then"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33ED18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BF8826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"supplier_info"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7B088C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A7B494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"phones",</w:t>
            </w:r>
          </w:p>
          <w:p w14:paraId="46B7EC1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"name",</w:t>
            </w:r>
          </w:p>
          <w:p w14:paraId="18E9BF8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"inn"</w:t>
            </w:r>
          </w:p>
          <w:p w14:paraId="5A661B6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]</w:t>
            </w:r>
          </w:p>
          <w:p w14:paraId="1A35109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</w:t>
            </w:r>
          </w:p>
          <w:p w14:paraId="00CA14C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</w:t>
            </w:r>
          </w:p>
          <w:p w14:paraId="638ABD7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</w:t>
            </w:r>
          </w:p>
          <w:p w14:paraId="5C92CB5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06903A8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{</w:t>
            </w:r>
          </w:p>
          <w:p w14:paraId="6622FA8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6F2F06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0FE737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"wholesale"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: {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"const"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true }</w:t>
            </w:r>
          </w:p>
          <w:p w14:paraId="0C9F9AD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62039C9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3F9C3EE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"wholesale"</w:t>
            </w:r>
          </w:p>
          <w:p w14:paraId="6826E8A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]</w:t>
            </w:r>
          </w:p>
          <w:p w14:paraId="37B857B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},</w:t>
            </w:r>
          </w:p>
          <w:p w14:paraId="3609C36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"then"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F9AEC1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55EF5E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"sectoral_item_props"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70BB14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69D946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6537E4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"value"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C1F2BA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"const"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"crpt=mrk"</w:t>
            </w:r>
          </w:p>
          <w:p w14:paraId="22D972D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}</w:t>
            </w:r>
          </w:p>
          <w:p w14:paraId="0B167FA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</w:t>
            </w:r>
          </w:p>
          <w:p w14:paraId="792C580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}</w:t>
            </w:r>
          </w:p>
          <w:p w14:paraId="3539D20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},</w:t>
            </w:r>
          </w:p>
          <w:p w14:paraId="063ADCC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"mark_code"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B34019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"oneOf"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352E45D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{</w:t>
            </w:r>
          </w:p>
          <w:p w14:paraId="4B3A1B3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0F335CE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"ean8"</w:t>
            </w:r>
          </w:p>
          <w:p w14:paraId="40800C2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]</w:t>
            </w:r>
          </w:p>
          <w:p w14:paraId="0B5EB57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},</w:t>
            </w:r>
          </w:p>
          <w:p w14:paraId="4B638D4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{</w:t>
            </w:r>
          </w:p>
          <w:p w14:paraId="452F1BA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3B45C1F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"ean13"</w:t>
            </w:r>
          </w:p>
          <w:p w14:paraId="7E2F262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]</w:t>
            </w:r>
          </w:p>
          <w:p w14:paraId="71D8797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},</w:t>
            </w:r>
          </w:p>
          <w:p w14:paraId="18B7CFE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{</w:t>
            </w:r>
          </w:p>
          <w:p w14:paraId="5EAE868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686C1E8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"itf14"</w:t>
            </w:r>
          </w:p>
          <w:p w14:paraId="16DBAB9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]</w:t>
            </w:r>
          </w:p>
          <w:p w14:paraId="04534A9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},</w:t>
            </w:r>
          </w:p>
          <w:p w14:paraId="0A61C20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{</w:t>
            </w:r>
          </w:p>
          <w:p w14:paraId="635C3B7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6462FAC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"gs10"</w:t>
            </w:r>
          </w:p>
          <w:p w14:paraId="443CAD3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]</w:t>
            </w:r>
          </w:p>
          <w:p w14:paraId="66CE04E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},</w:t>
            </w:r>
          </w:p>
          <w:p w14:paraId="089ED74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{</w:t>
            </w:r>
          </w:p>
          <w:p w14:paraId="50B6867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0550F60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"gs1m"</w:t>
            </w:r>
          </w:p>
          <w:p w14:paraId="0DFBDF0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]</w:t>
            </w:r>
          </w:p>
          <w:p w14:paraId="12A82A5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},</w:t>
            </w:r>
          </w:p>
          <w:p w14:paraId="586D562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{</w:t>
            </w:r>
          </w:p>
          <w:p w14:paraId="758EC40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0102FA5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"short"</w:t>
            </w:r>
          </w:p>
          <w:p w14:paraId="6A49AAB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]</w:t>
            </w:r>
          </w:p>
          <w:p w14:paraId="2726747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},</w:t>
            </w:r>
          </w:p>
          <w:p w14:paraId="094FAE1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{</w:t>
            </w:r>
          </w:p>
          <w:p w14:paraId="50D6513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48F59E6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"fur"</w:t>
            </w:r>
          </w:p>
          <w:p w14:paraId="11CB2BA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]</w:t>
            </w:r>
          </w:p>
          <w:p w14:paraId="3A55F1F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},</w:t>
            </w:r>
          </w:p>
          <w:p w14:paraId="0E30843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{</w:t>
            </w:r>
          </w:p>
          <w:p w14:paraId="764C487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67857A1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"egais20"</w:t>
            </w:r>
          </w:p>
          <w:p w14:paraId="06AA85E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]</w:t>
            </w:r>
          </w:p>
          <w:p w14:paraId="56DEA5F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},</w:t>
            </w:r>
          </w:p>
          <w:p w14:paraId="3691A21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{</w:t>
            </w:r>
          </w:p>
          <w:p w14:paraId="0C03158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6D5DD47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  "egais30"</w:t>
            </w:r>
          </w:p>
          <w:p w14:paraId="43AC3C0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  ]</w:t>
            </w:r>
          </w:p>
          <w:p w14:paraId="4186F8D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  }</w:t>
            </w:r>
          </w:p>
          <w:p w14:paraId="7205EB7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]</w:t>
            </w:r>
          </w:p>
          <w:p w14:paraId="6827CC8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},</w:t>
            </w:r>
          </w:p>
          <w:p w14:paraId="59DE918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"quantity"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A8238F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"number",</w:t>
            </w:r>
          </w:p>
          <w:p w14:paraId="00CF5F4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1.000001,</w:t>
            </w:r>
          </w:p>
          <w:p w14:paraId="2E86E596" w14:textId="229DA24F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: </w:t>
            </w:r>
            <w:r w:rsidR="00BA5107" w:rsidRPr="009B19CC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99999999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,</w:t>
            </w:r>
          </w:p>
          <w:p w14:paraId="0822673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"multipleOf"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0.000001</w:t>
            </w:r>
          </w:p>
          <w:p w14:paraId="2ADE5F0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}</w:t>
            </w:r>
          </w:p>
          <w:p w14:paraId="2FF0F1B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},</w:t>
            </w:r>
          </w:p>
          <w:p w14:paraId="4975CAF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46F840E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"sectoral_item_props",</w:t>
            </w:r>
          </w:p>
          <w:p w14:paraId="3CDDE37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"mark_code"</w:t>
            </w:r>
          </w:p>
          <w:p w14:paraId="276CED8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]</w:t>
            </w:r>
          </w:p>
          <w:p w14:paraId="18E139F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}</w:t>
            </w:r>
          </w:p>
          <w:p w14:paraId="1378D3F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</w:t>
            </w:r>
          </w:p>
          <w:p w14:paraId="1D6805B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],</w:t>
            </w:r>
          </w:p>
          <w:p w14:paraId="3AB021A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1208249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"name",</w:t>
            </w:r>
          </w:p>
          <w:p w14:paraId="5D717B2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"price",</w:t>
            </w:r>
          </w:p>
          <w:p w14:paraId="658EFC2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"quantity",</w:t>
            </w:r>
          </w:p>
          <w:p w14:paraId="396D6F9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"measure",</w:t>
            </w:r>
          </w:p>
          <w:p w14:paraId="365DD50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"sum",</w:t>
            </w:r>
          </w:p>
          <w:p w14:paraId="48C1849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"payment_method",</w:t>
            </w:r>
          </w:p>
          <w:p w14:paraId="43079C8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"payment_object",</w:t>
            </w:r>
          </w:p>
          <w:p w14:paraId="160C7F1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"vat"</w:t>
            </w:r>
          </w:p>
          <w:p w14:paraId="7874A15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],</w:t>
            </w:r>
          </w:p>
          <w:p w14:paraId="2D5DAC5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"dependencies"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DA87E0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"agent_info"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 "supplier_info" ]</w:t>
            </w:r>
          </w:p>
          <w:p w14:paraId="43F8EF1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</w:t>
            </w:r>
          </w:p>
          <w:p w14:paraId="3FF9706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</w:t>
            </w:r>
          </w:p>
          <w:p w14:paraId="5F5A86A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2EEC569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"payments"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BC3836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"array",</w:t>
            </w:r>
          </w:p>
          <w:p w14:paraId="5693D88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1,</w:t>
            </w:r>
          </w:p>
          <w:p w14:paraId="00E5DCE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10,</w:t>
            </w:r>
          </w:p>
          <w:p w14:paraId="0D575B9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B60632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6BC8AB3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0C5D4FB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2C73D1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07FD55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"#/definitions/type_format"</w:t>
            </w:r>
          </w:p>
          <w:p w14:paraId="2327CB1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48A5EC9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0725D8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"#/definitions/number_two_format"</w:t>
            </w:r>
          </w:p>
          <w:p w14:paraId="5E7A195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</w:t>
            </w:r>
          </w:p>
          <w:p w14:paraId="0D2B2C0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4C43A61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A485D2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"type",</w:t>
            </w:r>
          </w:p>
          <w:p w14:paraId="252AB15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"sum"</w:t>
            </w:r>
          </w:p>
          <w:p w14:paraId="71E1CFA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]</w:t>
            </w:r>
          </w:p>
          <w:p w14:paraId="7EE77E2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</w:t>
            </w:r>
          </w:p>
          <w:p w14:paraId="11E055C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664837A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"vats"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B8C7CA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"array",</w:t>
            </w:r>
          </w:p>
          <w:p w14:paraId="5797E5B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1,</w:t>
            </w:r>
          </w:p>
          <w:p w14:paraId="79549AD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6,</w:t>
            </w:r>
          </w:p>
          <w:p w14:paraId="3DC4D92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3CBD66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7DEE204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335A7B8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14285A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00DF85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12FCDC9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"none",</w:t>
            </w:r>
          </w:p>
          <w:p w14:paraId="09A6CB5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"vat0",</w:t>
            </w:r>
          </w:p>
          <w:p w14:paraId="5ED4B86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"vat10",</w:t>
            </w:r>
          </w:p>
          <w:p w14:paraId="21B4214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"vat110",</w:t>
            </w:r>
          </w:p>
          <w:p w14:paraId="166DD8B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"vat20",</w:t>
            </w:r>
          </w:p>
          <w:p w14:paraId="0F20C81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"vat120",</w:t>
            </w:r>
          </w:p>
          <w:p w14:paraId="77A8F6B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"vat5",</w:t>
            </w:r>
          </w:p>
          <w:p w14:paraId="280EAF7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"vat7",</w:t>
            </w:r>
          </w:p>
          <w:p w14:paraId="566D426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"vat105",</w:t>
            </w:r>
          </w:p>
          <w:p w14:paraId="3899B779" w14:textId="06E026FA" w:rsid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"vat107"</w:t>
            </w:r>
            <w:r w:rsidR="007608F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,</w:t>
            </w:r>
          </w:p>
          <w:p w14:paraId="56D3D9DE" w14:textId="201BBD8F" w:rsidR="007608FA" w:rsidRPr="00CF09C6" w:rsidRDefault="007608FA" w:rsidP="007608FA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"vat</w:t>
            </w:r>
            <w:r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22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",</w:t>
            </w:r>
          </w:p>
          <w:p w14:paraId="604408C7" w14:textId="7D7F7898" w:rsidR="007608FA" w:rsidRPr="00CF09C6" w:rsidRDefault="007608FA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"vat1</w:t>
            </w:r>
            <w:r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22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"</w:t>
            </w:r>
          </w:p>
          <w:p w14:paraId="7C20641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]</w:t>
            </w:r>
          </w:p>
          <w:p w14:paraId="01ABA21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3077066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13C9AE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"#/definitions/number_two_format"</w:t>
            </w:r>
          </w:p>
          <w:p w14:paraId="6D0F23F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</w:t>
            </w:r>
          </w:p>
          <w:p w14:paraId="78E4E18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7FADB80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467B0F8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"type",</w:t>
            </w:r>
          </w:p>
          <w:p w14:paraId="7A10C16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"sum"</w:t>
            </w:r>
          </w:p>
          <w:p w14:paraId="6FD79DA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]</w:t>
            </w:r>
          </w:p>
          <w:p w14:paraId="3DC8BE0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</w:t>
            </w:r>
          </w:p>
          <w:p w14:paraId="592E033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553DCFB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"cashier"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F57441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11DB728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2AC4A46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54E36EE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"cashier_inn"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421DD2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122DB6C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"(^[0-9]{12}$)"</w:t>
            </w:r>
          </w:p>
          <w:p w14:paraId="7EC8A33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722A490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"additional_check_props"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B414A1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72C35FF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16</w:t>
            </w:r>
          </w:p>
          <w:p w14:paraId="4C4669B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4453692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"total"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EF6C44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"$ref"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"#/definitions/number_two_format"</w:t>
            </w:r>
          </w:p>
          <w:p w14:paraId="6BD5BFD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022CD32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"additional_user_props"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CAE30C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1192FEF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4F4B458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5B7ECE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"name"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C09392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18E387E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6BE296B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6EBCE1D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"value"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F30DC9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708B141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228FDAD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</w:t>
            </w:r>
          </w:p>
          <w:p w14:paraId="03CBC52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},</w:t>
            </w:r>
          </w:p>
          <w:p w14:paraId="3B560DA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6F55AB6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"name",</w:t>
            </w:r>
          </w:p>
          <w:p w14:paraId="449CBCE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"value"</w:t>
            </w:r>
          </w:p>
          <w:p w14:paraId="4C07856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]</w:t>
            </w:r>
          </w:p>
          <w:p w14:paraId="579626B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3659552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"operating_check_props"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C24F5B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50F23B1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77D1357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FFC45A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"name"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C0A1A5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2AA2998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"0"</w:t>
            </w:r>
          </w:p>
          <w:p w14:paraId="3AE7F8C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]</w:t>
            </w:r>
          </w:p>
          <w:p w14:paraId="703EC67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3351F3C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"value"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A027DB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7C9F01C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64</w:t>
            </w:r>
          </w:p>
          <w:p w14:paraId="7B13C64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40AB227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"timestamp"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055BC0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741BCE2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"^(0[1-9]|[12]\\d|3[01])\\.(0[1-9]|1[0-2])\\.(19|20)\\d\\d\\s((2[0-3])|([0-1]\\d))\\:([0-5]\\d)\\:([0-5]\\d)$"</w:t>
            </w:r>
          </w:p>
          <w:p w14:paraId="69C0BE6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</w:t>
            </w:r>
          </w:p>
          <w:p w14:paraId="225576F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},</w:t>
            </w:r>
          </w:p>
          <w:p w14:paraId="43C1E41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0058BBC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"name",</w:t>
            </w:r>
          </w:p>
          <w:p w14:paraId="6727635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"value",</w:t>
            </w:r>
          </w:p>
          <w:p w14:paraId="6D1B732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"timestamp"</w:t>
            </w:r>
          </w:p>
          <w:p w14:paraId="511D5FE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]</w:t>
            </w:r>
          </w:p>
          <w:p w14:paraId="6EF51EB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4CA8781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"sectoral_check_props"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61334D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"array",</w:t>
            </w:r>
          </w:p>
          <w:p w14:paraId="59DFD27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"items"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A99BA2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"object",</w:t>
            </w:r>
          </w:p>
          <w:p w14:paraId="768665D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"additionalProperties"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false,</w:t>
            </w:r>
          </w:p>
          <w:p w14:paraId="1CFDF20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"properties"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5539BE7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"federal_id"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34BEA1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3260438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"(^00[1-9]{1}$)|(^0[1-6]{1}[0-9]{1}$)|(^07[0-3]{1}$)"</w:t>
            </w:r>
          </w:p>
          <w:p w14:paraId="320C783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236C1FA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"date"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60755C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6272CD1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"^(0[1-9]|[12]\\d|3[01])\\.(0[1-9]|1[0-2])\\.(19|20)\\d\\d$"</w:t>
            </w:r>
          </w:p>
          <w:p w14:paraId="6933F49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093AB53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"number"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C461A6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1870AA9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32</w:t>
            </w:r>
          </w:p>
          <w:p w14:paraId="354CC79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},</w:t>
            </w:r>
          </w:p>
          <w:p w14:paraId="5D91747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"value"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302E1B8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73E2CE2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256</w:t>
            </w:r>
          </w:p>
          <w:p w14:paraId="5F0B8C4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}</w:t>
            </w:r>
          </w:p>
          <w:p w14:paraId="59115F0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},</w:t>
            </w:r>
          </w:p>
          <w:p w14:paraId="0A77643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214C4F3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"federal_id",</w:t>
            </w:r>
          </w:p>
          <w:p w14:paraId="07871A5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"date",</w:t>
            </w:r>
          </w:p>
          <w:p w14:paraId="650B3C8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"number",</w:t>
            </w:r>
          </w:p>
          <w:p w14:paraId="7B1DB93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"value"</w:t>
            </w:r>
          </w:p>
          <w:p w14:paraId="3E58743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]</w:t>
            </w:r>
          </w:p>
          <w:p w14:paraId="626E283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}</w:t>
            </w:r>
          </w:p>
          <w:p w14:paraId="370A549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225D34E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"device_number"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CC32CE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169F63F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"maxLength"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20</w:t>
            </w:r>
          </w:p>
          <w:p w14:paraId="7BCB4C9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4146A78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"internet"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E95E25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"boolean"</w:t>
            </w:r>
          </w:p>
          <w:p w14:paraId="6719574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5236550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"timezone"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0968A84A" w14:textId="77777777" w:rsidR="00CF09C6" w:rsidRPr="009F420A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F420A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F420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0F0CE1F2" w14:textId="77777777" w:rsidR="00CF09C6" w:rsidRPr="009F420A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F420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</w:t>
            </w:r>
            <w:r w:rsidRPr="009F420A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9F420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7C44CA31" w14:textId="77777777" w:rsidR="00CF09C6" w:rsidRPr="009F420A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F420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1,</w:t>
            </w:r>
          </w:p>
          <w:p w14:paraId="760DAC5D" w14:textId="77777777" w:rsidR="00CF09C6" w:rsidRPr="009F420A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F420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2,</w:t>
            </w:r>
          </w:p>
          <w:p w14:paraId="059A61A7" w14:textId="77777777" w:rsidR="00CF09C6" w:rsidRPr="009F420A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F420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3,</w:t>
            </w:r>
          </w:p>
          <w:p w14:paraId="0EA0EC82" w14:textId="77777777" w:rsidR="00CF09C6" w:rsidRPr="009F420A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F420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4,</w:t>
            </w:r>
          </w:p>
          <w:p w14:paraId="4E9DEA7A" w14:textId="77777777" w:rsidR="00CF09C6" w:rsidRPr="009F420A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F420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5,</w:t>
            </w:r>
          </w:p>
          <w:p w14:paraId="1B392D74" w14:textId="77777777" w:rsidR="00CF09C6" w:rsidRPr="009F420A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9F420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6,</w:t>
            </w:r>
          </w:p>
          <w:p w14:paraId="7B917A8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7,</w:t>
            </w:r>
          </w:p>
          <w:p w14:paraId="1716808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8,</w:t>
            </w:r>
          </w:p>
          <w:p w14:paraId="554CD19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9,</w:t>
            </w:r>
          </w:p>
          <w:p w14:paraId="7F1284C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10,</w:t>
            </w:r>
          </w:p>
          <w:p w14:paraId="047D5D4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11</w:t>
            </w:r>
          </w:p>
          <w:p w14:paraId="586F43A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]</w:t>
            </w:r>
          </w:p>
          <w:p w14:paraId="3F84457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}</w:t>
            </w:r>
          </w:p>
          <w:p w14:paraId="506A15F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},</w:t>
            </w:r>
          </w:p>
          <w:p w14:paraId="10D8700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5A4DABB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"company",</w:t>
            </w:r>
          </w:p>
          <w:p w14:paraId="70C1145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"correction_info",</w:t>
            </w:r>
          </w:p>
          <w:p w14:paraId="3A35784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"items",</w:t>
            </w:r>
          </w:p>
          <w:p w14:paraId="3053808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"payments",</w:t>
            </w:r>
          </w:p>
          <w:p w14:paraId="0E767AE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"total"</w:t>
            </w:r>
          </w:p>
          <w:p w14:paraId="725500A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]</w:t>
            </w:r>
          </w:p>
          <w:p w14:paraId="4206C44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</w:t>
            </w:r>
          </w:p>
          <w:p w14:paraId="18A3FDC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},</w:t>
            </w:r>
          </w:p>
          <w:p w14:paraId="664C9BE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"definitions"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405E57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"number_two_format"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11415D2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"number",</w:t>
            </w:r>
          </w:p>
          <w:p w14:paraId="139E6C5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0,</w:t>
            </w:r>
          </w:p>
          <w:p w14:paraId="3FB02086" w14:textId="292DB0EB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: </w:t>
            </w:r>
            <w:r w:rsidR="00804C2A" w:rsidRPr="00804C2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10000000000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,</w:t>
            </w:r>
          </w:p>
          <w:p w14:paraId="62DC8E5E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"multipleOf"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0.01</w:t>
            </w:r>
          </w:p>
          <w:p w14:paraId="424E963F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5BE6D08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"number_price"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40DA4BC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"number",</w:t>
            </w:r>
          </w:p>
          <w:p w14:paraId="119A7D8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0,</w:t>
            </w:r>
          </w:p>
          <w:p w14:paraId="6ECF0C51" w14:textId="16A3B454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: </w:t>
            </w:r>
            <w:r w:rsidR="00804C2A" w:rsidRPr="00804C2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10000000000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,</w:t>
            </w:r>
          </w:p>
          <w:p w14:paraId="181882E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"multipleOf"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0.01</w:t>
            </w:r>
          </w:p>
          <w:p w14:paraId="7F638F8B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2986B25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"phone_number"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2F74B4B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"string",</w:t>
            </w:r>
          </w:p>
          <w:p w14:paraId="2B455C5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"pattern"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"^([^\\s\\\\]{0,17}|\\+[^\\s\\\\]{1,18})$"</w:t>
            </w:r>
          </w:p>
          <w:p w14:paraId="1EF3841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7F1F391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"quantity_number_format"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BDD7C1F" w14:textId="77777777" w:rsidR="00CF09C6" w:rsidRPr="009F420A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9F420A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9F420A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"number",</w:t>
            </w:r>
          </w:p>
          <w:p w14:paraId="2AEF929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"minimum"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0.000001,</w:t>
            </w:r>
          </w:p>
          <w:p w14:paraId="43D7A942" w14:textId="0D6D86E1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"maximum"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: </w:t>
            </w:r>
            <w:r w:rsidR="006E71BF" w:rsidRPr="006E71BF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99999999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,</w:t>
            </w:r>
          </w:p>
          <w:p w14:paraId="4385333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"multipleOf"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0.000001</w:t>
            </w:r>
          </w:p>
          <w:p w14:paraId="680B014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},</w:t>
            </w:r>
          </w:p>
          <w:p w14:paraId="093CC60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"type_format"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7B85CE16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"integer",</w:t>
            </w:r>
          </w:p>
          <w:p w14:paraId="57401023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"enum"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4FB7E927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0,</w:t>
            </w:r>
          </w:p>
          <w:p w14:paraId="5D78603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1,</w:t>
            </w:r>
          </w:p>
          <w:p w14:paraId="6E10497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2,</w:t>
            </w:r>
          </w:p>
          <w:p w14:paraId="01E0380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3,</w:t>
            </w:r>
          </w:p>
          <w:p w14:paraId="11D10795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4,</w:t>
            </w:r>
          </w:p>
          <w:p w14:paraId="1B1C9FB9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5,</w:t>
            </w:r>
          </w:p>
          <w:p w14:paraId="3428365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6,</w:t>
            </w:r>
          </w:p>
          <w:p w14:paraId="05B9F2BD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7,</w:t>
            </w:r>
          </w:p>
          <w:p w14:paraId="49A2008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8,</w:t>
            </w:r>
          </w:p>
          <w:p w14:paraId="66FBC41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9</w:t>
            </w:r>
          </w:p>
          <w:p w14:paraId="639D8568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]</w:t>
            </w:r>
          </w:p>
          <w:p w14:paraId="2D13E0B1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}</w:t>
            </w:r>
          </w:p>
          <w:p w14:paraId="6E9FAE14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},</w:t>
            </w:r>
          </w:p>
          <w:p w14:paraId="7EE635E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</w:t>
            </w:r>
            <w:r w:rsidRPr="00CF09C6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"required"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[</w:t>
            </w:r>
          </w:p>
          <w:p w14:paraId="60AF4D90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"timestamp",</w:t>
            </w:r>
          </w:p>
          <w:p w14:paraId="403F7B62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"external_id",</w:t>
            </w:r>
          </w:p>
          <w:p w14:paraId="5E6D31EC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  "correction"</w:t>
            </w:r>
          </w:p>
          <w:p w14:paraId="1E2103FA" w14:textId="77777777" w:rsidR="00CF09C6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 xml:space="preserve">  ]</w:t>
            </w:r>
          </w:p>
          <w:p w14:paraId="4959DBC4" w14:textId="3F34597F" w:rsidR="00EF068B" w:rsidRPr="00CF09C6" w:rsidRDefault="00CF09C6" w:rsidP="00CF09C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/>
                <w:sz w:val="16"/>
                <w:szCs w:val="16"/>
              </w:rPr>
            </w:pPr>
            <w:r w:rsidRPr="00CF09C6">
              <w:rPr>
                <w:rFonts w:ascii="Consolas" w:eastAsia="Times New Roman" w:hAnsi="Consolas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6AE729C2" w14:textId="5EE84E5E" w:rsidR="00090EBE" w:rsidRPr="00BC56B4" w:rsidRDefault="00090EBE" w:rsidP="004F7618">
      <w:pPr>
        <w:pStyle w:val="30"/>
      </w:pPr>
      <w:bookmarkStart w:id="108" w:name="_Toc228374811"/>
      <w:r w:rsidRPr="00BC56B4">
        <w:t xml:space="preserve">Схема пакета ответа на POST запрос </w:t>
      </w:r>
      <w:r w:rsidR="00521D21">
        <w:t>регистрации документа</w:t>
      </w:r>
      <w:bookmarkEnd w:id="108"/>
    </w:p>
    <w:tbl>
      <w:tblPr>
        <w:tblW w:w="9430" w:type="dxa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</w:tblBorders>
        <w:shd w:val="pct5" w:color="auto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8587"/>
      </w:tblGrid>
      <w:tr w:rsidR="00090EBE" w:rsidRPr="004076B5" w14:paraId="074B5F1B" w14:textId="77777777" w:rsidTr="00223B62">
        <w:trPr>
          <w:trHeight w:val="513"/>
        </w:trPr>
        <w:tc>
          <w:tcPr>
            <w:tcW w:w="843" w:type="dxa"/>
            <w:shd w:val="pct5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9DAFC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 xml:space="preserve"> 1</w:t>
            </w:r>
          </w:p>
          <w:p w14:paraId="6392C87E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 xml:space="preserve"> 2</w:t>
            </w:r>
          </w:p>
          <w:p w14:paraId="1122668A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 xml:space="preserve"> 3</w:t>
            </w:r>
          </w:p>
          <w:p w14:paraId="6FC46AA9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 xml:space="preserve"> 4</w:t>
            </w:r>
          </w:p>
          <w:p w14:paraId="5D3CCDE1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 xml:space="preserve"> 5</w:t>
            </w:r>
          </w:p>
          <w:p w14:paraId="00B30D94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 xml:space="preserve"> 6</w:t>
            </w:r>
          </w:p>
          <w:p w14:paraId="701C9C43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 xml:space="preserve"> 7</w:t>
            </w:r>
          </w:p>
          <w:p w14:paraId="14A3AAB5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 xml:space="preserve"> 8</w:t>
            </w:r>
          </w:p>
          <w:p w14:paraId="65D8A437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 xml:space="preserve"> 9</w:t>
            </w:r>
          </w:p>
          <w:p w14:paraId="4320B03E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10</w:t>
            </w:r>
          </w:p>
          <w:p w14:paraId="58160154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11</w:t>
            </w:r>
          </w:p>
          <w:p w14:paraId="5F3DE64E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12</w:t>
            </w:r>
          </w:p>
          <w:p w14:paraId="64B922AA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13</w:t>
            </w:r>
          </w:p>
          <w:p w14:paraId="2D73B5EA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14</w:t>
            </w:r>
          </w:p>
          <w:p w14:paraId="4B16A9E6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15</w:t>
            </w:r>
          </w:p>
          <w:p w14:paraId="3F80B8DE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16</w:t>
            </w:r>
          </w:p>
          <w:p w14:paraId="4840EE18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17</w:t>
            </w:r>
          </w:p>
          <w:p w14:paraId="7DFAF990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18</w:t>
            </w:r>
          </w:p>
          <w:p w14:paraId="20450A44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19</w:t>
            </w:r>
          </w:p>
          <w:p w14:paraId="13A79D69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20</w:t>
            </w:r>
          </w:p>
          <w:p w14:paraId="204E7C4B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21</w:t>
            </w:r>
          </w:p>
          <w:p w14:paraId="7E031718" w14:textId="77777777" w:rsidR="00090EBE" w:rsidRPr="001B2292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  <w:lang w:val="en-US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22</w:t>
            </w:r>
          </w:p>
          <w:p w14:paraId="5799E95B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23</w:t>
            </w:r>
          </w:p>
          <w:p w14:paraId="469A28CA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24</w:t>
            </w:r>
          </w:p>
          <w:p w14:paraId="231BBA55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25</w:t>
            </w:r>
          </w:p>
          <w:p w14:paraId="79C80666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26</w:t>
            </w:r>
          </w:p>
          <w:p w14:paraId="09AA67C0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27</w:t>
            </w:r>
          </w:p>
          <w:p w14:paraId="695AEB6B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28</w:t>
            </w:r>
          </w:p>
          <w:p w14:paraId="60064A53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29</w:t>
            </w:r>
          </w:p>
          <w:p w14:paraId="6C5E45EA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30</w:t>
            </w:r>
          </w:p>
          <w:p w14:paraId="77AD1432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31</w:t>
            </w:r>
          </w:p>
          <w:p w14:paraId="45ECBB79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32</w:t>
            </w:r>
          </w:p>
          <w:p w14:paraId="25E0EDCC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33</w:t>
            </w:r>
          </w:p>
          <w:p w14:paraId="410F609C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34</w:t>
            </w:r>
          </w:p>
          <w:p w14:paraId="05FA0EAD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35</w:t>
            </w:r>
          </w:p>
          <w:p w14:paraId="6511B9B1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36</w:t>
            </w:r>
          </w:p>
          <w:p w14:paraId="740DBA00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37</w:t>
            </w:r>
          </w:p>
          <w:p w14:paraId="4DA5981F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38</w:t>
            </w:r>
          </w:p>
          <w:p w14:paraId="64C9BC7E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39</w:t>
            </w:r>
          </w:p>
          <w:p w14:paraId="2A5128CF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40</w:t>
            </w:r>
          </w:p>
          <w:p w14:paraId="06974A6B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41</w:t>
            </w:r>
          </w:p>
          <w:p w14:paraId="750EADB4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42</w:t>
            </w:r>
          </w:p>
          <w:p w14:paraId="4F2AD37E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43</w:t>
            </w:r>
          </w:p>
          <w:p w14:paraId="3900616A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44</w:t>
            </w:r>
          </w:p>
          <w:p w14:paraId="5EA5F4C6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45</w:t>
            </w:r>
          </w:p>
          <w:p w14:paraId="1FAC44E5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46</w:t>
            </w:r>
          </w:p>
          <w:p w14:paraId="2EDBCD6C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47</w:t>
            </w:r>
          </w:p>
          <w:p w14:paraId="416485F8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48</w:t>
            </w:r>
          </w:p>
          <w:p w14:paraId="48745DD9" w14:textId="77777777" w:rsidR="00090EBE" w:rsidRPr="000D3CE7" w:rsidRDefault="00090EBE" w:rsidP="00090EBE">
            <w:pPr>
              <w:pStyle w:val="HTML0"/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49</w:t>
            </w:r>
          </w:p>
          <w:p w14:paraId="7A2C6EAE" w14:textId="77777777" w:rsidR="00090EBE" w:rsidRDefault="00090EBE" w:rsidP="00090E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</w:rPr>
            </w:pPr>
            <w:r w:rsidRPr="000D3CE7">
              <w:rPr>
                <w:rFonts w:ascii="Consolas" w:hAnsi="Consolas" w:cs="Consolas"/>
                <w:color w:val="999999"/>
                <w:sz w:val="16"/>
                <w:szCs w:val="16"/>
              </w:rPr>
              <w:t>50</w:t>
            </w:r>
          </w:p>
          <w:p w14:paraId="45F850A7" w14:textId="77777777" w:rsidR="007309CC" w:rsidRDefault="007309CC" w:rsidP="00090E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  <w:lang w:val="en-US"/>
              </w:rPr>
            </w:pPr>
            <w:r>
              <w:rPr>
                <w:rFonts w:ascii="Consolas" w:hAnsi="Consolas" w:cs="Consolas"/>
                <w:color w:val="999999"/>
                <w:sz w:val="16"/>
                <w:szCs w:val="16"/>
                <w:lang w:val="en-US"/>
              </w:rPr>
              <w:t>51</w:t>
            </w:r>
          </w:p>
          <w:p w14:paraId="392AA40D" w14:textId="77777777" w:rsidR="007309CC" w:rsidRDefault="007309CC" w:rsidP="00090E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276"/>
              <w:rPr>
                <w:rFonts w:ascii="Consolas" w:hAnsi="Consolas" w:cs="Consolas"/>
                <w:color w:val="999999"/>
                <w:sz w:val="16"/>
                <w:szCs w:val="16"/>
                <w:lang w:val="en-US"/>
              </w:rPr>
            </w:pPr>
            <w:r>
              <w:rPr>
                <w:rFonts w:ascii="Consolas" w:hAnsi="Consolas" w:cs="Consolas"/>
                <w:color w:val="999999"/>
                <w:sz w:val="16"/>
                <w:szCs w:val="16"/>
                <w:lang w:val="en-US"/>
              </w:rPr>
              <w:t>52</w:t>
            </w:r>
          </w:p>
          <w:p w14:paraId="3341371B" w14:textId="5A2D5CA5" w:rsidR="007309CC" w:rsidRPr="007309CC" w:rsidRDefault="007309CC" w:rsidP="00090E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276"/>
              <w:rPr>
                <w:rFonts w:ascii="Courier New" w:eastAsia="Times New Roman" w:hAnsi="Courier New" w:cs="Courier New"/>
                <w:color w:val="999999"/>
                <w:sz w:val="16"/>
                <w:szCs w:val="16"/>
                <w:lang w:val="en-US"/>
              </w:rPr>
            </w:pPr>
            <w:r>
              <w:rPr>
                <w:rFonts w:ascii="Consolas" w:hAnsi="Consolas" w:cs="Consolas"/>
                <w:color w:val="999999"/>
                <w:sz w:val="16"/>
                <w:szCs w:val="16"/>
                <w:lang w:val="en-US"/>
              </w:rPr>
              <w:t>53</w:t>
            </w:r>
          </w:p>
        </w:tc>
        <w:tc>
          <w:tcPr>
            <w:tcW w:w="8587" w:type="dxa"/>
            <w:shd w:val="pct5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5CD72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{</w:t>
            </w:r>
          </w:p>
          <w:p w14:paraId="7D9774D6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"type"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"object",</w:t>
            </w:r>
          </w:p>
          <w:p w14:paraId="366A41A2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"properties"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{</w:t>
            </w:r>
          </w:p>
          <w:p w14:paraId="2564C27D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"uuid"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{</w:t>
            </w:r>
          </w:p>
          <w:p w14:paraId="2585F8B3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"type"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"string"</w:t>
            </w:r>
          </w:p>
          <w:p w14:paraId="1FA2A2DA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},</w:t>
            </w:r>
          </w:p>
          <w:p w14:paraId="3D4E4509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"timestamp"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{</w:t>
            </w:r>
          </w:p>
          <w:p w14:paraId="7EBB3AD0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"type"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"string"</w:t>
            </w:r>
          </w:p>
          <w:p w14:paraId="6FCC47E1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},</w:t>
            </w:r>
          </w:p>
          <w:p w14:paraId="0AEE6892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"status"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{</w:t>
            </w:r>
          </w:p>
          <w:p w14:paraId="772E56D1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"type"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"string",</w:t>
            </w:r>
          </w:p>
          <w:p w14:paraId="47C58F74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"enum"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[</w:t>
            </w:r>
          </w:p>
          <w:p w14:paraId="011D34FA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"wait",</w:t>
            </w:r>
          </w:p>
          <w:p w14:paraId="58861A82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"done",</w:t>
            </w:r>
          </w:p>
          <w:p w14:paraId="2BB3D634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"fail"</w:t>
            </w:r>
          </w:p>
          <w:p w14:paraId="2D2D5A30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]</w:t>
            </w:r>
          </w:p>
          <w:p w14:paraId="3FE9C059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},</w:t>
            </w:r>
          </w:p>
          <w:p w14:paraId="0584F92B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"error"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{</w:t>
            </w:r>
          </w:p>
          <w:p w14:paraId="59578A23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"type"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[</w:t>
            </w:r>
          </w:p>
          <w:p w14:paraId="0E5B3E4E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"object",</w:t>
            </w:r>
          </w:p>
          <w:p w14:paraId="5D71E4CA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"null"</w:t>
            </w:r>
          </w:p>
          <w:p w14:paraId="75630AE5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],</w:t>
            </w:r>
          </w:p>
          <w:p w14:paraId="73A5FA82" w14:textId="6D5DC9AB" w:rsid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"properties"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{</w:t>
            </w:r>
          </w:p>
          <w:p w14:paraId="572FE8C8" w14:textId="1742DE77" w:rsidR="001B2292" w:rsidRPr="003B0BB0" w:rsidRDefault="001B2292" w:rsidP="001B2292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 xml:space="preserve">                    </w:t>
            </w:r>
            <w:r w:rsidRPr="003B0BB0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"error_id"</w:t>
            </w:r>
            <w:r w:rsidRPr="003B0BB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{</w:t>
            </w:r>
          </w:p>
          <w:p w14:paraId="64021F4A" w14:textId="03444797" w:rsidR="001B2292" w:rsidRPr="003B0BB0" w:rsidRDefault="001B2292" w:rsidP="001B2292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</w:pPr>
            <w:r w:rsidRPr="003B0BB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3B0BB0">
              <w:rPr>
                <w:rFonts w:ascii="Consolas" w:eastAsia="Times New Roman" w:hAnsi="Consolas" w:cs="Courier New"/>
                <w:color w:val="FF8000"/>
                <w:sz w:val="16"/>
                <w:szCs w:val="16"/>
                <w:lang w:val="en-US"/>
              </w:rPr>
              <w:t>"type"</w:t>
            </w:r>
            <w:r w:rsidRPr="003B0BB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: "string"</w:t>
            </w:r>
          </w:p>
          <w:p w14:paraId="420E864E" w14:textId="5BFAE333" w:rsidR="001B2292" w:rsidRPr="00050E8F" w:rsidRDefault="001B2292" w:rsidP="001B2292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3B0BB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3B0BB0">
              <w:rPr>
                <w:rFonts w:ascii="Consolas" w:eastAsia="Times New Roman" w:hAnsi="Consolas" w:cs="Courier New"/>
                <w:color w:val="000000"/>
                <w:sz w:val="16"/>
                <w:szCs w:val="16"/>
                <w:lang w:val="en-US"/>
              </w:rPr>
              <w:t>},</w:t>
            </w:r>
          </w:p>
          <w:p w14:paraId="41884F3A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"code"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{</w:t>
            </w:r>
          </w:p>
          <w:p w14:paraId="2554439B" w14:textId="77777777" w:rsidR="00050E8F" w:rsidRPr="00860B55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    </w:t>
            </w:r>
            <w:r w:rsidRPr="00860B55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"type"</w:t>
            </w:r>
            <w:r w:rsidRPr="00860B55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"integer"</w:t>
            </w:r>
          </w:p>
          <w:p w14:paraId="2CB25B7D" w14:textId="77777777" w:rsidR="00050E8F" w:rsidRPr="00860B55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860B55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},</w:t>
            </w:r>
          </w:p>
          <w:p w14:paraId="516C9D81" w14:textId="77777777" w:rsidR="00050E8F" w:rsidRPr="00860B55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860B55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</w:t>
            </w:r>
            <w:r w:rsidRPr="00860B55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"text"</w:t>
            </w:r>
            <w:r w:rsidRPr="00860B55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{</w:t>
            </w:r>
          </w:p>
          <w:p w14:paraId="4EE34890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"type"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"string"</w:t>
            </w:r>
          </w:p>
          <w:p w14:paraId="006388F8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},</w:t>
            </w:r>
          </w:p>
          <w:p w14:paraId="058A3E9B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"type"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{</w:t>
            </w:r>
          </w:p>
          <w:p w14:paraId="23906FBE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"type"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"string",</w:t>
            </w:r>
          </w:p>
          <w:p w14:paraId="771B8D0B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"enum"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[</w:t>
            </w:r>
          </w:p>
          <w:p w14:paraId="2B28A4C7" w14:textId="6CBC7B6A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        "unknown",</w:t>
            </w:r>
          </w:p>
          <w:p w14:paraId="51462827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        "system"</w:t>
            </w:r>
          </w:p>
          <w:p w14:paraId="0B7F5369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    ]</w:t>
            </w:r>
          </w:p>
          <w:p w14:paraId="2EAFA48F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}</w:t>
            </w:r>
          </w:p>
          <w:p w14:paraId="2348CB62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},</w:t>
            </w:r>
          </w:p>
          <w:p w14:paraId="3AAF2261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"required"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[</w:t>
            </w:r>
          </w:p>
          <w:p w14:paraId="6BC6AA6B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"code",</w:t>
            </w:r>
          </w:p>
          <w:p w14:paraId="3F84BA24" w14:textId="1ED61DF9" w:rsid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"text"</w:t>
            </w:r>
            <w:r w:rsidR="001B2292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,</w:t>
            </w:r>
          </w:p>
          <w:p w14:paraId="174890AF" w14:textId="0FC47498" w:rsidR="001B2292" w:rsidRPr="001B2292" w:rsidRDefault="001B2292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    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"</w:t>
            </w:r>
            <w:r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error_id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"</w:t>
            </w:r>
          </w:p>
          <w:p w14:paraId="61E5C6E0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    ]</w:t>
            </w:r>
          </w:p>
          <w:p w14:paraId="470B6A5F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}</w:t>
            </w:r>
          </w:p>
          <w:p w14:paraId="1BFCA70A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},</w:t>
            </w:r>
          </w:p>
          <w:p w14:paraId="46A0ED05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</w:t>
            </w:r>
            <w:r w:rsidRPr="00050E8F">
              <w:rPr>
                <w:rFonts w:ascii="Consolas" w:eastAsia="Times New Roman" w:hAnsi="Consolas" w:cs="Courier New"/>
                <w:color w:val="FF8000"/>
                <w:sz w:val="16"/>
                <w:szCs w:val="20"/>
                <w:lang w:val="en-US"/>
              </w:rPr>
              <w:t>"required"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>: [</w:t>
            </w:r>
          </w:p>
          <w:p w14:paraId="26B1B01C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"uuid",</w:t>
            </w:r>
          </w:p>
          <w:p w14:paraId="09BDED1B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"timestamp",</w:t>
            </w:r>
          </w:p>
          <w:p w14:paraId="563DCA7F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  <w:lang w:val="en-US"/>
              </w:rPr>
              <w:t xml:space="preserve">            </w:t>
            </w: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</w:rPr>
              <w:t>"error"</w:t>
            </w:r>
          </w:p>
          <w:p w14:paraId="1B8E51FD" w14:textId="77777777" w:rsidR="00050E8F" w:rsidRPr="00050E8F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urier New"/>
                <w:color w:val="000000"/>
                <w:sz w:val="16"/>
                <w:szCs w:val="20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</w:rPr>
              <w:t xml:space="preserve">        ]</w:t>
            </w:r>
          </w:p>
          <w:p w14:paraId="0427D60D" w14:textId="6E6CA8D6" w:rsidR="00090EBE" w:rsidRPr="000D3CE7" w:rsidRDefault="00050E8F" w:rsidP="00050E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  <w:r w:rsidRPr="00050E8F">
              <w:rPr>
                <w:rFonts w:ascii="Consolas" w:eastAsia="Times New Roman" w:hAnsi="Consolas" w:cs="Courier New"/>
                <w:color w:val="000000"/>
                <w:sz w:val="16"/>
                <w:szCs w:val="20"/>
              </w:rPr>
              <w:t xml:space="preserve">    }</w:t>
            </w:r>
          </w:p>
        </w:tc>
      </w:tr>
    </w:tbl>
    <w:p w14:paraId="5852D85A" w14:textId="77777777" w:rsidR="00521D21" w:rsidRDefault="00521D21">
      <w:pPr>
        <w:spacing w:line="240" w:lineRule="auto"/>
        <w:ind w:firstLine="0"/>
        <w:jc w:val="left"/>
        <w:rPr>
          <w:rFonts w:cs="Arial"/>
          <w:b/>
          <w:bCs/>
          <w:iCs/>
          <w:sz w:val="28"/>
          <w:szCs w:val="28"/>
        </w:rPr>
      </w:pPr>
      <w:r>
        <w:br w:type="page"/>
      </w:r>
    </w:p>
    <w:p w14:paraId="1D8562EA" w14:textId="7F5AC55F" w:rsidR="00090EBE" w:rsidRDefault="00090EBE" w:rsidP="00090EBE">
      <w:pPr>
        <w:pStyle w:val="20"/>
      </w:pPr>
      <w:bookmarkStart w:id="109" w:name="_Toc228374812"/>
      <w:r w:rsidRPr="00CA5796">
        <w:t xml:space="preserve">Получение результата </w:t>
      </w:r>
      <w:r>
        <w:t>обработки</w:t>
      </w:r>
      <w:r w:rsidRPr="00CA5796">
        <w:t xml:space="preserve"> документа</w:t>
      </w:r>
      <w:bookmarkEnd w:id="109"/>
    </w:p>
    <w:p w14:paraId="21305CD6" w14:textId="4B1FCDF9" w:rsidR="00090EBE" w:rsidRPr="00BC56B4" w:rsidRDefault="00090EBE" w:rsidP="004F7618">
      <w:pPr>
        <w:pStyle w:val="30"/>
      </w:pPr>
      <w:bookmarkStart w:id="110" w:name="_Toc228374813"/>
      <w:r w:rsidRPr="00BC56B4">
        <w:t xml:space="preserve">Схема пакета </w:t>
      </w:r>
      <w:r w:rsidR="000A0B77">
        <w:rPr>
          <w:lang w:val="en-US"/>
        </w:rPr>
        <w:t>c</w:t>
      </w:r>
      <w:r w:rsidR="00254558">
        <w:t xml:space="preserve"> резуль</w:t>
      </w:r>
      <w:r w:rsidR="00521D21" w:rsidRPr="00521D21">
        <w:t>та</w:t>
      </w:r>
      <w:r w:rsidR="000A0B77">
        <w:t>том</w:t>
      </w:r>
      <w:r w:rsidR="00521D21" w:rsidRPr="00521D21">
        <w:t xml:space="preserve"> обработки документа</w:t>
      </w:r>
      <w:bookmarkEnd w:id="110"/>
    </w:p>
    <w:tbl>
      <w:tblPr>
        <w:tblW w:w="9348" w:type="dxa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</w:tblBorders>
        <w:shd w:val="pct5" w:color="auto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8"/>
        <w:gridCol w:w="690"/>
      </w:tblGrid>
      <w:tr w:rsidR="00090EBE" w:rsidRPr="00CD5A68" w14:paraId="3C8F167A" w14:textId="77777777" w:rsidTr="00090EBE">
        <w:tc>
          <w:tcPr>
            <w:tcW w:w="8658" w:type="dxa"/>
            <w:shd w:val="pct5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8363" w:type="dxa"/>
              <w:tblInd w:w="134" w:type="dxa"/>
              <w:shd w:val="clear" w:color="auto" w:fill="F2F2F2" w:themeFill="background1" w:themeFillShade="F2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63"/>
            </w:tblGrid>
            <w:tr w:rsidR="001A3C34" w:rsidRPr="002E5FE8" w14:paraId="0AB6ABF7" w14:textId="77777777" w:rsidTr="002E5FE8">
              <w:tc>
                <w:tcPr>
                  <w:tcW w:w="8363" w:type="dxa"/>
                  <w:shd w:val="clear" w:color="auto" w:fill="F2F2F2" w:themeFill="background1" w:themeFillShade="F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3F9D5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{</w:t>
                  </w:r>
                </w:p>
                <w:p w14:paraId="18845EB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"object",</w:t>
                  </w:r>
                </w:p>
                <w:p w14:paraId="29323DD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"properties"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77C27A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"uuid"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109AF0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2B8D2B7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61CA22D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"timestamp"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2A86AE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321ADC7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4B8991C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"group_code"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7AB895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0AC0B1F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1D77FED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"daemon_code"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F77403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3CE8335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33072A0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"device_code"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4E47E6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3CD1F4C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5DA9764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"external_id"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92C3E4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415E805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616D585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"callback_url"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AE24B2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16692F2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5C4359F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"status"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EDF2E4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"string",</w:t>
                  </w:r>
                </w:p>
                <w:p w14:paraId="7300041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"enum"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62A977B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"wait",</w:t>
                  </w:r>
                </w:p>
                <w:p w14:paraId="1A636CE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"done",</w:t>
                  </w:r>
                </w:p>
                <w:p w14:paraId="735561D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"fail"</w:t>
                  </w:r>
                </w:p>
                <w:p w14:paraId="2D98188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]</w:t>
                  </w:r>
                </w:p>
                <w:p w14:paraId="3EF0CFC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375FC0A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"error"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F6E01A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6A427F1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"object",</w:t>
                  </w:r>
                </w:p>
                <w:p w14:paraId="1411A4E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"null"</w:t>
                  </w:r>
                </w:p>
                <w:p w14:paraId="03EF800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],</w:t>
                  </w:r>
                </w:p>
                <w:p w14:paraId="160EF45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"properties"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6C0941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"error_id"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4FEBC3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2B87F6E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1A17E31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"code"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16FEE2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"integer"</w:t>
                  </w:r>
                </w:p>
                <w:p w14:paraId="5E0F3CB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0999BC7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"text"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9E09FC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695DD6F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500C23A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CC1D0A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"string",</w:t>
                  </w:r>
                </w:p>
                <w:p w14:paraId="326DAB7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"enum"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3457111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"unknown",</w:t>
                  </w:r>
                </w:p>
                <w:p w14:paraId="0B37E06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"system",</w:t>
                  </w:r>
                </w:p>
                <w:p w14:paraId="79A772C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"driver",</w:t>
                  </w:r>
                </w:p>
                <w:p w14:paraId="27EA329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"timeout",</w:t>
                  </w:r>
                </w:p>
                <w:p w14:paraId="5EA310E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"agent"</w:t>
                  </w:r>
                </w:p>
                <w:p w14:paraId="30CD915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]</w:t>
                  </w:r>
                </w:p>
                <w:p w14:paraId="594E963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36E6B33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"permissive_mode_result"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B765E5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"array",</w:t>
                  </w:r>
                </w:p>
                <w:p w14:paraId="170EC24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"items"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C408D0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"object",</w:t>
                  </w:r>
                </w:p>
                <w:p w14:paraId="436F91A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"properties"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A335F0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"code"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FD2561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"integer"</w:t>
                  </w:r>
                </w:p>
                <w:p w14:paraId="133D2DB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},</w:t>
                  </w:r>
                </w:p>
                <w:p w14:paraId="2D10516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"description"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6108B0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23B3645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},</w:t>
                  </w:r>
                </w:p>
                <w:p w14:paraId="341E1A2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"req_id"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1DF1AC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6711E88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},</w:t>
                  </w:r>
                </w:p>
                <w:p w14:paraId="3512666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"req_timestamp"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DEF425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"integer"</w:t>
                  </w:r>
                </w:p>
                <w:p w14:paraId="7ED154B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},</w:t>
                  </w:r>
                </w:p>
                <w:p w14:paraId="3FAC623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"is_checked_offline"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340177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5CD1215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"boolean",</w:t>
                  </w:r>
                </w:p>
                <w:p w14:paraId="5DFA1DF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"null"</w:t>
                  </w:r>
                </w:p>
                <w:p w14:paraId="5F5D630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]</w:t>
                  </w:r>
                </w:p>
                <w:p w14:paraId="1CABED0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},</w:t>
                  </w:r>
                </w:p>
                <w:p w14:paraId="0AB0692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"inst"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CBEC79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2DFB140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},</w:t>
                  </w:r>
                </w:p>
                <w:p w14:paraId="143CA1F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"version"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51E74D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2C76575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},</w:t>
                  </w:r>
                </w:p>
                <w:p w14:paraId="5300A33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"codes"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A81E77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"array",</w:t>
                  </w:r>
                </w:p>
                <w:p w14:paraId="449AB24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"items"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DB7128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"object",</w:t>
                  </w:r>
                </w:p>
                <w:p w14:paraId="734ECE1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"properties"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145046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"cis"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FC59D6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1B338F8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2415AFC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"found"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F04D2D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"boolean"</w:t>
                  </w:r>
                </w:p>
                <w:p w14:paraId="271A27E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317984A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"valid"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DE2322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"boolean"</w:t>
                  </w:r>
                </w:p>
                <w:p w14:paraId="09AA492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64C507E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"print_view"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5CC0AB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2FC50A3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3525CF1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"gtin"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686DA3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7E6EF5B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01D4E64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"group_ids"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F936DF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"array",</w:t>
                  </w:r>
                </w:p>
                <w:p w14:paraId="35ED6DD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"items"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09C109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"integer"</w:t>
                  </w:r>
                </w:p>
                <w:p w14:paraId="2E36881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}</w:t>
                  </w:r>
                </w:p>
                <w:p w14:paraId="7D0FBC9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5FC2A55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"verified"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94E460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"boolean"</w:t>
                  </w:r>
                </w:p>
                <w:p w14:paraId="5AE1A70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1DD196A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"realizable"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C8C653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"boolean"</w:t>
                  </w:r>
                </w:p>
                <w:p w14:paraId="0114012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777D90B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"utilised"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725518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"boolean"</w:t>
                  </w:r>
                </w:p>
                <w:p w14:paraId="5DB5DBC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24BDF19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"expire_date"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5E9BE1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132F485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17F6D10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"variable_expirations"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2BCCAF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4FC310A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096326B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"production_date"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BD230D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09A7D46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068C9E1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"product_weight"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B9A431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480D3FB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3F5258A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"pr_vet_document"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520AEB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61DBF32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4E0C1A5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"is_owner"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15BB9D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76F59AC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"boolean",</w:t>
                  </w:r>
                </w:p>
                <w:p w14:paraId="474012D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0020C69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0470211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5CB2681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"is_blocked"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34F2DE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4FA1B75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"boolean",</w:t>
                  </w:r>
                </w:p>
                <w:p w14:paraId="0A02463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144C70C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538EDF4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2B196D7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"ogvs"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989DFB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"array",</w:t>
                  </w:r>
                </w:p>
                <w:p w14:paraId="0958A67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"items"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8F69FB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1859CE5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}</w:t>
                  </w:r>
                </w:p>
                <w:p w14:paraId="484E263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791DE04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"message"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A32EAA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5E5FD15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1CEDFE6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"error_code"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146419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2F4EF4D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"integer",</w:t>
                  </w:r>
                </w:p>
                <w:p w14:paraId="031435A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3959FA3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4BE0E79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0E20C9D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"is_tracking"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AEC3C5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73D3730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"boolean",</w:t>
                  </w:r>
                </w:p>
                <w:p w14:paraId="11F1A25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7DED138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0B12356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5497558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"sold"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CB832B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517DA1A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"boolean",</w:t>
                  </w:r>
                </w:p>
                <w:p w14:paraId="5BAFF02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079C78D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18D36DF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022EBBF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"elimination_state"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5ED58F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0D7A764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"integer",</w:t>
                  </w:r>
                </w:p>
                <w:p w14:paraId="2E17CF3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627559E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4B05F1F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3E2079C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"mrp"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EECBA7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5AB9FB4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"integer",</w:t>
                  </w:r>
                </w:p>
                <w:p w14:paraId="2BEAF99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7076D5C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19F4E42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62E26FE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"smp"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3ECF8A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550B9D1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"integer",</w:t>
                  </w:r>
                </w:p>
                <w:p w14:paraId="399682A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5E20025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0D066EC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4AD420A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"gray_zone"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6F5A38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588E308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"boolean",</w:t>
                  </w:r>
                </w:p>
                <w:p w14:paraId="61E797E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0CBA9CD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6E1F682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45EB72A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"inner_unit_count"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49ABD2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6F57290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"integer",</w:t>
                  </w:r>
                </w:p>
                <w:p w14:paraId="7DCDE3A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5EA3967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44CF7B5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66BB8FF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"sold_unit_count"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48F155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40330BF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"integer",</w:t>
                  </w:r>
                </w:p>
                <w:p w14:paraId="015FD12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53E6F89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5EDBA0A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2AAE3BB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"package_type"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936E08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494FB81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125519C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"parent"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5C9AFB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0566FEF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5B4EEF8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"producer_inn"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E485D5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3932CFF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6D620C0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"production_serial_number"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57450B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3A4882B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0ACBC6A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"production_batch_nubmer"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691C20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60CD3E9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3CE6FB9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"factory_serial_number"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44F072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66D1621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09AC014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"package_quantity"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6BA48E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538C8C2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"integer",</w:t>
                  </w:r>
                </w:p>
                <w:p w14:paraId="51E9AF2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"null"</w:t>
                  </w:r>
                </w:p>
                <w:p w14:paraId="0CF03B3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]</w:t>
                  </w:r>
                </w:p>
                <w:p w14:paraId="771D5A1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3C170B4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"can_be_sold"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B17E59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"boolean"</w:t>
                  </w:r>
                </w:p>
                <w:p w14:paraId="3ECF293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},</w:t>
                  </w:r>
                </w:p>
                <w:p w14:paraId="2C6E1E7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"reason"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794A1F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"array",</w:t>
                  </w:r>
                </w:p>
                <w:p w14:paraId="3C17351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"items"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15B6B9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0B3B9CA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    }</w:t>
                  </w:r>
                </w:p>
                <w:p w14:paraId="08F69FB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</w:t>
                  </w:r>
                </w:p>
                <w:p w14:paraId="785A2DE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}</w:t>
                  </w:r>
                </w:p>
                <w:p w14:paraId="369F215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}</w:t>
                  </w:r>
                </w:p>
                <w:p w14:paraId="11CF430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</w:t>
                  </w:r>
                </w:p>
                <w:p w14:paraId="574C1CE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},</w:t>
                  </w:r>
                </w:p>
                <w:p w14:paraId="1DFD487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"required"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18D2F8A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"code"</w:t>
                  </w:r>
                </w:p>
                <w:p w14:paraId="709A8B5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]</w:t>
                  </w:r>
                </w:p>
                <w:p w14:paraId="73E1676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}</w:t>
                  </w:r>
                </w:p>
                <w:p w14:paraId="29495EC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</w:t>
                  </w:r>
                </w:p>
                <w:p w14:paraId="7EC6736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},</w:t>
                  </w:r>
                </w:p>
                <w:p w14:paraId="1E451DB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"required"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5C91C86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"code",</w:t>
                  </w:r>
                </w:p>
                <w:p w14:paraId="5FC2DA5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"text",</w:t>
                  </w:r>
                </w:p>
                <w:p w14:paraId="513FD05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"type"</w:t>
                  </w:r>
                </w:p>
                <w:p w14:paraId="1827858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]</w:t>
                  </w:r>
                </w:p>
                <w:p w14:paraId="3F3B28B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5B95108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"warnings"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0A7D90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"object",</w:t>
                  </w:r>
                </w:p>
                <w:p w14:paraId="423E583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"properties"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CCAC19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"callback_url"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971CF7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"string",</w:t>
                  </w:r>
                </w:p>
                <w:p w14:paraId="5E2FF93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"enum"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[</w:t>
                  </w:r>
                </w:p>
                <w:p w14:paraId="7177B02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        "callback_url не соответствует маске"</w:t>
                  </w:r>
                </w:p>
                <w:p w14:paraId="17ADC2D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]</w:t>
                  </w:r>
                </w:p>
                <w:p w14:paraId="0017FFD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</w:t>
                  </w:r>
                </w:p>
                <w:p w14:paraId="33BE466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}</w:t>
                  </w:r>
                </w:p>
                <w:p w14:paraId="25A0985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},</w:t>
                  </w:r>
                </w:p>
                <w:p w14:paraId="1D0139C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"payload"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312E1B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1669C91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"object",</w:t>
                  </w:r>
                </w:p>
                <w:p w14:paraId="7354B6F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"null"</w:t>
                  </w:r>
                </w:p>
                <w:p w14:paraId="13FB4D3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],</w:t>
                  </w:r>
                </w:p>
                <w:p w14:paraId="2ACDEEA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"properties"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94954E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"fiscal_receipt_number"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D4C2D9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"integer"</w:t>
                  </w:r>
                </w:p>
                <w:p w14:paraId="7E7EC33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6014E7E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"shift_number"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D10922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"integer"</w:t>
                  </w:r>
                </w:p>
                <w:p w14:paraId="1FC3E63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3962C19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"receipt_datetime"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1CA984E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2E5BD9C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14BF3F1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"total"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7E39F3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"number"</w:t>
                  </w:r>
                </w:p>
                <w:p w14:paraId="425E9B6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427C834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"fn_number"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DC511D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4C4B014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747E0C1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"ecr_registration_number"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2A39B4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7988346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794E3B4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"fiscal_document_number"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946506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"integer"</w:t>
                  </w:r>
                </w:p>
                <w:p w14:paraId="2986EE9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387AC2C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"fiscal_document_attribute"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890576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"integer"</w:t>
                  </w:r>
                </w:p>
                <w:p w14:paraId="3475692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174FBE2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"fns_site"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93DE45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066D83B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3263FB5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"ofd_inn"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40AD56D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54E8B4E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7E71742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"ofd_receipt_url"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1822C1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59E2A7C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674C52D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"kkt_number"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611F29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2995774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660ED85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"kkt_model"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28EFFE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22FC7A3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4AE9716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"shift_opened_at"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8AFC1E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09AE73B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},</w:t>
                  </w:r>
                </w:p>
                <w:p w14:paraId="049A015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"marks_result"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331E92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"array",</w:t>
                  </w:r>
                </w:p>
                <w:p w14:paraId="4CCA5DC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"minItems"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1,</w:t>
                  </w:r>
                </w:p>
                <w:p w14:paraId="0A7B6DC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"items"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3C2E919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"object",</w:t>
                  </w:r>
                </w:p>
                <w:p w14:paraId="6194B0E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"properties"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052DC8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"position"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25E37F7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"integer"</w:t>
                  </w:r>
                </w:p>
                <w:p w14:paraId="239CB55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},</w:t>
                  </w:r>
                </w:p>
                <w:p w14:paraId="4DE5B9A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"mark_code"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010FF67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5C6FE37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},</w:t>
                  </w:r>
                </w:p>
                <w:p w14:paraId="4B752B3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"result"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9078EA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"enum"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61F8AD4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0,</w:t>
                  </w:r>
                </w:p>
                <w:p w14:paraId="1C1C6C5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1,</w:t>
                  </w:r>
                </w:p>
                <w:p w14:paraId="0975F10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3,</w:t>
                  </w:r>
                </w:p>
                <w:p w14:paraId="0CAC205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16,</w:t>
                  </w:r>
                </w:p>
                <w:p w14:paraId="4262579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17,</w:t>
                  </w:r>
                </w:p>
                <w:p w14:paraId="51C62FF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19,</w:t>
                  </w:r>
                </w:p>
                <w:p w14:paraId="3B2AEBD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5,</w:t>
                  </w:r>
                </w:p>
                <w:p w14:paraId="78A6CAD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7,</w:t>
                  </w:r>
                </w:p>
                <w:p w14:paraId="31C12A6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15</w:t>
                  </w:r>
                </w:p>
                <w:p w14:paraId="5A8441D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]</w:t>
                  </w:r>
                </w:p>
                <w:p w14:paraId="1EDE336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},</w:t>
                  </w:r>
                </w:p>
                <w:p w14:paraId="4D6640D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"permissive_mode_result"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6D27D2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341917F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"object",</w:t>
                  </w:r>
                </w:p>
                <w:p w14:paraId="41B938C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"null"</w:t>
                  </w:r>
                </w:p>
                <w:p w14:paraId="79C4AA5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],</w:t>
                  </w:r>
                </w:p>
                <w:p w14:paraId="08C6FF2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"properties"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5538570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"can_be_sold"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6D70C1FF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"boolean"</w:t>
                  </w:r>
                </w:p>
                <w:p w14:paraId="19CF54E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},</w:t>
                  </w:r>
                </w:p>
                <w:p w14:paraId="41F86F0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"reason"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{</w:t>
                  </w:r>
                </w:p>
                <w:p w14:paraId="72C8C60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"array",</w:t>
                  </w:r>
                </w:p>
                <w:p w14:paraId="1B61A38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</w:rPr>
                    <w:t>"items"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: {</w:t>
                  </w:r>
                </w:p>
                <w:p w14:paraId="0BCB59A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 xml:space="preserve">            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"type"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"string"</w:t>
                  </w:r>
                </w:p>
                <w:p w14:paraId="133BD6F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    }</w:t>
                  </w:r>
                </w:p>
                <w:p w14:paraId="79B3173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}</w:t>
                  </w:r>
                </w:p>
                <w:p w14:paraId="668DEC5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},</w:t>
                  </w:r>
                </w:p>
                <w:p w14:paraId="6DAFFC1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"required"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13674405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    "can_be_sold"</w:t>
                  </w:r>
                </w:p>
                <w:p w14:paraId="7BA92DE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    ]</w:t>
                  </w:r>
                </w:p>
                <w:p w14:paraId="24522E8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}</w:t>
                  </w:r>
                </w:p>
                <w:p w14:paraId="7FD02C4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},</w:t>
                  </w:r>
                </w:p>
                <w:p w14:paraId="703FE9A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"required"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5EF36C5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"position",</w:t>
                  </w:r>
                </w:p>
                <w:p w14:paraId="3B8FC96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"mark_code",</w:t>
                  </w:r>
                </w:p>
                <w:p w14:paraId="162F3E8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    "result"</w:t>
                  </w:r>
                </w:p>
                <w:p w14:paraId="2D7F8CE7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    ]</w:t>
                  </w:r>
                </w:p>
                <w:p w14:paraId="114D400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    }</w:t>
                  </w:r>
                </w:p>
                <w:p w14:paraId="5B9F0D2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}</w:t>
                  </w:r>
                </w:p>
                <w:p w14:paraId="7FC8C0F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},</w:t>
                  </w:r>
                </w:p>
                <w:p w14:paraId="539F091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"required"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172B7C1D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"fiscal_receipt_number",</w:t>
                  </w:r>
                </w:p>
                <w:p w14:paraId="7A451B1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"shift_number",</w:t>
                  </w:r>
                </w:p>
                <w:p w14:paraId="482CD77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"receipt_datetime",</w:t>
                  </w:r>
                </w:p>
                <w:p w14:paraId="7B5293D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"total",</w:t>
                  </w:r>
                </w:p>
                <w:p w14:paraId="29FDC3D8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"fn_number",</w:t>
                  </w:r>
                </w:p>
                <w:p w14:paraId="074F0652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"ecr_registration_number",</w:t>
                  </w:r>
                </w:p>
                <w:p w14:paraId="7DB22AE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"fiscal_document_number",</w:t>
                  </w:r>
                </w:p>
                <w:p w14:paraId="3724420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"fiscal_document_attribute",</w:t>
                  </w:r>
                </w:p>
                <w:p w14:paraId="0505A7E4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    "fns_site"</w:t>
                  </w:r>
                </w:p>
                <w:p w14:paraId="450682C9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    ]</w:t>
                  </w:r>
                </w:p>
                <w:p w14:paraId="25D43243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}</w:t>
                  </w:r>
                </w:p>
                <w:p w14:paraId="5898F4A1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},</w:t>
                  </w:r>
                </w:p>
                <w:p w14:paraId="7EED987B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2E5FE8">
                    <w:rPr>
                      <w:rFonts w:ascii="Consolas" w:eastAsia="Times New Roman" w:hAnsi="Consolas" w:cs="Courier New"/>
                      <w:color w:val="FF8000"/>
                      <w:sz w:val="16"/>
                      <w:szCs w:val="16"/>
                      <w:lang w:val="en-US"/>
                    </w:rPr>
                    <w:t>"required"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>: [</w:t>
                  </w:r>
                </w:p>
                <w:p w14:paraId="7BFF984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"uuid",</w:t>
                  </w:r>
                </w:p>
                <w:p w14:paraId="17819D5C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"timestamp",</w:t>
                  </w:r>
                </w:p>
                <w:p w14:paraId="627E8380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"error",</w:t>
                  </w:r>
                </w:p>
                <w:p w14:paraId="2A879E5E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    "status"</w:t>
                  </w:r>
                </w:p>
                <w:p w14:paraId="2FD33FF6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]</w:t>
                  </w:r>
                </w:p>
                <w:p w14:paraId="5649829A" w14:textId="77777777" w:rsidR="002E5FE8" w:rsidRPr="002E5FE8" w:rsidRDefault="002E5FE8" w:rsidP="002E5FE8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</w:pPr>
                  <w:r w:rsidRPr="002E5FE8">
                    <w:rPr>
                      <w:rFonts w:ascii="Consolas" w:eastAsia="Times New Roman" w:hAnsi="Consolas" w:cs="Courier New"/>
                      <w:color w:val="000000"/>
                      <w:sz w:val="16"/>
                      <w:szCs w:val="16"/>
                    </w:rPr>
                    <w:t>}</w:t>
                  </w:r>
                </w:p>
                <w:p w14:paraId="03846F83" w14:textId="544847D4" w:rsidR="001A3C34" w:rsidRPr="002E5FE8" w:rsidRDefault="001A3C34" w:rsidP="004834BC">
                  <w:pPr>
                    <w:shd w:val="clear" w:color="auto" w:fill="F2F2F2" w:themeFill="background1" w:themeFillShade="F2"/>
                    <w:spacing w:line="240" w:lineRule="auto"/>
                    <w:ind w:firstLine="0"/>
                    <w:jc w:val="left"/>
                    <w:rPr>
                      <w:rFonts w:ascii="Consolas" w:eastAsia="Times New Roman" w:hAnsi="Consolas" w:cs="Consolas"/>
                      <w:color w:val="333333"/>
                      <w:sz w:val="16"/>
                      <w:szCs w:val="16"/>
                    </w:rPr>
                  </w:pPr>
                </w:p>
              </w:tc>
            </w:tr>
          </w:tbl>
          <w:p w14:paraId="1CEFDF20" w14:textId="4CB8C8C2" w:rsidR="00090EBE" w:rsidRPr="00CD5A68" w:rsidRDefault="00090EBE" w:rsidP="00090E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999999"/>
                <w:sz w:val="16"/>
                <w:szCs w:val="16"/>
              </w:rPr>
            </w:pPr>
          </w:p>
        </w:tc>
        <w:tc>
          <w:tcPr>
            <w:tcW w:w="690" w:type="dxa"/>
            <w:shd w:val="pct5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F9189" w14:textId="77777777" w:rsidR="00090EBE" w:rsidRPr="00CD5A68" w:rsidRDefault="00090EBE" w:rsidP="00090E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16"/>
                <w:szCs w:val="16"/>
              </w:rPr>
            </w:pPr>
          </w:p>
        </w:tc>
      </w:tr>
    </w:tbl>
    <w:p w14:paraId="0A52C8E8" w14:textId="77777777" w:rsidR="00521D21" w:rsidRDefault="00521D21" w:rsidP="00521D21"/>
    <w:p w14:paraId="7796A8B2" w14:textId="77777777" w:rsidR="00521D21" w:rsidRDefault="00521D21">
      <w:pPr>
        <w:spacing w:line="240" w:lineRule="auto"/>
        <w:ind w:firstLine="0"/>
        <w:jc w:val="left"/>
        <w:rPr>
          <w:rFonts w:cs="Arial"/>
          <w:b/>
          <w:bCs/>
          <w:iCs/>
          <w:sz w:val="28"/>
          <w:szCs w:val="28"/>
        </w:rPr>
      </w:pPr>
      <w:r>
        <w:br w:type="page"/>
      </w:r>
    </w:p>
    <w:p w14:paraId="3C8F9546" w14:textId="24F21EDC" w:rsidR="00265B31" w:rsidRDefault="00090EBE" w:rsidP="00090EBE">
      <w:pPr>
        <w:pStyle w:val="20"/>
      </w:pPr>
      <w:bookmarkStart w:id="111" w:name="_Toc228374814"/>
      <w:r>
        <w:t>Единая с</w:t>
      </w:r>
      <w:r w:rsidR="00265B31">
        <w:t>хема пакета ответа с ошибкой</w:t>
      </w:r>
      <w:bookmarkEnd w:id="111"/>
    </w:p>
    <w:tbl>
      <w:tblPr>
        <w:tblStyle w:val="a5"/>
        <w:tblW w:w="0" w:type="auto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  <w:insideH w:val="none" w:sz="0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9338"/>
      </w:tblGrid>
      <w:tr w:rsidR="00265B31" w:rsidRPr="0033607F" w14:paraId="780EBDF7" w14:textId="77777777" w:rsidTr="00093409">
        <w:tc>
          <w:tcPr>
            <w:tcW w:w="9338" w:type="dxa"/>
            <w:shd w:val="pct5" w:color="auto" w:fill="auto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9"/>
              <w:gridCol w:w="793"/>
            </w:tblGrid>
            <w:tr w:rsidR="00265B31" w:rsidRPr="0033607F" w14:paraId="20EC9262" w14:textId="77777777" w:rsidTr="00093409"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8329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329"/>
                  </w:tblGrid>
                  <w:tr w:rsidR="003B0BB0" w:rsidRPr="00265B31" w14:paraId="2153AC4F" w14:textId="77777777" w:rsidTr="003B0BB0">
                    <w:tc>
                      <w:tcPr>
                        <w:tcW w:w="8329" w:type="dxa"/>
                        <w:shd w:val="clear" w:color="auto" w:fill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7A95FC7D" w14:textId="0AE050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{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"object",</w:t>
                        </w:r>
                      </w:p>
                      <w:p w14:paraId="67044776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"properties"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2A36640B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"uuid"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03A8BC3D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"string"</w:t>
                        </w:r>
                      </w:p>
                      <w:p w14:paraId="7B4A1326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},</w:t>
                        </w:r>
                      </w:p>
                      <w:p w14:paraId="63CD9256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"error"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6073DF0E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[</w:t>
                        </w:r>
                      </w:p>
                      <w:p w14:paraId="584118EA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"object",</w:t>
                        </w:r>
                      </w:p>
                      <w:p w14:paraId="5465BA60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"null"</w:t>
                        </w:r>
                      </w:p>
                      <w:p w14:paraId="5DABC7E5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],</w:t>
                        </w:r>
                      </w:p>
                      <w:p w14:paraId="22207FEC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"properties"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53D85182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"error_id"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2CBBBAB9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"string"</w:t>
                        </w:r>
                      </w:p>
                      <w:p w14:paraId="38F72486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},</w:t>
                        </w:r>
                      </w:p>
                      <w:p w14:paraId="7C40EFEF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"code"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62419A0F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"integer"</w:t>
                        </w:r>
                      </w:p>
                      <w:p w14:paraId="09C02392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},</w:t>
                        </w:r>
                      </w:p>
                      <w:p w14:paraId="2B213DA8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"text"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3547108D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"string"</w:t>
                        </w:r>
                      </w:p>
                      <w:p w14:paraId="0252C5BF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},</w:t>
                        </w:r>
                      </w:p>
                      <w:p w14:paraId="3C78DFAB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04296E35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"string",</w:t>
                        </w:r>
                      </w:p>
                      <w:p w14:paraId="44758B85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"enum"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[</w:t>
                        </w:r>
                      </w:p>
                      <w:p w14:paraId="101620E6" w14:textId="3A301B12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        "unknown",</w:t>
                        </w:r>
                      </w:p>
                      <w:p w14:paraId="3BF8C03E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        "system",</w:t>
                        </w:r>
                      </w:p>
                      <w:p w14:paraId="50F3D633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        "driver",</w:t>
                        </w:r>
                      </w:p>
                      <w:p w14:paraId="356D4DE7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        "timeout",</w:t>
                        </w:r>
                      </w:p>
                      <w:p w14:paraId="3D52558F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        "agent"</w:t>
                        </w:r>
                      </w:p>
                      <w:p w14:paraId="1AA92319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    ]</w:t>
                        </w:r>
                      </w:p>
                      <w:p w14:paraId="65B428E2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}</w:t>
                        </w:r>
                      </w:p>
                      <w:p w14:paraId="4B9145C9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},</w:t>
                        </w:r>
                      </w:p>
                      <w:p w14:paraId="1F2F0823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"required"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[</w:t>
                        </w:r>
                      </w:p>
                      <w:p w14:paraId="6A57F191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"code",</w:t>
                        </w:r>
                      </w:p>
                      <w:p w14:paraId="4ADB331F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"text",</w:t>
                        </w:r>
                      </w:p>
                      <w:p w14:paraId="5645183B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"error_id"</w:t>
                        </w:r>
                      </w:p>
                      <w:p w14:paraId="33BF85D2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]</w:t>
                        </w:r>
                      </w:p>
                      <w:p w14:paraId="557DA2D4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},</w:t>
                        </w:r>
                      </w:p>
                      <w:p w14:paraId="4FDC7B2D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"timestamp"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586E5738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"string"</w:t>
                        </w:r>
                      </w:p>
                      <w:p w14:paraId="1C14F270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},</w:t>
                        </w:r>
                      </w:p>
                      <w:p w14:paraId="6AA56629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"status"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664D2AED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"string",</w:t>
                        </w:r>
                      </w:p>
                      <w:p w14:paraId="3974C5DA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"enum"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[</w:t>
                        </w:r>
                      </w:p>
                      <w:p w14:paraId="4FD70A6B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"wait",</w:t>
                        </w:r>
                      </w:p>
                      <w:p w14:paraId="07B79CFE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"done",</w:t>
                        </w:r>
                      </w:p>
                      <w:p w14:paraId="2A0E61E4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    "fail"</w:t>
                        </w:r>
                      </w:p>
                      <w:p w14:paraId="04CE225A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]</w:t>
                        </w:r>
                      </w:p>
                      <w:p w14:paraId="730884D9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},</w:t>
                        </w:r>
                      </w:p>
                      <w:p w14:paraId="28DD74D7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"group_code"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52D82742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"string"</w:t>
                        </w:r>
                      </w:p>
                      <w:p w14:paraId="4966EFEF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},</w:t>
                        </w:r>
                      </w:p>
                      <w:p w14:paraId="0D0F7F51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"daemon_code"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2693F196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"string"</w:t>
                        </w:r>
                      </w:p>
                      <w:p w14:paraId="14A7D2F3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},</w:t>
                        </w:r>
                      </w:p>
                      <w:p w14:paraId="05546463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"device_code"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119BCE9C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"string"</w:t>
                        </w:r>
                      </w:p>
                      <w:p w14:paraId="2151E355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},</w:t>
                        </w:r>
                      </w:p>
                      <w:p w14:paraId="5D8AF13E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"callback_url"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3655CEA9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"string"</w:t>
                        </w:r>
                      </w:p>
                      <w:p w14:paraId="14E5FBE5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},</w:t>
                        </w:r>
                      </w:p>
                      <w:p w14:paraId="55FD3324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"payload"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{</w:t>
                        </w:r>
                      </w:p>
                      <w:p w14:paraId="6D9FD9B2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  <w:lang w:val="en-US"/>
                          </w:rPr>
                          <w:t>"type"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>: "null"</w:t>
                        </w:r>
                      </w:p>
                      <w:p w14:paraId="286F77E7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>}</w:t>
                        </w:r>
                      </w:p>
                      <w:p w14:paraId="5757A4AB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 xml:space="preserve">    },</w:t>
                        </w:r>
                      </w:p>
                      <w:p w14:paraId="58552676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 xml:space="preserve">    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FF8000"/>
                            <w:sz w:val="16"/>
                            <w:szCs w:val="16"/>
                          </w:rPr>
                          <w:t>"required"</w:t>
                        </w: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>: [</w:t>
                        </w:r>
                      </w:p>
                      <w:p w14:paraId="55B15DC0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 xml:space="preserve">        "error",</w:t>
                        </w:r>
                      </w:p>
                      <w:p w14:paraId="10666346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 xml:space="preserve">        "timestamp"</w:t>
                        </w:r>
                      </w:p>
                      <w:p w14:paraId="42FB23B6" w14:textId="77777777" w:rsidR="003B0BB0" w:rsidRPr="003B0BB0" w:rsidRDefault="003B0BB0" w:rsidP="003B0BB0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 xml:space="preserve">    ]</w:t>
                        </w:r>
                      </w:p>
                      <w:p w14:paraId="4722E90F" w14:textId="0C5BD98A" w:rsidR="003B0BB0" w:rsidRPr="00AA3EA9" w:rsidRDefault="003B0BB0" w:rsidP="00E705FE">
                        <w:pPr>
                          <w:shd w:val="clear" w:color="auto" w:fill="F2F2F2" w:themeFill="background1" w:themeFillShade="F2"/>
                          <w:spacing w:line="240" w:lineRule="auto"/>
                          <w:ind w:firstLine="0"/>
                          <w:jc w:val="left"/>
                          <w:rPr>
                            <w:rFonts w:ascii="Consolas" w:eastAsia="Times New Roman" w:hAnsi="Consolas" w:cs="Consolas"/>
                            <w:color w:val="333333"/>
                            <w:sz w:val="16"/>
                            <w:szCs w:val="16"/>
                            <w:lang w:val="en-US"/>
                          </w:rPr>
                        </w:pPr>
                        <w:r w:rsidRPr="003B0BB0">
                          <w:rPr>
                            <w:rFonts w:ascii="Consolas" w:eastAsia="Times New Roman" w:hAnsi="Consolas" w:cs="Courier New"/>
                            <w:color w:val="000000"/>
                            <w:sz w:val="16"/>
                            <w:szCs w:val="16"/>
                          </w:rPr>
                          <w:t>}</w:t>
                        </w:r>
                      </w:p>
                    </w:tc>
                  </w:tr>
                </w:tbl>
                <w:p w14:paraId="22060D98" w14:textId="77777777" w:rsidR="00265B31" w:rsidRPr="0033607F" w:rsidRDefault="00265B31" w:rsidP="0009340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ind w:firstLine="0"/>
                    <w:jc w:val="left"/>
                    <w:rPr>
                      <w:rFonts w:ascii="Consolas" w:eastAsia="Times New Roman" w:hAnsi="Consolas" w:cs="Consolas"/>
                      <w:color w:val="999999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5662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445137" w14:textId="77777777" w:rsidR="00265B31" w:rsidRPr="0033607F" w:rsidRDefault="00265B31" w:rsidP="0009340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ind w:firstLine="0"/>
                    <w:jc w:val="left"/>
                    <w:rPr>
                      <w:rFonts w:ascii="Consolas" w:eastAsia="Times New Roman" w:hAnsi="Consolas" w:cs="Consolas"/>
                      <w:color w:val="333333"/>
                      <w:sz w:val="16"/>
                      <w:szCs w:val="16"/>
                      <w:lang w:val="en-US"/>
                    </w:rPr>
                  </w:pPr>
                </w:p>
              </w:tc>
            </w:tr>
          </w:tbl>
          <w:p w14:paraId="2EB8868E" w14:textId="77777777" w:rsidR="00265B31" w:rsidRPr="002A6C40" w:rsidRDefault="00265B31" w:rsidP="00093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ind w:firstLine="0"/>
              <w:jc w:val="left"/>
              <w:rPr>
                <w:rFonts w:ascii="Consolas" w:eastAsia="Times New Roman" w:hAnsi="Consolas" w:cs="Consolas"/>
                <w:color w:val="333333"/>
                <w:sz w:val="21"/>
                <w:szCs w:val="21"/>
                <w:lang w:val="en-US"/>
              </w:rPr>
            </w:pPr>
          </w:p>
        </w:tc>
      </w:tr>
    </w:tbl>
    <w:p w14:paraId="73534CD1" w14:textId="77777777" w:rsidR="00E8279F" w:rsidRDefault="00E8279F" w:rsidP="00265B31">
      <w:pPr>
        <w:sectPr w:rsidR="00E8279F" w:rsidSect="00903112">
          <w:type w:val="continuous"/>
          <w:pgSz w:w="11906" w:h="16838" w:code="9"/>
          <w:pgMar w:top="544" w:right="851" w:bottom="1134" w:left="1701" w:header="283" w:footer="709" w:gutter="0"/>
          <w:cols w:space="708"/>
          <w:docGrid w:linePitch="360"/>
        </w:sectPr>
      </w:pPr>
    </w:p>
    <w:p w14:paraId="00C0ABD8" w14:textId="4F13546C" w:rsidR="00540828" w:rsidRDefault="00540828" w:rsidP="00E37511">
      <w:pPr>
        <w:pStyle w:val="15"/>
      </w:pPr>
      <w:bookmarkStart w:id="112" w:name="_Toc228374815"/>
      <w:r>
        <w:t>Общий список ошибок</w:t>
      </w:r>
      <w:bookmarkEnd w:id="112"/>
    </w:p>
    <w:p w14:paraId="5B35FBC3" w14:textId="2DA871DE" w:rsidR="00192F8C" w:rsidRPr="00192F8C" w:rsidRDefault="00192F8C" w:rsidP="00090EBE">
      <w:pPr>
        <w:pStyle w:val="20"/>
      </w:pPr>
      <w:bookmarkStart w:id="113" w:name="_Ошибки_сервиса"/>
      <w:bookmarkStart w:id="114" w:name="_Ref81227181"/>
      <w:bookmarkStart w:id="115" w:name="_Toc228374816"/>
      <w:bookmarkEnd w:id="113"/>
      <w:r>
        <w:t>Ошибки сервиса</w:t>
      </w:r>
      <w:bookmarkEnd w:id="114"/>
      <w:bookmarkEnd w:id="115"/>
    </w:p>
    <w:tbl>
      <w:tblPr>
        <w:tblStyle w:val="affff8"/>
        <w:tblW w:w="1487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1985"/>
        <w:gridCol w:w="1276"/>
        <w:gridCol w:w="1134"/>
        <w:gridCol w:w="4961"/>
        <w:gridCol w:w="1984"/>
      </w:tblGrid>
      <w:tr w:rsidR="0077604D" w:rsidRPr="002361D9" w14:paraId="3EDFA1DD" w14:textId="77777777" w:rsidTr="00F80519">
        <w:trPr>
          <w:trHeight w:val="315"/>
          <w:tblHeader/>
        </w:trPr>
        <w:tc>
          <w:tcPr>
            <w:tcW w:w="3539" w:type="dxa"/>
            <w:shd w:val="clear" w:color="auto" w:fill="auto"/>
            <w:vAlign w:val="center"/>
            <w:hideMark/>
          </w:tcPr>
          <w:p w14:paraId="0AFEFDFC" w14:textId="77777777" w:rsidR="0077604D" w:rsidRPr="002361D9" w:rsidRDefault="0077604D" w:rsidP="002361D9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Ошибка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73626291" w14:textId="77777777" w:rsidR="0077604D" w:rsidRPr="002361D9" w:rsidRDefault="0077604D" w:rsidP="002361D9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6C5375" w14:textId="77777777" w:rsidR="0077604D" w:rsidRPr="002361D9" w:rsidRDefault="0077604D" w:rsidP="002361D9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Код состояния HTTPS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CA6FDD" w14:textId="77777777" w:rsidR="0077604D" w:rsidRPr="002361D9" w:rsidRDefault="0077604D" w:rsidP="002361D9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Код ошибки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4F32729C" w14:textId="77777777" w:rsidR="0077604D" w:rsidRPr="002361D9" w:rsidRDefault="0077604D" w:rsidP="002361D9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Устранение ошибки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D63B84A" w14:textId="3EB4A8F6" w:rsidR="0077604D" w:rsidRPr="002361D9" w:rsidRDefault="0077604D" w:rsidP="002361D9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Тип ошибки/Статус</w:t>
            </w:r>
          </w:p>
        </w:tc>
      </w:tr>
      <w:tr w:rsidR="0077604D" w:rsidRPr="000F57A3" w14:paraId="0368BECA" w14:textId="77777777" w:rsidTr="00F80519">
        <w:trPr>
          <w:trHeight w:val="759"/>
        </w:trPr>
        <w:tc>
          <w:tcPr>
            <w:tcW w:w="3539" w:type="dxa"/>
            <w:vMerge w:val="restart"/>
            <w:shd w:val="clear" w:color="auto" w:fill="auto"/>
            <w:vAlign w:val="center"/>
            <w:hideMark/>
          </w:tcPr>
          <w:p w14:paraId="24517FB1" w14:textId="451F25BC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Undefined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  <w:hideMark/>
          </w:tcPr>
          <w:p w14:paraId="659C6C0F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Неизвестная ошибка обработки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CEA7595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400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09ADB1D2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0</w:t>
            </w:r>
          </w:p>
        </w:tc>
        <w:tc>
          <w:tcPr>
            <w:tcW w:w="4961" w:type="dxa"/>
            <w:vMerge w:val="restart"/>
            <w:shd w:val="clear" w:color="auto" w:fill="auto"/>
            <w:vAlign w:val="center"/>
          </w:tcPr>
          <w:p w14:paraId="678B6CD9" w14:textId="35FF18F1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Обратитесь к Администратору с полученным &lt;error_id&gt;.</w:t>
            </w: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14:paraId="6ADBBD6F" w14:textId="663912A7" w:rsidR="0077604D" w:rsidRPr="000F57A3" w:rsidRDefault="0077604D" w:rsidP="0051689C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Unknown/</w:t>
            </w:r>
            <w:r w:rsidR="009A2281" w:rsidRPr="002361D9">
              <w:rPr>
                <w:lang w:eastAsia="zh-CN" w:bidi="hi-IN"/>
              </w:rPr>
              <w:t>–</w:t>
            </w:r>
          </w:p>
        </w:tc>
      </w:tr>
      <w:tr w:rsidR="0077604D" w:rsidRPr="000F57A3" w14:paraId="46762EDE" w14:textId="77777777" w:rsidTr="00F80519">
        <w:trPr>
          <w:trHeight w:val="414"/>
        </w:trPr>
        <w:tc>
          <w:tcPr>
            <w:tcW w:w="3539" w:type="dxa"/>
            <w:vMerge/>
            <w:shd w:val="clear" w:color="auto" w:fill="auto"/>
            <w:vAlign w:val="center"/>
          </w:tcPr>
          <w:p w14:paraId="0704CEBB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5E7B8A50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4476099C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7F5B8ABF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4961" w:type="dxa"/>
            <w:vMerge/>
            <w:shd w:val="clear" w:color="auto" w:fill="auto"/>
            <w:vAlign w:val="center"/>
          </w:tcPr>
          <w:p w14:paraId="75E6C2DC" w14:textId="490D076E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30CE6D54" w14:textId="327205E5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</w:p>
        </w:tc>
      </w:tr>
      <w:tr w:rsidR="0077604D" w:rsidRPr="000F57A3" w14:paraId="05B27958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138CAE94" w14:textId="5C61B11C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IncomingChequeProcessingFailed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7121C44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Сервер не смог обработать входной чек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D30E88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400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E1493B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8C31D65" w14:textId="3FA0448D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 xml:space="preserve">Ошибка обработки входящего документа.  </w:t>
            </w:r>
            <w:r w:rsidRPr="002361D9">
              <w:rPr>
                <w:lang w:eastAsia="zh-CN" w:bidi="hi-IN"/>
              </w:rPr>
              <w:br/>
              <w:t>Обратитесь к Администратору с полученным &lt;error_id&gt;.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04B9809" w14:textId="06CC6B34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System/</w:t>
            </w:r>
            <w:r w:rsidR="009A2281" w:rsidRPr="002361D9">
              <w:rPr>
                <w:lang w:eastAsia="zh-CN" w:bidi="hi-IN"/>
              </w:rPr>
              <w:t>–</w:t>
            </w:r>
          </w:p>
        </w:tc>
      </w:tr>
      <w:tr w:rsidR="0077604D" w:rsidRPr="000F57A3" w14:paraId="69B6B944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67BB90F6" w14:textId="0A9BFCD4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MissingToken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1B50D81" w14:textId="6BABBAB0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 xml:space="preserve">Не распознан </w:t>
            </w:r>
            <w:r>
              <w:rPr>
                <w:lang w:eastAsia="zh-CN" w:bidi="hi-IN"/>
              </w:rPr>
              <w:t xml:space="preserve">токен </w:t>
            </w:r>
            <w:r w:rsidRPr="000F57A3">
              <w:rPr>
                <w:lang w:eastAsia="zh-CN" w:bidi="hi-IN"/>
              </w:rPr>
              <w:t>запроса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D3C310" w14:textId="5B898BAC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40</w:t>
            </w:r>
            <w:r>
              <w:rPr>
                <w:lang w:eastAsia="zh-CN" w:bidi="hi-I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EF154E" w14:textId="7EB2792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10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6E1118AA" w14:textId="3E068D9F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Передан некорректный &lt;token&gt;. Чек не был зарегистрирован в сервисе. Необходимо повторить запрос с тем же или новым уникальным значением &lt;external_id&gt;, указав корректный &lt;token&gt; через заголовок HTTPS запроса: Token: &lt;token&gt;.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0EC2EF7" w14:textId="121BD832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143331">
              <w:rPr>
                <w:lang w:eastAsia="zh-CN" w:bidi="hi-IN"/>
              </w:rPr>
              <w:t>System/</w:t>
            </w:r>
            <w:r w:rsidR="009A2281" w:rsidRPr="002361D9">
              <w:rPr>
                <w:lang w:eastAsia="zh-CN" w:bidi="hi-IN"/>
              </w:rPr>
              <w:t>–</w:t>
            </w:r>
          </w:p>
        </w:tc>
      </w:tr>
      <w:tr w:rsidR="0077604D" w:rsidRPr="000F57A3" w14:paraId="1AA3A0D7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7447CE06" w14:textId="782207FF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ExpiredToken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1B7A5E8" w14:textId="4C99C56F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Переданный токен не активен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647425" w14:textId="423820A5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401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C8987F" w14:textId="7E49344D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11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78EFDA7" w14:textId="189AF7F0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Срок действия, переданного &lt;token&gt; истёк (срок действия 24 часа). Необходимо запросить новый &lt;token&gt;.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3A5CE61" w14:textId="5FBC82BF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143331">
              <w:rPr>
                <w:lang w:eastAsia="zh-CN" w:bidi="hi-IN"/>
              </w:rPr>
              <w:t>System/</w:t>
            </w:r>
            <w:r w:rsidR="009A2281" w:rsidRPr="002361D9">
              <w:rPr>
                <w:lang w:eastAsia="zh-CN" w:bidi="hi-IN"/>
              </w:rPr>
              <w:t>–</w:t>
            </w:r>
          </w:p>
        </w:tc>
      </w:tr>
      <w:tr w:rsidR="0077604D" w:rsidRPr="000F57A3" w14:paraId="06B8DBD3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3A046D0F" w14:textId="62ACCF45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WrongLoginOrPassword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6D8B74F" w14:textId="1A98645C" w:rsidR="0077604D" w:rsidRPr="00046A85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46A85">
              <w:rPr>
                <w:lang w:eastAsia="zh-CN" w:bidi="hi-IN"/>
              </w:rPr>
              <w:t>Неверный логин или пароль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FD29E4" w14:textId="1DD91CAA" w:rsidR="0077604D" w:rsidRPr="00046A85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46A85">
              <w:rPr>
                <w:lang w:eastAsia="zh-CN" w:bidi="hi-IN"/>
              </w:rPr>
              <w:t>401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3CE1A6" w14:textId="60FBC15F" w:rsidR="0077604D" w:rsidRPr="00046A85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46A85">
              <w:rPr>
                <w:lang w:eastAsia="zh-CN" w:bidi="hi-IN"/>
              </w:rPr>
              <w:t>12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BA984A2" w14:textId="35365059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Необходимо повторить запрос с корректными данными.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15200D5" w14:textId="7A73D78F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46A85">
              <w:rPr>
                <w:lang w:eastAsia="zh-CN" w:bidi="hi-IN"/>
              </w:rPr>
              <w:t>System/</w:t>
            </w:r>
            <w:r w:rsidR="009A2281" w:rsidRPr="002361D9">
              <w:rPr>
                <w:lang w:eastAsia="zh-CN" w:bidi="hi-IN"/>
              </w:rPr>
              <w:t>–</w:t>
            </w:r>
          </w:p>
        </w:tc>
      </w:tr>
      <w:tr w:rsidR="005D50DA" w:rsidRPr="000F57A3" w14:paraId="30A83773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09866785" w14:textId="426AB002" w:rsidR="005D50DA" w:rsidRPr="002361D9" w:rsidRDefault="005D50DA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ValidationException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43E1EB4" w14:textId="4A2E5D96" w:rsidR="005D50DA" w:rsidRPr="00046A85" w:rsidRDefault="00D87061" w:rsidP="002361D9">
            <w:pPr>
              <w:ind w:firstLine="13"/>
              <w:jc w:val="left"/>
              <w:rPr>
                <w:lang w:eastAsia="zh-CN" w:bidi="hi-IN"/>
              </w:rPr>
            </w:pPr>
            <w:r w:rsidRPr="00046A85">
              <w:rPr>
                <w:lang w:eastAsia="zh-CN" w:bidi="hi-IN"/>
              </w:rPr>
              <w:t>Ошибка валидации входящего запроса. Ошибочные поля : {0}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2C9A82" w14:textId="039E4D2B" w:rsidR="005D50DA" w:rsidRPr="00046A85" w:rsidRDefault="005D50DA" w:rsidP="002361D9">
            <w:pPr>
              <w:ind w:firstLine="13"/>
              <w:jc w:val="left"/>
              <w:rPr>
                <w:lang w:eastAsia="zh-CN" w:bidi="hi-IN"/>
              </w:rPr>
            </w:pPr>
            <w:r w:rsidRPr="00046A85">
              <w:rPr>
                <w:lang w:eastAsia="zh-CN" w:bidi="hi-IN"/>
              </w:rPr>
              <w:t>400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305320" w14:textId="2F9A57F3" w:rsidR="005D50DA" w:rsidRPr="00046A85" w:rsidRDefault="005D50DA" w:rsidP="002361D9">
            <w:pPr>
              <w:ind w:firstLine="13"/>
              <w:jc w:val="left"/>
              <w:rPr>
                <w:lang w:eastAsia="zh-CN" w:bidi="hi-IN"/>
              </w:rPr>
            </w:pPr>
            <w:r w:rsidRPr="00046A85">
              <w:rPr>
                <w:lang w:eastAsia="zh-CN" w:bidi="hi-IN"/>
              </w:rPr>
              <w:t>13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8F1F408" w14:textId="7B678F65" w:rsidR="005D50DA" w:rsidRPr="002361D9" w:rsidRDefault="00D87061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Необходимо повторить запрос с корректными данными.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52B7EB1" w14:textId="443E04D5" w:rsidR="005D50DA" w:rsidRPr="00046A85" w:rsidRDefault="005D50DA" w:rsidP="002361D9">
            <w:pPr>
              <w:ind w:firstLine="13"/>
              <w:jc w:val="left"/>
              <w:rPr>
                <w:lang w:eastAsia="zh-CN" w:bidi="hi-IN"/>
              </w:rPr>
            </w:pPr>
            <w:r w:rsidRPr="00046A85">
              <w:rPr>
                <w:lang w:eastAsia="zh-CN" w:bidi="hi-IN"/>
              </w:rPr>
              <w:t>System/</w:t>
            </w:r>
            <w:r w:rsidRPr="002361D9">
              <w:rPr>
                <w:lang w:eastAsia="zh-CN" w:bidi="hi-IN"/>
              </w:rPr>
              <w:t>–</w:t>
            </w:r>
          </w:p>
        </w:tc>
      </w:tr>
      <w:tr w:rsidR="004A514D" w:rsidRPr="000F57A3" w14:paraId="318A29A4" w14:textId="77777777" w:rsidTr="004A514D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2293F159" w14:textId="77777777" w:rsidR="004A514D" w:rsidRPr="00E61BFE" w:rsidRDefault="004A514D" w:rsidP="004A514D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UserBlocked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09EA8B8" w14:textId="77777777" w:rsidR="004A514D" w:rsidRPr="00E61BFE" w:rsidRDefault="004A514D" w:rsidP="004A514D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Пользователь заблокирован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BB55F7" w14:textId="42EA0028" w:rsidR="004A514D" w:rsidRPr="00046A85" w:rsidRDefault="004A514D" w:rsidP="009A55CC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40</w:t>
            </w:r>
            <w:r w:rsidR="009A55CC">
              <w:rPr>
                <w:lang w:eastAsia="zh-CN" w:bidi="hi-IN"/>
              </w:rPr>
              <w:t>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DDA446" w14:textId="77777777" w:rsidR="004A514D" w:rsidRPr="00046A85" w:rsidRDefault="004A514D" w:rsidP="004A514D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14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3F3C61B" w14:textId="77777777" w:rsidR="004A514D" w:rsidRPr="002361D9" w:rsidRDefault="004A514D" w:rsidP="004A514D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Необходимо обратиться в службу технической поддержки АТОЛ Онлайн для разблокирования пользователя.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A03DEE0" w14:textId="77777777" w:rsidR="004A514D" w:rsidRPr="00046A85" w:rsidRDefault="004A514D" w:rsidP="004A514D">
            <w:pPr>
              <w:ind w:firstLine="13"/>
              <w:jc w:val="left"/>
              <w:rPr>
                <w:lang w:eastAsia="zh-CN" w:bidi="hi-IN"/>
              </w:rPr>
            </w:pPr>
            <w:r w:rsidRPr="00046A85">
              <w:rPr>
                <w:lang w:eastAsia="zh-CN" w:bidi="hi-IN"/>
              </w:rPr>
              <w:t>System/</w:t>
            </w:r>
            <w:r w:rsidRPr="002361D9">
              <w:rPr>
                <w:lang w:eastAsia="zh-CN" w:bidi="hi-IN"/>
              </w:rPr>
              <w:t>–</w:t>
            </w:r>
          </w:p>
        </w:tc>
      </w:tr>
      <w:tr w:rsidR="0077604D" w:rsidRPr="000F57A3" w14:paraId="38627940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13751CEA" w14:textId="3753FDBD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GroupCodeAndTokenDontMatch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EE2EEC3" w14:textId="40738713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 xml:space="preserve">Код группы, указанный в запросе, не соответствует токену 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EE79B2" w14:textId="0DBC3D6B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401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1BF66C1" w14:textId="6269B68A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20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6D5995C" w14:textId="0DA50A65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Передан некорректный &lt;token&gt; или &lt;group_code&gt;. Документ не был зарегистрирован в сервисе. Необходимо повторить запрос с тем же или новым уникальным значением &lt;external_id&gt;, указав корректный &lt;group_code&gt;, соответствующий передаваемому &lt;token&gt;.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B692E72" w14:textId="285D9A7C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6439B2">
              <w:rPr>
                <w:lang w:eastAsia="zh-CN" w:bidi="hi-IN"/>
              </w:rPr>
              <w:t>System/</w:t>
            </w:r>
            <w:r w:rsidR="009A2281" w:rsidRPr="002361D9">
              <w:rPr>
                <w:lang w:eastAsia="zh-CN" w:bidi="hi-IN"/>
              </w:rPr>
              <w:t>–</w:t>
            </w:r>
          </w:p>
        </w:tc>
      </w:tr>
      <w:tr w:rsidR="0077604D" w:rsidRPr="000F57A3" w14:paraId="1008B3DA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34425B67" w14:textId="736ACCFA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NotSupportedGroupCodeForProtocol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0B94F1D" w14:textId="63467FD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666B7A">
              <w:rPr>
                <w:lang w:eastAsia="zh-CN" w:bidi="hi-IN"/>
              </w:rPr>
              <w:t>Код группы не поддерживает данную версию протокола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1CFD6E" w14:textId="22A34009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401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331C09" w14:textId="6BDC6671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21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AC74C27" w14:textId="5EC8ACC7" w:rsidR="0077604D" w:rsidRPr="002361D9" w:rsidRDefault="0077604D" w:rsidP="007E301F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Кассы, относящие</w:t>
            </w:r>
            <w:r w:rsidR="00810677">
              <w:rPr>
                <w:lang w:eastAsia="zh-CN" w:bidi="hi-IN"/>
              </w:rPr>
              <w:t>ся</w:t>
            </w:r>
            <w:r w:rsidRPr="002361D9">
              <w:rPr>
                <w:lang w:eastAsia="zh-CN" w:bidi="hi-IN"/>
              </w:rPr>
              <w:t xml:space="preserve"> к группе, не поддерживают ФФД 1.</w:t>
            </w:r>
            <w:r w:rsidR="007E301F" w:rsidRPr="007E301F">
              <w:rPr>
                <w:lang w:eastAsia="zh-CN" w:bidi="hi-IN"/>
              </w:rPr>
              <w:t>2</w:t>
            </w:r>
            <w:r w:rsidRPr="002361D9">
              <w:rPr>
                <w:lang w:eastAsia="zh-CN" w:bidi="hi-IN"/>
              </w:rPr>
              <w:t xml:space="preserve"> и версию сервиса v</w:t>
            </w:r>
            <w:r w:rsidR="007E301F" w:rsidRPr="007E301F">
              <w:rPr>
                <w:lang w:eastAsia="zh-CN" w:bidi="hi-IN"/>
              </w:rPr>
              <w:t>5</w:t>
            </w:r>
            <w:r w:rsidRPr="002361D9">
              <w:rPr>
                <w:lang w:eastAsia="zh-CN" w:bidi="hi-IN"/>
              </w:rPr>
              <w:t>. Необходимо отправить запрос на версию сервиса v</w:t>
            </w:r>
            <w:r w:rsidR="007E301F" w:rsidRPr="007E301F">
              <w:rPr>
                <w:lang w:eastAsia="zh-CN" w:bidi="hi-IN"/>
              </w:rPr>
              <w:t>4</w:t>
            </w:r>
            <w:r w:rsidRPr="002361D9">
              <w:rPr>
                <w:lang w:eastAsia="zh-CN" w:bidi="hi-IN"/>
              </w:rPr>
              <w:t xml:space="preserve"> с поддержкой ФФД 1.0</w:t>
            </w:r>
            <w:r w:rsidR="007E301F" w:rsidRPr="007E301F">
              <w:rPr>
                <w:lang w:eastAsia="zh-CN" w:bidi="hi-IN"/>
              </w:rPr>
              <w:t>5</w:t>
            </w:r>
            <w:r w:rsidRPr="002361D9">
              <w:rPr>
                <w:lang w:eastAsia="zh-CN" w:bidi="hi-IN"/>
              </w:rPr>
              <w:t>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AC14790" w14:textId="4D804B4A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430B6">
              <w:rPr>
                <w:lang w:eastAsia="zh-CN" w:bidi="hi-IN"/>
              </w:rPr>
              <w:t>System/</w:t>
            </w:r>
            <w:r w:rsidR="009A2281" w:rsidRPr="002361D9">
              <w:rPr>
                <w:lang w:eastAsia="zh-CN" w:bidi="hi-IN"/>
              </w:rPr>
              <w:t>–</w:t>
            </w:r>
          </w:p>
        </w:tc>
      </w:tr>
      <w:tr w:rsidR="0077604D" w:rsidRPr="000F57A3" w14:paraId="106840C5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3F4D3900" w14:textId="61D0DF98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MissingUuid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0907A3D" w14:textId="687FE768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36509">
              <w:rPr>
                <w:lang w:eastAsia="zh-CN" w:bidi="hi-IN"/>
              </w:rPr>
              <w:t>Передан некорректный UUID : \"{0}\". Необходимо повторить запрос с корректными данными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AE2358" w14:textId="7D4EF46F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40</w:t>
            </w:r>
            <w:r>
              <w:rPr>
                <w:lang w:eastAsia="zh-CN" w:bidi="hi-IN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8EAEC0" w14:textId="72B9B55A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30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FEFE870" w14:textId="250D0720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Передан некорректный UUID</w:t>
            </w:r>
            <w:r w:rsidR="00D333AA" w:rsidRPr="002361D9">
              <w:rPr>
                <w:lang w:eastAsia="zh-CN" w:bidi="hi-IN"/>
              </w:rPr>
              <w:t xml:space="preserve"> или указанный UUID не найден</w:t>
            </w:r>
            <w:r w:rsidRPr="002361D9">
              <w:rPr>
                <w:lang w:eastAsia="zh-CN" w:bidi="hi-IN"/>
              </w:rPr>
              <w:t>.</w:t>
            </w:r>
          </w:p>
          <w:p w14:paraId="5CD2D60A" w14:textId="252E5E56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Необходимо повторить запрос с корректным UUID.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F6A12C1" w14:textId="47C5A8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430B6">
              <w:rPr>
                <w:lang w:eastAsia="zh-CN" w:bidi="hi-IN"/>
              </w:rPr>
              <w:t>System/Fail</w:t>
            </w:r>
          </w:p>
        </w:tc>
      </w:tr>
      <w:tr w:rsidR="0077604D" w:rsidRPr="000F57A3" w14:paraId="10F52E14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  <w:hideMark/>
          </w:tcPr>
          <w:p w14:paraId="3CB530D2" w14:textId="26C8B831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IncomingOperationNotSupported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0E1EAF8D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Операция \"{0}\" не поддерживается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415DBC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400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B5C0E6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31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FB61BF4" w14:textId="4D1B66D5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Передано некорректное значение &lt;operation&gt;. Документ не был зарегистрирован в сервисе. Необходимо повторить запрос с тем же или новым уникальным значением &lt;external_id&gt;, указав корректное значение &lt;operation&gt;.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85B6F22" w14:textId="0760B4B3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430B6">
              <w:rPr>
                <w:lang w:eastAsia="zh-CN" w:bidi="hi-IN"/>
              </w:rPr>
              <w:t>System/</w:t>
            </w:r>
            <w:r w:rsidR="009A2281" w:rsidRPr="002361D9">
              <w:rPr>
                <w:lang w:eastAsia="zh-CN" w:bidi="hi-IN"/>
              </w:rPr>
              <w:t>–</w:t>
            </w:r>
          </w:p>
        </w:tc>
      </w:tr>
      <w:tr w:rsidR="0077604D" w:rsidRPr="000F57A3" w14:paraId="37FBE779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5A5637B8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IncomingValidationException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8A46F07" w14:textId="3BE7430C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BF4C16">
              <w:rPr>
                <w:lang w:eastAsia="zh-CN" w:bidi="hi-IN"/>
              </w:rPr>
              <w:t>Ошибка валидации входного чека. Ошибочные поля : {1}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442993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400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FBB190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32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4ED7ADE3" w14:textId="5C24A6A8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Ошибка валидации JSON. Документ не был зарегистрирован в сервисе. Необходимо повторить запрос с те</w:t>
            </w:r>
            <w:r w:rsidR="00B34FC2" w:rsidRPr="002361D9">
              <w:rPr>
                <w:lang w:eastAsia="zh-CN" w:bidi="hi-IN"/>
              </w:rPr>
              <w:t>м</w:t>
            </w:r>
            <w:r w:rsidRPr="002361D9">
              <w:rPr>
                <w:lang w:eastAsia="zh-CN" w:bidi="hi-IN"/>
              </w:rPr>
              <w:t xml:space="preserve"> же или новым уникальным значением &lt;external_id&gt;, указав корректные данные.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336CFBB" w14:textId="0563C513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430B6">
              <w:rPr>
                <w:lang w:eastAsia="zh-CN" w:bidi="hi-IN"/>
              </w:rPr>
              <w:t>System/Fail</w:t>
            </w:r>
          </w:p>
        </w:tc>
      </w:tr>
      <w:tr w:rsidR="0077604D" w:rsidRPr="000F57A3" w14:paraId="61C9BBB3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55EBE239" w14:textId="48462F70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IncomingExternalIdAlreadyExists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55299AB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В системе существует чек с external_id : {0} и group_code: {1}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DE23B7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400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10D0137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33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AF47DBC" w14:textId="15575BDE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 xml:space="preserve">Документ с переданными значениями &lt;external_id&gt; и &lt;group_code&gt; уже существует в базе.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0887E93" w14:textId="0B2480E2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430B6">
              <w:rPr>
                <w:lang w:eastAsia="zh-CN" w:bidi="hi-IN"/>
              </w:rPr>
              <w:t>System/</w:t>
            </w:r>
            <w:r w:rsidRPr="002361D9">
              <w:rPr>
                <w:lang w:eastAsia="zh-CN" w:bidi="hi-IN"/>
              </w:rPr>
              <w:t>Wait</w:t>
            </w:r>
          </w:p>
        </w:tc>
      </w:tr>
      <w:tr w:rsidR="0077604D" w:rsidRPr="000F57A3" w14:paraId="1508E765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165494C7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StateCheckNotFound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5DC4280" w14:textId="6914BD68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Состояние чека не найдено. Попробуйте позднее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F008C9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200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8DCA27" w14:textId="7777777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34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69130C8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Документ еще не обработан. Необходимо повторить запрос на получение результата обработки чека позднее. Повторно отправлять чек на регистрацию не нужно.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B0930D0" w14:textId="55030411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5572C6">
              <w:rPr>
                <w:lang w:eastAsia="zh-CN" w:bidi="hi-IN"/>
              </w:rPr>
              <w:t>System/</w:t>
            </w:r>
            <w:r w:rsidR="009A2281" w:rsidRPr="002361D9">
              <w:rPr>
                <w:lang w:eastAsia="zh-CN" w:bidi="hi-IN"/>
              </w:rPr>
              <w:t>Wait</w:t>
            </w:r>
          </w:p>
        </w:tc>
      </w:tr>
      <w:tr w:rsidR="0077604D" w:rsidRPr="000F57A3" w14:paraId="1EA0107B" w14:textId="77777777" w:rsidTr="00F80519">
        <w:trPr>
          <w:trHeight w:val="1150"/>
        </w:trPr>
        <w:tc>
          <w:tcPr>
            <w:tcW w:w="3539" w:type="dxa"/>
            <w:shd w:val="clear" w:color="auto" w:fill="auto"/>
            <w:vAlign w:val="center"/>
          </w:tcPr>
          <w:p w14:paraId="11A1D03B" w14:textId="5E413AD1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BadRequest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7BE264D" w14:textId="077A3ED1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Некорректный запрос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D01AA9" w14:textId="3B95CF5F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400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9B9232" w14:textId="657E8A3B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0F57A3">
              <w:rPr>
                <w:lang w:eastAsia="zh-CN" w:bidi="hi-IN"/>
              </w:rPr>
              <w:t>40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14468F9" w14:textId="720DFB3C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Проверьте правильность отправляемого HTTPS запроса, HTTPS заголовка и тела HTTPS сообщения. Необходимо повторить запрос с корректными данными.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87BE603" w14:textId="33F92BC3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5572C6">
              <w:rPr>
                <w:lang w:eastAsia="zh-CN" w:bidi="hi-IN"/>
              </w:rPr>
              <w:t>System/</w:t>
            </w:r>
            <w:r w:rsidR="009A2281" w:rsidRPr="002361D9">
              <w:rPr>
                <w:lang w:eastAsia="zh-CN" w:bidi="hi-IN"/>
              </w:rPr>
              <w:t>–</w:t>
            </w:r>
          </w:p>
        </w:tc>
      </w:tr>
      <w:tr w:rsidR="0077604D" w:rsidRPr="000F57A3" w14:paraId="2E902EB9" w14:textId="77777777" w:rsidTr="00F80519">
        <w:trPr>
          <w:trHeight w:val="1150"/>
        </w:trPr>
        <w:tc>
          <w:tcPr>
            <w:tcW w:w="3539" w:type="dxa"/>
            <w:shd w:val="clear" w:color="auto" w:fill="auto"/>
            <w:vAlign w:val="center"/>
          </w:tcPr>
          <w:p w14:paraId="7FACEFC7" w14:textId="0393E56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UnsupportedMediaType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877A905" w14:textId="5BD45218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Некорректный Content-Type: {0}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9BE4E2" w14:textId="7B5E4CF7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415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A87131" w14:textId="6BBB8F4C" w:rsidR="0077604D" w:rsidRPr="000F57A3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41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5754249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 xml:space="preserve">Передан некорректный Content-type. Документ не был зарегистрирован в сервисе. Необходимо повторить запрос с тем же или новым уникальным значением &lt;external_id&gt;, указав </w:t>
            </w:r>
          </w:p>
          <w:p w14:paraId="6D0B3C64" w14:textId="4E7C9EBE" w:rsidR="0077604D" w:rsidRPr="00860B55" w:rsidRDefault="0077604D" w:rsidP="002361D9">
            <w:pPr>
              <w:ind w:firstLine="13"/>
              <w:jc w:val="left"/>
              <w:rPr>
                <w:lang w:val="en-US" w:eastAsia="zh-CN" w:bidi="hi-IN"/>
              </w:rPr>
            </w:pPr>
            <w:r w:rsidRPr="00860B55">
              <w:rPr>
                <w:lang w:val="en-US" w:eastAsia="zh-CN" w:bidi="hi-IN"/>
              </w:rPr>
              <w:t>Content-type: application/json; charset=utf-8.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318AF21" w14:textId="0F9CFBF9" w:rsidR="0077604D" w:rsidRPr="005572C6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System/</w:t>
            </w:r>
            <w:r w:rsidR="009A2281" w:rsidRPr="002361D9">
              <w:rPr>
                <w:lang w:eastAsia="zh-CN" w:bidi="hi-IN"/>
              </w:rPr>
              <w:t>–</w:t>
            </w:r>
          </w:p>
        </w:tc>
      </w:tr>
      <w:tr w:rsidR="004335FE" w:rsidRPr="000F57A3" w14:paraId="219A87EF" w14:textId="77777777" w:rsidTr="00F80519">
        <w:trPr>
          <w:trHeight w:val="1150"/>
        </w:trPr>
        <w:tc>
          <w:tcPr>
            <w:tcW w:w="3539" w:type="dxa"/>
            <w:shd w:val="clear" w:color="auto" w:fill="auto"/>
            <w:vAlign w:val="center"/>
          </w:tcPr>
          <w:p w14:paraId="40CD1BC1" w14:textId="125B34F3" w:rsidR="004335FE" w:rsidRPr="002361D9" w:rsidRDefault="004335FE" w:rsidP="002361D9">
            <w:pPr>
              <w:ind w:firstLine="13"/>
              <w:jc w:val="left"/>
              <w:rPr>
                <w:lang w:eastAsia="zh-CN" w:bidi="hi-IN"/>
              </w:rPr>
            </w:pPr>
            <w:r w:rsidRPr="004335FE">
              <w:rPr>
                <w:lang w:eastAsia="zh-CN" w:bidi="hi-IN"/>
              </w:rPr>
              <w:t>TSPIOTRequired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7AE9687" w14:textId="2B441DC7" w:rsidR="004335FE" w:rsidRPr="002361D9" w:rsidRDefault="004335FE" w:rsidP="002361D9">
            <w:pPr>
              <w:ind w:firstLine="13"/>
              <w:jc w:val="left"/>
              <w:rPr>
                <w:lang w:eastAsia="zh-CN" w:bidi="hi-IN"/>
              </w:rPr>
            </w:pPr>
            <w:r w:rsidRPr="004335FE">
              <w:rPr>
                <w:lang w:eastAsia="zh-CN" w:bidi="hi-IN"/>
              </w:rPr>
              <w:t>Нет касс с ТС ПИоТ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D18399" w14:textId="46BAD44F" w:rsidR="004335FE" w:rsidRPr="002361D9" w:rsidRDefault="004335FE" w:rsidP="002361D9">
            <w:pPr>
              <w:ind w:firstLine="13"/>
              <w:jc w:val="left"/>
              <w:rPr>
                <w:lang w:eastAsia="zh-CN" w:bidi="hi-IN"/>
              </w:rPr>
            </w:pPr>
            <w:r w:rsidRPr="004335FE">
              <w:rPr>
                <w:lang w:eastAsia="zh-CN" w:bidi="hi-IN"/>
              </w:rPr>
              <w:t>400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B25428" w14:textId="3BCEDF39" w:rsidR="004335FE" w:rsidRPr="004335FE" w:rsidRDefault="004335FE" w:rsidP="002361D9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42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EC3C1B5" w14:textId="562492FE" w:rsidR="004335FE" w:rsidRDefault="004335FE" w:rsidP="004335F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Добавьте кассу с ТС ПИоТ в группу или укажите "use_tspiot" : false в запросе.</w:t>
            </w:r>
          </w:p>
          <w:p w14:paraId="2B5358A0" w14:textId="16EB262F" w:rsidR="004335FE" w:rsidRPr="002361D9" w:rsidRDefault="004335FE" w:rsidP="004335F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Отправьте чек на фискализацию повторно.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77BC0A7" w14:textId="1E25932E" w:rsidR="004335FE" w:rsidRPr="002361D9" w:rsidRDefault="004335FE" w:rsidP="002361D9">
            <w:pPr>
              <w:ind w:firstLine="13"/>
              <w:jc w:val="left"/>
              <w:rPr>
                <w:lang w:eastAsia="zh-CN" w:bidi="hi-IN"/>
              </w:rPr>
            </w:pPr>
            <w:r w:rsidRPr="002430B6">
              <w:rPr>
                <w:lang w:eastAsia="zh-CN" w:bidi="hi-IN"/>
              </w:rPr>
              <w:t>System/Fail</w:t>
            </w:r>
          </w:p>
        </w:tc>
      </w:tr>
      <w:tr w:rsidR="0077604D" w:rsidRPr="000F57A3" w14:paraId="03273685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4715BAEA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ErrorServerConfiguration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7B077C1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Ошибка сервера. Обратитесь к Администратору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EEEB4D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500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C5A7B0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50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30BEE60D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Ошибка сервера. Обратитесь к Администратору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68C55C5" w14:textId="577A342F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5572C6">
              <w:rPr>
                <w:lang w:eastAsia="zh-CN" w:bidi="hi-IN"/>
              </w:rPr>
              <w:t>System/</w:t>
            </w:r>
            <w:r w:rsidR="009A2281" w:rsidRPr="002361D9">
              <w:rPr>
                <w:lang w:eastAsia="zh-CN" w:bidi="hi-IN"/>
              </w:rPr>
              <w:t>–</w:t>
            </w:r>
          </w:p>
        </w:tc>
      </w:tr>
      <w:tr w:rsidR="0077604D" w14:paraId="2847EDF9" w14:textId="77777777" w:rsidTr="00F80519">
        <w:trPr>
          <w:trHeight w:val="315"/>
        </w:trPr>
        <w:tc>
          <w:tcPr>
            <w:tcW w:w="3539" w:type="dxa"/>
            <w:shd w:val="clear" w:color="auto" w:fill="auto"/>
            <w:vAlign w:val="center"/>
          </w:tcPr>
          <w:p w14:paraId="12633C33" w14:textId="435E6569" w:rsidR="0077604D" w:rsidRPr="002361D9" w:rsidRDefault="00605C3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40926A2" w14:textId="5BB329ED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Превышено время ожидания чека в очереди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1BBE82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688121" w14:textId="77777777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92EAB39" w14:textId="0BBDB1EC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Переданный чек не был обработан. Возможны несколько причин возникновения ошибки:</w:t>
            </w:r>
            <w:r w:rsidRPr="002361D9">
              <w:rPr>
                <w:lang w:eastAsia="zh-CN" w:bidi="hi-IN"/>
              </w:rPr>
              <w:br/>
              <w:t>1. Количество ККТ в группе не соответствует скорости поступления чеков. Необходимо подключить дополнительные ККТ или снизить скорость поступления чеков.</w:t>
            </w:r>
            <w:r w:rsidRPr="002361D9">
              <w:rPr>
                <w:lang w:eastAsia="zh-CN" w:bidi="hi-IN"/>
              </w:rPr>
              <w:br/>
              <w:t>2. Все кассы группы выключены или не активны. Обратитесь к администратору.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E6B9A8D" w14:textId="1259D8E8" w:rsidR="0077604D" w:rsidRPr="002361D9" w:rsidRDefault="0077604D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Timeout/Fail</w:t>
            </w:r>
          </w:p>
        </w:tc>
      </w:tr>
    </w:tbl>
    <w:p w14:paraId="4EB544ED" w14:textId="552B09A7" w:rsidR="00192F8C" w:rsidRPr="00192F8C" w:rsidRDefault="00192F8C" w:rsidP="00090EBE">
      <w:pPr>
        <w:pStyle w:val="20"/>
      </w:pPr>
      <w:bookmarkStart w:id="116" w:name="_Toc228374817"/>
      <w:r>
        <w:t>Ошибки при работе с ККТ</w:t>
      </w:r>
      <w:bookmarkEnd w:id="116"/>
    </w:p>
    <w:tbl>
      <w:tblPr>
        <w:tblStyle w:val="affff8"/>
        <w:tblW w:w="14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6096"/>
        <w:gridCol w:w="6378"/>
        <w:gridCol w:w="1280"/>
      </w:tblGrid>
      <w:tr w:rsidR="00192F8C" w:rsidRPr="00F02E64" w14:paraId="324DEF79" w14:textId="77777777" w:rsidTr="00D434B4">
        <w:trPr>
          <w:trHeight w:val="315"/>
          <w:tblHeader/>
        </w:trPr>
        <w:tc>
          <w:tcPr>
            <w:tcW w:w="1129" w:type="dxa"/>
            <w:shd w:val="clear" w:color="auto" w:fill="auto"/>
            <w:vAlign w:val="center"/>
          </w:tcPr>
          <w:p w14:paraId="2702A5DC" w14:textId="64748E59" w:rsidR="00192F8C" w:rsidRPr="00F02E64" w:rsidRDefault="00192F8C" w:rsidP="00F02E64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F02E64">
              <w:rPr>
                <w:b/>
                <w:bCs/>
                <w:lang w:eastAsia="zh-CN" w:bidi="hi-IN"/>
              </w:rPr>
              <w:t>Код ошибки</w:t>
            </w:r>
          </w:p>
        </w:tc>
        <w:tc>
          <w:tcPr>
            <w:tcW w:w="6096" w:type="dxa"/>
            <w:shd w:val="clear" w:color="auto" w:fill="auto"/>
            <w:vAlign w:val="center"/>
            <w:hideMark/>
          </w:tcPr>
          <w:p w14:paraId="2777D5C5" w14:textId="77777777" w:rsidR="00192F8C" w:rsidRPr="00F02E64" w:rsidRDefault="00192F8C" w:rsidP="00F02E64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F02E64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6378" w:type="dxa"/>
            <w:shd w:val="clear" w:color="auto" w:fill="auto"/>
            <w:vAlign w:val="center"/>
          </w:tcPr>
          <w:p w14:paraId="3F5392C0" w14:textId="77777777" w:rsidR="00192F8C" w:rsidRPr="00F02E64" w:rsidRDefault="00192F8C" w:rsidP="00F02E64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F02E64">
              <w:rPr>
                <w:b/>
                <w:bCs/>
                <w:lang w:eastAsia="zh-CN" w:bidi="hi-IN"/>
              </w:rPr>
              <w:t>Устранение ошибки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04319D3B" w14:textId="77777777" w:rsidR="00192F8C" w:rsidRPr="00F02E64" w:rsidRDefault="00192F8C" w:rsidP="00F02E64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F02E64">
              <w:rPr>
                <w:b/>
                <w:bCs/>
                <w:lang w:eastAsia="zh-CN" w:bidi="hi-IN"/>
              </w:rPr>
              <w:t>Тип ошибки</w:t>
            </w:r>
          </w:p>
        </w:tc>
      </w:tr>
      <w:tr w:rsidR="0061743C" w:rsidRPr="00327B06" w14:paraId="06AE9095" w14:textId="77777777" w:rsidTr="00D434B4">
        <w:trPr>
          <w:trHeight w:val="300"/>
        </w:trPr>
        <w:tc>
          <w:tcPr>
            <w:tcW w:w="1129" w:type="dxa"/>
            <w:noWrap/>
          </w:tcPr>
          <w:p w14:paraId="4BF7CBCF" w14:textId="101EEC10" w:rsidR="0061743C" w:rsidRPr="002361D9" w:rsidRDefault="009518A0" w:rsidP="002361D9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200</w:t>
            </w:r>
            <w:r w:rsidR="0061743C" w:rsidRPr="002361D9">
              <w:rPr>
                <w:lang w:eastAsia="zh-CN" w:bidi="hi-IN"/>
              </w:rPr>
              <w:t>3</w:t>
            </w:r>
          </w:p>
        </w:tc>
        <w:tc>
          <w:tcPr>
            <w:tcW w:w="6096" w:type="dxa"/>
            <w:noWrap/>
          </w:tcPr>
          <w:p w14:paraId="7C52AF6B" w14:textId="29BC679F" w:rsidR="0061743C" w:rsidRPr="002361D9" w:rsidRDefault="009518A0" w:rsidP="002361D9">
            <w:pPr>
              <w:ind w:firstLine="13"/>
              <w:jc w:val="left"/>
              <w:rPr>
                <w:lang w:eastAsia="zh-CN" w:bidi="hi-IN"/>
              </w:rPr>
            </w:pPr>
            <w:r w:rsidRPr="009518A0">
              <w:rPr>
                <w:lang w:eastAsia="zh-CN" w:bidi="hi-IN"/>
              </w:rPr>
              <w:t>ИНН, указанный в чеке не соответствует ИНН компании.</w:t>
            </w:r>
          </w:p>
        </w:tc>
        <w:tc>
          <w:tcPr>
            <w:tcW w:w="6378" w:type="dxa"/>
          </w:tcPr>
          <w:p w14:paraId="0B20994E" w14:textId="321AD85D" w:rsidR="0061743C" w:rsidRPr="002361D9" w:rsidRDefault="009518A0" w:rsidP="009518A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Проверьте чек, измените ИНН, повторите попытку.</w:t>
            </w:r>
          </w:p>
        </w:tc>
        <w:tc>
          <w:tcPr>
            <w:tcW w:w="1280" w:type="dxa"/>
          </w:tcPr>
          <w:p w14:paraId="7CA5FB81" w14:textId="2216D23F" w:rsidR="0061743C" w:rsidRPr="002361D9" w:rsidRDefault="0061743C" w:rsidP="002361D9">
            <w:pPr>
              <w:ind w:firstLine="13"/>
              <w:jc w:val="left"/>
              <w:rPr>
                <w:lang w:eastAsia="zh-CN" w:bidi="hi-IN"/>
              </w:rPr>
            </w:pPr>
            <w:r w:rsidRPr="00F93AAF">
              <w:rPr>
                <w:lang w:eastAsia="zh-CN" w:bidi="hi-IN"/>
              </w:rPr>
              <w:t>agent</w:t>
            </w:r>
          </w:p>
        </w:tc>
      </w:tr>
      <w:tr w:rsidR="0061743C" w:rsidRPr="00327B06" w14:paraId="731E1E94" w14:textId="77777777" w:rsidTr="00D434B4">
        <w:trPr>
          <w:trHeight w:val="300"/>
        </w:trPr>
        <w:tc>
          <w:tcPr>
            <w:tcW w:w="1129" w:type="dxa"/>
            <w:noWrap/>
          </w:tcPr>
          <w:p w14:paraId="5C706DB7" w14:textId="722F6516" w:rsidR="0061743C" w:rsidRPr="002361D9" w:rsidRDefault="009518A0" w:rsidP="009518A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2004</w:t>
            </w:r>
          </w:p>
        </w:tc>
        <w:tc>
          <w:tcPr>
            <w:tcW w:w="6096" w:type="dxa"/>
            <w:noWrap/>
          </w:tcPr>
          <w:p w14:paraId="602DFF3D" w14:textId="147277DB" w:rsidR="0061743C" w:rsidRPr="002361D9" w:rsidRDefault="009518A0" w:rsidP="002361D9">
            <w:pPr>
              <w:ind w:firstLine="13"/>
              <w:jc w:val="left"/>
              <w:rPr>
                <w:lang w:eastAsia="zh-CN" w:bidi="hi-IN"/>
              </w:rPr>
            </w:pPr>
            <w:r w:rsidRPr="009518A0">
              <w:rPr>
                <w:lang w:eastAsia="zh-CN" w:bidi="hi-IN"/>
              </w:rPr>
              <w:t>Внутренняя ошибка сервиса.</w:t>
            </w:r>
          </w:p>
        </w:tc>
        <w:tc>
          <w:tcPr>
            <w:tcW w:w="6378" w:type="dxa"/>
          </w:tcPr>
          <w:p w14:paraId="5FA5A75E" w14:textId="403FA3CC" w:rsidR="0061743C" w:rsidRPr="002361D9" w:rsidRDefault="0061743C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</w:tcPr>
          <w:p w14:paraId="7112A3AD" w14:textId="647B9C81" w:rsidR="0061743C" w:rsidRPr="002361D9" w:rsidRDefault="0061743C" w:rsidP="002361D9">
            <w:pPr>
              <w:ind w:firstLine="13"/>
              <w:jc w:val="left"/>
              <w:rPr>
                <w:lang w:eastAsia="zh-CN" w:bidi="hi-IN"/>
              </w:rPr>
            </w:pPr>
            <w:r w:rsidRPr="00F93AAF">
              <w:rPr>
                <w:lang w:eastAsia="zh-CN" w:bidi="hi-IN"/>
              </w:rPr>
              <w:t>agent</w:t>
            </w:r>
          </w:p>
        </w:tc>
      </w:tr>
      <w:tr w:rsidR="009518A0" w:rsidRPr="00327B06" w14:paraId="2A969616" w14:textId="77777777" w:rsidTr="00D434B4">
        <w:trPr>
          <w:trHeight w:val="300"/>
        </w:trPr>
        <w:tc>
          <w:tcPr>
            <w:tcW w:w="1129" w:type="dxa"/>
            <w:noWrap/>
          </w:tcPr>
          <w:p w14:paraId="7E97FD38" w14:textId="7FC93E99" w:rsidR="009518A0" w:rsidRDefault="009518A0" w:rsidP="009518A0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2005</w:t>
            </w:r>
          </w:p>
        </w:tc>
        <w:tc>
          <w:tcPr>
            <w:tcW w:w="6096" w:type="dxa"/>
            <w:noWrap/>
          </w:tcPr>
          <w:p w14:paraId="27DA48AD" w14:textId="06A45B06" w:rsidR="009518A0" w:rsidRPr="002361D9" w:rsidRDefault="009518A0" w:rsidP="002361D9">
            <w:pPr>
              <w:ind w:firstLine="13"/>
              <w:jc w:val="left"/>
              <w:rPr>
                <w:lang w:eastAsia="zh-CN" w:bidi="hi-IN"/>
              </w:rPr>
            </w:pPr>
            <w:r w:rsidRPr="009518A0">
              <w:rPr>
                <w:lang w:eastAsia="zh-CN" w:bidi="hi-IN"/>
              </w:rPr>
              <w:t>Внутренняя ошибка сервиса.</w:t>
            </w:r>
          </w:p>
        </w:tc>
        <w:tc>
          <w:tcPr>
            <w:tcW w:w="6378" w:type="dxa"/>
          </w:tcPr>
          <w:p w14:paraId="7C22EE15" w14:textId="75AD7567" w:rsidR="009518A0" w:rsidRPr="002361D9" w:rsidRDefault="009518A0" w:rsidP="002361D9">
            <w:pPr>
              <w:ind w:firstLine="13"/>
              <w:jc w:val="left"/>
              <w:rPr>
                <w:lang w:eastAsia="zh-CN" w:bidi="hi-IN"/>
              </w:rPr>
            </w:pPr>
            <w:r w:rsidRPr="002361D9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</w:tcPr>
          <w:p w14:paraId="6314A8A4" w14:textId="5D4EE4A2" w:rsidR="009518A0" w:rsidRPr="00F23629" w:rsidRDefault="00F23629" w:rsidP="002361D9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system</w:t>
            </w:r>
          </w:p>
        </w:tc>
      </w:tr>
      <w:tr w:rsidR="00E1324B" w:rsidRPr="00327B06" w14:paraId="42F3A94C" w14:textId="77777777" w:rsidTr="00D434B4">
        <w:trPr>
          <w:trHeight w:val="300"/>
        </w:trPr>
        <w:tc>
          <w:tcPr>
            <w:tcW w:w="1129" w:type="dxa"/>
            <w:noWrap/>
          </w:tcPr>
          <w:p w14:paraId="480E3384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2006</w:t>
            </w:r>
          </w:p>
        </w:tc>
        <w:tc>
          <w:tcPr>
            <w:tcW w:w="6096" w:type="dxa"/>
            <w:noWrap/>
          </w:tcPr>
          <w:p w14:paraId="63DB2C63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Некорректный формат JSON</w:t>
            </w:r>
          </w:p>
        </w:tc>
        <w:tc>
          <w:tcPr>
            <w:tcW w:w="6378" w:type="dxa"/>
          </w:tcPr>
          <w:p w14:paraId="6A42BF35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Некорректно указано значение одного из полей в запросе или поле отсутствует. Необходимо исправить чек и отправить повторно.</w:t>
            </w:r>
          </w:p>
        </w:tc>
        <w:tc>
          <w:tcPr>
            <w:tcW w:w="1280" w:type="dxa"/>
          </w:tcPr>
          <w:p w14:paraId="1DAE4E04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agent</w:t>
            </w:r>
          </w:p>
        </w:tc>
      </w:tr>
      <w:tr w:rsidR="00E1324B" w:rsidRPr="00327B06" w14:paraId="576B4A64" w14:textId="77777777" w:rsidTr="00D434B4">
        <w:trPr>
          <w:trHeight w:val="300"/>
        </w:trPr>
        <w:tc>
          <w:tcPr>
            <w:tcW w:w="1129" w:type="dxa"/>
            <w:noWrap/>
          </w:tcPr>
          <w:p w14:paraId="15BE40A0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2007</w:t>
            </w:r>
          </w:p>
        </w:tc>
        <w:tc>
          <w:tcPr>
            <w:tcW w:w="6096" w:type="dxa"/>
            <w:noWrap/>
          </w:tcPr>
          <w:p w14:paraId="3EC1FD69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Некорректное значение в JSON</w:t>
            </w:r>
          </w:p>
        </w:tc>
        <w:tc>
          <w:tcPr>
            <w:tcW w:w="6378" w:type="dxa"/>
          </w:tcPr>
          <w:p w14:paraId="33238355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Некорректно указано значение одного из полей в запросе или поле отсутствует. Необходимо исправить чек и отправить повторно.</w:t>
            </w:r>
          </w:p>
        </w:tc>
        <w:tc>
          <w:tcPr>
            <w:tcW w:w="1280" w:type="dxa"/>
          </w:tcPr>
          <w:p w14:paraId="747213B7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agent</w:t>
            </w:r>
          </w:p>
        </w:tc>
      </w:tr>
      <w:tr w:rsidR="00E1324B" w:rsidRPr="00327B06" w14:paraId="603D7132" w14:textId="77777777" w:rsidTr="00D434B4">
        <w:trPr>
          <w:trHeight w:val="300"/>
        </w:trPr>
        <w:tc>
          <w:tcPr>
            <w:tcW w:w="1129" w:type="dxa"/>
            <w:noWrap/>
          </w:tcPr>
          <w:p w14:paraId="0C6B3554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2009</w:t>
            </w:r>
          </w:p>
        </w:tc>
        <w:tc>
          <w:tcPr>
            <w:tcW w:w="6096" w:type="dxa"/>
            <w:noWrap/>
          </w:tcPr>
          <w:p w14:paraId="07E99C3B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ИНН в запросе не совпадает с ИНН на кассе</w:t>
            </w:r>
          </w:p>
        </w:tc>
        <w:tc>
          <w:tcPr>
            <w:tcW w:w="6378" w:type="dxa"/>
          </w:tcPr>
          <w:p w14:paraId="281B2634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В чеке указан ИНН не соответствующий ИНН в кассе. Необходимо исправить чек и отправить повторно.</w:t>
            </w:r>
          </w:p>
        </w:tc>
        <w:tc>
          <w:tcPr>
            <w:tcW w:w="1280" w:type="dxa"/>
          </w:tcPr>
          <w:p w14:paraId="34955728" w14:textId="77777777" w:rsidR="00E1324B" w:rsidRPr="00E1324B" w:rsidRDefault="00E1324B" w:rsidP="00E1324B">
            <w:pPr>
              <w:ind w:firstLine="13"/>
              <w:jc w:val="left"/>
              <w:rPr>
                <w:lang w:eastAsia="zh-CN" w:bidi="hi-IN"/>
              </w:rPr>
            </w:pPr>
            <w:r w:rsidRPr="00E1324B">
              <w:rPr>
                <w:lang w:eastAsia="zh-CN" w:bidi="hi-IN"/>
              </w:rPr>
              <w:t>agent</w:t>
            </w:r>
          </w:p>
        </w:tc>
      </w:tr>
      <w:tr w:rsidR="000575BC" w:rsidRPr="000575BC" w14:paraId="73100E6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C51401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001 </w:t>
            </w:r>
          </w:p>
        </w:tc>
        <w:tc>
          <w:tcPr>
            <w:tcW w:w="6096" w:type="dxa"/>
            <w:noWrap/>
            <w:hideMark/>
          </w:tcPr>
          <w:p w14:paraId="1413B98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Соединение не установлено</w:t>
            </w:r>
          </w:p>
        </w:tc>
        <w:tc>
          <w:tcPr>
            <w:tcW w:w="6378" w:type="dxa"/>
            <w:noWrap/>
            <w:hideMark/>
          </w:tcPr>
          <w:p w14:paraId="53C0178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B52659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783409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A052FE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002 </w:t>
            </w:r>
          </w:p>
        </w:tc>
        <w:tc>
          <w:tcPr>
            <w:tcW w:w="6096" w:type="dxa"/>
            <w:noWrap/>
            <w:hideMark/>
          </w:tcPr>
          <w:p w14:paraId="440B8A7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Нет связи</w:t>
            </w:r>
          </w:p>
        </w:tc>
        <w:tc>
          <w:tcPr>
            <w:tcW w:w="6378" w:type="dxa"/>
            <w:noWrap/>
            <w:hideMark/>
          </w:tcPr>
          <w:p w14:paraId="09CB86A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FFA11A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05F213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151479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003 </w:t>
            </w:r>
          </w:p>
        </w:tc>
        <w:tc>
          <w:tcPr>
            <w:tcW w:w="6096" w:type="dxa"/>
            <w:noWrap/>
            <w:hideMark/>
          </w:tcPr>
          <w:p w14:paraId="4634D6F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Порт занят</w:t>
            </w:r>
          </w:p>
        </w:tc>
        <w:tc>
          <w:tcPr>
            <w:tcW w:w="6378" w:type="dxa"/>
            <w:noWrap/>
            <w:hideMark/>
          </w:tcPr>
          <w:p w14:paraId="7428349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575B9A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E81BD3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C8B138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004 </w:t>
            </w:r>
          </w:p>
        </w:tc>
        <w:tc>
          <w:tcPr>
            <w:tcW w:w="6096" w:type="dxa"/>
            <w:noWrap/>
            <w:hideMark/>
          </w:tcPr>
          <w:p w14:paraId="2E77F66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Порт недоступен</w:t>
            </w:r>
          </w:p>
        </w:tc>
        <w:tc>
          <w:tcPr>
            <w:tcW w:w="6378" w:type="dxa"/>
            <w:noWrap/>
            <w:hideMark/>
          </w:tcPr>
          <w:p w14:paraId="4B33E23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07974C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EDFD8C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2461A9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005 </w:t>
            </w:r>
          </w:p>
        </w:tc>
        <w:tc>
          <w:tcPr>
            <w:tcW w:w="6096" w:type="dxa"/>
            <w:noWrap/>
            <w:hideMark/>
          </w:tcPr>
          <w:p w14:paraId="5677D54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Некорректные данные от устройства</w:t>
            </w:r>
          </w:p>
        </w:tc>
        <w:tc>
          <w:tcPr>
            <w:tcW w:w="6378" w:type="dxa"/>
            <w:noWrap/>
            <w:hideMark/>
          </w:tcPr>
          <w:p w14:paraId="4E3DA8E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E85D24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EB28C3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C8B7FD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006 </w:t>
            </w:r>
          </w:p>
        </w:tc>
        <w:tc>
          <w:tcPr>
            <w:tcW w:w="6096" w:type="dxa"/>
            <w:noWrap/>
            <w:hideMark/>
          </w:tcPr>
          <w:p w14:paraId="1EB339A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Внутренняя ошибка библиотеки</w:t>
            </w:r>
          </w:p>
        </w:tc>
        <w:tc>
          <w:tcPr>
            <w:tcW w:w="6378" w:type="dxa"/>
            <w:noWrap/>
            <w:hideMark/>
          </w:tcPr>
          <w:p w14:paraId="5CB6EB5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06F739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FA189A4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2BB3AC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007 </w:t>
            </w:r>
          </w:p>
        </w:tc>
        <w:tc>
          <w:tcPr>
            <w:tcW w:w="6096" w:type="dxa"/>
            <w:noWrap/>
            <w:hideMark/>
          </w:tcPr>
          <w:p w14:paraId="03CBDCA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Неподдерживаемое преобразование типа параметра</w:t>
            </w:r>
          </w:p>
        </w:tc>
        <w:tc>
          <w:tcPr>
            <w:tcW w:w="6378" w:type="dxa"/>
            <w:noWrap/>
            <w:hideMark/>
          </w:tcPr>
          <w:p w14:paraId="3EDD017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F8EAD7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473A2B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32A497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008 </w:t>
            </w:r>
          </w:p>
        </w:tc>
        <w:tc>
          <w:tcPr>
            <w:tcW w:w="6096" w:type="dxa"/>
            <w:noWrap/>
            <w:hideMark/>
          </w:tcPr>
          <w:p w14:paraId="18525CB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 найден обязательный параметр</w:t>
            </w:r>
          </w:p>
        </w:tc>
        <w:tc>
          <w:tcPr>
            <w:tcW w:w="6378" w:type="dxa"/>
            <w:noWrap/>
            <w:hideMark/>
          </w:tcPr>
          <w:p w14:paraId="2ABB883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7654E2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09454B7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335B55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009 </w:t>
            </w:r>
          </w:p>
        </w:tc>
        <w:tc>
          <w:tcPr>
            <w:tcW w:w="6096" w:type="dxa"/>
            <w:noWrap/>
            <w:hideMark/>
          </w:tcPr>
          <w:p w14:paraId="1E79F42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Некорректные настройки</w:t>
            </w:r>
          </w:p>
        </w:tc>
        <w:tc>
          <w:tcPr>
            <w:tcW w:w="6378" w:type="dxa"/>
            <w:noWrap/>
            <w:hideMark/>
          </w:tcPr>
          <w:p w14:paraId="4797CB6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5628BA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FB235D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582E28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010 </w:t>
            </w:r>
          </w:p>
        </w:tc>
        <w:tc>
          <w:tcPr>
            <w:tcW w:w="6096" w:type="dxa"/>
            <w:noWrap/>
            <w:hideMark/>
          </w:tcPr>
          <w:p w14:paraId="6938F3B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Драйвер не настроен</w:t>
            </w:r>
          </w:p>
        </w:tc>
        <w:tc>
          <w:tcPr>
            <w:tcW w:w="6378" w:type="dxa"/>
            <w:noWrap/>
            <w:hideMark/>
          </w:tcPr>
          <w:p w14:paraId="48E98BF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2AA70B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674CC4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2C7E5B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011 </w:t>
            </w:r>
          </w:p>
        </w:tc>
        <w:tc>
          <w:tcPr>
            <w:tcW w:w="6096" w:type="dxa"/>
            <w:noWrap/>
            <w:hideMark/>
          </w:tcPr>
          <w:p w14:paraId="19C3DC2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 поддерживается в данной версии (драйвера или ККТ)</w:t>
            </w:r>
          </w:p>
        </w:tc>
        <w:tc>
          <w:tcPr>
            <w:tcW w:w="6378" w:type="dxa"/>
            <w:noWrap/>
            <w:hideMark/>
          </w:tcPr>
          <w:p w14:paraId="09E1424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1B922B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941F7C4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9CD697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012 </w:t>
            </w:r>
          </w:p>
        </w:tc>
        <w:tc>
          <w:tcPr>
            <w:tcW w:w="6096" w:type="dxa"/>
            <w:noWrap/>
            <w:hideMark/>
          </w:tcPr>
          <w:p w14:paraId="385360A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 поддерживается в данном режиме</w:t>
            </w:r>
          </w:p>
        </w:tc>
        <w:tc>
          <w:tcPr>
            <w:tcW w:w="6378" w:type="dxa"/>
            <w:noWrap/>
            <w:hideMark/>
          </w:tcPr>
          <w:p w14:paraId="71B0CF5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710596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78435F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2CAFB0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013 </w:t>
            </w:r>
          </w:p>
        </w:tc>
        <w:tc>
          <w:tcPr>
            <w:tcW w:w="6096" w:type="dxa"/>
            <w:noWrap/>
            <w:hideMark/>
          </w:tcPr>
          <w:p w14:paraId="300C6FA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Нeкорректное значение параметра</w:t>
            </w:r>
          </w:p>
        </w:tc>
        <w:tc>
          <w:tcPr>
            <w:tcW w:w="6378" w:type="dxa"/>
            <w:noWrap/>
            <w:hideMark/>
          </w:tcPr>
          <w:p w14:paraId="6823C05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3E96BAA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AB04E4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618457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014 </w:t>
            </w:r>
          </w:p>
        </w:tc>
        <w:tc>
          <w:tcPr>
            <w:tcW w:w="6096" w:type="dxa"/>
            <w:noWrap/>
            <w:hideMark/>
          </w:tcPr>
          <w:p w14:paraId="4C2E9BA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 удалось загрузить библиотеку</w:t>
            </w:r>
          </w:p>
        </w:tc>
        <w:tc>
          <w:tcPr>
            <w:tcW w:w="6378" w:type="dxa"/>
            <w:noWrap/>
            <w:hideMark/>
          </w:tcPr>
          <w:p w14:paraId="3317692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42A028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B556196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8B729E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015 </w:t>
            </w:r>
          </w:p>
        </w:tc>
        <w:tc>
          <w:tcPr>
            <w:tcW w:w="6096" w:type="dxa"/>
            <w:noWrap/>
            <w:hideMark/>
          </w:tcPr>
          <w:p w14:paraId="05D0049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Неизвестная ошибка</w:t>
            </w:r>
          </w:p>
        </w:tc>
        <w:tc>
          <w:tcPr>
            <w:tcW w:w="6378" w:type="dxa"/>
            <w:noWrap/>
            <w:hideMark/>
          </w:tcPr>
          <w:p w14:paraId="184D2E7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3FC264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2915980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58D91A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016 </w:t>
            </w:r>
          </w:p>
        </w:tc>
        <w:tc>
          <w:tcPr>
            <w:tcW w:w="6096" w:type="dxa"/>
            <w:noWrap/>
            <w:hideMark/>
          </w:tcPr>
          <w:p w14:paraId="5318BB0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Неверная цена (сумма)</w:t>
            </w:r>
          </w:p>
        </w:tc>
        <w:tc>
          <w:tcPr>
            <w:tcW w:w="6378" w:type="dxa"/>
            <w:noWrap/>
            <w:hideMark/>
          </w:tcPr>
          <w:p w14:paraId="76CC115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Неверная цена (сумма).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0DC17AD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44AD4B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D23587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017 </w:t>
            </w:r>
          </w:p>
        </w:tc>
        <w:tc>
          <w:tcPr>
            <w:tcW w:w="6096" w:type="dxa"/>
            <w:noWrap/>
            <w:hideMark/>
          </w:tcPr>
          <w:p w14:paraId="4005CCA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Неверное количество</w:t>
            </w:r>
          </w:p>
        </w:tc>
        <w:tc>
          <w:tcPr>
            <w:tcW w:w="6378" w:type="dxa"/>
            <w:noWrap/>
            <w:hideMark/>
          </w:tcPr>
          <w:p w14:paraId="398A2E4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Неверное количество в товарной позиции чека.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051EA92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FFCA54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5D045A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018 </w:t>
            </w:r>
          </w:p>
        </w:tc>
        <w:tc>
          <w:tcPr>
            <w:tcW w:w="6096" w:type="dxa"/>
            <w:noWrap/>
            <w:hideMark/>
          </w:tcPr>
          <w:p w14:paraId="620C0BB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Переполнение счетчика наличности</w:t>
            </w:r>
          </w:p>
        </w:tc>
        <w:tc>
          <w:tcPr>
            <w:tcW w:w="6378" w:type="dxa"/>
            <w:noWrap/>
            <w:hideMark/>
          </w:tcPr>
          <w:p w14:paraId="0329C68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4B2874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D65977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A5CA62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019 </w:t>
            </w:r>
          </w:p>
        </w:tc>
        <w:tc>
          <w:tcPr>
            <w:tcW w:w="6096" w:type="dxa"/>
            <w:noWrap/>
            <w:hideMark/>
          </w:tcPr>
          <w:p w14:paraId="6F5DE8A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Невозможно сторно последней операции</w:t>
            </w:r>
          </w:p>
        </w:tc>
        <w:tc>
          <w:tcPr>
            <w:tcW w:w="6378" w:type="dxa"/>
            <w:noWrap/>
            <w:hideMark/>
          </w:tcPr>
          <w:p w14:paraId="00B4008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485003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7EEB2C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D70ADF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020 </w:t>
            </w:r>
          </w:p>
        </w:tc>
        <w:tc>
          <w:tcPr>
            <w:tcW w:w="6096" w:type="dxa"/>
            <w:noWrap/>
            <w:hideMark/>
          </w:tcPr>
          <w:p w14:paraId="76CFF83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Сторно по коду невозможно</w:t>
            </w:r>
          </w:p>
        </w:tc>
        <w:tc>
          <w:tcPr>
            <w:tcW w:w="6378" w:type="dxa"/>
            <w:noWrap/>
            <w:hideMark/>
          </w:tcPr>
          <w:p w14:paraId="2373058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EA76C3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FCA006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B4E26E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021 </w:t>
            </w:r>
          </w:p>
        </w:tc>
        <w:tc>
          <w:tcPr>
            <w:tcW w:w="6096" w:type="dxa"/>
            <w:noWrap/>
            <w:hideMark/>
          </w:tcPr>
          <w:p w14:paraId="70367FB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Невозможен повтор последней операции</w:t>
            </w:r>
          </w:p>
        </w:tc>
        <w:tc>
          <w:tcPr>
            <w:tcW w:w="6378" w:type="dxa"/>
            <w:noWrap/>
            <w:hideMark/>
          </w:tcPr>
          <w:p w14:paraId="75CEAAF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4814F4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E7DDAD6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37F159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022 </w:t>
            </w:r>
          </w:p>
        </w:tc>
        <w:tc>
          <w:tcPr>
            <w:tcW w:w="6096" w:type="dxa"/>
            <w:noWrap/>
            <w:hideMark/>
          </w:tcPr>
          <w:p w14:paraId="7D6BF9F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Повторная скидка на операцию невозможна</w:t>
            </w:r>
          </w:p>
        </w:tc>
        <w:tc>
          <w:tcPr>
            <w:tcW w:w="6378" w:type="dxa"/>
            <w:noWrap/>
            <w:hideMark/>
          </w:tcPr>
          <w:p w14:paraId="3261C78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C3092D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F3E1D1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D40F51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023 </w:t>
            </w:r>
          </w:p>
        </w:tc>
        <w:tc>
          <w:tcPr>
            <w:tcW w:w="6096" w:type="dxa"/>
            <w:noWrap/>
            <w:hideMark/>
          </w:tcPr>
          <w:p w14:paraId="200874A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Невозможно начислить скидку/надбавку</w:t>
            </w:r>
          </w:p>
        </w:tc>
        <w:tc>
          <w:tcPr>
            <w:tcW w:w="6378" w:type="dxa"/>
            <w:noWrap/>
            <w:hideMark/>
          </w:tcPr>
          <w:p w14:paraId="7F6F6AE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70650A0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8EB1547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CEEA28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024 </w:t>
            </w:r>
          </w:p>
        </w:tc>
        <w:tc>
          <w:tcPr>
            <w:tcW w:w="6096" w:type="dxa"/>
            <w:noWrap/>
            <w:hideMark/>
          </w:tcPr>
          <w:p w14:paraId="29DE885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Неверный код товара</w:t>
            </w:r>
          </w:p>
        </w:tc>
        <w:tc>
          <w:tcPr>
            <w:tcW w:w="6378" w:type="dxa"/>
            <w:noWrap/>
            <w:hideMark/>
          </w:tcPr>
          <w:p w14:paraId="59211CE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665F166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5ED128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D9C36E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026 </w:t>
            </w:r>
          </w:p>
        </w:tc>
        <w:tc>
          <w:tcPr>
            <w:tcW w:w="6096" w:type="dxa"/>
            <w:noWrap/>
            <w:hideMark/>
          </w:tcPr>
          <w:p w14:paraId="0CF354A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Неверный формат команды</w:t>
            </w:r>
          </w:p>
        </w:tc>
        <w:tc>
          <w:tcPr>
            <w:tcW w:w="6378" w:type="dxa"/>
            <w:noWrap/>
            <w:hideMark/>
          </w:tcPr>
          <w:p w14:paraId="6E0238A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643E67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7A0BC1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2EBF6A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027 </w:t>
            </w:r>
          </w:p>
        </w:tc>
        <w:tc>
          <w:tcPr>
            <w:tcW w:w="6096" w:type="dxa"/>
            <w:noWrap/>
            <w:hideMark/>
          </w:tcPr>
          <w:p w14:paraId="3162D81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Неверная длина</w:t>
            </w:r>
          </w:p>
        </w:tc>
        <w:tc>
          <w:tcPr>
            <w:tcW w:w="6378" w:type="dxa"/>
            <w:noWrap/>
            <w:hideMark/>
          </w:tcPr>
          <w:p w14:paraId="380989C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Некорректно указано значение одного из полей в запросе или поле отсутствует.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60F7A5C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C9420F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C5D43B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028 </w:t>
            </w:r>
          </w:p>
        </w:tc>
        <w:tc>
          <w:tcPr>
            <w:tcW w:w="6096" w:type="dxa"/>
            <w:noWrap/>
            <w:hideMark/>
          </w:tcPr>
          <w:p w14:paraId="70FB3FC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ККТ заблокирована в режиме ввода даты</w:t>
            </w:r>
          </w:p>
        </w:tc>
        <w:tc>
          <w:tcPr>
            <w:tcW w:w="6378" w:type="dxa"/>
            <w:noWrap/>
            <w:hideMark/>
          </w:tcPr>
          <w:p w14:paraId="71CBC5D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17264D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237648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9C183C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029 </w:t>
            </w:r>
          </w:p>
        </w:tc>
        <w:tc>
          <w:tcPr>
            <w:tcW w:w="6096" w:type="dxa"/>
            <w:noWrap/>
            <w:hideMark/>
          </w:tcPr>
          <w:p w14:paraId="7FE9B0F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Требуется подтверждение ввода даты</w:t>
            </w:r>
          </w:p>
        </w:tc>
        <w:tc>
          <w:tcPr>
            <w:tcW w:w="6378" w:type="dxa"/>
            <w:noWrap/>
            <w:hideMark/>
          </w:tcPr>
          <w:p w14:paraId="4337436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A22C04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CA318C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2181E6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030 </w:t>
            </w:r>
          </w:p>
        </w:tc>
        <w:tc>
          <w:tcPr>
            <w:tcW w:w="6096" w:type="dxa"/>
            <w:noWrap/>
            <w:hideMark/>
          </w:tcPr>
          <w:p w14:paraId="7253385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Нет больше данных</w:t>
            </w:r>
          </w:p>
        </w:tc>
        <w:tc>
          <w:tcPr>
            <w:tcW w:w="6378" w:type="dxa"/>
            <w:noWrap/>
            <w:hideMark/>
          </w:tcPr>
          <w:p w14:paraId="7DA4990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E8E857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65E7CC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7FB198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031 </w:t>
            </w:r>
          </w:p>
        </w:tc>
        <w:tc>
          <w:tcPr>
            <w:tcW w:w="6096" w:type="dxa"/>
            <w:noWrap/>
            <w:hideMark/>
          </w:tcPr>
          <w:p w14:paraId="470F64E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Нет подтверждения или отмены продажи</w:t>
            </w:r>
          </w:p>
        </w:tc>
        <w:tc>
          <w:tcPr>
            <w:tcW w:w="6378" w:type="dxa"/>
            <w:noWrap/>
            <w:hideMark/>
          </w:tcPr>
          <w:p w14:paraId="349FAED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D043B2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8E29C8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1E65CF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032 </w:t>
            </w:r>
          </w:p>
        </w:tc>
        <w:tc>
          <w:tcPr>
            <w:tcW w:w="6096" w:type="dxa"/>
            <w:noWrap/>
            <w:hideMark/>
          </w:tcPr>
          <w:p w14:paraId="7D89A58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Отчет о закрытии смены прерван</w:t>
            </w:r>
          </w:p>
        </w:tc>
        <w:tc>
          <w:tcPr>
            <w:tcW w:w="6378" w:type="dxa"/>
            <w:noWrap/>
            <w:hideMark/>
          </w:tcPr>
          <w:p w14:paraId="249F390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B5BB95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85DF27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89C5B1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034 </w:t>
            </w:r>
          </w:p>
        </w:tc>
        <w:tc>
          <w:tcPr>
            <w:tcW w:w="6096" w:type="dxa"/>
            <w:noWrap/>
            <w:hideMark/>
          </w:tcPr>
          <w:p w14:paraId="715F259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Вход в режим заблокирован</w:t>
            </w:r>
          </w:p>
        </w:tc>
        <w:tc>
          <w:tcPr>
            <w:tcW w:w="6378" w:type="dxa"/>
            <w:noWrap/>
            <w:hideMark/>
          </w:tcPr>
          <w:p w14:paraId="6A331B4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5AB516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1F63D9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72BC59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035 </w:t>
            </w:r>
          </w:p>
        </w:tc>
        <w:tc>
          <w:tcPr>
            <w:tcW w:w="6096" w:type="dxa"/>
            <w:noWrap/>
            <w:hideMark/>
          </w:tcPr>
          <w:p w14:paraId="55478C6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Проверьте дату и время</w:t>
            </w:r>
          </w:p>
        </w:tc>
        <w:tc>
          <w:tcPr>
            <w:tcW w:w="6378" w:type="dxa"/>
            <w:noWrap/>
            <w:hideMark/>
          </w:tcPr>
          <w:p w14:paraId="34E1B91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285616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89134D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EA5211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036 </w:t>
            </w:r>
          </w:p>
        </w:tc>
        <w:tc>
          <w:tcPr>
            <w:tcW w:w="6096" w:type="dxa"/>
            <w:noWrap/>
            <w:hideMark/>
          </w:tcPr>
          <w:p w14:paraId="5FF376C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Переданные дата/время меньше даты/времени последнего фискального документа</w:t>
            </w:r>
          </w:p>
        </w:tc>
        <w:tc>
          <w:tcPr>
            <w:tcW w:w="6378" w:type="dxa"/>
            <w:noWrap/>
            <w:hideMark/>
          </w:tcPr>
          <w:p w14:paraId="1A1F863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Отправьте чек повторно.</w:t>
            </w:r>
          </w:p>
        </w:tc>
        <w:tc>
          <w:tcPr>
            <w:tcW w:w="1280" w:type="dxa"/>
            <w:noWrap/>
            <w:hideMark/>
          </w:tcPr>
          <w:p w14:paraId="466C6CA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8D1C1F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5A5AED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038 </w:t>
            </w:r>
          </w:p>
        </w:tc>
        <w:tc>
          <w:tcPr>
            <w:tcW w:w="6096" w:type="dxa"/>
            <w:noWrap/>
            <w:hideMark/>
          </w:tcPr>
          <w:p w14:paraId="4032576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Товар не найден</w:t>
            </w:r>
          </w:p>
        </w:tc>
        <w:tc>
          <w:tcPr>
            <w:tcW w:w="6378" w:type="dxa"/>
            <w:noWrap/>
            <w:hideMark/>
          </w:tcPr>
          <w:p w14:paraId="66502C0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CB64DC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D976126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20A632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040 </w:t>
            </w:r>
          </w:p>
        </w:tc>
        <w:tc>
          <w:tcPr>
            <w:tcW w:w="6096" w:type="dxa"/>
            <w:noWrap/>
            <w:hideMark/>
          </w:tcPr>
          <w:p w14:paraId="738A2A1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Переполнение буфера чека</w:t>
            </w:r>
          </w:p>
        </w:tc>
        <w:tc>
          <w:tcPr>
            <w:tcW w:w="6378" w:type="dxa"/>
            <w:noWrap/>
            <w:hideMark/>
          </w:tcPr>
          <w:p w14:paraId="167D1E7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Отправьте чек повторно.</w:t>
            </w:r>
          </w:p>
        </w:tc>
        <w:tc>
          <w:tcPr>
            <w:tcW w:w="1280" w:type="dxa"/>
            <w:noWrap/>
            <w:hideMark/>
          </w:tcPr>
          <w:p w14:paraId="590706A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31E715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376F44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041 </w:t>
            </w:r>
          </w:p>
        </w:tc>
        <w:tc>
          <w:tcPr>
            <w:tcW w:w="6096" w:type="dxa"/>
            <w:noWrap/>
            <w:hideMark/>
          </w:tcPr>
          <w:p w14:paraId="7585286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Недостаточное количество товара</w:t>
            </w:r>
          </w:p>
        </w:tc>
        <w:tc>
          <w:tcPr>
            <w:tcW w:w="6378" w:type="dxa"/>
            <w:noWrap/>
            <w:hideMark/>
          </w:tcPr>
          <w:p w14:paraId="106C83A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2E03CEB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C2707B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1EFD4A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042 </w:t>
            </w:r>
          </w:p>
        </w:tc>
        <w:tc>
          <w:tcPr>
            <w:tcW w:w="6096" w:type="dxa"/>
            <w:noWrap/>
            <w:hideMark/>
          </w:tcPr>
          <w:p w14:paraId="08BECD2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Сторнируемое количество больше проданного</w:t>
            </w:r>
          </w:p>
        </w:tc>
        <w:tc>
          <w:tcPr>
            <w:tcW w:w="6378" w:type="dxa"/>
            <w:noWrap/>
            <w:hideMark/>
          </w:tcPr>
          <w:p w14:paraId="1AD16F5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FA9477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AD733C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0605BA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043 </w:t>
            </w:r>
          </w:p>
        </w:tc>
        <w:tc>
          <w:tcPr>
            <w:tcW w:w="6096" w:type="dxa"/>
            <w:noWrap/>
            <w:hideMark/>
          </w:tcPr>
          <w:p w14:paraId="5BA859B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Товар не найден</w:t>
            </w:r>
          </w:p>
        </w:tc>
        <w:tc>
          <w:tcPr>
            <w:tcW w:w="6378" w:type="dxa"/>
            <w:noWrap/>
            <w:hideMark/>
          </w:tcPr>
          <w:p w14:paraId="6487026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A74B88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22AAF5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CEB6B3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048 </w:t>
            </w:r>
          </w:p>
        </w:tc>
        <w:tc>
          <w:tcPr>
            <w:tcW w:w="6096" w:type="dxa"/>
            <w:noWrap/>
            <w:hideMark/>
          </w:tcPr>
          <w:p w14:paraId="3E7CB66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Неверный тип чека</w:t>
            </w:r>
          </w:p>
        </w:tc>
        <w:tc>
          <w:tcPr>
            <w:tcW w:w="6378" w:type="dxa"/>
            <w:noWrap/>
            <w:hideMark/>
          </w:tcPr>
          <w:p w14:paraId="516D972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Неверный тип чека.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744DA7C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FD1345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A94CCC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052 </w:t>
            </w:r>
          </w:p>
        </w:tc>
        <w:tc>
          <w:tcPr>
            <w:tcW w:w="6096" w:type="dxa"/>
            <w:noWrap/>
            <w:hideMark/>
          </w:tcPr>
          <w:p w14:paraId="5981E9E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Сумма не наличных платежей превышает сумму чека</w:t>
            </w:r>
          </w:p>
        </w:tc>
        <w:tc>
          <w:tcPr>
            <w:tcW w:w="6378" w:type="dxa"/>
            <w:noWrap/>
            <w:hideMark/>
          </w:tcPr>
          <w:p w14:paraId="67F63DE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6CB250C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C9B5D6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7D2A06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053 </w:t>
            </w:r>
          </w:p>
        </w:tc>
        <w:tc>
          <w:tcPr>
            <w:tcW w:w="6096" w:type="dxa"/>
            <w:noWrap/>
            <w:hideMark/>
          </w:tcPr>
          <w:p w14:paraId="1661BB9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Накопление меньше суммы возврата или аннулирования</w:t>
            </w:r>
          </w:p>
        </w:tc>
        <w:tc>
          <w:tcPr>
            <w:tcW w:w="6378" w:type="dxa"/>
            <w:noWrap/>
            <w:hideMark/>
          </w:tcPr>
          <w:p w14:paraId="3E6532B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4B587C0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DD7882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F5A329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054 </w:t>
            </w:r>
          </w:p>
        </w:tc>
        <w:tc>
          <w:tcPr>
            <w:tcW w:w="6096" w:type="dxa"/>
            <w:noWrap/>
            <w:hideMark/>
          </w:tcPr>
          <w:p w14:paraId="1253E1B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Переполнение суммы платежей</w:t>
            </w:r>
          </w:p>
        </w:tc>
        <w:tc>
          <w:tcPr>
            <w:tcW w:w="6378" w:type="dxa"/>
            <w:noWrap/>
            <w:hideMark/>
          </w:tcPr>
          <w:p w14:paraId="3705E91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8CAF9A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8AEBA5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08E308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055 </w:t>
            </w:r>
          </w:p>
        </w:tc>
        <w:tc>
          <w:tcPr>
            <w:tcW w:w="6096" w:type="dxa"/>
            <w:noWrap/>
            <w:hideMark/>
          </w:tcPr>
          <w:p w14:paraId="19E8A36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Предыдущая операция незавершена</w:t>
            </w:r>
          </w:p>
        </w:tc>
        <w:tc>
          <w:tcPr>
            <w:tcW w:w="6378" w:type="dxa"/>
            <w:noWrap/>
            <w:hideMark/>
          </w:tcPr>
          <w:p w14:paraId="0CD08F4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815D59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BCD77E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22EC0C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057 </w:t>
            </w:r>
          </w:p>
        </w:tc>
        <w:tc>
          <w:tcPr>
            <w:tcW w:w="6096" w:type="dxa"/>
            <w:noWrap/>
            <w:hideMark/>
          </w:tcPr>
          <w:p w14:paraId="76A6FFE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Неверная величина скидки / надбавки</w:t>
            </w:r>
          </w:p>
        </w:tc>
        <w:tc>
          <w:tcPr>
            <w:tcW w:w="6378" w:type="dxa"/>
            <w:noWrap/>
            <w:hideMark/>
          </w:tcPr>
          <w:p w14:paraId="7FB3A6F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A1A3E1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7ED626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47EFBC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058 </w:t>
            </w:r>
          </w:p>
        </w:tc>
        <w:tc>
          <w:tcPr>
            <w:tcW w:w="6096" w:type="dxa"/>
            <w:noWrap/>
            <w:hideMark/>
          </w:tcPr>
          <w:p w14:paraId="368D764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Операция после скидки / надбавки невозможна</w:t>
            </w:r>
          </w:p>
        </w:tc>
        <w:tc>
          <w:tcPr>
            <w:tcW w:w="6378" w:type="dxa"/>
            <w:noWrap/>
            <w:hideMark/>
          </w:tcPr>
          <w:p w14:paraId="6BFF671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022F3B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AEE4BD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8E564A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059 </w:t>
            </w:r>
          </w:p>
        </w:tc>
        <w:tc>
          <w:tcPr>
            <w:tcW w:w="6096" w:type="dxa"/>
            <w:noWrap/>
            <w:hideMark/>
          </w:tcPr>
          <w:p w14:paraId="63536D4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Неверная секция</w:t>
            </w:r>
          </w:p>
        </w:tc>
        <w:tc>
          <w:tcPr>
            <w:tcW w:w="6378" w:type="dxa"/>
            <w:noWrap/>
            <w:hideMark/>
          </w:tcPr>
          <w:p w14:paraId="12950ED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B684A1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C82A39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2E02CA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060 </w:t>
            </w:r>
          </w:p>
        </w:tc>
        <w:tc>
          <w:tcPr>
            <w:tcW w:w="6096" w:type="dxa"/>
            <w:noWrap/>
            <w:hideMark/>
          </w:tcPr>
          <w:p w14:paraId="7D1EE44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Неверный вид оплаты</w:t>
            </w:r>
          </w:p>
        </w:tc>
        <w:tc>
          <w:tcPr>
            <w:tcW w:w="6378" w:type="dxa"/>
            <w:noWrap/>
            <w:hideMark/>
          </w:tcPr>
          <w:p w14:paraId="252771A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Неверный вид оплаты.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7540A83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7D50996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ACBC9A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061 </w:t>
            </w:r>
          </w:p>
        </w:tc>
        <w:tc>
          <w:tcPr>
            <w:tcW w:w="6096" w:type="dxa"/>
            <w:noWrap/>
            <w:hideMark/>
          </w:tcPr>
          <w:p w14:paraId="0702E82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Переполнение при умножении</w:t>
            </w:r>
          </w:p>
        </w:tc>
        <w:tc>
          <w:tcPr>
            <w:tcW w:w="6378" w:type="dxa"/>
            <w:noWrap/>
            <w:hideMark/>
          </w:tcPr>
          <w:p w14:paraId="1591D32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65E399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9E0F50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2DD994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062 </w:t>
            </w:r>
          </w:p>
        </w:tc>
        <w:tc>
          <w:tcPr>
            <w:tcW w:w="6096" w:type="dxa"/>
            <w:noWrap/>
            <w:hideMark/>
          </w:tcPr>
          <w:p w14:paraId="0A4D43A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Операция запрещена в таблице настроек</w:t>
            </w:r>
          </w:p>
        </w:tc>
        <w:tc>
          <w:tcPr>
            <w:tcW w:w="6378" w:type="dxa"/>
            <w:noWrap/>
            <w:hideMark/>
          </w:tcPr>
          <w:p w14:paraId="512A47B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E0E690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487C6E7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6242D0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063 </w:t>
            </w:r>
          </w:p>
        </w:tc>
        <w:tc>
          <w:tcPr>
            <w:tcW w:w="6096" w:type="dxa"/>
            <w:noWrap/>
            <w:hideMark/>
          </w:tcPr>
          <w:p w14:paraId="64E08DE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Переполнение итога чека</w:t>
            </w:r>
          </w:p>
        </w:tc>
        <w:tc>
          <w:tcPr>
            <w:tcW w:w="6378" w:type="dxa"/>
            <w:noWrap/>
            <w:hideMark/>
          </w:tcPr>
          <w:p w14:paraId="15B0DCD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Превышение лимита по сумме чека.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D14081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2FBBA1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7E6769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064 </w:t>
            </w:r>
          </w:p>
        </w:tc>
        <w:tc>
          <w:tcPr>
            <w:tcW w:w="6096" w:type="dxa"/>
            <w:noWrap/>
            <w:hideMark/>
          </w:tcPr>
          <w:p w14:paraId="4F61580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Открыт чек аннулирования – операция невозможна</w:t>
            </w:r>
          </w:p>
        </w:tc>
        <w:tc>
          <w:tcPr>
            <w:tcW w:w="6378" w:type="dxa"/>
            <w:noWrap/>
            <w:hideMark/>
          </w:tcPr>
          <w:p w14:paraId="647BBD9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A25460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B7EE7C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E1F6F8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065 </w:t>
            </w:r>
          </w:p>
        </w:tc>
        <w:tc>
          <w:tcPr>
            <w:tcW w:w="6096" w:type="dxa"/>
            <w:noWrap/>
            <w:hideMark/>
          </w:tcPr>
          <w:p w14:paraId="67077AF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Переполнение буфера ЭЖ</w:t>
            </w:r>
          </w:p>
        </w:tc>
        <w:tc>
          <w:tcPr>
            <w:tcW w:w="6378" w:type="dxa"/>
            <w:noWrap/>
            <w:hideMark/>
          </w:tcPr>
          <w:p w14:paraId="2504770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756E43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C3A6CC7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E8F960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066 </w:t>
            </w:r>
          </w:p>
        </w:tc>
        <w:tc>
          <w:tcPr>
            <w:tcW w:w="6096" w:type="dxa"/>
            <w:noWrap/>
            <w:hideMark/>
          </w:tcPr>
          <w:p w14:paraId="157BCD0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Чек оплачен не полностью</w:t>
            </w:r>
          </w:p>
        </w:tc>
        <w:tc>
          <w:tcPr>
            <w:tcW w:w="6378" w:type="dxa"/>
            <w:noWrap/>
            <w:hideMark/>
          </w:tcPr>
          <w:p w14:paraId="4976809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6230911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45B99B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86BF73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067 </w:t>
            </w:r>
          </w:p>
        </w:tc>
        <w:tc>
          <w:tcPr>
            <w:tcW w:w="6096" w:type="dxa"/>
            <w:noWrap/>
            <w:hideMark/>
          </w:tcPr>
          <w:p w14:paraId="10F6F80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Открыт чек возврата – операция невозможна</w:t>
            </w:r>
          </w:p>
        </w:tc>
        <w:tc>
          <w:tcPr>
            <w:tcW w:w="6378" w:type="dxa"/>
            <w:noWrap/>
            <w:hideMark/>
          </w:tcPr>
          <w:p w14:paraId="6D960D9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0944D0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192ABB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9243C8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068 </w:t>
            </w:r>
          </w:p>
        </w:tc>
        <w:tc>
          <w:tcPr>
            <w:tcW w:w="6096" w:type="dxa"/>
            <w:noWrap/>
            <w:hideMark/>
          </w:tcPr>
          <w:p w14:paraId="4E339C8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Смена превысила 24 часа</w:t>
            </w:r>
          </w:p>
        </w:tc>
        <w:tc>
          <w:tcPr>
            <w:tcW w:w="6378" w:type="dxa"/>
            <w:noWrap/>
            <w:hideMark/>
          </w:tcPr>
          <w:p w14:paraId="2D07CBF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F27B68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674B4A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2D3692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069 </w:t>
            </w:r>
          </w:p>
        </w:tc>
        <w:tc>
          <w:tcPr>
            <w:tcW w:w="6096" w:type="dxa"/>
            <w:noWrap/>
            <w:hideMark/>
          </w:tcPr>
          <w:p w14:paraId="03768BF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Открыт чек продажи – операция невозможна</w:t>
            </w:r>
          </w:p>
        </w:tc>
        <w:tc>
          <w:tcPr>
            <w:tcW w:w="6378" w:type="dxa"/>
            <w:noWrap/>
            <w:hideMark/>
          </w:tcPr>
          <w:p w14:paraId="75E4211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BD5DC6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25E3FA7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644549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070 </w:t>
            </w:r>
          </w:p>
        </w:tc>
        <w:tc>
          <w:tcPr>
            <w:tcW w:w="6096" w:type="dxa"/>
            <w:noWrap/>
            <w:hideMark/>
          </w:tcPr>
          <w:p w14:paraId="266D4B5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Переполнение ФП</w:t>
            </w:r>
          </w:p>
        </w:tc>
        <w:tc>
          <w:tcPr>
            <w:tcW w:w="6378" w:type="dxa"/>
            <w:noWrap/>
            <w:hideMark/>
          </w:tcPr>
          <w:p w14:paraId="49EF39F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98EB26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DD6E90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4BCD2C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071 </w:t>
            </w:r>
          </w:p>
        </w:tc>
        <w:tc>
          <w:tcPr>
            <w:tcW w:w="6096" w:type="dxa"/>
            <w:noWrap/>
            <w:hideMark/>
          </w:tcPr>
          <w:p w14:paraId="7AEF899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Неверный пароль</w:t>
            </w:r>
          </w:p>
        </w:tc>
        <w:tc>
          <w:tcPr>
            <w:tcW w:w="6378" w:type="dxa"/>
            <w:noWrap/>
            <w:hideMark/>
          </w:tcPr>
          <w:p w14:paraId="527E498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1D6F08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E22523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8B7686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072 </w:t>
            </w:r>
          </w:p>
        </w:tc>
        <w:tc>
          <w:tcPr>
            <w:tcW w:w="6096" w:type="dxa"/>
            <w:noWrap/>
            <w:hideMark/>
          </w:tcPr>
          <w:p w14:paraId="2F2DC2C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Идет обработка ЭЖ</w:t>
            </w:r>
          </w:p>
        </w:tc>
        <w:tc>
          <w:tcPr>
            <w:tcW w:w="6378" w:type="dxa"/>
            <w:noWrap/>
            <w:hideMark/>
          </w:tcPr>
          <w:p w14:paraId="0995904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9CCBAA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18ED61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5B9F4B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073 </w:t>
            </w:r>
          </w:p>
        </w:tc>
        <w:tc>
          <w:tcPr>
            <w:tcW w:w="6096" w:type="dxa"/>
            <w:noWrap/>
            <w:hideMark/>
          </w:tcPr>
          <w:p w14:paraId="19EE8C7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Смена закрыта - операция невозможна</w:t>
            </w:r>
          </w:p>
        </w:tc>
        <w:tc>
          <w:tcPr>
            <w:tcW w:w="6378" w:type="dxa"/>
            <w:noWrap/>
            <w:hideMark/>
          </w:tcPr>
          <w:p w14:paraId="6F8F859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0052CA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F2FEEE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FB7041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077 </w:t>
            </w:r>
          </w:p>
        </w:tc>
        <w:tc>
          <w:tcPr>
            <w:tcW w:w="6096" w:type="dxa"/>
            <w:noWrap/>
            <w:hideMark/>
          </w:tcPr>
          <w:p w14:paraId="1B24F63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Неверная дата и/или время</w:t>
            </w:r>
          </w:p>
        </w:tc>
        <w:tc>
          <w:tcPr>
            <w:tcW w:w="6378" w:type="dxa"/>
            <w:noWrap/>
            <w:hideMark/>
          </w:tcPr>
          <w:p w14:paraId="7406929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B32994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0238DE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CEDA64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078 </w:t>
            </w:r>
          </w:p>
        </w:tc>
        <w:tc>
          <w:tcPr>
            <w:tcW w:w="6096" w:type="dxa"/>
            <w:noWrap/>
            <w:hideMark/>
          </w:tcPr>
          <w:p w14:paraId="1411DE9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Неверная сумма сторно</w:t>
            </w:r>
          </w:p>
        </w:tc>
        <w:tc>
          <w:tcPr>
            <w:tcW w:w="6378" w:type="dxa"/>
            <w:noWrap/>
            <w:hideMark/>
          </w:tcPr>
          <w:p w14:paraId="0C963CE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AAB13C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2C5921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F08405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080 </w:t>
            </w:r>
          </w:p>
        </w:tc>
        <w:tc>
          <w:tcPr>
            <w:tcW w:w="6096" w:type="dxa"/>
            <w:noWrap/>
            <w:hideMark/>
          </w:tcPr>
          <w:p w14:paraId="3A985C5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В ККТ нет денег для выплаты</w:t>
            </w:r>
          </w:p>
        </w:tc>
        <w:tc>
          <w:tcPr>
            <w:tcW w:w="6378" w:type="dxa"/>
            <w:noWrap/>
            <w:hideMark/>
          </w:tcPr>
          <w:p w14:paraId="021C15B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A7983E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6D50FC6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081E85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081 </w:t>
            </w:r>
          </w:p>
        </w:tc>
        <w:tc>
          <w:tcPr>
            <w:tcW w:w="6096" w:type="dxa"/>
            <w:noWrap/>
            <w:hideMark/>
          </w:tcPr>
          <w:p w14:paraId="32BB2F7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Чек закрыт – операция невозможна</w:t>
            </w:r>
          </w:p>
        </w:tc>
        <w:tc>
          <w:tcPr>
            <w:tcW w:w="6378" w:type="dxa"/>
            <w:noWrap/>
            <w:hideMark/>
          </w:tcPr>
          <w:p w14:paraId="5219BF1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0C5297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EA3C034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6CB12B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082 </w:t>
            </w:r>
          </w:p>
        </w:tc>
        <w:tc>
          <w:tcPr>
            <w:tcW w:w="6096" w:type="dxa"/>
            <w:noWrap/>
            <w:hideMark/>
          </w:tcPr>
          <w:p w14:paraId="0799027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Чек открыт – операция невозможна</w:t>
            </w:r>
          </w:p>
        </w:tc>
        <w:tc>
          <w:tcPr>
            <w:tcW w:w="6378" w:type="dxa"/>
            <w:noWrap/>
            <w:hideMark/>
          </w:tcPr>
          <w:p w14:paraId="14016EB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601659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97E8B40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B115D0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083 </w:t>
            </w:r>
          </w:p>
        </w:tc>
        <w:tc>
          <w:tcPr>
            <w:tcW w:w="6096" w:type="dxa"/>
            <w:noWrap/>
            <w:hideMark/>
          </w:tcPr>
          <w:p w14:paraId="642A18E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Смена открыта, операция невозможна</w:t>
            </w:r>
          </w:p>
        </w:tc>
        <w:tc>
          <w:tcPr>
            <w:tcW w:w="6378" w:type="dxa"/>
            <w:noWrap/>
            <w:hideMark/>
          </w:tcPr>
          <w:p w14:paraId="3E0B180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AA5E63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A54F3F0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6B0EEF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086 </w:t>
            </w:r>
          </w:p>
        </w:tc>
        <w:tc>
          <w:tcPr>
            <w:tcW w:w="6096" w:type="dxa"/>
            <w:noWrap/>
            <w:hideMark/>
          </w:tcPr>
          <w:p w14:paraId="2CCC55F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Неверный номер смены</w:t>
            </w:r>
          </w:p>
        </w:tc>
        <w:tc>
          <w:tcPr>
            <w:tcW w:w="6378" w:type="dxa"/>
            <w:noWrap/>
            <w:hideMark/>
          </w:tcPr>
          <w:p w14:paraId="360AD59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8B0310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BB98CFA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81F32B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089 </w:t>
            </w:r>
          </w:p>
        </w:tc>
        <w:tc>
          <w:tcPr>
            <w:tcW w:w="6096" w:type="dxa"/>
            <w:noWrap/>
            <w:hideMark/>
          </w:tcPr>
          <w:p w14:paraId="4FE8E84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ККТ не зарегистрирована</w:t>
            </w:r>
          </w:p>
        </w:tc>
        <w:tc>
          <w:tcPr>
            <w:tcW w:w="6378" w:type="dxa"/>
            <w:noWrap/>
            <w:hideMark/>
          </w:tcPr>
          <w:p w14:paraId="3522B65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FB91DD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E23772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862398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090 </w:t>
            </w:r>
          </w:p>
        </w:tc>
        <w:tc>
          <w:tcPr>
            <w:tcW w:w="6096" w:type="dxa"/>
            <w:noWrap/>
            <w:hideMark/>
          </w:tcPr>
          <w:p w14:paraId="5B468AD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 задан серийный номер</w:t>
            </w:r>
          </w:p>
        </w:tc>
        <w:tc>
          <w:tcPr>
            <w:tcW w:w="6378" w:type="dxa"/>
            <w:noWrap/>
            <w:hideMark/>
          </w:tcPr>
          <w:p w14:paraId="3C4887C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58D05C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342DCF7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19E5D5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093 </w:t>
            </w:r>
          </w:p>
        </w:tc>
        <w:tc>
          <w:tcPr>
            <w:tcW w:w="6096" w:type="dxa"/>
            <w:noWrap/>
            <w:hideMark/>
          </w:tcPr>
          <w:p w14:paraId="7370CF5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Данные документа отсутствуют</w:t>
            </w:r>
          </w:p>
        </w:tc>
        <w:tc>
          <w:tcPr>
            <w:tcW w:w="6378" w:type="dxa"/>
            <w:noWrap/>
            <w:hideMark/>
          </w:tcPr>
          <w:p w14:paraId="49CE2D0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5A2D7F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31D134A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723D43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095 </w:t>
            </w:r>
          </w:p>
        </w:tc>
        <w:tc>
          <w:tcPr>
            <w:tcW w:w="6096" w:type="dxa"/>
            <w:noWrap/>
            <w:hideMark/>
          </w:tcPr>
          <w:p w14:paraId="4490E55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Требуется выполнение общего гашения</w:t>
            </w:r>
          </w:p>
        </w:tc>
        <w:tc>
          <w:tcPr>
            <w:tcW w:w="6378" w:type="dxa"/>
            <w:noWrap/>
            <w:hideMark/>
          </w:tcPr>
          <w:p w14:paraId="05BB56F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F04B83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0E5041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D79E5F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097 </w:t>
            </w:r>
          </w:p>
        </w:tc>
        <w:tc>
          <w:tcPr>
            <w:tcW w:w="6096" w:type="dxa"/>
            <w:noWrap/>
            <w:hideMark/>
          </w:tcPr>
          <w:p w14:paraId="0877CD6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Невозможна отмена скидки/надбавки</w:t>
            </w:r>
          </w:p>
        </w:tc>
        <w:tc>
          <w:tcPr>
            <w:tcW w:w="6378" w:type="dxa"/>
            <w:noWrap/>
            <w:hideMark/>
          </w:tcPr>
          <w:p w14:paraId="770EF93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47BEAA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FE30D7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CDBE6B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098 </w:t>
            </w:r>
          </w:p>
        </w:tc>
        <w:tc>
          <w:tcPr>
            <w:tcW w:w="6096" w:type="dxa"/>
            <w:noWrap/>
            <w:hideMark/>
          </w:tcPr>
          <w:p w14:paraId="3B2FB39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Невозможно закрыть чек данным типом оплаты</w:t>
            </w:r>
          </w:p>
        </w:tc>
        <w:tc>
          <w:tcPr>
            <w:tcW w:w="6378" w:type="dxa"/>
            <w:noWrap/>
            <w:hideMark/>
          </w:tcPr>
          <w:p w14:paraId="300A1E1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0F306D7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18B5966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487AB4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104 </w:t>
            </w:r>
          </w:p>
        </w:tc>
        <w:tc>
          <w:tcPr>
            <w:tcW w:w="6096" w:type="dxa"/>
            <w:noWrap/>
            <w:hideMark/>
          </w:tcPr>
          <w:p w14:paraId="73C1921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обмена с фискальным модулем</w:t>
            </w:r>
          </w:p>
        </w:tc>
        <w:tc>
          <w:tcPr>
            <w:tcW w:w="6378" w:type="dxa"/>
            <w:noWrap/>
            <w:hideMark/>
          </w:tcPr>
          <w:p w14:paraId="640F308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5C5D50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24F10E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9F1535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105 </w:t>
            </w:r>
          </w:p>
        </w:tc>
        <w:tc>
          <w:tcPr>
            <w:tcW w:w="6096" w:type="dxa"/>
            <w:noWrap/>
            <w:hideMark/>
          </w:tcPr>
          <w:p w14:paraId="1A169CF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Необходимо провести профилактические работы</w:t>
            </w:r>
          </w:p>
        </w:tc>
        <w:tc>
          <w:tcPr>
            <w:tcW w:w="6378" w:type="dxa"/>
            <w:noWrap/>
            <w:hideMark/>
          </w:tcPr>
          <w:p w14:paraId="7090F17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38D645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193ABA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E49649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106 </w:t>
            </w:r>
          </w:p>
        </w:tc>
        <w:tc>
          <w:tcPr>
            <w:tcW w:w="6096" w:type="dxa"/>
            <w:noWrap/>
            <w:hideMark/>
          </w:tcPr>
          <w:p w14:paraId="30A3A39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Неверные номера смен в ККТ и ФН</w:t>
            </w:r>
          </w:p>
        </w:tc>
        <w:tc>
          <w:tcPr>
            <w:tcW w:w="6378" w:type="dxa"/>
            <w:noWrap/>
            <w:hideMark/>
          </w:tcPr>
          <w:p w14:paraId="10C7589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A9F051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559897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92C42F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107 </w:t>
            </w:r>
          </w:p>
        </w:tc>
        <w:tc>
          <w:tcPr>
            <w:tcW w:w="6096" w:type="dxa"/>
            <w:noWrap/>
            <w:hideMark/>
          </w:tcPr>
          <w:p w14:paraId="2212B54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Нет устройства, обрабатывающего данную команду</w:t>
            </w:r>
          </w:p>
        </w:tc>
        <w:tc>
          <w:tcPr>
            <w:tcW w:w="6378" w:type="dxa"/>
            <w:noWrap/>
            <w:hideMark/>
          </w:tcPr>
          <w:p w14:paraId="42C16F0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1CD8AF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2ACAB19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6FA67C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109 </w:t>
            </w:r>
          </w:p>
        </w:tc>
        <w:tc>
          <w:tcPr>
            <w:tcW w:w="6096" w:type="dxa"/>
            <w:noWrap/>
            <w:hideMark/>
          </w:tcPr>
          <w:p w14:paraId="6F6B175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Ошибочное состояние ТРК</w:t>
            </w:r>
          </w:p>
        </w:tc>
        <w:tc>
          <w:tcPr>
            <w:tcW w:w="6378" w:type="dxa"/>
            <w:noWrap/>
            <w:hideMark/>
          </w:tcPr>
          <w:p w14:paraId="7A6ABE8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C1CA9D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582894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52C99A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110 </w:t>
            </w:r>
          </w:p>
        </w:tc>
        <w:tc>
          <w:tcPr>
            <w:tcW w:w="6096" w:type="dxa"/>
            <w:noWrap/>
            <w:hideMark/>
          </w:tcPr>
          <w:p w14:paraId="2B0F5EA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Недопустимое кол- во позиций в чеке</w:t>
            </w:r>
          </w:p>
        </w:tc>
        <w:tc>
          <w:tcPr>
            <w:tcW w:w="6378" w:type="dxa"/>
            <w:noWrap/>
            <w:hideMark/>
          </w:tcPr>
          <w:p w14:paraId="07AF155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62D2A14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F6D92E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BD9F44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111 </w:t>
            </w:r>
          </w:p>
        </w:tc>
        <w:tc>
          <w:tcPr>
            <w:tcW w:w="6096" w:type="dxa"/>
            <w:noWrap/>
            <w:hideMark/>
          </w:tcPr>
          <w:p w14:paraId="337D7FE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Ошибочный номер ТРК</w:t>
            </w:r>
          </w:p>
        </w:tc>
        <w:tc>
          <w:tcPr>
            <w:tcW w:w="6378" w:type="dxa"/>
            <w:noWrap/>
            <w:hideMark/>
          </w:tcPr>
          <w:p w14:paraId="70A032D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CCAE98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4571BE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9AA280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112 </w:t>
            </w:r>
          </w:p>
        </w:tc>
        <w:tc>
          <w:tcPr>
            <w:tcW w:w="6096" w:type="dxa"/>
            <w:noWrap/>
            <w:hideMark/>
          </w:tcPr>
          <w:p w14:paraId="1FCE422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Неверный делитель</w:t>
            </w:r>
          </w:p>
        </w:tc>
        <w:tc>
          <w:tcPr>
            <w:tcW w:w="6378" w:type="dxa"/>
            <w:noWrap/>
            <w:hideMark/>
          </w:tcPr>
          <w:p w14:paraId="46CD839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53D865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3FC2336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CD57F0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115 </w:t>
            </w:r>
          </w:p>
        </w:tc>
        <w:tc>
          <w:tcPr>
            <w:tcW w:w="6096" w:type="dxa"/>
            <w:noWrap/>
            <w:hideMark/>
          </w:tcPr>
          <w:p w14:paraId="7575EAE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обмена с ФН на уровне интерфейса I2C</w:t>
            </w:r>
          </w:p>
        </w:tc>
        <w:tc>
          <w:tcPr>
            <w:tcW w:w="6378" w:type="dxa"/>
            <w:noWrap/>
            <w:hideMark/>
          </w:tcPr>
          <w:p w14:paraId="47C294B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ECEF0E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6AD661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ADF93E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116 </w:t>
            </w:r>
          </w:p>
        </w:tc>
        <w:tc>
          <w:tcPr>
            <w:tcW w:w="6096" w:type="dxa"/>
            <w:noWrap/>
            <w:hideMark/>
          </w:tcPr>
          <w:p w14:paraId="1E3AC59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формата передачи ФН</w:t>
            </w:r>
          </w:p>
        </w:tc>
        <w:tc>
          <w:tcPr>
            <w:tcW w:w="6378" w:type="dxa"/>
            <w:noWrap/>
            <w:hideMark/>
          </w:tcPr>
          <w:p w14:paraId="4FBBDBB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4E8165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0800AE9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533390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117 </w:t>
            </w:r>
          </w:p>
        </w:tc>
        <w:tc>
          <w:tcPr>
            <w:tcW w:w="6096" w:type="dxa"/>
            <w:noWrap/>
            <w:hideMark/>
          </w:tcPr>
          <w:p w14:paraId="591FC13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Неверное состояние ФН</w:t>
            </w:r>
          </w:p>
        </w:tc>
        <w:tc>
          <w:tcPr>
            <w:tcW w:w="6378" w:type="dxa"/>
            <w:noWrap/>
            <w:hideMark/>
          </w:tcPr>
          <w:p w14:paraId="32446EF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661C99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69FE6D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B2F710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118 </w:t>
            </w:r>
          </w:p>
        </w:tc>
        <w:tc>
          <w:tcPr>
            <w:tcW w:w="6096" w:type="dxa"/>
            <w:noWrap/>
            <w:hideMark/>
          </w:tcPr>
          <w:p w14:paraId="6610C27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Неисправимая ошибка ФН</w:t>
            </w:r>
          </w:p>
        </w:tc>
        <w:tc>
          <w:tcPr>
            <w:tcW w:w="6378" w:type="dxa"/>
            <w:noWrap/>
            <w:hideMark/>
          </w:tcPr>
          <w:p w14:paraId="2C01E2E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F6A287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4904B2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F680FD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119 </w:t>
            </w:r>
          </w:p>
        </w:tc>
        <w:tc>
          <w:tcPr>
            <w:tcW w:w="6096" w:type="dxa"/>
            <w:noWrap/>
            <w:hideMark/>
          </w:tcPr>
          <w:p w14:paraId="1633778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КС ФН</w:t>
            </w:r>
          </w:p>
        </w:tc>
        <w:tc>
          <w:tcPr>
            <w:tcW w:w="6378" w:type="dxa"/>
            <w:noWrap/>
            <w:hideMark/>
          </w:tcPr>
          <w:p w14:paraId="4F7C5AA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0AE2A0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2749FA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EA0F35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120 </w:t>
            </w:r>
          </w:p>
        </w:tc>
        <w:tc>
          <w:tcPr>
            <w:tcW w:w="6096" w:type="dxa"/>
            <w:noWrap/>
            <w:hideMark/>
          </w:tcPr>
          <w:p w14:paraId="4FA4ED7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Закончен срок эксплуатации ФН</w:t>
            </w:r>
          </w:p>
        </w:tc>
        <w:tc>
          <w:tcPr>
            <w:tcW w:w="6378" w:type="dxa"/>
            <w:noWrap/>
            <w:hideMark/>
          </w:tcPr>
          <w:p w14:paraId="0537787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C14BBC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EC1364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F1CB14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121 </w:t>
            </w:r>
          </w:p>
        </w:tc>
        <w:tc>
          <w:tcPr>
            <w:tcW w:w="6096" w:type="dxa"/>
            <w:noWrap/>
            <w:hideMark/>
          </w:tcPr>
          <w:p w14:paraId="1AC9460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Архив ФН переполнен</w:t>
            </w:r>
          </w:p>
        </w:tc>
        <w:tc>
          <w:tcPr>
            <w:tcW w:w="6378" w:type="dxa"/>
            <w:noWrap/>
            <w:hideMark/>
          </w:tcPr>
          <w:p w14:paraId="368FB66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25695E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BBD6D9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54D061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122 </w:t>
            </w:r>
          </w:p>
        </w:tc>
        <w:tc>
          <w:tcPr>
            <w:tcW w:w="6096" w:type="dxa"/>
            <w:noWrap/>
            <w:hideMark/>
          </w:tcPr>
          <w:p w14:paraId="16EF32D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В ФН переданы неверная дата или время</w:t>
            </w:r>
          </w:p>
        </w:tc>
        <w:tc>
          <w:tcPr>
            <w:tcW w:w="6378" w:type="dxa"/>
            <w:noWrap/>
            <w:hideMark/>
          </w:tcPr>
          <w:p w14:paraId="717F1CF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486A03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212813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D23281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123 </w:t>
            </w:r>
          </w:p>
        </w:tc>
        <w:tc>
          <w:tcPr>
            <w:tcW w:w="6096" w:type="dxa"/>
            <w:noWrap/>
            <w:hideMark/>
          </w:tcPr>
          <w:p w14:paraId="68C6684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В ФН нет запрошенных данных</w:t>
            </w:r>
          </w:p>
        </w:tc>
        <w:tc>
          <w:tcPr>
            <w:tcW w:w="6378" w:type="dxa"/>
            <w:noWrap/>
            <w:hideMark/>
          </w:tcPr>
          <w:p w14:paraId="1E9A544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1A06A1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DEF286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AF50AA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124 </w:t>
            </w:r>
          </w:p>
        </w:tc>
        <w:tc>
          <w:tcPr>
            <w:tcW w:w="6096" w:type="dxa"/>
            <w:noWrap/>
            <w:hideMark/>
          </w:tcPr>
          <w:p w14:paraId="65A68E6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Переполнение ФН (итог чека / смены)</w:t>
            </w:r>
          </w:p>
        </w:tc>
        <w:tc>
          <w:tcPr>
            <w:tcW w:w="6378" w:type="dxa"/>
            <w:noWrap/>
            <w:hideMark/>
          </w:tcPr>
          <w:p w14:paraId="41B2925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AA4C38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BF5CD0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AECEC9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125 </w:t>
            </w:r>
          </w:p>
        </w:tc>
        <w:tc>
          <w:tcPr>
            <w:tcW w:w="6096" w:type="dxa"/>
            <w:noWrap/>
            <w:hideMark/>
          </w:tcPr>
          <w:p w14:paraId="6E3CAD5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Буфер переполнен</w:t>
            </w:r>
          </w:p>
        </w:tc>
        <w:tc>
          <w:tcPr>
            <w:tcW w:w="6378" w:type="dxa"/>
            <w:noWrap/>
            <w:hideMark/>
          </w:tcPr>
          <w:p w14:paraId="28D3298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7ED76D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DE9612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FC88AF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127 </w:t>
            </w:r>
          </w:p>
        </w:tc>
        <w:tc>
          <w:tcPr>
            <w:tcW w:w="6096" w:type="dxa"/>
            <w:noWrap/>
            <w:hideMark/>
          </w:tcPr>
          <w:p w14:paraId="6B873F4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Требуется гашение ЭЖ</w:t>
            </w:r>
          </w:p>
        </w:tc>
        <w:tc>
          <w:tcPr>
            <w:tcW w:w="6378" w:type="dxa"/>
            <w:noWrap/>
            <w:hideMark/>
          </w:tcPr>
          <w:p w14:paraId="3E94619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D6F9D1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2D0520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D40F60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128 </w:t>
            </w:r>
          </w:p>
        </w:tc>
        <w:tc>
          <w:tcPr>
            <w:tcW w:w="6096" w:type="dxa"/>
            <w:noWrap/>
            <w:hideMark/>
          </w:tcPr>
          <w:p w14:paraId="602C253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Некорректная сумма налога</w:t>
            </w:r>
          </w:p>
        </w:tc>
        <w:tc>
          <w:tcPr>
            <w:tcW w:w="6378" w:type="dxa"/>
            <w:noWrap/>
            <w:hideMark/>
          </w:tcPr>
          <w:p w14:paraId="189D912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Некорректная сумма налога.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6FD6E9B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EA824B6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CE7432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129 </w:t>
            </w:r>
          </w:p>
        </w:tc>
        <w:tc>
          <w:tcPr>
            <w:tcW w:w="6096" w:type="dxa"/>
            <w:noWrap/>
            <w:hideMark/>
          </w:tcPr>
          <w:p w14:paraId="3F076DD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Начисление налога на последнюю операцию невозможно</w:t>
            </w:r>
          </w:p>
        </w:tc>
        <w:tc>
          <w:tcPr>
            <w:tcW w:w="6378" w:type="dxa"/>
            <w:noWrap/>
            <w:hideMark/>
          </w:tcPr>
          <w:p w14:paraId="1B0D4F3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8A575E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1DD177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3952A2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131 </w:t>
            </w:r>
          </w:p>
        </w:tc>
        <w:tc>
          <w:tcPr>
            <w:tcW w:w="6096" w:type="dxa"/>
            <w:noWrap/>
            <w:hideMark/>
          </w:tcPr>
          <w:p w14:paraId="0C7E809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Сумма сторно налога больше суммы зарегистрированного налога данного типа</w:t>
            </w:r>
          </w:p>
        </w:tc>
        <w:tc>
          <w:tcPr>
            <w:tcW w:w="6378" w:type="dxa"/>
            <w:noWrap/>
            <w:hideMark/>
          </w:tcPr>
          <w:p w14:paraId="6C19098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7909CD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40B8BA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9D99DF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132 </w:t>
            </w:r>
          </w:p>
        </w:tc>
        <w:tc>
          <w:tcPr>
            <w:tcW w:w="6096" w:type="dxa"/>
            <w:noWrap/>
            <w:hideMark/>
          </w:tcPr>
          <w:p w14:paraId="6C8D40D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Операция невозможна, недостаточно питания</w:t>
            </w:r>
          </w:p>
        </w:tc>
        <w:tc>
          <w:tcPr>
            <w:tcW w:w="6378" w:type="dxa"/>
            <w:noWrap/>
            <w:hideMark/>
          </w:tcPr>
          <w:p w14:paraId="01FCDEC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CFB698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AF0241D" w14:textId="77777777" w:rsidTr="00D434B4">
        <w:trPr>
          <w:trHeight w:val="330"/>
        </w:trPr>
        <w:tc>
          <w:tcPr>
            <w:tcW w:w="1129" w:type="dxa"/>
            <w:noWrap/>
            <w:hideMark/>
          </w:tcPr>
          <w:p w14:paraId="39FA487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133 </w:t>
            </w:r>
          </w:p>
        </w:tc>
        <w:tc>
          <w:tcPr>
            <w:tcW w:w="6096" w:type="dxa"/>
            <w:noWrap/>
            <w:hideMark/>
          </w:tcPr>
          <w:p w14:paraId="51BA9DD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Некорректное значение параметров команды ФН</w:t>
            </w:r>
          </w:p>
        </w:tc>
        <w:tc>
          <w:tcPr>
            <w:tcW w:w="6378" w:type="dxa"/>
            <w:noWrap/>
            <w:hideMark/>
          </w:tcPr>
          <w:p w14:paraId="7F45820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899AF8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06DAC1D" w14:textId="77777777" w:rsidTr="00D434B4">
        <w:trPr>
          <w:trHeight w:val="330"/>
        </w:trPr>
        <w:tc>
          <w:tcPr>
            <w:tcW w:w="1129" w:type="dxa"/>
            <w:noWrap/>
            <w:hideMark/>
          </w:tcPr>
          <w:p w14:paraId="59A6445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134 </w:t>
            </w:r>
          </w:p>
        </w:tc>
        <w:tc>
          <w:tcPr>
            <w:tcW w:w="6096" w:type="dxa"/>
            <w:noWrap/>
            <w:hideMark/>
          </w:tcPr>
          <w:p w14:paraId="5A99060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Превышение размеров TLV данных ФН</w:t>
            </w:r>
          </w:p>
        </w:tc>
        <w:tc>
          <w:tcPr>
            <w:tcW w:w="6378" w:type="dxa"/>
            <w:hideMark/>
          </w:tcPr>
          <w:p w14:paraId="3B89833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57B260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3419EE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A708D6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135 </w:t>
            </w:r>
          </w:p>
        </w:tc>
        <w:tc>
          <w:tcPr>
            <w:tcW w:w="6096" w:type="dxa"/>
            <w:noWrap/>
            <w:hideMark/>
          </w:tcPr>
          <w:p w14:paraId="1AEDA37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Нет транспортного соединения ФН</w:t>
            </w:r>
          </w:p>
        </w:tc>
        <w:tc>
          <w:tcPr>
            <w:tcW w:w="6378" w:type="dxa"/>
            <w:noWrap/>
            <w:hideMark/>
          </w:tcPr>
          <w:p w14:paraId="29A461D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24B066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A54D6E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77AFC2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136 </w:t>
            </w:r>
          </w:p>
        </w:tc>
        <w:tc>
          <w:tcPr>
            <w:tcW w:w="6096" w:type="dxa"/>
            <w:noWrap/>
            <w:hideMark/>
          </w:tcPr>
          <w:p w14:paraId="4428EEC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Исчерпан ресурс КС ФН</w:t>
            </w:r>
          </w:p>
        </w:tc>
        <w:tc>
          <w:tcPr>
            <w:tcW w:w="6378" w:type="dxa"/>
            <w:noWrap/>
            <w:hideMark/>
          </w:tcPr>
          <w:p w14:paraId="715E035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EB3FF4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92CF70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3C537C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137 </w:t>
            </w:r>
          </w:p>
        </w:tc>
        <w:tc>
          <w:tcPr>
            <w:tcW w:w="6096" w:type="dxa"/>
            <w:noWrap/>
            <w:hideMark/>
          </w:tcPr>
          <w:p w14:paraId="7FF9C1A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Ресурс хранения ФД исчерпан</w:t>
            </w:r>
          </w:p>
        </w:tc>
        <w:tc>
          <w:tcPr>
            <w:tcW w:w="6378" w:type="dxa"/>
            <w:noWrap/>
            <w:hideMark/>
          </w:tcPr>
          <w:p w14:paraId="2B87273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AF94DD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59B03F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D0E403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138 </w:t>
            </w:r>
          </w:p>
        </w:tc>
        <w:tc>
          <w:tcPr>
            <w:tcW w:w="6096" w:type="dxa"/>
            <w:noWrap/>
            <w:hideMark/>
          </w:tcPr>
          <w:p w14:paraId="06C2EC1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Сообщение от ОФД не может быть принято ФН</w:t>
            </w:r>
          </w:p>
        </w:tc>
        <w:tc>
          <w:tcPr>
            <w:tcW w:w="6378" w:type="dxa"/>
            <w:noWrap/>
            <w:hideMark/>
          </w:tcPr>
          <w:p w14:paraId="7EE8850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944206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483A16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6F4666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139 </w:t>
            </w:r>
          </w:p>
        </w:tc>
        <w:tc>
          <w:tcPr>
            <w:tcW w:w="6096" w:type="dxa"/>
            <w:noWrap/>
            <w:hideMark/>
          </w:tcPr>
          <w:p w14:paraId="0908B24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В ФН есть неотправленные ФД</w:t>
            </w:r>
          </w:p>
        </w:tc>
        <w:tc>
          <w:tcPr>
            <w:tcW w:w="6378" w:type="dxa"/>
            <w:noWrap/>
            <w:hideMark/>
          </w:tcPr>
          <w:p w14:paraId="2DABAD6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E28F67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4FE703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8D3970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140 </w:t>
            </w:r>
          </w:p>
        </w:tc>
        <w:tc>
          <w:tcPr>
            <w:tcW w:w="6096" w:type="dxa"/>
            <w:noWrap/>
            <w:hideMark/>
          </w:tcPr>
          <w:p w14:paraId="6856B53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Исчерпан ресурс ожидания передачи сообщения в ФН</w:t>
            </w:r>
          </w:p>
        </w:tc>
        <w:tc>
          <w:tcPr>
            <w:tcW w:w="6378" w:type="dxa"/>
            <w:noWrap/>
            <w:hideMark/>
          </w:tcPr>
          <w:p w14:paraId="6172398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61594E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EB7897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02378B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141 </w:t>
            </w:r>
          </w:p>
        </w:tc>
        <w:tc>
          <w:tcPr>
            <w:tcW w:w="6096" w:type="dxa"/>
            <w:noWrap/>
            <w:hideMark/>
          </w:tcPr>
          <w:p w14:paraId="0BDA1D8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Продолжительность смены ФН более 24 часов</w:t>
            </w:r>
          </w:p>
        </w:tc>
        <w:tc>
          <w:tcPr>
            <w:tcW w:w="6378" w:type="dxa"/>
            <w:noWrap/>
            <w:hideMark/>
          </w:tcPr>
          <w:p w14:paraId="49ABAE3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A475C9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FAEC0A9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2222D3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142 </w:t>
            </w:r>
          </w:p>
        </w:tc>
        <w:tc>
          <w:tcPr>
            <w:tcW w:w="6096" w:type="dxa"/>
            <w:noWrap/>
            <w:hideMark/>
          </w:tcPr>
          <w:p w14:paraId="542D88C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Неверная разница во времени между двумя операциями ФН</w:t>
            </w:r>
          </w:p>
        </w:tc>
        <w:tc>
          <w:tcPr>
            <w:tcW w:w="6378" w:type="dxa"/>
            <w:noWrap/>
            <w:hideMark/>
          </w:tcPr>
          <w:p w14:paraId="71E5D09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87F88C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9576AB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E21FE1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143 </w:t>
            </w:r>
          </w:p>
        </w:tc>
        <w:tc>
          <w:tcPr>
            <w:tcW w:w="6096" w:type="dxa"/>
            <w:noWrap/>
            <w:hideMark/>
          </w:tcPr>
          <w:p w14:paraId="191DAB6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Некорректная СНО</w:t>
            </w:r>
          </w:p>
        </w:tc>
        <w:tc>
          <w:tcPr>
            <w:tcW w:w="6378" w:type="dxa"/>
            <w:noWrap/>
            <w:hideMark/>
          </w:tcPr>
          <w:p w14:paraId="22442E6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Указана некорректная система налогообложения. Исправьте чек и отправьте повторно.</w:t>
            </w:r>
          </w:p>
        </w:tc>
        <w:tc>
          <w:tcPr>
            <w:tcW w:w="1280" w:type="dxa"/>
            <w:noWrap/>
            <w:hideMark/>
          </w:tcPr>
          <w:p w14:paraId="2CB43B6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85061E4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9A5738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144 </w:t>
            </w:r>
          </w:p>
        </w:tc>
        <w:tc>
          <w:tcPr>
            <w:tcW w:w="6096" w:type="dxa"/>
            <w:noWrap/>
            <w:hideMark/>
          </w:tcPr>
          <w:p w14:paraId="6B4CD5D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Недопустимый номер ставки налога</w:t>
            </w:r>
          </w:p>
        </w:tc>
        <w:tc>
          <w:tcPr>
            <w:tcW w:w="6378" w:type="dxa"/>
            <w:noWrap/>
            <w:hideMark/>
          </w:tcPr>
          <w:p w14:paraId="7DB5230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Неверная ставка налога.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290D8FB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196ADAF" w14:textId="77777777" w:rsidTr="00D434B4">
        <w:trPr>
          <w:trHeight w:val="330"/>
        </w:trPr>
        <w:tc>
          <w:tcPr>
            <w:tcW w:w="1129" w:type="dxa"/>
            <w:noWrap/>
            <w:hideMark/>
          </w:tcPr>
          <w:p w14:paraId="0EC8109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145 </w:t>
            </w:r>
          </w:p>
        </w:tc>
        <w:tc>
          <w:tcPr>
            <w:tcW w:w="6096" w:type="dxa"/>
            <w:noWrap/>
            <w:hideMark/>
          </w:tcPr>
          <w:p w14:paraId="2C31438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Недопустимый тип оплаты товара</w:t>
            </w:r>
          </w:p>
        </w:tc>
        <w:tc>
          <w:tcPr>
            <w:tcW w:w="6378" w:type="dxa"/>
            <w:noWrap/>
            <w:hideMark/>
          </w:tcPr>
          <w:p w14:paraId="78F76CB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Неверный тип оплаты.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4713E72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9C96E93" w14:textId="77777777" w:rsidTr="00D434B4">
        <w:trPr>
          <w:trHeight w:val="330"/>
        </w:trPr>
        <w:tc>
          <w:tcPr>
            <w:tcW w:w="1129" w:type="dxa"/>
            <w:noWrap/>
            <w:hideMark/>
          </w:tcPr>
          <w:p w14:paraId="6C92047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146 </w:t>
            </w:r>
          </w:p>
        </w:tc>
        <w:tc>
          <w:tcPr>
            <w:tcW w:w="6096" w:type="dxa"/>
            <w:noWrap/>
            <w:hideMark/>
          </w:tcPr>
          <w:p w14:paraId="38C226A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Недопустимый тип кода товара</w:t>
            </w:r>
          </w:p>
        </w:tc>
        <w:tc>
          <w:tcPr>
            <w:tcW w:w="6378" w:type="dxa"/>
            <w:hideMark/>
          </w:tcPr>
          <w:p w14:paraId="0B52351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BCB1AA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01A7D34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FA3E06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147 </w:t>
            </w:r>
          </w:p>
        </w:tc>
        <w:tc>
          <w:tcPr>
            <w:tcW w:w="6096" w:type="dxa"/>
            <w:noWrap/>
            <w:hideMark/>
          </w:tcPr>
          <w:p w14:paraId="7CE3E76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Недопустима регистрация подакцизного товара</w:t>
            </w:r>
          </w:p>
        </w:tc>
        <w:tc>
          <w:tcPr>
            <w:tcW w:w="6378" w:type="dxa"/>
            <w:noWrap/>
            <w:hideMark/>
          </w:tcPr>
          <w:p w14:paraId="4E31C93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6701189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A5BE87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3420DE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148 </w:t>
            </w:r>
          </w:p>
        </w:tc>
        <w:tc>
          <w:tcPr>
            <w:tcW w:w="6096" w:type="dxa"/>
            <w:noWrap/>
            <w:hideMark/>
          </w:tcPr>
          <w:p w14:paraId="181B505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программирования реквизита</w:t>
            </w:r>
          </w:p>
        </w:tc>
        <w:tc>
          <w:tcPr>
            <w:tcW w:w="6378" w:type="dxa"/>
            <w:noWrap/>
            <w:hideMark/>
          </w:tcPr>
          <w:p w14:paraId="6AE6377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CEB4FA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141D48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2F2613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149 </w:t>
            </w:r>
          </w:p>
        </w:tc>
        <w:tc>
          <w:tcPr>
            <w:tcW w:w="6096" w:type="dxa"/>
            <w:noWrap/>
            <w:hideMark/>
          </w:tcPr>
          <w:p w14:paraId="278967F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Неверный тип счетчика</w:t>
            </w:r>
          </w:p>
        </w:tc>
        <w:tc>
          <w:tcPr>
            <w:tcW w:w="6378" w:type="dxa"/>
            <w:noWrap/>
            <w:hideMark/>
          </w:tcPr>
          <w:p w14:paraId="5D65F31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B2B254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BBDE58A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5843B8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154 </w:t>
            </w:r>
          </w:p>
        </w:tc>
        <w:tc>
          <w:tcPr>
            <w:tcW w:w="6096" w:type="dxa"/>
            <w:noWrap/>
            <w:hideMark/>
          </w:tcPr>
          <w:p w14:paraId="7CEC921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Недопустимое значение режима работы с налогом</w:t>
            </w:r>
          </w:p>
        </w:tc>
        <w:tc>
          <w:tcPr>
            <w:tcW w:w="6378" w:type="dxa"/>
            <w:noWrap/>
            <w:hideMark/>
          </w:tcPr>
          <w:p w14:paraId="1AAE6E3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0C68A8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A97D317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F1BC05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158 </w:t>
            </w:r>
          </w:p>
        </w:tc>
        <w:tc>
          <w:tcPr>
            <w:tcW w:w="6096" w:type="dxa"/>
            <w:noWrap/>
            <w:hideMark/>
          </w:tcPr>
          <w:p w14:paraId="76ADAD7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Неразрешенные реквизиты</w:t>
            </w:r>
          </w:p>
        </w:tc>
        <w:tc>
          <w:tcPr>
            <w:tcW w:w="6378" w:type="dxa"/>
            <w:noWrap/>
            <w:hideMark/>
          </w:tcPr>
          <w:p w14:paraId="7FE426A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EAC146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72EAAD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D89F63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159 </w:t>
            </w:r>
          </w:p>
        </w:tc>
        <w:tc>
          <w:tcPr>
            <w:tcW w:w="6096" w:type="dxa"/>
            <w:noWrap/>
            <w:hideMark/>
          </w:tcPr>
          <w:p w14:paraId="00B691A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интерфейса ФН</w:t>
            </w:r>
          </w:p>
        </w:tc>
        <w:tc>
          <w:tcPr>
            <w:tcW w:w="6378" w:type="dxa"/>
            <w:noWrap/>
            <w:hideMark/>
          </w:tcPr>
          <w:p w14:paraId="76FEF4C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E0093B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561F6B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45BF2A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160 </w:t>
            </w:r>
          </w:p>
        </w:tc>
        <w:tc>
          <w:tcPr>
            <w:tcW w:w="6096" w:type="dxa"/>
            <w:noWrap/>
            <w:hideMark/>
          </w:tcPr>
          <w:p w14:paraId="5678217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Дублирование данных</w:t>
            </w:r>
          </w:p>
        </w:tc>
        <w:tc>
          <w:tcPr>
            <w:tcW w:w="6378" w:type="dxa"/>
            <w:noWrap/>
            <w:hideMark/>
          </w:tcPr>
          <w:p w14:paraId="59A8D2A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CA65D9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D68B84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A42006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161 </w:t>
            </w:r>
          </w:p>
        </w:tc>
        <w:tc>
          <w:tcPr>
            <w:tcW w:w="6096" w:type="dxa"/>
            <w:noWrap/>
            <w:hideMark/>
          </w:tcPr>
          <w:p w14:paraId="41154A6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 указаны обязательные реквизиты</w:t>
            </w:r>
          </w:p>
        </w:tc>
        <w:tc>
          <w:tcPr>
            <w:tcW w:w="6378" w:type="dxa"/>
            <w:noWrap/>
            <w:hideMark/>
          </w:tcPr>
          <w:p w14:paraId="68D5127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5133058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6A7A084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57275A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162 </w:t>
            </w:r>
          </w:p>
        </w:tc>
        <w:tc>
          <w:tcPr>
            <w:tcW w:w="6096" w:type="dxa"/>
            <w:noWrap/>
            <w:hideMark/>
          </w:tcPr>
          <w:p w14:paraId="3317624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чтения документа из ФН</w:t>
            </w:r>
          </w:p>
        </w:tc>
        <w:tc>
          <w:tcPr>
            <w:tcW w:w="6378" w:type="dxa"/>
            <w:noWrap/>
            <w:hideMark/>
          </w:tcPr>
          <w:p w14:paraId="2323026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11F3E5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62AB3F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7C5CD0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163 </w:t>
            </w:r>
          </w:p>
        </w:tc>
        <w:tc>
          <w:tcPr>
            <w:tcW w:w="6096" w:type="dxa"/>
            <w:noWrap/>
            <w:hideMark/>
          </w:tcPr>
          <w:p w14:paraId="1A57871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Переполнение чисел с плавающей точкой</w:t>
            </w:r>
          </w:p>
        </w:tc>
        <w:tc>
          <w:tcPr>
            <w:tcW w:w="6378" w:type="dxa"/>
            <w:noWrap/>
            <w:hideMark/>
          </w:tcPr>
          <w:p w14:paraId="2AE67FB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67BF04D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EDE31E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F477D4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165 </w:t>
            </w:r>
          </w:p>
        </w:tc>
        <w:tc>
          <w:tcPr>
            <w:tcW w:w="6096" w:type="dxa"/>
            <w:noWrap/>
            <w:hideMark/>
          </w:tcPr>
          <w:p w14:paraId="049DBF2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Внутренняя ошибка ККТ</w:t>
            </w:r>
          </w:p>
        </w:tc>
        <w:tc>
          <w:tcPr>
            <w:tcW w:w="6378" w:type="dxa"/>
            <w:noWrap/>
            <w:hideMark/>
          </w:tcPr>
          <w:p w14:paraId="32BACAA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2FE3FB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50C30A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D2D6B7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166 </w:t>
            </w:r>
          </w:p>
        </w:tc>
        <w:tc>
          <w:tcPr>
            <w:tcW w:w="6096" w:type="dxa"/>
            <w:noWrap/>
            <w:hideMark/>
          </w:tcPr>
          <w:p w14:paraId="7281B54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ФН не найден</w:t>
            </w:r>
          </w:p>
        </w:tc>
        <w:tc>
          <w:tcPr>
            <w:tcW w:w="6378" w:type="dxa"/>
            <w:noWrap/>
            <w:hideMark/>
          </w:tcPr>
          <w:p w14:paraId="75149CA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2CB1C5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F55CC6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FB3E6E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167 </w:t>
            </w:r>
          </w:p>
        </w:tc>
        <w:tc>
          <w:tcPr>
            <w:tcW w:w="6096" w:type="dxa"/>
            <w:noWrap/>
            <w:hideMark/>
          </w:tcPr>
          <w:p w14:paraId="23AD795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Невозможно записать реквизит агента</w:t>
            </w:r>
          </w:p>
        </w:tc>
        <w:tc>
          <w:tcPr>
            <w:tcW w:w="6378" w:type="dxa"/>
            <w:noWrap/>
            <w:hideMark/>
          </w:tcPr>
          <w:p w14:paraId="5114E78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A02251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9BFE24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98F7E9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168 </w:t>
            </w:r>
          </w:p>
        </w:tc>
        <w:tc>
          <w:tcPr>
            <w:tcW w:w="6096" w:type="dxa"/>
            <w:noWrap/>
            <w:hideMark/>
          </w:tcPr>
          <w:p w14:paraId="60F7FAE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Недопустимое сочетания реквизитов 1002 и 1056</w:t>
            </w:r>
          </w:p>
        </w:tc>
        <w:tc>
          <w:tcPr>
            <w:tcW w:w="6378" w:type="dxa"/>
            <w:noWrap/>
            <w:hideMark/>
          </w:tcPr>
          <w:p w14:paraId="246296B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53DAA6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96CC5F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159818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169 </w:t>
            </w:r>
          </w:p>
        </w:tc>
        <w:tc>
          <w:tcPr>
            <w:tcW w:w="6096" w:type="dxa"/>
            <w:noWrap/>
            <w:hideMark/>
          </w:tcPr>
          <w:p w14:paraId="51CC1FC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Недопустимое сочетания реквизитов 1002 и 1017</w:t>
            </w:r>
          </w:p>
        </w:tc>
        <w:tc>
          <w:tcPr>
            <w:tcW w:w="6378" w:type="dxa"/>
            <w:noWrap/>
            <w:hideMark/>
          </w:tcPr>
          <w:p w14:paraId="1EEB93B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E8EDAC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E62330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CF33FE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172 </w:t>
            </w:r>
          </w:p>
        </w:tc>
        <w:tc>
          <w:tcPr>
            <w:tcW w:w="6096" w:type="dxa"/>
            <w:noWrap/>
            <w:hideMark/>
          </w:tcPr>
          <w:p w14:paraId="5AE6D94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Кассир не зарегистрирован</w:t>
            </w:r>
          </w:p>
        </w:tc>
        <w:tc>
          <w:tcPr>
            <w:tcW w:w="6378" w:type="dxa"/>
            <w:noWrap/>
            <w:hideMark/>
          </w:tcPr>
          <w:p w14:paraId="652A759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8EF462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9CDB60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84BB77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177 </w:t>
            </w:r>
          </w:p>
        </w:tc>
        <w:tc>
          <w:tcPr>
            <w:tcW w:w="6096" w:type="dxa"/>
            <w:noWrap/>
            <w:hideMark/>
          </w:tcPr>
          <w:p w14:paraId="2BC9D45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Закрытие чека прервано</w:t>
            </w:r>
          </w:p>
        </w:tc>
        <w:tc>
          <w:tcPr>
            <w:tcW w:w="6378" w:type="dxa"/>
            <w:noWrap/>
            <w:hideMark/>
          </w:tcPr>
          <w:p w14:paraId="78E45A2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B63AC1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9D77B2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3CE573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178 </w:t>
            </w:r>
          </w:p>
        </w:tc>
        <w:tc>
          <w:tcPr>
            <w:tcW w:w="6096" w:type="dxa"/>
            <w:noWrap/>
            <w:hideMark/>
          </w:tcPr>
          <w:p w14:paraId="6DF46C7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Получение документа из ФН прервано</w:t>
            </w:r>
          </w:p>
        </w:tc>
        <w:tc>
          <w:tcPr>
            <w:tcW w:w="6378" w:type="dxa"/>
            <w:noWrap/>
            <w:hideMark/>
          </w:tcPr>
          <w:p w14:paraId="54F1CD6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B61967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328467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A9D3C8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179 </w:t>
            </w:r>
          </w:p>
        </w:tc>
        <w:tc>
          <w:tcPr>
            <w:tcW w:w="6096" w:type="dxa"/>
            <w:noWrap/>
            <w:hideMark/>
          </w:tcPr>
          <w:p w14:paraId="2D28A07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Сбой часов</w:t>
            </w:r>
          </w:p>
        </w:tc>
        <w:tc>
          <w:tcPr>
            <w:tcW w:w="6378" w:type="dxa"/>
            <w:noWrap/>
            <w:hideMark/>
          </w:tcPr>
          <w:p w14:paraId="0AA1251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318A2B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C99957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B24FFB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180 </w:t>
            </w:r>
          </w:p>
        </w:tc>
        <w:tc>
          <w:tcPr>
            <w:tcW w:w="6096" w:type="dxa"/>
            <w:noWrap/>
            <w:hideMark/>
          </w:tcPr>
          <w:p w14:paraId="5573660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Сбой памяти</w:t>
            </w:r>
          </w:p>
        </w:tc>
        <w:tc>
          <w:tcPr>
            <w:tcW w:w="6378" w:type="dxa"/>
            <w:noWrap/>
            <w:hideMark/>
          </w:tcPr>
          <w:p w14:paraId="471CE95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B30723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2940D8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B08FED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181 </w:t>
            </w:r>
          </w:p>
        </w:tc>
        <w:tc>
          <w:tcPr>
            <w:tcW w:w="6096" w:type="dxa"/>
            <w:noWrap/>
            <w:hideMark/>
          </w:tcPr>
          <w:p w14:paraId="6325E99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Сбой микросхемы</w:t>
            </w:r>
          </w:p>
        </w:tc>
        <w:tc>
          <w:tcPr>
            <w:tcW w:w="6378" w:type="dxa"/>
            <w:noWrap/>
            <w:hideMark/>
          </w:tcPr>
          <w:p w14:paraId="407FB52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E565F5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D4E4A9A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4D6EE9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183 </w:t>
            </w:r>
          </w:p>
        </w:tc>
        <w:tc>
          <w:tcPr>
            <w:tcW w:w="6096" w:type="dxa"/>
            <w:noWrap/>
            <w:hideMark/>
          </w:tcPr>
          <w:p w14:paraId="148C2A2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Недопустимое значение MAC-адреса</w:t>
            </w:r>
          </w:p>
        </w:tc>
        <w:tc>
          <w:tcPr>
            <w:tcW w:w="6378" w:type="dxa"/>
            <w:noWrap/>
            <w:hideMark/>
          </w:tcPr>
          <w:p w14:paraId="603A6B2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C2D34C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759D34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F90B20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188 </w:t>
            </w:r>
          </w:p>
        </w:tc>
        <w:tc>
          <w:tcPr>
            <w:tcW w:w="6096" w:type="dxa"/>
            <w:noWrap/>
            <w:hideMark/>
          </w:tcPr>
          <w:p w14:paraId="5D0AF70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Требуется перезагрузка ККТ</w:t>
            </w:r>
          </w:p>
        </w:tc>
        <w:tc>
          <w:tcPr>
            <w:tcW w:w="6378" w:type="dxa"/>
            <w:noWrap/>
            <w:hideMark/>
          </w:tcPr>
          <w:p w14:paraId="08B3E01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7A8F20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9FBB7D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C0C2C6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189 </w:t>
            </w:r>
          </w:p>
        </w:tc>
        <w:tc>
          <w:tcPr>
            <w:tcW w:w="6096" w:type="dxa"/>
            <w:noWrap/>
            <w:hideMark/>
          </w:tcPr>
          <w:p w14:paraId="3A0F654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Подходящие лицензии не найдены</w:t>
            </w:r>
          </w:p>
        </w:tc>
        <w:tc>
          <w:tcPr>
            <w:tcW w:w="6378" w:type="dxa"/>
            <w:noWrap/>
            <w:hideMark/>
          </w:tcPr>
          <w:p w14:paraId="7BADE93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9D84C8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A00F139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8C7CDA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190 </w:t>
            </w:r>
          </w:p>
        </w:tc>
        <w:tc>
          <w:tcPr>
            <w:tcW w:w="6096" w:type="dxa"/>
            <w:noWrap/>
            <w:hideMark/>
          </w:tcPr>
          <w:p w14:paraId="14295BC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Неверная версия ФФД</w:t>
            </w:r>
          </w:p>
        </w:tc>
        <w:tc>
          <w:tcPr>
            <w:tcW w:w="6378" w:type="dxa"/>
            <w:noWrap/>
            <w:hideMark/>
          </w:tcPr>
          <w:p w14:paraId="11B1DE0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F9F36A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3E85BD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132ED0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191 </w:t>
            </w:r>
          </w:p>
        </w:tc>
        <w:tc>
          <w:tcPr>
            <w:tcW w:w="6096" w:type="dxa"/>
            <w:noWrap/>
            <w:hideMark/>
          </w:tcPr>
          <w:p w14:paraId="39BCE14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Параметр доступен только для чтения</w:t>
            </w:r>
          </w:p>
        </w:tc>
        <w:tc>
          <w:tcPr>
            <w:tcW w:w="6378" w:type="dxa"/>
            <w:noWrap/>
            <w:hideMark/>
          </w:tcPr>
          <w:p w14:paraId="1E1BBE5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962872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1E9908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418B53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192 </w:t>
            </w:r>
          </w:p>
        </w:tc>
        <w:tc>
          <w:tcPr>
            <w:tcW w:w="6096" w:type="dxa"/>
            <w:noWrap/>
            <w:hideMark/>
          </w:tcPr>
          <w:p w14:paraId="02ED55A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Неверный тип кода товара</w:t>
            </w:r>
          </w:p>
        </w:tc>
        <w:tc>
          <w:tcPr>
            <w:tcW w:w="6378" w:type="dxa"/>
            <w:noWrap/>
            <w:hideMark/>
          </w:tcPr>
          <w:p w14:paraId="65FBAA8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2C8F19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1F4866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859DD3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193 </w:t>
            </w:r>
          </w:p>
        </w:tc>
        <w:tc>
          <w:tcPr>
            <w:tcW w:w="6096" w:type="dxa"/>
            <w:noWrap/>
            <w:hideMark/>
          </w:tcPr>
          <w:p w14:paraId="1A87651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Неверное значение GTIN</w:t>
            </w:r>
          </w:p>
        </w:tc>
        <w:tc>
          <w:tcPr>
            <w:tcW w:w="6378" w:type="dxa"/>
            <w:noWrap/>
            <w:hideMark/>
          </w:tcPr>
          <w:p w14:paraId="573CDC7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54E3CB2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33D9FAA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CD5205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194 </w:t>
            </w:r>
          </w:p>
        </w:tc>
        <w:tc>
          <w:tcPr>
            <w:tcW w:w="6096" w:type="dxa"/>
            <w:noWrap/>
            <w:hideMark/>
          </w:tcPr>
          <w:p w14:paraId="7745A9C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Отрицательный результат математической операции</w:t>
            </w:r>
          </w:p>
        </w:tc>
        <w:tc>
          <w:tcPr>
            <w:tcW w:w="6378" w:type="dxa"/>
            <w:noWrap/>
            <w:hideMark/>
          </w:tcPr>
          <w:p w14:paraId="468F15C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A434F1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28E1AE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E22F7B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195 </w:t>
            </w:r>
          </w:p>
        </w:tc>
        <w:tc>
          <w:tcPr>
            <w:tcW w:w="6096" w:type="dxa"/>
            <w:noWrap/>
            <w:hideMark/>
          </w:tcPr>
          <w:p w14:paraId="4E86728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Недопустимое сочетание реквизитов</w:t>
            </w:r>
          </w:p>
        </w:tc>
        <w:tc>
          <w:tcPr>
            <w:tcW w:w="6378" w:type="dxa"/>
            <w:noWrap/>
            <w:hideMark/>
          </w:tcPr>
          <w:p w14:paraId="16E4EC2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743793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01D2DD4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0AB0DA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196 </w:t>
            </w:r>
          </w:p>
        </w:tc>
        <w:tc>
          <w:tcPr>
            <w:tcW w:w="6096" w:type="dxa"/>
            <w:noWrap/>
            <w:hideMark/>
          </w:tcPr>
          <w:p w14:paraId="7D376B3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регистрации кассира</w:t>
            </w:r>
          </w:p>
        </w:tc>
        <w:tc>
          <w:tcPr>
            <w:tcW w:w="6378" w:type="dxa"/>
            <w:noWrap/>
            <w:hideMark/>
          </w:tcPr>
          <w:p w14:paraId="521871D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ED36D8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377401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A7405C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197 </w:t>
            </w:r>
          </w:p>
        </w:tc>
        <w:tc>
          <w:tcPr>
            <w:tcW w:w="6096" w:type="dxa"/>
            <w:noWrap/>
            <w:hideMark/>
          </w:tcPr>
          <w:p w14:paraId="300F062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Данный канал Интернет отсутствует в ККТ</w:t>
            </w:r>
          </w:p>
        </w:tc>
        <w:tc>
          <w:tcPr>
            <w:tcW w:w="6378" w:type="dxa"/>
            <w:noWrap/>
            <w:hideMark/>
          </w:tcPr>
          <w:p w14:paraId="4B6CC67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707709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D8D3CC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0E3DB5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198 </w:t>
            </w:r>
          </w:p>
        </w:tc>
        <w:tc>
          <w:tcPr>
            <w:tcW w:w="6096" w:type="dxa"/>
            <w:noWrap/>
            <w:hideMark/>
          </w:tcPr>
          <w:p w14:paraId="7062C95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Дата и время не синхронизированы</w:t>
            </w:r>
          </w:p>
        </w:tc>
        <w:tc>
          <w:tcPr>
            <w:tcW w:w="6378" w:type="dxa"/>
            <w:noWrap/>
            <w:hideMark/>
          </w:tcPr>
          <w:p w14:paraId="18D3BB2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DBF438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288F0F4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E6239E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199 </w:t>
            </w:r>
          </w:p>
        </w:tc>
        <w:tc>
          <w:tcPr>
            <w:tcW w:w="6096" w:type="dxa"/>
            <w:noWrap/>
            <w:hideMark/>
          </w:tcPr>
          <w:p w14:paraId="0953F3A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электронного журнала</w:t>
            </w:r>
          </w:p>
        </w:tc>
        <w:tc>
          <w:tcPr>
            <w:tcW w:w="6378" w:type="dxa"/>
            <w:noWrap/>
            <w:hideMark/>
          </w:tcPr>
          <w:p w14:paraId="74B782B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F1DBA8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9B13B9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A90B7C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200 </w:t>
            </w:r>
          </w:p>
        </w:tc>
        <w:tc>
          <w:tcPr>
            <w:tcW w:w="6096" w:type="dxa"/>
            <w:noWrap/>
            <w:hideMark/>
          </w:tcPr>
          <w:p w14:paraId="6CE71FF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Документ открыт  операция невозможна</w:t>
            </w:r>
          </w:p>
        </w:tc>
        <w:tc>
          <w:tcPr>
            <w:tcW w:w="6378" w:type="dxa"/>
            <w:noWrap/>
            <w:hideMark/>
          </w:tcPr>
          <w:p w14:paraId="79C1216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12CAB3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33E2E9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F48DFB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201 </w:t>
            </w:r>
          </w:p>
        </w:tc>
        <w:tc>
          <w:tcPr>
            <w:tcW w:w="6096" w:type="dxa"/>
            <w:noWrap/>
            <w:hideMark/>
          </w:tcPr>
          <w:p w14:paraId="79BA264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Документ закрыт  операция невозможна</w:t>
            </w:r>
          </w:p>
        </w:tc>
        <w:tc>
          <w:tcPr>
            <w:tcW w:w="6378" w:type="dxa"/>
            <w:noWrap/>
            <w:hideMark/>
          </w:tcPr>
          <w:p w14:paraId="755AA6D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1BEE40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72DE58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38D449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203 </w:t>
            </w:r>
          </w:p>
        </w:tc>
        <w:tc>
          <w:tcPr>
            <w:tcW w:w="6096" w:type="dxa"/>
            <w:noWrap/>
            <w:hideMark/>
          </w:tcPr>
          <w:p w14:paraId="5D8D65D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Произошла критичная ошибка, документ необходимо отменить</w:t>
            </w:r>
          </w:p>
        </w:tc>
        <w:tc>
          <w:tcPr>
            <w:tcW w:w="6378" w:type="dxa"/>
            <w:noWrap/>
            <w:hideMark/>
          </w:tcPr>
          <w:p w14:paraId="1488EC2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3D82C7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B0D3FB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6CC781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204 </w:t>
            </w:r>
          </w:p>
        </w:tc>
        <w:tc>
          <w:tcPr>
            <w:tcW w:w="6096" w:type="dxa"/>
            <w:noWrap/>
            <w:hideMark/>
          </w:tcPr>
          <w:p w14:paraId="5D28D05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Регистры ККТ еще не инициализированы</w:t>
            </w:r>
          </w:p>
        </w:tc>
        <w:tc>
          <w:tcPr>
            <w:tcW w:w="6378" w:type="dxa"/>
            <w:noWrap/>
            <w:hideMark/>
          </w:tcPr>
          <w:p w14:paraId="01CE8C3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BE5698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15DF84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6518BA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205 </w:t>
            </w:r>
          </w:p>
        </w:tc>
        <w:tc>
          <w:tcPr>
            <w:tcW w:w="6096" w:type="dxa"/>
            <w:noWrap/>
            <w:hideMark/>
          </w:tcPr>
          <w:p w14:paraId="2168109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Требуется регистрация итога</w:t>
            </w:r>
          </w:p>
        </w:tc>
        <w:tc>
          <w:tcPr>
            <w:tcW w:w="6378" w:type="dxa"/>
            <w:noWrap/>
            <w:hideMark/>
          </w:tcPr>
          <w:p w14:paraId="30503E4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172EF9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B89B7B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D0A8AC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206 </w:t>
            </w:r>
          </w:p>
        </w:tc>
        <w:tc>
          <w:tcPr>
            <w:tcW w:w="6096" w:type="dxa"/>
            <w:noWrap/>
            <w:hideMark/>
          </w:tcPr>
          <w:p w14:paraId="687A6C4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Сбой таблицы настроек</w:t>
            </w:r>
          </w:p>
        </w:tc>
        <w:tc>
          <w:tcPr>
            <w:tcW w:w="6378" w:type="dxa"/>
            <w:noWrap/>
            <w:hideMark/>
          </w:tcPr>
          <w:p w14:paraId="3B98B46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C4E867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A156AD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D5A70C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207 </w:t>
            </w:r>
          </w:p>
        </w:tc>
        <w:tc>
          <w:tcPr>
            <w:tcW w:w="6096" w:type="dxa"/>
            <w:noWrap/>
            <w:hideMark/>
          </w:tcPr>
          <w:p w14:paraId="61A6499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Сбой счетчиков и регистров ККТ</w:t>
            </w:r>
          </w:p>
        </w:tc>
        <w:tc>
          <w:tcPr>
            <w:tcW w:w="6378" w:type="dxa"/>
            <w:noWrap/>
            <w:hideMark/>
          </w:tcPr>
          <w:p w14:paraId="43619C3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2B1CD1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8910B2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2B03CC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208 </w:t>
            </w:r>
          </w:p>
        </w:tc>
        <w:tc>
          <w:tcPr>
            <w:tcW w:w="6096" w:type="dxa"/>
            <w:noWrap/>
            <w:hideMark/>
          </w:tcPr>
          <w:p w14:paraId="2E1972F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Сбой пользовательской памяти</w:t>
            </w:r>
          </w:p>
        </w:tc>
        <w:tc>
          <w:tcPr>
            <w:tcW w:w="6378" w:type="dxa"/>
            <w:noWrap/>
            <w:hideMark/>
          </w:tcPr>
          <w:p w14:paraId="215D510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3FAD38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18A54F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F64AFD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209 </w:t>
            </w:r>
          </w:p>
        </w:tc>
        <w:tc>
          <w:tcPr>
            <w:tcW w:w="6096" w:type="dxa"/>
            <w:noWrap/>
            <w:hideMark/>
          </w:tcPr>
          <w:p w14:paraId="24BB273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Сбой сервисных регистров</w:t>
            </w:r>
          </w:p>
        </w:tc>
        <w:tc>
          <w:tcPr>
            <w:tcW w:w="6378" w:type="dxa"/>
            <w:noWrap/>
            <w:hideMark/>
          </w:tcPr>
          <w:p w14:paraId="3ADD68B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B0608B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B3A2B5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2E954F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210 </w:t>
            </w:r>
          </w:p>
        </w:tc>
        <w:tc>
          <w:tcPr>
            <w:tcW w:w="6096" w:type="dxa"/>
            <w:noWrap/>
            <w:hideMark/>
          </w:tcPr>
          <w:p w14:paraId="4C6CDF5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Сбой реквизитов ККТ</w:t>
            </w:r>
          </w:p>
        </w:tc>
        <w:tc>
          <w:tcPr>
            <w:tcW w:w="6378" w:type="dxa"/>
            <w:noWrap/>
            <w:hideMark/>
          </w:tcPr>
          <w:p w14:paraId="07C1107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4A2238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4630DEE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19D8A0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211 </w:t>
            </w:r>
          </w:p>
        </w:tc>
        <w:tc>
          <w:tcPr>
            <w:tcW w:w="6096" w:type="dxa"/>
            <w:noWrap/>
            <w:hideMark/>
          </w:tcPr>
          <w:p w14:paraId="43C4740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ККТ уже в режиме обновления конфигурации</w:t>
            </w:r>
          </w:p>
        </w:tc>
        <w:tc>
          <w:tcPr>
            <w:tcW w:w="6378" w:type="dxa"/>
            <w:noWrap/>
            <w:hideMark/>
          </w:tcPr>
          <w:p w14:paraId="62A3E96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53E5C2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0ADCF0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71A264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212 </w:t>
            </w:r>
          </w:p>
        </w:tc>
        <w:tc>
          <w:tcPr>
            <w:tcW w:w="6096" w:type="dxa"/>
            <w:noWrap/>
            <w:hideMark/>
          </w:tcPr>
          <w:p w14:paraId="713C0C5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Конфигурация не прошла проверку</w:t>
            </w:r>
          </w:p>
        </w:tc>
        <w:tc>
          <w:tcPr>
            <w:tcW w:w="6378" w:type="dxa"/>
            <w:noWrap/>
            <w:hideMark/>
          </w:tcPr>
          <w:p w14:paraId="27B28AE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787680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44295E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6EBD8C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213 </w:t>
            </w:r>
          </w:p>
        </w:tc>
        <w:tc>
          <w:tcPr>
            <w:tcW w:w="6096" w:type="dxa"/>
            <w:noWrap/>
            <w:hideMark/>
          </w:tcPr>
          <w:p w14:paraId="30E8C5D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Аппаратный канал отсутствует, выключен или ещё не проинициализирован</w:t>
            </w:r>
          </w:p>
        </w:tc>
        <w:tc>
          <w:tcPr>
            <w:tcW w:w="6378" w:type="dxa"/>
            <w:noWrap/>
            <w:hideMark/>
          </w:tcPr>
          <w:p w14:paraId="6CFA26F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3B4A59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3D79080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97DDA9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214 </w:t>
            </w:r>
          </w:p>
        </w:tc>
        <w:tc>
          <w:tcPr>
            <w:tcW w:w="6096" w:type="dxa"/>
            <w:noWrap/>
            <w:hideMark/>
          </w:tcPr>
          <w:p w14:paraId="0C38CA7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Сетевой интерфейс не подключен, или на нём не получен IP-адрес</w:t>
            </w:r>
          </w:p>
        </w:tc>
        <w:tc>
          <w:tcPr>
            <w:tcW w:w="6378" w:type="dxa"/>
            <w:noWrap/>
            <w:hideMark/>
          </w:tcPr>
          <w:p w14:paraId="79BC4D1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7E6299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F14743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FCF733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215 </w:t>
            </w:r>
          </w:p>
        </w:tc>
        <w:tc>
          <w:tcPr>
            <w:tcW w:w="6096" w:type="dxa"/>
            <w:noWrap/>
            <w:hideMark/>
          </w:tcPr>
          <w:p w14:paraId="3484C4D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Недопустимое сочетание реквизитов 1212 и 1030</w:t>
            </w:r>
          </w:p>
        </w:tc>
        <w:tc>
          <w:tcPr>
            <w:tcW w:w="6378" w:type="dxa"/>
            <w:noWrap/>
            <w:hideMark/>
          </w:tcPr>
          <w:p w14:paraId="6480A2E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35F7661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99B97E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EBA74F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216 </w:t>
            </w:r>
          </w:p>
        </w:tc>
        <w:tc>
          <w:tcPr>
            <w:tcW w:w="6096" w:type="dxa"/>
            <w:noWrap/>
            <w:hideMark/>
          </w:tcPr>
          <w:p w14:paraId="5225D04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Некорректный признак способа расчета</w:t>
            </w:r>
          </w:p>
        </w:tc>
        <w:tc>
          <w:tcPr>
            <w:tcW w:w="6378" w:type="dxa"/>
            <w:noWrap/>
            <w:hideMark/>
          </w:tcPr>
          <w:p w14:paraId="0FB3A4E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Неверный признак способа расчета.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79C9465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5F0CE9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120146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217 </w:t>
            </w:r>
          </w:p>
        </w:tc>
        <w:tc>
          <w:tcPr>
            <w:tcW w:w="6096" w:type="dxa"/>
            <w:noWrap/>
            <w:hideMark/>
          </w:tcPr>
          <w:p w14:paraId="66BA5FF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Некорректный признак предмета расчета</w:t>
            </w:r>
          </w:p>
        </w:tc>
        <w:tc>
          <w:tcPr>
            <w:tcW w:w="6378" w:type="dxa"/>
            <w:noWrap/>
            <w:hideMark/>
          </w:tcPr>
          <w:p w14:paraId="170096A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Неверный признак предмета расчета.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0CA0F55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7FAD9D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23160D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221 </w:t>
            </w:r>
          </w:p>
        </w:tc>
        <w:tc>
          <w:tcPr>
            <w:tcW w:w="6096" w:type="dxa"/>
            <w:noWrap/>
            <w:hideMark/>
          </w:tcPr>
          <w:p w14:paraId="4B5D4C4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Сетевой интерфейс занят</w:t>
            </w:r>
          </w:p>
        </w:tc>
        <w:tc>
          <w:tcPr>
            <w:tcW w:w="6378" w:type="dxa"/>
            <w:noWrap/>
            <w:hideMark/>
          </w:tcPr>
          <w:p w14:paraId="5545469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DB3060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067ADF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D84CA4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224 </w:t>
            </w:r>
          </w:p>
        </w:tc>
        <w:tc>
          <w:tcPr>
            <w:tcW w:w="6096" w:type="dxa"/>
            <w:noWrap/>
            <w:hideMark/>
          </w:tcPr>
          <w:p w14:paraId="5A50DB3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Архив ФН закрыт</w:t>
            </w:r>
          </w:p>
        </w:tc>
        <w:tc>
          <w:tcPr>
            <w:tcW w:w="6378" w:type="dxa"/>
            <w:noWrap/>
            <w:hideMark/>
          </w:tcPr>
          <w:p w14:paraId="6AF6832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E12558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EE64974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4892CE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225 </w:t>
            </w:r>
          </w:p>
        </w:tc>
        <w:tc>
          <w:tcPr>
            <w:tcW w:w="6096" w:type="dxa"/>
            <w:noWrap/>
            <w:hideMark/>
          </w:tcPr>
          <w:p w14:paraId="2D8D5E6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Нужно выполнить регистрацию / перерегистрацию</w:t>
            </w:r>
          </w:p>
        </w:tc>
        <w:tc>
          <w:tcPr>
            <w:tcW w:w="6378" w:type="dxa"/>
            <w:noWrap/>
            <w:hideMark/>
          </w:tcPr>
          <w:p w14:paraId="236C961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7C72BC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E95840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39CC5C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226 </w:t>
            </w:r>
          </w:p>
        </w:tc>
        <w:tc>
          <w:tcPr>
            <w:tcW w:w="6096" w:type="dxa"/>
            <w:noWrap/>
            <w:hideMark/>
          </w:tcPr>
          <w:p w14:paraId="605C269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Операция невозможна, идет обновление ПО ККТ</w:t>
            </w:r>
          </w:p>
        </w:tc>
        <w:tc>
          <w:tcPr>
            <w:tcW w:w="6378" w:type="dxa"/>
            <w:noWrap/>
            <w:hideMark/>
          </w:tcPr>
          <w:p w14:paraId="4A40DA1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4FBE53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B5ECF40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8F64BC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227 </w:t>
            </w:r>
          </w:p>
        </w:tc>
        <w:tc>
          <w:tcPr>
            <w:tcW w:w="6096" w:type="dxa"/>
            <w:noWrap/>
            <w:hideMark/>
          </w:tcPr>
          <w:p w14:paraId="6BC6896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Неверный итог чека</w:t>
            </w:r>
          </w:p>
        </w:tc>
        <w:tc>
          <w:tcPr>
            <w:tcW w:w="6378" w:type="dxa"/>
            <w:noWrap/>
            <w:hideMark/>
          </w:tcPr>
          <w:p w14:paraId="3A9137E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019DDC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F1A2CA6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F4192B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228 </w:t>
            </w:r>
          </w:p>
        </w:tc>
        <w:tc>
          <w:tcPr>
            <w:tcW w:w="6096" w:type="dxa"/>
            <w:noWrap/>
            <w:hideMark/>
          </w:tcPr>
          <w:p w14:paraId="41A5F60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Запрещена одновременная передача КМ и реквизита 1162</w:t>
            </w:r>
          </w:p>
        </w:tc>
        <w:tc>
          <w:tcPr>
            <w:tcW w:w="6378" w:type="dxa"/>
            <w:noWrap/>
            <w:hideMark/>
          </w:tcPr>
          <w:p w14:paraId="16DC677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207978C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EC9E73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A2FC06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230 </w:t>
            </w:r>
          </w:p>
        </w:tc>
        <w:tc>
          <w:tcPr>
            <w:tcW w:w="6096" w:type="dxa"/>
            <w:noWrap/>
            <w:hideMark/>
          </w:tcPr>
          <w:p w14:paraId="74F5496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цифровой подписи</w:t>
            </w:r>
          </w:p>
        </w:tc>
        <w:tc>
          <w:tcPr>
            <w:tcW w:w="6378" w:type="dxa"/>
            <w:noWrap/>
            <w:hideMark/>
          </w:tcPr>
          <w:p w14:paraId="010D8BF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FBE9E4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B72B90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2B76EC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231 </w:t>
            </w:r>
          </w:p>
        </w:tc>
        <w:tc>
          <w:tcPr>
            <w:tcW w:w="6096" w:type="dxa"/>
            <w:noWrap/>
            <w:hideMark/>
          </w:tcPr>
          <w:p w14:paraId="4221038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Некорректная сумма акциза</w:t>
            </w:r>
          </w:p>
        </w:tc>
        <w:tc>
          <w:tcPr>
            <w:tcW w:w="6378" w:type="dxa"/>
            <w:noWrap/>
            <w:hideMark/>
          </w:tcPr>
          <w:p w14:paraId="079075C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Некорректная сумма акциза.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4C04490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99819E0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B305A4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241 </w:t>
            </w:r>
          </w:p>
        </w:tc>
        <w:tc>
          <w:tcPr>
            <w:tcW w:w="6096" w:type="dxa"/>
            <w:noWrap/>
            <w:hideMark/>
          </w:tcPr>
          <w:p w14:paraId="6904BD8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Соединение с ККТ потеряно</w:t>
            </w:r>
          </w:p>
        </w:tc>
        <w:tc>
          <w:tcPr>
            <w:tcW w:w="6378" w:type="dxa"/>
            <w:noWrap/>
            <w:hideMark/>
          </w:tcPr>
          <w:p w14:paraId="75E8769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219F9F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D82A8AC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B25A4C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243 </w:t>
            </w:r>
          </w:p>
        </w:tc>
        <w:tc>
          <w:tcPr>
            <w:tcW w:w="6096" w:type="dxa"/>
            <w:noWrap/>
            <w:hideMark/>
          </w:tcPr>
          <w:p w14:paraId="3E2F508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Некорректная сумма налога</w:t>
            </w:r>
          </w:p>
        </w:tc>
        <w:tc>
          <w:tcPr>
            <w:tcW w:w="6378" w:type="dxa"/>
            <w:noWrap/>
            <w:hideMark/>
          </w:tcPr>
          <w:p w14:paraId="3831ADB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Некорректная сумма налога.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64E1979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9295F89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88D964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244 </w:t>
            </w:r>
          </w:p>
        </w:tc>
        <w:tc>
          <w:tcPr>
            <w:tcW w:w="6096" w:type="dxa"/>
            <w:noWrap/>
            <w:hideMark/>
          </w:tcPr>
          <w:p w14:paraId="4ACA88F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Некорректное значение типа кода маркировки</w:t>
            </w:r>
          </w:p>
        </w:tc>
        <w:tc>
          <w:tcPr>
            <w:tcW w:w="6378" w:type="dxa"/>
            <w:noWrap/>
            <w:hideMark/>
          </w:tcPr>
          <w:p w14:paraId="56F64D6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4203DC5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A204EA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342C16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245 </w:t>
            </w:r>
          </w:p>
        </w:tc>
        <w:tc>
          <w:tcPr>
            <w:tcW w:w="6096" w:type="dxa"/>
            <w:noWrap/>
            <w:hideMark/>
          </w:tcPr>
          <w:p w14:paraId="2302032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Аппаратная ошибка при сохранении лицензии</w:t>
            </w:r>
          </w:p>
        </w:tc>
        <w:tc>
          <w:tcPr>
            <w:tcW w:w="6378" w:type="dxa"/>
            <w:noWrap/>
            <w:hideMark/>
          </w:tcPr>
          <w:p w14:paraId="1F3ECEC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78E535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BAF2D6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475536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246 </w:t>
            </w:r>
          </w:p>
        </w:tc>
        <w:tc>
          <w:tcPr>
            <w:tcW w:w="6096" w:type="dxa"/>
            <w:noWrap/>
            <w:hideMark/>
          </w:tcPr>
          <w:p w14:paraId="240D52E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Подпись лицензии некорректна</w:t>
            </w:r>
          </w:p>
        </w:tc>
        <w:tc>
          <w:tcPr>
            <w:tcW w:w="6378" w:type="dxa"/>
            <w:noWrap/>
            <w:hideMark/>
          </w:tcPr>
          <w:p w14:paraId="2E31985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FAE458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7E82D2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A6DB9F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247 </w:t>
            </w:r>
          </w:p>
        </w:tc>
        <w:tc>
          <w:tcPr>
            <w:tcW w:w="6096" w:type="dxa"/>
            <w:noWrap/>
            <w:hideMark/>
          </w:tcPr>
          <w:p w14:paraId="4E82E6C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Лицензия не подходит для данной ККТ</w:t>
            </w:r>
          </w:p>
        </w:tc>
        <w:tc>
          <w:tcPr>
            <w:tcW w:w="6378" w:type="dxa"/>
            <w:noWrap/>
            <w:hideMark/>
          </w:tcPr>
          <w:p w14:paraId="0EDC622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7ADF6F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DA42522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11A3A8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248 </w:t>
            </w:r>
          </w:p>
        </w:tc>
        <w:tc>
          <w:tcPr>
            <w:tcW w:w="6096" w:type="dxa"/>
            <w:noWrap/>
            <w:hideMark/>
          </w:tcPr>
          <w:p w14:paraId="3644B18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Срок действия лицензии истёк</w:t>
            </w:r>
          </w:p>
        </w:tc>
        <w:tc>
          <w:tcPr>
            <w:tcW w:w="6378" w:type="dxa"/>
            <w:noWrap/>
            <w:hideMark/>
          </w:tcPr>
          <w:p w14:paraId="045A4E8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783280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19C8E8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D315BD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249 </w:t>
            </w:r>
          </w:p>
        </w:tc>
        <w:tc>
          <w:tcPr>
            <w:tcW w:w="6096" w:type="dxa"/>
            <w:noWrap/>
            <w:hideMark/>
          </w:tcPr>
          <w:p w14:paraId="299D6D2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Документ был отменен</w:t>
            </w:r>
          </w:p>
        </w:tc>
        <w:tc>
          <w:tcPr>
            <w:tcW w:w="6378" w:type="dxa"/>
            <w:noWrap/>
            <w:hideMark/>
          </w:tcPr>
          <w:p w14:paraId="1771121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67CEBFA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D79B210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E15288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251 </w:t>
            </w:r>
          </w:p>
        </w:tc>
        <w:tc>
          <w:tcPr>
            <w:tcW w:w="6096" w:type="dxa"/>
            <w:noWrap/>
            <w:hideMark/>
          </w:tcPr>
          <w:p w14:paraId="3CC0F8E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Длина клише превышает максимальное значение</w:t>
            </w:r>
          </w:p>
        </w:tc>
        <w:tc>
          <w:tcPr>
            <w:tcW w:w="6378" w:type="dxa"/>
            <w:noWrap/>
            <w:hideMark/>
          </w:tcPr>
          <w:p w14:paraId="5219489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F02120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6D2C1DA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0B0F9C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258 </w:t>
            </w:r>
          </w:p>
        </w:tc>
        <w:tc>
          <w:tcPr>
            <w:tcW w:w="6096" w:type="dxa"/>
            <w:noWrap/>
            <w:hideMark/>
          </w:tcPr>
          <w:p w14:paraId="606A81A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чтения/записи данных кеша</w:t>
            </w:r>
          </w:p>
        </w:tc>
        <w:tc>
          <w:tcPr>
            <w:tcW w:w="6378" w:type="dxa"/>
            <w:noWrap/>
            <w:hideMark/>
          </w:tcPr>
          <w:p w14:paraId="70FDFA3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A75733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C615BEF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E63A81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261 </w:t>
            </w:r>
          </w:p>
        </w:tc>
        <w:tc>
          <w:tcPr>
            <w:tcW w:w="6096" w:type="dxa"/>
            <w:noWrap/>
            <w:hideMark/>
          </w:tcPr>
          <w:p w14:paraId="1034DA7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Отсутствует позиция оплаты</w:t>
            </w:r>
          </w:p>
        </w:tc>
        <w:tc>
          <w:tcPr>
            <w:tcW w:w="6378" w:type="dxa"/>
            <w:noWrap/>
            <w:hideMark/>
          </w:tcPr>
          <w:p w14:paraId="56ADEC1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6946CE3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3A87D9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E10BEC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262 </w:t>
            </w:r>
          </w:p>
        </w:tc>
        <w:tc>
          <w:tcPr>
            <w:tcW w:w="6096" w:type="dxa"/>
            <w:noWrap/>
            <w:hideMark/>
          </w:tcPr>
          <w:p w14:paraId="0372F7A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Таймаут выполнения команды истек</w:t>
            </w:r>
          </w:p>
        </w:tc>
        <w:tc>
          <w:tcPr>
            <w:tcW w:w="6378" w:type="dxa"/>
            <w:noWrap/>
            <w:hideMark/>
          </w:tcPr>
          <w:p w14:paraId="6C92F5E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CF0F9B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4B63D16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1E6750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263 </w:t>
            </w:r>
          </w:p>
        </w:tc>
        <w:tc>
          <w:tcPr>
            <w:tcW w:w="6096" w:type="dxa"/>
            <w:noWrap/>
            <w:hideMark/>
          </w:tcPr>
          <w:p w14:paraId="5124545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Режим ФР выключен</w:t>
            </w:r>
          </w:p>
        </w:tc>
        <w:tc>
          <w:tcPr>
            <w:tcW w:w="6378" w:type="dxa"/>
            <w:noWrap/>
            <w:hideMark/>
          </w:tcPr>
          <w:p w14:paraId="79C4CD1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DFE029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876BB5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E5253D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264 </w:t>
            </w:r>
          </w:p>
        </w:tc>
        <w:tc>
          <w:tcPr>
            <w:tcW w:w="6096" w:type="dxa"/>
            <w:noWrap/>
            <w:hideMark/>
          </w:tcPr>
          <w:p w14:paraId="7767AA6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 найдена запись в OTP</w:t>
            </w:r>
          </w:p>
        </w:tc>
        <w:tc>
          <w:tcPr>
            <w:tcW w:w="6378" w:type="dxa"/>
            <w:noWrap/>
            <w:hideMark/>
          </w:tcPr>
          <w:p w14:paraId="5F0069C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DE72B5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4D8ACE8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DFCDEE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265 </w:t>
            </w:r>
          </w:p>
        </w:tc>
        <w:tc>
          <w:tcPr>
            <w:tcW w:w="6096" w:type="dxa"/>
            <w:noWrap/>
            <w:hideMark/>
          </w:tcPr>
          <w:p w14:paraId="0901156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Подакцизный товар без акциза зарегистрирован в чеке</w:t>
            </w:r>
          </w:p>
        </w:tc>
        <w:tc>
          <w:tcPr>
            <w:tcW w:w="6378" w:type="dxa"/>
            <w:noWrap/>
            <w:hideMark/>
          </w:tcPr>
          <w:p w14:paraId="099EA1B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25AF34D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E03A500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1221A9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402 </w:t>
            </w:r>
          </w:p>
        </w:tc>
        <w:tc>
          <w:tcPr>
            <w:tcW w:w="6096" w:type="dxa"/>
            <w:noWrap/>
            <w:hideMark/>
          </w:tcPr>
          <w:p w14:paraId="7463BF6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соединения с сервером</w:t>
            </w:r>
          </w:p>
        </w:tc>
        <w:tc>
          <w:tcPr>
            <w:tcW w:w="6378" w:type="dxa"/>
            <w:noWrap/>
            <w:hideMark/>
          </w:tcPr>
          <w:p w14:paraId="31B24EA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080F35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26F802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CDDAF6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404 </w:t>
            </w:r>
          </w:p>
        </w:tc>
        <w:tc>
          <w:tcPr>
            <w:tcW w:w="6096" w:type="dxa"/>
            <w:noWrap/>
            <w:hideMark/>
          </w:tcPr>
          <w:p w14:paraId="1F9F5B1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Некорректное значение статуса КМ</w:t>
            </w:r>
          </w:p>
        </w:tc>
        <w:tc>
          <w:tcPr>
            <w:tcW w:w="6378" w:type="dxa"/>
            <w:noWrap/>
            <w:hideMark/>
          </w:tcPr>
          <w:p w14:paraId="3F7726B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59147F9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AC13CE0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A94FA4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405 </w:t>
            </w:r>
          </w:p>
        </w:tc>
        <w:tc>
          <w:tcPr>
            <w:tcW w:w="6096" w:type="dxa"/>
            <w:noWrap/>
            <w:hideMark/>
          </w:tcPr>
          <w:p w14:paraId="1052CEB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Неверный код GS1</w:t>
            </w:r>
          </w:p>
        </w:tc>
        <w:tc>
          <w:tcPr>
            <w:tcW w:w="6378" w:type="dxa"/>
            <w:noWrap/>
            <w:hideMark/>
          </w:tcPr>
          <w:p w14:paraId="53D1072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150D4FF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7C6F58B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2249332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406 </w:t>
            </w:r>
          </w:p>
        </w:tc>
        <w:tc>
          <w:tcPr>
            <w:tcW w:w="6096" w:type="dxa"/>
            <w:noWrap/>
            <w:hideMark/>
          </w:tcPr>
          <w:p w14:paraId="6D3CD1A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Запрещена работа с маркированным товарами</w:t>
            </w:r>
          </w:p>
        </w:tc>
        <w:tc>
          <w:tcPr>
            <w:tcW w:w="6378" w:type="dxa"/>
            <w:noWrap/>
            <w:hideMark/>
          </w:tcPr>
          <w:p w14:paraId="51432BF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18FA5CC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6FB910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6C6C3D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407 </w:t>
            </w:r>
          </w:p>
        </w:tc>
        <w:tc>
          <w:tcPr>
            <w:tcW w:w="6096" w:type="dxa"/>
            <w:noWrap/>
            <w:hideMark/>
          </w:tcPr>
          <w:p w14:paraId="1254E47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Работа с маркированными товарами временно заблокирована</w:t>
            </w:r>
          </w:p>
        </w:tc>
        <w:tc>
          <w:tcPr>
            <w:tcW w:w="6378" w:type="dxa"/>
            <w:noWrap/>
            <w:hideMark/>
          </w:tcPr>
          <w:p w14:paraId="5DCE0B7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499AFD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5AFDBF0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0BF70BF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408 </w:t>
            </w:r>
          </w:p>
        </w:tc>
        <w:tc>
          <w:tcPr>
            <w:tcW w:w="6096" w:type="dxa"/>
            <w:noWrap/>
            <w:hideMark/>
          </w:tcPr>
          <w:p w14:paraId="1F93B1F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Переполнена таблица хранения КМ</w:t>
            </w:r>
          </w:p>
        </w:tc>
        <w:tc>
          <w:tcPr>
            <w:tcW w:w="6378" w:type="dxa"/>
            <w:noWrap/>
            <w:hideMark/>
          </w:tcPr>
          <w:p w14:paraId="001F2E65" w14:textId="4E9522AB" w:rsidR="000575BC" w:rsidRPr="000575BC" w:rsidRDefault="00FC765D" w:rsidP="000575BC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В чеке указано более 128 КМ. </w:t>
            </w:r>
            <w:r w:rsidRPr="00FC765D">
              <w:rPr>
                <w:lang w:eastAsia="zh-CN" w:bidi="hi-IN"/>
              </w:rPr>
              <w:t xml:space="preserve">ФН допускает включение </w:t>
            </w:r>
            <w:r>
              <w:rPr>
                <w:lang w:eastAsia="zh-CN" w:bidi="hi-IN"/>
              </w:rPr>
              <w:t xml:space="preserve">в </w:t>
            </w:r>
            <w:r w:rsidRPr="00FC765D">
              <w:rPr>
                <w:lang w:eastAsia="zh-CN" w:bidi="hi-IN"/>
              </w:rPr>
              <w:t>чек не более 128 КМ</w:t>
            </w:r>
            <w:r>
              <w:rPr>
                <w:lang w:eastAsia="zh-CN" w:bidi="hi-IN"/>
              </w:rPr>
              <w:t xml:space="preserve">. </w:t>
            </w:r>
            <w:r w:rsidRPr="000575BC">
              <w:rPr>
                <w:lang w:eastAsia="zh-CN" w:bidi="hi-IN"/>
              </w:rPr>
              <w:t>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47438E1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262B350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695292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409 </w:t>
            </w:r>
          </w:p>
        </w:tc>
        <w:tc>
          <w:tcPr>
            <w:tcW w:w="6096" w:type="dxa"/>
            <w:noWrap/>
            <w:hideMark/>
          </w:tcPr>
          <w:p w14:paraId="63599CE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Некорректный код маркировки</w:t>
            </w:r>
          </w:p>
        </w:tc>
        <w:tc>
          <w:tcPr>
            <w:tcW w:w="6378" w:type="dxa"/>
            <w:noWrap/>
            <w:hideMark/>
          </w:tcPr>
          <w:p w14:paraId="7FE4556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75AD3F4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5533F1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F85B00B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410 </w:t>
            </w:r>
          </w:p>
        </w:tc>
        <w:tc>
          <w:tcPr>
            <w:tcW w:w="6096" w:type="dxa"/>
            <w:noWrap/>
            <w:hideMark/>
          </w:tcPr>
          <w:p w14:paraId="76BF87B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Неверное состояние</w:t>
            </w:r>
          </w:p>
        </w:tc>
        <w:tc>
          <w:tcPr>
            <w:tcW w:w="6378" w:type="dxa"/>
            <w:noWrap/>
            <w:hideMark/>
          </w:tcPr>
          <w:p w14:paraId="2CC72D4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0220CD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86ACC41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45A91F9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411 </w:t>
            </w:r>
          </w:p>
        </w:tc>
        <w:tc>
          <w:tcPr>
            <w:tcW w:w="6096" w:type="dxa"/>
            <w:noWrap/>
            <w:hideMark/>
          </w:tcPr>
          <w:p w14:paraId="042CC3F6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обмена с сервером ОФД или ИСМ</w:t>
            </w:r>
          </w:p>
        </w:tc>
        <w:tc>
          <w:tcPr>
            <w:tcW w:w="6378" w:type="dxa"/>
            <w:noWrap/>
            <w:hideMark/>
          </w:tcPr>
          <w:p w14:paraId="4466766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9D8420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6436534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42ACA27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412 </w:t>
            </w:r>
          </w:p>
        </w:tc>
        <w:tc>
          <w:tcPr>
            <w:tcW w:w="6096" w:type="dxa"/>
            <w:noWrap/>
            <w:hideMark/>
          </w:tcPr>
          <w:p w14:paraId="589A33A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Некорректное значение единиц измерения</w:t>
            </w:r>
          </w:p>
        </w:tc>
        <w:tc>
          <w:tcPr>
            <w:tcW w:w="6378" w:type="dxa"/>
            <w:noWrap/>
            <w:hideMark/>
          </w:tcPr>
          <w:p w14:paraId="2EBB6BD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Некорректный запрос. Необходимо исправить чек и отправить повторно.</w:t>
            </w:r>
          </w:p>
        </w:tc>
        <w:tc>
          <w:tcPr>
            <w:tcW w:w="1280" w:type="dxa"/>
            <w:noWrap/>
            <w:hideMark/>
          </w:tcPr>
          <w:p w14:paraId="67244A4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06F42893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128E780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413 </w:t>
            </w:r>
          </w:p>
        </w:tc>
        <w:tc>
          <w:tcPr>
            <w:tcW w:w="6096" w:type="dxa"/>
            <w:noWrap/>
            <w:hideMark/>
          </w:tcPr>
          <w:p w14:paraId="7EA03D7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Операция не разрешена в данной версии ФФД</w:t>
            </w:r>
          </w:p>
        </w:tc>
        <w:tc>
          <w:tcPr>
            <w:tcW w:w="6378" w:type="dxa"/>
            <w:noWrap/>
            <w:hideMark/>
          </w:tcPr>
          <w:p w14:paraId="64623D7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7DDE70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1E66F086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FC531A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414 </w:t>
            </w:r>
          </w:p>
        </w:tc>
        <w:tc>
          <w:tcPr>
            <w:tcW w:w="6096" w:type="dxa"/>
            <w:noWrap/>
            <w:hideMark/>
          </w:tcPr>
          <w:p w14:paraId="2B0E612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Операция не разрешена, при регистрации не был установлен признак ТМТ</w:t>
            </w:r>
          </w:p>
        </w:tc>
        <w:tc>
          <w:tcPr>
            <w:tcW w:w="6378" w:type="dxa"/>
            <w:noWrap/>
            <w:hideMark/>
          </w:tcPr>
          <w:p w14:paraId="61B209A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062A435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695D4915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E25FED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418 </w:t>
            </w:r>
          </w:p>
        </w:tc>
        <w:tc>
          <w:tcPr>
            <w:tcW w:w="6096" w:type="dxa"/>
            <w:noWrap/>
            <w:hideMark/>
          </w:tcPr>
          <w:p w14:paraId="42ADBCB1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Требуется повторное проведение процедуры обновления ключей</w:t>
            </w:r>
          </w:p>
        </w:tc>
        <w:tc>
          <w:tcPr>
            <w:tcW w:w="6378" w:type="dxa"/>
            <w:noWrap/>
            <w:hideMark/>
          </w:tcPr>
          <w:p w14:paraId="1E2CBCA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354D164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74320384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AC9A4E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419 </w:t>
            </w:r>
          </w:p>
        </w:tc>
        <w:tc>
          <w:tcPr>
            <w:tcW w:w="6096" w:type="dxa"/>
            <w:noWrap/>
            <w:hideMark/>
          </w:tcPr>
          <w:p w14:paraId="64C8694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сервиса обновления ключей проверки КМ</w:t>
            </w:r>
          </w:p>
        </w:tc>
        <w:tc>
          <w:tcPr>
            <w:tcW w:w="6378" w:type="dxa"/>
            <w:noWrap/>
            <w:hideMark/>
          </w:tcPr>
          <w:p w14:paraId="777B41B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E9639B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3B7E6008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3DBDC275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420 </w:t>
            </w:r>
          </w:p>
        </w:tc>
        <w:tc>
          <w:tcPr>
            <w:tcW w:w="6096" w:type="dxa"/>
            <w:noWrap/>
            <w:hideMark/>
          </w:tcPr>
          <w:p w14:paraId="33D9E4BC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КМ не проверен в ФН</w:t>
            </w:r>
          </w:p>
        </w:tc>
        <w:tc>
          <w:tcPr>
            <w:tcW w:w="6378" w:type="dxa"/>
            <w:noWrap/>
            <w:hideMark/>
          </w:tcPr>
          <w:p w14:paraId="4928DF28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4005D9B9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23C1F4E9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7A36D3D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421 </w:t>
            </w:r>
          </w:p>
        </w:tc>
        <w:tc>
          <w:tcPr>
            <w:tcW w:w="6096" w:type="dxa"/>
            <w:noWrap/>
            <w:hideMark/>
          </w:tcPr>
          <w:p w14:paraId="246AD7F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Истёк таймаут проверки КМ</w:t>
            </w:r>
          </w:p>
        </w:tc>
        <w:tc>
          <w:tcPr>
            <w:tcW w:w="6378" w:type="dxa"/>
            <w:noWrap/>
            <w:hideMark/>
          </w:tcPr>
          <w:p w14:paraId="31ED1E4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0AFCFC0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5A95977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62DD415F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501 </w:t>
            </w:r>
          </w:p>
        </w:tc>
        <w:tc>
          <w:tcPr>
            <w:tcW w:w="6096" w:type="dxa"/>
            <w:noWrap/>
            <w:hideMark/>
          </w:tcPr>
          <w:p w14:paraId="5D21B23A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Ошибка парсинга чека / запроса</w:t>
            </w:r>
          </w:p>
        </w:tc>
        <w:tc>
          <w:tcPr>
            <w:tcW w:w="6378" w:type="dxa"/>
            <w:noWrap/>
            <w:hideMark/>
          </w:tcPr>
          <w:p w14:paraId="70BF374E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72B99C2D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0575BC" w:rsidRPr="000575BC" w14:paraId="59D6663D" w14:textId="77777777" w:rsidTr="00D434B4">
        <w:trPr>
          <w:trHeight w:val="315"/>
        </w:trPr>
        <w:tc>
          <w:tcPr>
            <w:tcW w:w="1129" w:type="dxa"/>
            <w:noWrap/>
            <w:hideMark/>
          </w:tcPr>
          <w:p w14:paraId="5CDA1274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502 </w:t>
            </w:r>
          </w:p>
        </w:tc>
        <w:tc>
          <w:tcPr>
            <w:tcW w:w="6096" w:type="dxa"/>
            <w:noWrap/>
            <w:hideMark/>
          </w:tcPr>
          <w:p w14:paraId="3502DF62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 xml:space="preserve"> Выполнение прервано из-за предыдущих ошибок</w:t>
            </w:r>
          </w:p>
        </w:tc>
        <w:tc>
          <w:tcPr>
            <w:tcW w:w="6378" w:type="dxa"/>
            <w:noWrap/>
            <w:hideMark/>
          </w:tcPr>
          <w:p w14:paraId="4A40740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Произошел сбой кассы. Обратитесь к администратору.</w:t>
            </w:r>
          </w:p>
        </w:tc>
        <w:tc>
          <w:tcPr>
            <w:tcW w:w="1280" w:type="dxa"/>
            <w:noWrap/>
            <w:hideMark/>
          </w:tcPr>
          <w:p w14:paraId="25AF86E3" w14:textId="77777777" w:rsidR="000575BC" w:rsidRPr="000575BC" w:rsidRDefault="000575BC" w:rsidP="000575BC">
            <w:pPr>
              <w:ind w:firstLine="13"/>
              <w:jc w:val="left"/>
              <w:rPr>
                <w:lang w:eastAsia="zh-CN" w:bidi="hi-IN"/>
              </w:rPr>
            </w:pPr>
            <w:r w:rsidRPr="000575BC">
              <w:rPr>
                <w:lang w:eastAsia="zh-CN" w:bidi="hi-IN"/>
              </w:rPr>
              <w:t>driver</w:t>
            </w:r>
          </w:p>
        </w:tc>
      </w:tr>
      <w:tr w:rsidR="00E1324B" w:rsidRPr="00327B06" w14:paraId="40055744" w14:textId="77777777" w:rsidTr="00D434B4">
        <w:trPr>
          <w:trHeight w:val="300"/>
        </w:trPr>
        <w:tc>
          <w:tcPr>
            <w:tcW w:w="1129" w:type="dxa"/>
            <w:noWrap/>
          </w:tcPr>
          <w:p w14:paraId="7C509556" w14:textId="77777777" w:rsidR="00E1324B" w:rsidRDefault="00E1324B" w:rsidP="00A92B1D">
            <w:pPr>
              <w:pStyle w:val="afff9"/>
              <w:spacing w:line="240" w:lineRule="auto"/>
              <w:jc w:val="left"/>
              <w:rPr>
                <w:szCs w:val="22"/>
              </w:rPr>
            </w:pPr>
            <w:r w:rsidRPr="00B37BFC">
              <w:rPr>
                <w:sz w:val="24"/>
                <w:szCs w:val="22"/>
              </w:rPr>
              <w:t>-2146233033</w:t>
            </w:r>
          </w:p>
        </w:tc>
        <w:tc>
          <w:tcPr>
            <w:tcW w:w="6096" w:type="dxa"/>
            <w:noWrap/>
          </w:tcPr>
          <w:p w14:paraId="3A7DFAA1" w14:textId="77777777" w:rsidR="00E1324B" w:rsidRPr="00B37BFC" w:rsidRDefault="00E1324B" w:rsidP="00B37BFC">
            <w:pPr>
              <w:ind w:firstLine="13"/>
              <w:jc w:val="left"/>
              <w:rPr>
                <w:lang w:eastAsia="zh-CN" w:bidi="hi-IN"/>
              </w:rPr>
            </w:pPr>
            <w:r w:rsidRPr="00B37BFC">
              <w:rPr>
                <w:lang w:eastAsia="zh-CN" w:bidi="hi-IN"/>
              </w:rPr>
              <w:t>Ошибка форматирования чека</w:t>
            </w:r>
          </w:p>
        </w:tc>
        <w:tc>
          <w:tcPr>
            <w:tcW w:w="6378" w:type="dxa"/>
          </w:tcPr>
          <w:p w14:paraId="0E04CC08" w14:textId="77777777" w:rsidR="00E1324B" w:rsidRPr="00B37BFC" w:rsidRDefault="00E1324B" w:rsidP="00B37BFC">
            <w:pPr>
              <w:ind w:firstLine="13"/>
              <w:jc w:val="left"/>
              <w:rPr>
                <w:lang w:eastAsia="zh-CN" w:bidi="hi-IN"/>
              </w:rPr>
            </w:pPr>
            <w:r w:rsidRPr="00B37BFC">
              <w:rPr>
                <w:lang w:eastAsia="zh-CN" w:bidi="hi-IN"/>
              </w:rPr>
              <w:t>Некорректно указано значение одного из полей в запросе или поле отсутствует. Необходимо исправить чек и отправить повторно.</w:t>
            </w:r>
          </w:p>
        </w:tc>
        <w:tc>
          <w:tcPr>
            <w:tcW w:w="1280" w:type="dxa"/>
          </w:tcPr>
          <w:p w14:paraId="691404B4" w14:textId="77777777" w:rsidR="00E1324B" w:rsidRPr="00327B06" w:rsidRDefault="00E1324B" w:rsidP="00B37BFC">
            <w:pPr>
              <w:ind w:firstLine="13"/>
              <w:jc w:val="left"/>
              <w:rPr>
                <w:szCs w:val="22"/>
              </w:rPr>
            </w:pPr>
            <w:r w:rsidRPr="00B37BFC">
              <w:rPr>
                <w:lang w:eastAsia="zh-CN" w:bidi="hi-IN"/>
              </w:rPr>
              <w:t>system</w:t>
            </w:r>
          </w:p>
        </w:tc>
      </w:tr>
    </w:tbl>
    <w:p w14:paraId="4F19EF1C" w14:textId="77777777" w:rsidR="00A221E0" w:rsidRDefault="00A221E0" w:rsidP="00A221E0"/>
    <w:p w14:paraId="1C0AE48A" w14:textId="77777777" w:rsidR="000842EF" w:rsidRDefault="000842EF">
      <w:pPr>
        <w:spacing w:line="240" w:lineRule="auto"/>
        <w:ind w:firstLine="0"/>
        <w:jc w:val="left"/>
        <w:rPr>
          <w:rFonts w:cs="Arial"/>
          <w:b/>
          <w:bCs/>
          <w:kern w:val="32"/>
          <w:sz w:val="28"/>
          <w:szCs w:val="32"/>
        </w:rPr>
      </w:pPr>
      <w:r>
        <w:br w:type="page"/>
      </w:r>
    </w:p>
    <w:p w14:paraId="39199AB4" w14:textId="77777777" w:rsidR="000842EF" w:rsidRDefault="000842EF" w:rsidP="00E37511">
      <w:pPr>
        <w:pStyle w:val="15"/>
        <w:sectPr w:rsidR="000842EF" w:rsidSect="00007990">
          <w:pgSz w:w="16838" w:h="11906" w:orient="landscape" w:code="9"/>
          <w:pgMar w:top="1701" w:right="544" w:bottom="851" w:left="1134" w:header="284" w:footer="709" w:gutter="0"/>
          <w:cols w:space="708"/>
          <w:docGrid w:linePitch="360"/>
        </w:sectPr>
      </w:pPr>
    </w:p>
    <w:p w14:paraId="13BCBF78" w14:textId="61F08159" w:rsidR="00346458" w:rsidRDefault="00465B4D" w:rsidP="00C53DE0">
      <w:pPr>
        <w:pStyle w:val="15"/>
        <w:numPr>
          <w:ilvl w:val="0"/>
          <w:numId w:val="0"/>
        </w:numPr>
        <w:ind w:left="431"/>
      </w:pPr>
      <w:bookmarkStart w:id="117" w:name="_Ref529539663"/>
      <w:bookmarkStart w:id="118" w:name="_Ref63939235"/>
      <w:bookmarkStart w:id="119" w:name="_Toc228374818"/>
      <w:r w:rsidRPr="001F76BB">
        <w:t xml:space="preserve">Приложение </w:t>
      </w:r>
      <w:r w:rsidR="00843238">
        <w:rPr>
          <w:noProof/>
        </w:rPr>
        <w:fldChar w:fldCharType="begin"/>
      </w:r>
      <w:r w:rsidR="00843238">
        <w:rPr>
          <w:noProof/>
        </w:rPr>
        <w:instrText xml:space="preserve"> SEQ Приложение \* ARABIC </w:instrText>
      </w:r>
      <w:r w:rsidR="00843238">
        <w:rPr>
          <w:noProof/>
        </w:rPr>
        <w:fldChar w:fldCharType="separate"/>
      </w:r>
      <w:r w:rsidR="006B4B4D">
        <w:rPr>
          <w:noProof/>
        </w:rPr>
        <w:t>1</w:t>
      </w:r>
      <w:r w:rsidR="00843238">
        <w:rPr>
          <w:noProof/>
        </w:rPr>
        <w:fldChar w:fldCharType="end"/>
      </w:r>
      <w:bookmarkEnd w:id="117"/>
      <w:r w:rsidR="00AD0685" w:rsidRPr="001F76BB">
        <w:t xml:space="preserve"> </w:t>
      </w:r>
      <w:r w:rsidR="000D37EA">
        <w:t>– Значения реквизита «И</w:t>
      </w:r>
      <w:r w:rsidR="00C53DE0" w:rsidRPr="00C53DE0">
        <w:t>дентификатор ФОИВ» (тег 1262)</w:t>
      </w:r>
      <w:bookmarkEnd w:id="118"/>
      <w:bookmarkEnd w:id="119"/>
    </w:p>
    <w:p w14:paraId="3C39F576" w14:textId="77777777" w:rsidR="007D2D3F" w:rsidRPr="007D2D3F" w:rsidRDefault="007D2D3F" w:rsidP="007D2D3F"/>
    <w:tbl>
      <w:tblPr>
        <w:tblW w:w="9631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0"/>
        <w:gridCol w:w="2551"/>
      </w:tblGrid>
      <w:tr w:rsidR="007D2D3F" w:rsidRPr="007D2D3F" w14:paraId="36FEFD0E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944279" w14:textId="28178AA2" w:rsidR="007D2D3F" w:rsidRPr="007D2D3F" w:rsidRDefault="007D2D3F" w:rsidP="008C799F">
            <w:pPr>
              <w:ind w:firstLine="13"/>
              <w:jc w:val="center"/>
              <w:rPr>
                <w:b/>
                <w:lang w:eastAsia="zh-CN" w:bidi="hi-IN"/>
              </w:rPr>
            </w:pPr>
            <w:r w:rsidRPr="007D2D3F">
              <w:rPr>
                <w:b/>
                <w:lang w:eastAsia="zh-CN" w:bidi="hi-IN"/>
              </w:rPr>
              <w:t>Наименование ФОИВ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6E3E3" w14:textId="118B1B10" w:rsidR="007D2D3F" w:rsidRPr="007D2D3F" w:rsidRDefault="007D2D3F" w:rsidP="008C799F">
            <w:pPr>
              <w:ind w:firstLine="0"/>
              <w:jc w:val="center"/>
              <w:rPr>
                <w:b/>
                <w:lang w:eastAsia="zh-CN" w:bidi="hi-IN"/>
              </w:rPr>
            </w:pPr>
            <w:r w:rsidRPr="007D2D3F">
              <w:rPr>
                <w:b/>
                <w:lang w:eastAsia="zh-CN" w:bidi="hi-IN"/>
              </w:rPr>
              <w:t>Значение реквизита</w:t>
            </w:r>
          </w:p>
        </w:tc>
      </w:tr>
      <w:tr w:rsidR="007D2D3F" w:rsidRPr="007D2D3F" w14:paraId="36167AB4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B3D2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внутренних дел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5F861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001</w:t>
            </w:r>
          </w:p>
        </w:tc>
      </w:tr>
      <w:tr w:rsidR="007D2D3F" w:rsidRPr="007D2D3F" w14:paraId="45C3B1FA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E2096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Российской Федерации по делам гражданской обороны, чрезвычайным ситуациям и ликвидации последствий стихийных бедствий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4E21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002</w:t>
            </w:r>
          </w:p>
        </w:tc>
      </w:tr>
      <w:tr w:rsidR="007D2D3F" w:rsidRPr="007D2D3F" w14:paraId="2047F678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FA141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иностранных дел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A27DC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003</w:t>
            </w:r>
          </w:p>
        </w:tc>
      </w:tr>
      <w:tr w:rsidR="007D2D3F" w:rsidRPr="007D2D3F" w14:paraId="18BC3261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72161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по делам Содружества Независимых Государств, соотечественников, проживающих за рубежом, и по международному гуманитарному сотрудничеству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83A2B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004</w:t>
            </w:r>
          </w:p>
        </w:tc>
      </w:tr>
      <w:tr w:rsidR="007D2D3F" w:rsidRPr="007D2D3F" w14:paraId="22B91A51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573E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обороны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C3564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005</w:t>
            </w:r>
          </w:p>
        </w:tc>
      </w:tr>
      <w:tr w:rsidR="007D2D3F" w:rsidRPr="007D2D3F" w14:paraId="44DA6FF5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358DD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военно-техническому сотрудничеству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4DC0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006</w:t>
            </w:r>
          </w:p>
        </w:tc>
      </w:tr>
      <w:tr w:rsidR="007D2D3F" w:rsidRPr="007D2D3F" w14:paraId="4E0495B6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5DB74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техническому и экспортному контролю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0B59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007</w:t>
            </w:r>
          </w:p>
        </w:tc>
      </w:tr>
      <w:tr w:rsidR="007D2D3F" w:rsidRPr="007D2D3F" w14:paraId="5B7BA857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05830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юстиции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3E096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008</w:t>
            </w:r>
          </w:p>
        </w:tc>
      </w:tr>
      <w:tr w:rsidR="007D2D3F" w:rsidRPr="007D2D3F" w14:paraId="52D708D1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6073E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исполнения наказаний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0B61B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009</w:t>
            </w:r>
          </w:p>
        </w:tc>
      </w:tr>
      <w:tr w:rsidR="007D2D3F" w:rsidRPr="007D2D3F" w14:paraId="1C9D9BD6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A200E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судебных приставов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C82A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010</w:t>
            </w:r>
          </w:p>
        </w:tc>
      </w:tr>
      <w:tr w:rsidR="007D2D3F" w:rsidRPr="007D2D3F" w14:paraId="4F9F0E1D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01FAE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Государственная фельдъегерская служба Российской Федерации (федеральная служба)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C463B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011</w:t>
            </w:r>
          </w:p>
        </w:tc>
      </w:tr>
      <w:tr w:rsidR="007D2D3F" w:rsidRPr="007D2D3F" w14:paraId="5025C988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D4FB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Служба внешней разведки Российской Федерации (федеральная служба)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80FD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012</w:t>
            </w:r>
          </w:p>
        </w:tc>
      </w:tr>
      <w:tr w:rsidR="007D2D3F" w:rsidRPr="007D2D3F" w14:paraId="299412B6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1595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безопасности Российской Федерации (федеральная служба) 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D773C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013</w:t>
            </w:r>
          </w:p>
        </w:tc>
      </w:tr>
      <w:tr w:rsidR="007D2D3F" w:rsidRPr="007D2D3F" w14:paraId="584640FC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EA8C2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войск национальной гвардии Российской Федерации (федеральная служба)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CEFB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014</w:t>
            </w:r>
          </w:p>
        </w:tc>
      </w:tr>
      <w:tr w:rsidR="007D2D3F" w:rsidRPr="007D2D3F" w14:paraId="18310A52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7F225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охраны Российской Федерации (федеральная служба)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12CD0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015</w:t>
            </w:r>
          </w:p>
        </w:tc>
      </w:tr>
      <w:tr w:rsidR="007D2D3F" w:rsidRPr="007D2D3F" w14:paraId="7925D685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5AED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финансовому мониторингу (федеральная служба)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1AA7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016</w:t>
            </w:r>
          </w:p>
        </w:tc>
      </w:tr>
      <w:tr w:rsidR="007D2D3F" w:rsidRPr="007D2D3F" w14:paraId="6FB4B37F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3A21B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архивное агентство (федеральное агентство)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EADF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017</w:t>
            </w:r>
          </w:p>
        </w:tc>
      </w:tr>
      <w:tr w:rsidR="007D2D3F" w:rsidRPr="007D2D3F" w14:paraId="7E76E402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6F604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Главное управление специальных программ Президента Российской Федерации (федеральное агентство)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8BA10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018</w:t>
            </w:r>
          </w:p>
        </w:tc>
      </w:tr>
      <w:tr w:rsidR="007D2D3F" w:rsidRPr="007D2D3F" w14:paraId="296E49B7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61CA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Управление делами Президента Российской Федерации (федеральное агентство)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643A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019</w:t>
            </w:r>
          </w:p>
        </w:tc>
      </w:tr>
      <w:tr w:rsidR="007D2D3F" w:rsidRPr="007D2D3F" w14:paraId="3A48026A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EC87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здравоохранения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D9F60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020</w:t>
            </w:r>
          </w:p>
        </w:tc>
      </w:tr>
      <w:tr w:rsidR="007D2D3F" w:rsidRPr="007D2D3F" w14:paraId="07EC798D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15C7E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надзору в сфере здравоохранения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652A0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021</w:t>
            </w:r>
          </w:p>
        </w:tc>
      </w:tr>
      <w:tr w:rsidR="007D2D3F" w:rsidRPr="007D2D3F" w14:paraId="5CEA06E1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FDD42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культуры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7E7F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022</w:t>
            </w:r>
          </w:p>
        </w:tc>
      </w:tr>
      <w:tr w:rsidR="007D2D3F" w:rsidRPr="007D2D3F" w14:paraId="6E355A4C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6C905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науки и высшего образования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A9225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023</w:t>
            </w:r>
          </w:p>
        </w:tc>
      </w:tr>
      <w:tr w:rsidR="007D2D3F" w:rsidRPr="007D2D3F" w14:paraId="390EAEF9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6130B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природных ресурсов и экологии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5432C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024</w:t>
            </w:r>
          </w:p>
        </w:tc>
      </w:tr>
      <w:tr w:rsidR="007D2D3F" w:rsidRPr="007D2D3F" w14:paraId="786CE9C4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B64F2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гидрометеорологии и мониторингу окружающей среды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C4D4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025</w:t>
            </w:r>
          </w:p>
        </w:tc>
      </w:tr>
      <w:tr w:rsidR="007D2D3F" w:rsidRPr="007D2D3F" w14:paraId="5C1DDF4E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0E9A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надзору в сфере природопользования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0A9C7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026</w:t>
            </w:r>
          </w:p>
        </w:tc>
      </w:tr>
      <w:tr w:rsidR="007D2D3F" w:rsidRPr="007D2D3F" w14:paraId="45EFCA6D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C8D07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водных ресурсов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B0947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027</w:t>
            </w:r>
          </w:p>
        </w:tc>
      </w:tr>
      <w:tr w:rsidR="007D2D3F" w:rsidRPr="007D2D3F" w14:paraId="46867720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5908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лесного хозяйства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6C8E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028</w:t>
            </w:r>
          </w:p>
        </w:tc>
      </w:tr>
      <w:tr w:rsidR="007D2D3F" w:rsidRPr="007D2D3F" w14:paraId="385D20B5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4D06E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по недропользованию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CE29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029</w:t>
            </w:r>
          </w:p>
        </w:tc>
      </w:tr>
      <w:tr w:rsidR="007D2D3F" w:rsidRPr="007D2D3F" w14:paraId="6FB3A315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C8A9B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промышленности и торговли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E47C1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030</w:t>
            </w:r>
          </w:p>
        </w:tc>
      </w:tr>
      <w:tr w:rsidR="007D2D3F" w:rsidRPr="007D2D3F" w14:paraId="552D816F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45304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по техническому регулированию и метрологии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199FE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031</w:t>
            </w:r>
          </w:p>
        </w:tc>
      </w:tr>
      <w:tr w:rsidR="007D2D3F" w:rsidRPr="007D2D3F" w14:paraId="12841575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B693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просвещения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F9642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032</w:t>
            </w:r>
          </w:p>
        </w:tc>
      </w:tr>
      <w:tr w:rsidR="007D2D3F" w:rsidRPr="007D2D3F" w14:paraId="022046F2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7D4C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Российской Федерации по развитию Дальнего Востока и Арктики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C08F4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033</w:t>
            </w:r>
          </w:p>
        </w:tc>
      </w:tr>
      <w:tr w:rsidR="007D2D3F" w:rsidRPr="007D2D3F" w14:paraId="64B7C7C7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E5E46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сельского хозяйства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36B4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034</w:t>
            </w:r>
          </w:p>
        </w:tc>
      </w:tr>
      <w:tr w:rsidR="007D2D3F" w:rsidRPr="007D2D3F" w14:paraId="5A35069C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80BA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ветеринарному и фитосанитарному надзору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44197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035</w:t>
            </w:r>
          </w:p>
        </w:tc>
      </w:tr>
      <w:tr w:rsidR="007D2D3F" w:rsidRPr="007D2D3F" w14:paraId="037853DA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B76D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по рыболовству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A428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036</w:t>
            </w:r>
          </w:p>
        </w:tc>
      </w:tr>
      <w:tr w:rsidR="007D2D3F" w:rsidRPr="007D2D3F" w14:paraId="2741D56A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574E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спорта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20620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037</w:t>
            </w:r>
          </w:p>
        </w:tc>
      </w:tr>
      <w:tr w:rsidR="007D2D3F" w:rsidRPr="007D2D3F" w14:paraId="3C807A32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50A8B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строительства и жилищно-коммунального хозяйства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2317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038</w:t>
            </w:r>
          </w:p>
        </w:tc>
      </w:tr>
      <w:tr w:rsidR="007D2D3F" w:rsidRPr="007D2D3F" w14:paraId="2DFFE2E2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CB372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транспорта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CE9BD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039</w:t>
            </w:r>
          </w:p>
        </w:tc>
      </w:tr>
      <w:tr w:rsidR="007D2D3F" w:rsidRPr="007D2D3F" w14:paraId="41810224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FCF2B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надзору в сфере транспорта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B810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040</w:t>
            </w:r>
          </w:p>
        </w:tc>
      </w:tr>
      <w:tr w:rsidR="007D2D3F" w:rsidRPr="007D2D3F" w14:paraId="6654A194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C05C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воздушного транспорта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78ACC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041</w:t>
            </w:r>
          </w:p>
        </w:tc>
      </w:tr>
      <w:tr w:rsidR="007D2D3F" w:rsidRPr="007D2D3F" w14:paraId="281CEE79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79311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дорожное агентство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1C706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042</w:t>
            </w:r>
          </w:p>
        </w:tc>
      </w:tr>
      <w:tr w:rsidR="007D2D3F" w:rsidRPr="007D2D3F" w14:paraId="37E5FD72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561C2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железнодорожного транспорта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44C74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043</w:t>
            </w:r>
          </w:p>
        </w:tc>
      </w:tr>
      <w:tr w:rsidR="007D2D3F" w:rsidRPr="007D2D3F" w14:paraId="259A9AC7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8C945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морского и речного транспорта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E2126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044</w:t>
            </w:r>
          </w:p>
        </w:tc>
      </w:tr>
      <w:tr w:rsidR="007D2D3F" w:rsidRPr="007D2D3F" w14:paraId="47159FE4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09451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труда и социальной защиты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6C0F7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045</w:t>
            </w:r>
          </w:p>
        </w:tc>
      </w:tr>
      <w:tr w:rsidR="007D2D3F" w:rsidRPr="007D2D3F" w14:paraId="3A4715BD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3D7B4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труду и занятости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6E11E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046</w:t>
            </w:r>
          </w:p>
        </w:tc>
      </w:tr>
      <w:tr w:rsidR="007D2D3F" w:rsidRPr="007D2D3F" w14:paraId="4953504B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9C555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финансов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42744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047</w:t>
            </w:r>
          </w:p>
        </w:tc>
      </w:tr>
      <w:tr w:rsidR="007D2D3F" w:rsidRPr="007D2D3F" w14:paraId="059EB7B5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C1900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налоговая служба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7E0F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048</w:t>
            </w:r>
          </w:p>
        </w:tc>
      </w:tr>
      <w:tr w:rsidR="007D2D3F" w:rsidRPr="007D2D3F" w14:paraId="299B29F6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A48E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пробирная палата (федеральная служба)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BE84B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049</w:t>
            </w:r>
          </w:p>
        </w:tc>
      </w:tr>
      <w:tr w:rsidR="007D2D3F" w:rsidRPr="007D2D3F" w14:paraId="4F006361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59C5C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регулированию алкогольного рынка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C3A2C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050</w:t>
            </w:r>
          </w:p>
        </w:tc>
      </w:tr>
      <w:tr w:rsidR="007D2D3F" w:rsidRPr="007D2D3F" w14:paraId="3F01FEEC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15F52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таможенная служба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2B9E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051</w:t>
            </w:r>
          </w:p>
        </w:tc>
      </w:tr>
      <w:tr w:rsidR="007D2D3F" w:rsidRPr="007D2D3F" w14:paraId="408154F9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D8C2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казначейство (федеральная служба)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7C8DC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052</w:t>
            </w:r>
          </w:p>
        </w:tc>
      </w:tr>
      <w:tr w:rsidR="007D2D3F" w:rsidRPr="007D2D3F" w14:paraId="6C3020D9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59F0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по управлению государственным имуществом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205A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053</w:t>
            </w:r>
          </w:p>
        </w:tc>
      </w:tr>
      <w:tr w:rsidR="007D2D3F" w:rsidRPr="007D2D3F" w14:paraId="40E8D073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919B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цифрового развития, связи и массовых коммуникаций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C8F7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054</w:t>
            </w:r>
          </w:p>
        </w:tc>
      </w:tr>
      <w:tr w:rsidR="007D2D3F" w:rsidRPr="007D2D3F" w14:paraId="3FB26377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1AE2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надзору в сфере связи, информационных технологий и массовых коммуникаций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3215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055</w:t>
            </w:r>
          </w:p>
        </w:tc>
      </w:tr>
      <w:tr w:rsidR="007D2D3F" w:rsidRPr="007D2D3F" w14:paraId="1B068581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E9EE1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по печати и массовым коммуникациям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1DEA1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056</w:t>
            </w:r>
          </w:p>
        </w:tc>
      </w:tr>
      <w:tr w:rsidR="007D2D3F" w:rsidRPr="007D2D3F" w14:paraId="0313D4A8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C767C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связи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A5DF7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057</w:t>
            </w:r>
          </w:p>
        </w:tc>
      </w:tr>
      <w:tr w:rsidR="007D2D3F" w:rsidRPr="007D2D3F" w14:paraId="2AE923F0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1D154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экономического развития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84202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058</w:t>
            </w:r>
          </w:p>
        </w:tc>
      </w:tr>
      <w:tr w:rsidR="007D2D3F" w:rsidRPr="007D2D3F" w14:paraId="06193F8F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48687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аккредитации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9C8CE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059</w:t>
            </w:r>
          </w:p>
        </w:tc>
      </w:tr>
      <w:tr w:rsidR="007D2D3F" w:rsidRPr="007D2D3F" w14:paraId="6107CD5B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817A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государственной статистики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15A0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060</w:t>
            </w:r>
          </w:p>
        </w:tc>
      </w:tr>
      <w:tr w:rsidR="007D2D3F" w:rsidRPr="007D2D3F" w14:paraId="537418A7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DFDFE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интеллектуальной собственности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5BC42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061</w:t>
            </w:r>
          </w:p>
        </w:tc>
      </w:tr>
      <w:tr w:rsidR="007D2D3F" w:rsidRPr="007D2D3F" w14:paraId="0F65BCD5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28EFE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по туризму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4755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062</w:t>
            </w:r>
          </w:p>
        </w:tc>
      </w:tr>
      <w:tr w:rsidR="007D2D3F" w:rsidRPr="007D2D3F" w14:paraId="71C36C3C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9FC6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Министерство энергетики Российской Федерации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446F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063</w:t>
            </w:r>
          </w:p>
        </w:tc>
      </w:tr>
      <w:tr w:rsidR="007D2D3F" w:rsidRPr="007D2D3F" w14:paraId="615C1DAC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C3952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антимонопольная служба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004FC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064</w:t>
            </w:r>
          </w:p>
        </w:tc>
      </w:tr>
      <w:tr w:rsidR="007D2D3F" w:rsidRPr="007D2D3F" w14:paraId="400B4BCA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B3F6E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государственной регистрации, кадастра и картографии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D20AC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065</w:t>
            </w:r>
          </w:p>
        </w:tc>
      </w:tr>
      <w:tr w:rsidR="007D2D3F" w:rsidRPr="007D2D3F" w14:paraId="41AB443F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74E0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надзору в сфере защиты прав потребителей и благополучия человека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99E4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066</w:t>
            </w:r>
          </w:p>
        </w:tc>
      </w:tr>
      <w:tr w:rsidR="007D2D3F" w:rsidRPr="007D2D3F" w14:paraId="1DFC01E0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5EEFD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надзору в сфере образования и науки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E5266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067</w:t>
            </w:r>
          </w:p>
        </w:tc>
      </w:tr>
      <w:tr w:rsidR="007D2D3F" w:rsidRPr="007D2D3F" w14:paraId="43A8E6BD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0BAB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Федеральная служба по экологическому, технологическому и атомному надзору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84EE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068</w:t>
            </w:r>
          </w:p>
        </w:tc>
      </w:tr>
      <w:tr w:rsidR="007D2D3F" w:rsidRPr="007D2D3F" w14:paraId="3FF8A8C3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8B82D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по государственным резервам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E762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069</w:t>
            </w:r>
          </w:p>
        </w:tc>
      </w:tr>
      <w:tr w:rsidR="007D2D3F" w:rsidRPr="007D2D3F" w14:paraId="0FDC4F9F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F29D1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медико-биологическое агентство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40839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070</w:t>
            </w:r>
          </w:p>
        </w:tc>
      </w:tr>
      <w:tr w:rsidR="007D2D3F" w:rsidRPr="007D2D3F" w14:paraId="6FE4F2A5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7433B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по делам молодежи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AF84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071</w:t>
            </w:r>
          </w:p>
        </w:tc>
      </w:tr>
      <w:tr w:rsidR="007D2D3F" w:rsidRPr="007D2D3F" w14:paraId="2FE05203" w14:textId="77777777" w:rsidTr="007D2D3F">
        <w:tc>
          <w:tcPr>
            <w:tcW w:w="708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D9F3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Федеральное агентство по делам национальностей</w:t>
            </w:r>
          </w:p>
        </w:tc>
        <w:tc>
          <w:tcPr>
            <w:tcW w:w="255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139B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072</w:t>
            </w:r>
          </w:p>
        </w:tc>
      </w:tr>
    </w:tbl>
    <w:p w14:paraId="36159FE9" w14:textId="44A1B51D" w:rsidR="00C53DE0" w:rsidRDefault="00C53DE0" w:rsidP="00C53DE0"/>
    <w:p w14:paraId="5C88D5A6" w14:textId="47CE0D96" w:rsidR="007D2D3F" w:rsidRDefault="007D2D3F" w:rsidP="007D2D3F">
      <w:pPr>
        <w:pStyle w:val="15"/>
        <w:numPr>
          <w:ilvl w:val="0"/>
          <w:numId w:val="0"/>
        </w:numPr>
        <w:ind w:left="431"/>
      </w:pPr>
      <w:bookmarkStart w:id="120" w:name="_Ref63939527"/>
      <w:bookmarkStart w:id="121" w:name="_Toc228374819"/>
      <w:r w:rsidRPr="001F76BB">
        <w:t xml:space="preserve">Приложение </w:t>
      </w:r>
      <w:r>
        <w:rPr>
          <w:noProof/>
        </w:rPr>
        <w:fldChar w:fldCharType="begin"/>
      </w:r>
      <w:r>
        <w:rPr>
          <w:noProof/>
        </w:rPr>
        <w:instrText xml:space="preserve"> SEQ Приложение \* ARABIC </w:instrText>
      </w:r>
      <w:r>
        <w:rPr>
          <w:noProof/>
        </w:rPr>
        <w:fldChar w:fldCharType="separate"/>
      </w:r>
      <w:r w:rsidR="006B4B4D">
        <w:rPr>
          <w:noProof/>
        </w:rPr>
        <w:t>2</w:t>
      </w:r>
      <w:r>
        <w:rPr>
          <w:noProof/>
        </w:rPr>
        <w:fldChar w:fldCharType="end"/>
      </w:r>
      <w:r w:rsidRPr="001F76BB">
        <w:t xml:space="preserve"> </w:t>
      </w:r>
      <w:r w:rsidRPr="00C53DE0">
        <w:t xml:space="preserve">– </w:t>
      </w:r>
      <w:r w:rsidRPr="007D2D3F">
        <w:t>Значения реквизита «</w:t>
      </w:r>
      <w:r w:rsidR="000D37EA">
        <w:t>К</w:t>
      </w:r>
      <w:r w:rsidRPr="007D2D3F">
        <w:t>од вида документа, удостоверяющего личность» (тег 1245)</w:t>
      </w:r>
      <w:bookmarkEnd w:id="120"/>
      <w:bookmarkEnd w:id="121"/>
    </w:p>
    <w:p w14:paraId="08792C28" w14:textId="77777777" w:rsidR="007D2D3F" w:rsidRPr="007D2D3F" w:rsidRDefault="007D2D3F" w:rsidP="007D2D3F"/>
    <w:tbl>
      <w:tblPr>
        <w:tblW w:w="9631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8221"/>
      </w:tblGrid>
      <w:tr w:rsidR="007D2D3F" w:rsidRPr="007D2D3F" w14:paraId="25E9C95A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FAEC2" w14:textId="411F9208" w:rsidR="007D2D3F" w:rsidRPr="007D2D3F" w:rsidRDefault="007D2D3F" w:rsidP="008C799F">
            <w:pPr>
              <w:ind w:firstLine="13"/>
              <w:jc w:val="center"/>
              <w:rPr>
                <w:b/>
                <w:lang w:eastAsia="zh-CN" w:bidi="hi-IN"/>
              </w:rPr>
            </w:pPr>
            <w:r w:rsidRPr="007D2D3F">
              <w:rPr>
                <w:b/>
                <w:lang w:eastAsia="zh-CN" w:bidi="hi-IN"/>
              </w:rPr>
              <w:t>Значение реквизита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00131B" w14:textId="7C6F87E0" w:rsidR="007D2D3F" w:rsidRPr="007D2D3F" w:rsidRDefault="007D2D3F" w:rsidP="008C799F">
            <w:pPr>
              <w:ind w:firstLine="0"/>
              <w:jc w:val="center"/>
              <w:rPr>
                <w:b/>
                <w:lang w:eastAsia="zh-CN" w:bidi="hi-IN"/>
              </w:rPr>
            </w:pPr>
            <w:r w:rsidRPr="007D2D3F">
              <w:rPr>
                <w:b/>
                <w:lang w:eastAsia="zh-CN" w:bidi="hi-IN"/>
              </w:rPr>
              <w:t>Наименование документа</w:t>
            </w:r>
          </w:p>
        </w:tc>
      </w:tr>
      <w:tr w:rsidR="007D2D3F" w:rsidRPr="007D2D3F" w14:paraId="1F5421EC" w14:textId="77777777" w:rsidTr="008C799F">
        <w:tc>
          <w:tcPr>
            <w:tcW w:w="9631" w:type="dxa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3C9606" w14:textId="01F5249B" w:rsidR="007D2D3F" w:rsidRPr="007D2D3F" w:rsidRDefault="007D2D3F" w:rsidP="007D2D3F">
            <w:pPr>
              <w:ind w:firstLine="13"/>
              <w:jc w:val="center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Документы, удостоверяющие личность граждан Российской Федерации</w:t>
            </w:r>
          </w:p>
        </w:tc>
      </w:tr>
      <w:tr w:rsidR="007D2D3F" w:rsidRPr="007D2D3F" w14:paraId="43FA182E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A2B1C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21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4C442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Паспорт гражданина Российской Федерации</w:t>
            </w:r>
          </w:p>
        </w:tc>
      </w:tr>
      <w:tr w:rsidR="007D2D3F" w:rsidRPr="007D2D3F" w14:paraId="11240E8B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E6E75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22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05EDD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Паспорт гражданина Российской Федерации, дипломатический паспорт, служебный паспорт, удостоверяющие личность гражданина Российской Федерации за пределами Российской Федерации;</w:t>
            </w:r>
          </w:p>
        </w:tc>
      </w:tr>
      <w:tr w:rsidR="007D2D3F" w:rsidRPr="007D2D3F" w14:paraId="09C9A80E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E9E3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26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7CABD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Временное удостоверение личности гражданина Российской Федерации, выдаваемое на период оформления паспорта гражданина Российской Федерации</w:t>
            </w:r>
          </w:p>
        </w:tc>
      </w:tr>
      <w:tr w:rsidR="007D2D3F" w:rsidRPr="007D2D3F" w14:paraId="5697D93E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0CA1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27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4FC1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Свидетельство о рождении гражданина Российской Федерации (для граждан Российской Федерации в возрасте до 14 лет)</w:t>
            </w:r>
          </w:p>
        </w:tc>
      </w:tr>
      <w:tr w:rsidR="007D2D3F" w:rsidRPr="007D2D3F" w14:paraId="5F6DE76A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60607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28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2009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Иные документы, признаваемые документами, удостоверяющими личность гражданина Российской Федерации в соответствии с законодательством Российской Федерации</w:t>
            </w:r>
          </w:p>
        </w:tc>
      </w:tr>
      <w:tr w:rsidR="007D2D3F" w:rsidRPr="007D2D3F" w14:paraId="174B2ECD" w14:textId="77777777" w:rsidTr="008C799F">
        <w:tc>
          <w:tcPr>
            <w:tcW w:w="9631" w:type="dxa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F1812" w14:textId="674E0BD5" w:rsidR="007D2D3F" w:rsidRPr="007D2D3F" w:rsidRDefault="007D2D3F" w:rsidP="007D2D3F">
            <w:pPr>
              <w:ind w:firstLine="13"/>
              <w:jc w:val="center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Документы, удостоверяющие личность иностранных граждан или лиц без гражданства</w:t>
            </w:r>
          </w:p>
        </w:tc>
      </w:tr>
      <w:tr w:rsidR="007D2D3F" w:rsidRPr="007D2D3F" w14:paraId="7D13F280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A15BD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31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0E3E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Паспорт иностранного гражданина</w:t>
            </w:r>
          </w:p>
        </w:tc>
      </w:tr>
      <w:tr w:rsidR="007D2D3F" w:rsidRPr="007D2D3F" w14:paraId="62A0CB9C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B13B0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32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EF744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Иные документы, признаваемые документами, удостоверяющими личность иностранного гражданина в соответствии с законодательством Российской Федерации и международным договором Российской Федерации</w:t>
            </w:r>
          </w:p>
        </w:tc>
      </w:tr>
      <w:tr w:rsidR="007D2D3F" w:rsidRPr="007D2D3F" w14:paraId="26715903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0182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33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B935D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Документ, выданный иностранным государством и признаваемый в соответствии с международным договором Российской Федерации в качестве документа, удостоверяющего личность лица без гражданства.</w:t>
            </w:r>
          </w:p>
        </w:tc>
      </w:tr>
      <w:tr w:rsidR="007D2D3F" w:rsidRPr="007D2D3F" w14:paraId="6679DFCC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0963D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34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08D4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Вид на жительство (для лиц без гражданства)</w:t>
            </w:r>
          </w:p>
        </w:tc>
      </w:tr>
      <w:tr w:rsidR="007D2D3F" w:rsidRPr="007D2D3F" w14:paraId="5CFFE102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B759D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35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C0671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Разрешение на временное проживание (для лиц без гражданства)</w:t>
            </w:r>
          </w:p>
        </w:tc>
      </w:tr>
      <w:tr w:rsidR="007D2D3F" w:rsidRPr="007D2D3F" w14:paraId="0AEFB2D9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80043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36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EF1D1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Свидетельство о рассмотрении ходатайства о признании лица без гражданства беженцем на территории Российской Федерации по существу</w:t>
            </w:r>
          </w:p>
        </w:tc>
      </w:tr>
      <w:tr w:rsidR="007D2D3F" w:rsidRPr="007D2D3F" w14:paraId="4A343769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CF31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37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6A568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Удостоверение беженца</w:t>
            </w:r>
          </w:p>
        </w:tc>
      </w:tr>
      <w:tr w:rsidR="007D2D3F" w:rsidRPr="007D2D3F" w14:paraId="35C8072F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E8C90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38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34CD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Иные документы, признаваемые документами, удостоверяющими личность лиц без гражданства в соответствии с законодательством Российской Федерации и международным договором Российской Федерации</w:t>
            </w:r>
          </w:p>
        </w:tc>
      </w:tr>
      <w:tr w:rsidR="007D2D3F" w:rsidRPr="007D2D3F" w14:paraId="7177D2D2" w14:textId="77777777" w:rsidTr="007D2D3F">
        <w:tc>
          <w:tcPr>
            <w:tcW w:w="1410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8748F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40</w:t>
            </w:r>
          </w:p>
        </w:tc>
        <w:tc>
          <w:tcPr>
            <w:tcW w:w="8221" w:type="dxa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C6DAA" w14:textId="77777777" w:rsidR="007D2D3F" w:rsidRPr="007D2D3F" w:rsidRDefault="007D2D3F" w:rsidP="007D2D3F">
            <w:pPr>
              <w:ind w:firstLine="13"/>
              <w:jc w:val="left"/>
              <w:rPr>
                <w:lang w:eastAsia="zh-CN" w:bidi="hi-IN"/>
              </w:rPr>
            </w:pPr>
            <w:r w:rsidRPr="007D2D3F">
              <w:rPr>
                <w:lang w:eastAsia="zh-CN" w:bidi="hi-IN"/>
              </w:rPr>
              <w:t>Документ, удостоверяющий личность лица, не имеющего действительного документа, удостоверяющего личность, на период рассмотрения заявления о признании гражданином Российской Федерации или о приеме в гражданство Российской Федерации</w:t>
            </w:r>
          </w:p>
        </w:tc>
      </w:tr>
    </w:tbl>
    <w:p w14:paraId="0AADE225" w14:textId="5850FF0A" w:rsidR="007D2D3F" w:rsidRDefault="007D2D3F" w:rsidP="00C53DE0"/>
    <w:p w14:paraId="0423E109" w14:textId="41DB1466" w:rsidR="001B790D" w:rsidRDefault="001B790D" w:rsidP="001B790D">
      <w:pPr>
        <w:pStyle w:val="15"/>
        <w:numPr>
          <w:ilvl w:val="0"/>
          <w:numId w:val="0"/>
        </w:numPr>
        <w:ind w:left="431"/>
      </w:pPr>
      <w:bookmarkStart w:id="122" w:name="_Ref221878561"/>
      <w:bookmarkStart w:id="123" w:name="_Toc228374820"/>
      <w:r w:rsidRPr="001F76BB">
        <w:t xml:space="preserve">Приложение </w:t>
      </w:r>
      <w:r>
        <w:rPr>
          <w:noProof/>
        </w:rPr>
        <w:fldChar w:fldCharType="begin"/>
      </w:r>
      <w:r>
        <w:rPr>
          <w:noProof/>
        </w:rPr>
        <w:instrText xml:space="preserve"> SEQ Приложение \* ARABIC </w:instrText>
      </w:r>
      <w:r>
        <w:rPr>
          <w:noProof/>
        </w:rPr>
        <w:fldChar w:fldCharType="separate"/>
      </w:r>
      <w:r w:rsidR="006B4B4D">
        <w:rPr>
          <w:noProof/>
        </w:rPr>
        <w:t>3</w:t>
      </w:r>
      <w:r>
        <w:rPr>
          <w:noProof/>
        </w:rPr>
        <w:fldChar w:fldCharType="end"/>
      </w:r>
      <w:r w:rsidRPr="001F76BB">
        <w:t xml:space="preserve"> </w:t>
      </w:r>
      <w:r>
        <w:t xml:space="preserve">– </w:t>
      </w:r>
      <w:r w:rsidRPr="001B790D">
        <w:t>Справочник «Список поддерживаемых товарных групп»</w:t>
      </w:r>
      <w:bookmarkEnd w:id="122"/>
      <w:bookmarkEnd w:id="123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8054"/>
      </w:tblGrid>
      <w:tr w:rsidR="001B790D" w:rsidRPr="00D3624E" w14:paraId="30A249DB" w14:textId="77777777" w:rsidTr="001B790D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4FF45AE0" w14:textId="77777777" w:rsidR="001B790D" w:rsidRPr="00D3624E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 w:rsidRPr="00D3624E">
              <w:rPr>
                <w:b/>
                <w:bCs/>
                <w:lang w:eastAsia="zh-CN" w:bidi="hi-IN"/>
              </w:rPr>
              <w:t>Код  (id)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6C4F133F" w14:textId="77777777" w:rsidR="001B790D" w:rsidRPr="00D3624E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 w:rsidRPr="00D3624E">
              <w:rPr>
                <w:b/>
                <w:bCs/>
                <w:lang w:eastAsia="zh-CN" w:bidi="hi-IN"/>
              </w:rPr>
              <w:t>Описание</w:t>
            </w:r>
          </w:p>
        </w:tc>
      </w:tr>
      <w:tr w:rsidR="001B790D" w:rsidRPr="00D3624E" w14:paraId="48C2CF6A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F814AC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3DFA94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Предметы одежды, бельё постельное, столовое, туалетное и кухонное</w:t>
            </w:r>
          </w:p>
        </w:tc>
      </w:tr>
      <w:tr w:rsidR="001B790D" w:rsidRPr="00D3624E" w14:paraId="5A32F820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9BF291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B59572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Обувные товары</w:t>
            </w:r>
          </w:p>
        </w:tc>
      </w:tr>
      <w:tr w:rsidR="001B790D" w:rsidRPr="00D3624E" w14:paraId="497573A7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65C8ED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DA1C1E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Табачная продукция</w:t>
            </w:r>
          </w:p>
        </w:tc>
      </w:tr>
      <w:tr w:rsidR="001B790D" w:rsidRPr="00D3624E" w14:paraId="68FC0D0F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E2B5D2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65FF32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Духи и туалетная вода</w:t>
            </w:r>
          </w:p>
        </w:tc>
      </w:tr>
      <w:tr w:rsidR="001B790D" w:rsidRPr="00D3624E" w14:paraId="47DC6B7C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8DE7DF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050D4F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Шины и покрышки пневматические резиновые новые</w:t>
            </w:r>
          </w:p>
        </w:tc>
      </w:tr>
      <w:tr w:rsidR="001B790D" w:rsidRPr="00D3624E" w14:paraId="3A6D40A5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146171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EB0D63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Фотокамеры (кроме кинокамер), фотовспышки и лампы-вспышки</w:t>
            </w:r>
          </w:p>
        </w:tc>
      </w:tr>
      <w:tr w:rsidR="001B790D" w:rsidRPr="00D3624E" w14:paraId="16334AF2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55BDD4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603738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Молочная продукция</w:t>
            </w:r>
          </w:p>
        </w:tc>
      </w:tr>
      <w:tr w:rsidR="001B790D" w:rsidRPr="00D3624E" w14:paraId="2D3D5193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CED318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852DDD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Велосипеды и велосипедные рамы</w:t>
            </w:r>
          </w:p>
        </w:tc>
      </w:tr>
      <w:tr w:rsidR="001B790D" w:rsidRPr="00D3624E" w14:paraId="10EAB272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6F4986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645A57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Медицинские изделия</w:t>
            </w:r>
          </w:p>
        </w:tc>
      </w:tr>
      <w:tr w:rsidR="001B790D" w:rsidRPr="00D3624E" w14:paraId="70D6754B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CC760A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D92112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Альтернативная табачная продукция</w:t>
            </w:r>
          </w:p>
        </w:tc>
      </w:tr>
      <w:tr w:rsidR="001B790D" w:rsidRPr="00D3624E" w14:paraId="78C67BF7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5EC291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5B2C7C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Упакованная вода</w:t>
            </w:r>
          </w:p>
        </w:tc>
      </w:tr>
      <w:tr w:rsidR="001B790D" w:rsidRPr="00D3624E" w14:paraId="62A4D814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8EBAA6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9B5F54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Товары из натурального меха</w:t>
            </w:r>
          </w:p>
        </w:tc>
      </w:tr>
      <w:tr w:rsidR="001B790D" w:rsidRPr="00D3624E" w14:paraId="49040A92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026ACE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C83E20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Пиво, напитки, изготавливаемые на основе пива, слабоалкогольные напитки</w:t>
            </w:r>
          </w:p>
        </w:tc>
      </w:tr>
      <w:tr w:rsidR="001B790D" w:rsidRPr="00D3624E" w14:paraId="446E83E9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165EAD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3AF24E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Никотинсодержащая продукция</w:t>
            </w:r>
          </w:p>
        </w:tc>
      </w:tr>
      <w:tr w:rsidR="001B790D" w:rsidRPr="00D3624E" w14:paraId="08C97310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C758DC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A8DA3F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Биологически активные добавки к пище</w:t>
            </w:r>
          </w:p>
        </w:tc>
      </w:tr>
      <w:tr w:rsidR="001B790D" w:rsidRPr="00D3624E" w14:paraId="47679113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4FEDED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677105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Антисептики и дезинфицирующие средства</w:t>
            </w:r>
          </w:p>
        </w:tc>
      </w:tr>
      <w:tr w:rsidR="001B790D" w:rsidRPr="00D3624E" w14:paraId="3C04828F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3571F2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614E44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Корма для животных</w:t>
            </w:r>
          </w:p>
        </w:tc>
      </w:tr>
      <w:tr w:rsidR="001B790D" w:rsidRPr="00D3624E" w14:paraId="4BDD5C43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118B88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22A33F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Морепродукты</w:t>
            </w:r>
          </w:p>
        </w:tc>
      </w:tr>
      <w:tr w:rsidR="001B790D" w:rsidRPr="00D3624E" w14:paraId="14435606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294EE9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C4F6F7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Безалкогольное пиво</w:t>
            </w:r>
          </w:p>
        </w:tc>
      </w:tr>
      <w:tr w:rsidR="001B790D" w:rsidRPr="00D3624E" w14:paraId="3F980D2E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47D40E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9F1FE9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Соковая продукция и безалкогольные напитки</w:t>
            </w:r>
          </w:p>
        </w:tc>
      </w:tr>
      <w:tr w:rsidR="001B790D" w:rsidRPr="00D3624E" w14:paraId="4FDA106E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3E67E4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2468ED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Ветеринарные препараты</w:t>
            </w:r>
          </w:p>
        </w:tc>
      </w:tr>
      <w:tr w:rsidR="001B790D" w:rsidRPr="00D3624E" w14:paraId="25558F3F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B53EF9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3DCFB0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Консервированная продукция</w:t>
            </w:r>
          </w:p>
        </w:tc>
      </w:tr>
      <w:tr w:rsidR="001B790D" w:rsidRPr="00D3624E" w14:paraId="253F5AA7" w14:textId="77777777" w:rsidTr="006871C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65248C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3805B2" w14:textId="77777777" w:rsidR="001B790D" w:rsidRDefault="001B790D" w:rsidP="006871C4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Растительные масла</w:t>
            </w:r>
          </w:p>
        </w:tc>
      </w:tr>
    </w:tbl>
    <w:p w14:paraId="36550670" w14:textId="77777777" w:rsidR="001B790D" w:rsidRPr="00C53DE0" w:rsidRDefault="001B790D" w:rsidP="00C53DE0"/>
    <w:sectPr w:rsidR="001B790D" w:rsidRPr="00C53DE0" w:rsidSect="00007990">
      <w:pgSz w:w="11906" w:h="16838" w:code="9"/>
      <w:pgMar w:top="544" w:right="851" w:bottom="1134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D483DE" w14:textId="77777777" w:rsidR="00B039B5" w:rsidRDefault="00B039B5">
      <w:r>
        <w:separator/>
      </w:r>
    </w:p>
    <w:p w14:paraId="6ED3A467" w14:textId="77777777" w:rsidR="00B039B5" w:rsidRDefault="00B039B5"/>
    <w:p w14:paraId="4856EB91" w14:textId="77777777" w:rsidR="00B039B5" w:rsidRDefault="00B039B5" w:rsidP="006809D1"/>
  </w:endnote>
  <w:endnote w:type="continuationSeparator" w:id="0">
    <w:p w14:paraId="682EC08D" w14:textId="77777777" w:rsidR="00B039B5" w:rsidRDefault="00B039B5">
      <w:r>
        <w:continuationSeparator/>
      </w:r>
    </w:p>
    <w:p w14:paraId="649DC866" w14:textId="77777777" w:rsidR="00B039B5" w:rsidRDefault="00B039B5"/>
    <w:p w14:paraId="141DCF78" w14:textId="77777777" w:rsidR="00B039B5" w:rsidRDefault="00B039B5" w:rsidP="006809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WenQuanYi Micro Hei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charset w:val="00"/>
    <w:family w:val="roman"/>
    <w:pitch w:val="variable"/>
  </w:font>
  <w:font w:name="Lohit Devanagari">
    <w:altName w:val="Times New Roman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MS Gothic"/>
    <w:charset w:val="00"/>
    <w:family w:val="modern"/>
    <w:pitch w:val="fixed"/>
  </w:font>
  <w:font w:name="Nimbus Mono L">
    <w:charset w:val="00"/>
    <w:family w:val="modern"/>
    <w:pitch w:val="fixed"/>
  </w:font>
  <w:font w:name="OpenSymbol">
    <w:altName w:val="Arial Unicode MS"/>
    <w:charset w:val="8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a"/>
        <w:sz w:val="20"/>
        <w:szCs w:val="20"/>
      </w:rPr>
      <w:id w:val="2080251904"/>
      <w:docPartObj>
        <w:docPartGallery w:val="Page Numbers (Bottom of Page)"/>
        <w:docPartUnique/>
      </w:docPartObj>
    </w:sdtPr>
    <w:sdtEndPr>
      <w:rPr>
        <w:rStyle w:val="aa"/>
      </w:rPr>
    </w:sdtEndPr>
    <w:sdtContent>
      <w:sdt>
        <w:sdtPr>
          <w:rPr>
            <w:rStyle w:val="aa"/>
            <w:sz w:val="20"/>
            <w:szCs w:val="20"/>
          </w:rPr>
          <w:id w:val="-462576742"/>
          <w:docPartObj>
            <w:docPartGallery w:val="Page Numbers (Top of Page)"/>
            <w:docPartUnique/>
          </w:docPartObj>
        </w:sdtPr>
        <w:sdtEndPr>
          <w:rPr>
            <w:rStyle w:val="aa"/>
          </w:rPr>
        </w:sdtEndPr>
        <w:sdtContent>
          <w:p w14:paraId="4FDCF9A0" w14:textId="4D8585D4" w:rsidR="006871C4" w:rsidRPr="00194D3D" w:rsidRDefault="006871C4">
            <w:pPr>
              <w:pStyle w:val="a8"/>
              <w:jc w:val="right"/>
              <w:rPr>
                <w:rStyle w:val="aa"/>
                <w:sz w:val="20"/>
                <w:szCs w:val="20"/>
              </w:rPr>
            </w:pPr>
            <w:r w:rsidRPr="00194D3D">
              <w:rPr>
                <w:rStyle w:val="aa"/>
                <w:sz w:val="20"/>
                <w:szCs w:val="20"/>
              </w:rPr>
              <w:t xml:space="preserve">Страница </w:t>
            </w:r>
            <w:r w:rsidRPr="00194D3D">
              <w:rPr>
                <w:rStyle w:val="aa"/>
                <w:sz w:val="20"/>
                <w:szCs w:val="20"/>
              </w:rPr>
              <w:fldChar w:fldCharType="begin"/>
            </w:r>
            <w:r w:rsidRPr="00194D3D">
              <w:rPr>
                <w:rStyle w:val="aa"/>
                <w:sz w:val="20"/>
                <w:szCs w:val="20"/>
              </w:rPr>
              <w:instrText>PAGE</w:instrText>
            </w:r>
            <w:r w:rsidRPr="00194D3D">
              <w:rPr>
                <w:rStyle w:val="aa"/>
                <w:sz w:val="20"/>
                <w:szCs w:val="20"/>
              </w:rPr>
              <w:fldChar w:fldCharType="separate"/>
            </w:r>
            <w:r w:rsidR="009B781F">
              <w:rPr>
                <w:rStyle w:val="aa"/>
                <w:noProof/>
                <w:sz w:val="20"/>
                <w:szCs w:val="20"/>
              </w:rPr>
              <w:t>3</w:t>
            </w:r>
            <w:r w:rsidRPr="00194D3D">
              <w:rPr>
                <w:rStyle w:val="aa"/>
                <w:sz w:val="20"/>
                <w:szCs w:val="20"/>
              </w:rPr>
              <w:fldChar w:fldCharType="end"/>
            </w:r>
            <w:r w:rsidRPr="00194D3D">
              <w:rPr>
                <w:rStyle w:val="aa"/>
                <w:sz w:val="20"/>
                <w:szCs w:val="20"/>
              </w:rPr>
              <w:t xml:space="preserve"> из </w:t>
            </w:r>
            <w:r w:rsidRPr="00194D3D">
              <w:rPr>
                <w:rStyle w:val="aa"/>
                <w:sz w:val="20"/>
                <w:szCs w:val="20"/>
              </w:rPr>
              <w:fldChar w:fldCharType="begin"/>
            </w:r>
            <w:r w:rsidRPr="00194D3D">
              <w:rPr>
                <w:rStyle w:val="aa"/>
                <w:sz w:val="20"/>
                <w:szCs w:val="20"/>
              </w:rPr>
              <w:instrText>NUMPAGES</w:instrText>
            </w:r>
            <w:r w:rsidRPr="00194D3D">
              <w:rPr>
                <w:rStyle w:val="aa"/>
                <w:sz w:val="20"/>
                <w:szCs w:val="20"/>
              </w:rPr>
              <w:fldChar w:fldCharType="separate"/>
            </w:r>
            <w:r w:rsidR="009B781F">
              <w:rPr>
                <w:rStyle w:val="aa"/>
                <w:noProof/>
                <w:sz w:val="20"/>
                <w:szCs w:val="20"/>
              </w:rPr>
              <w:t>190</w:t>
            </w:r>
            <w:r w:rsidRPr="00194D3D">
              <w:rPr>
                <w:rStyle w:val="aa"/>
                <w:sz w:val="20"/>
                <w:szCs w:val="20"/>
              </w:rPr>
              <w:fldChar w:fldCharType="end"/>
            </w:r>
          </w:p>
        </w:sdtContent>
      </w:sdt>
    </w:sdtContent>
  </w:sdt>
  <w:p w14:paraId="14318820" w14:textId="77777777" w:rsidR="006871C4" w:rsidRDefault="006871C4" w:rsidP="004A23C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D10F6D" w14:textId="77777777" w:rsidR="00B039B5" w:rsidRDefault="00B039B5">
      <w:r>
        <w:separator/>
      </w:r>
    </w:p>
    <w:p w14:paraId="32498CEF" w14:textId="77777777" w:rsidR="00B039B5" w:rsidRDefault="00B039B5"/>
    <w:p w14:paraId="4AB0797A" w14:textId="77777777" w:rsidR="00B039B5" w:rsidRDefault="00B039B5" w:rsidP="006809D1"/>
  </w:footnote>
  <w:footnote w:type="continuationSeparator" w:id="0">
    <w:p w14:paraId="4846FD98" w14:textId="77777777" w:rsidR="00B039B5" w:rsidRDefault="00B039B5">
      <w:r>
        <w:continuationSeparator/>
      </w:r>
    </w:p>
    <w:p w14:paraId="667B894E" w14:textId="77777777" w:rsidR="00B039B5" w:rsidRDefault="00B039B5"/>
    <w:p w14:paraId="2C4F746A" w14:textId="77777777" w:rsidR="00B039B5" w:rsidRDefault="00B039B5" w:rsidP="006809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8025E6" w14:textId="2A0F40C4" w:rsidR="006871C4" w:rsidRPr="00504DD2" w:rsidRDefault="006871C4" w:rsidP="00185077">
    <w:pPr>
      <w:pStyle w:val="a6"/>
      <w:tabs>
        <w:tab w:val="clear" w:pos="9355"/>
        <w:tab w:val="left" w:pos="5973"/>
      </w:tabs>
      <w:spacing w:before="360"/>
      <w:ind w:firstLine="0"/>
      <w:jc w:val="left"/>
    </w:pPr>
    <w:r>
      <w:rPr>
        <w:noProof/>
        <w:spacing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63AAF4A" wp14:editId="34636F58">
              <wp:simplePos x="0" y="0"/>
              <wp:positionH relativeFrom="column">
                <wp:posOffset>-3969</wp:posOffset>
              </wp:positionH>
              <wp:positionV relativeFrom="paragraph">
                <wp:posOffset>697230</wp:posOffset>
              </wp:positionV>
              <wp:extent cx="5867814" cy="0"/>
              <wp:effectExtent l="0" t="0" r="19050" b="19050"/>
              <wp:wrapNone/>
              <wp:docPr id="176" name="Прямая соединительная линия 1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678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52DB3449" id="Прямая соединительная линия 17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54.9pt" to="461.75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" strokecolor="#7f7f7f [1612]"/>
          </w:pict>
        </mc:Fallback>
      </mc:AlternateContent>
    </w:r>
    <w:r w:rsidRPr="008F2E45">
      <w:t xml:space="preserve"> </w:t>
    </w:r>
    <w:r w:rsidRPr="00731F2E">
      <w:rPr>
        <w:rFonts w:eastAsia="Times New Roman"/>
        <w:noProof/>
      </w:rPr>
      <w:drawing>
        <wp:inline distT="0" distB="0" distL="0" distR="0" wp14:anchorId="7DC2B9D4" wp14:editId="325FFFFD">
          <wp:extent cx="714375" cy="404032"/>
          <wp:effectExtent l="0" t="0" r="0" b="0"/>
          <wp:docPr id="4" name="Рисунок 4" descr="C:\Users\a.losev\Downloads\at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C:\Users\a.losev\Downloads\at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949" cy="430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F2E45">
      <w:t xml:space="preserve">  </w:t>
    </w:r>
    <w:r w:rsidRPr="002F20EF">
      <w:t xml:space="preserve"> </w:t>
    </w:r>
    <w:r w:rsidRPr="00247F80">
      <w:rPr>
        <w:b/>
      </w:rPr>
      <w:t xml:space="preserve">Описание протокола </w:t>
    </w:r>
    <w:r>
      <w:rPr>
        <w:b/>
        <w:lang w:val="en-US"/>
      </w:rPr>
      <w:t>v5</w:t>
    </w:r>
    <w:r>
      <w:rPr>
        <w:b/>
      </w:rPr>
      <w:t xml:space="preserve"> (ФФД 1.</w:t>
    </w:r>
    <w:r>
      <w:rPr>
        <w:b/>
        <w:lang w:val="en-US"/>
      </w:rPr>
      <w:t>2</w:t>
    </w:r>
    <w:r>
      <w:rPr>
        <w:b/>
      </w:rPr>
      <w:t>)</w:t>
    </w:r>
  </w:p>
  <w:p w14:paraId="7A45B7BE" w14:textId="10615B1B" w:rsidR="006871C4" w:rsidRPr="00B37183" w:rsidRDefault="006871C4" w:rsidP="00B37183">
    <w:pPr>
      <w:pStyle w:val="a6"/>
      <w:spacing w:line="240" w:lineRule="auto"/>
      <w:ind w:firstLine="0"/>
      <w:rPr>
        <w:spacing w:val="24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0" w:type="dxa"/>
      <w:tblInd w:w="-34" w:type="dxa"/>
      <w:tblLayout w:type="fixed"/>
      <w:tblLook w:val="0000" w:firstRow="0" w:lastRow="0" w:firstColumn="0" w:lastColumn="0" w:noHBand="0" w:noVBand="0"/>
    </w:tblPr>
    <w:tblGrid>
      <w:gridCol w:w="2613"/>
      <w:gridCol w:w="7027"/>
    </w:tblGrid>
    <w:tr w:rsidR="006871C4" w:rsidRPr="000A5086" w14:paraId="7A984FFE" w14:textId="77777777" w:rsidTr="00185077">
      <w:trPr>
        <w:trHeight w:hRule="exact" w:val="991"/>
      </w:trPr>
      <w:tc>
        <w:tcPr>
          <w:tcW w:w="2613" w:type="dxa"/>
        </w:tcPr>
        <w:p w14:paraId="6D9D2199" w14:textId="7E37CCDA" w:rsidR="006871C4" w:rsidRPr="000A5086" w:rsidRDefault="006871C4" w:rsidP="00185077">
          <w:pPr>
            <w:spacing w:line="240" w:lineRule="auto"/>
            <w:ind w:left="68" w:firstLine="68"/>
            <w:jc w:val="left"/>
            <w:rPr>
              <w:spacing w:val="24"/>
              <w:sz w:val="18"/>
              <w:szCs w:val="18"/>
            </w:rPr>
          </w:pPr>
          <w:r w:rsidRPr="00731F2E">
            <w:rPr>
              <w:rFonts w:eastAsia="Times New Roman"/>
              <w:noProof/>
            </w:rPr>
            <w:drawing>
              <wp:inline distT="0" distB="0" distL="0" distR="0" wp14:anchorId="3DBAB26B" wp14:editId="3E5B8A03">
                <wp:extent cx="1112649" cy="629285"/>
                <wp:effectExtent l="0" t="0" r="0" b="0"/>
                <wp:docPr id="5" name="Рисунок 5" descr="C:\Users\a.losev\Downloads\ato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C:\Users\a.losev\Downloads\ato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386" cy="646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7" w:type="dxa"/>
        </w:tcPr>
        <w:p w14:paraId="401ED9DA" w14:textId="7074AAE4" w:rsidR="006871C4" w:rsidRPr="000A5086" w:rsidRDefault="006871C4" w:rsidP="00185077">
          <w:pPr>
            <w:pStyle w:val="a6"/>
            <w:spacing w:before="360"/>
            <w:ind w:firstLine="0"/>
            <w:rPr>
              <w:spacing w:val="24"/>
              <w:sz w:val="18"/>
              <w:szCs w:val="18"/>
            </w:rPr>
          </w:pPr>
        </w:p>
      </w:tc>
    </w:tr>
  </w:tbl>
  <w:p w14:paraId="4041AE45" w14:textId="77777777" w:rsidR="006871C4" w:rsidRPr="00185077" w:rsidRDefault="006871C4" w:rsidP="00185077">
    <w:pPr>
      <w:pStyle w:val="a6"/>
      <w:ind w:firstLin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Num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b/>
        <w:bCs w:val="0"/>
        <w:i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922"/>
        </w:tabs>
        <w:ind w:left="92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311"/>
        </w:tabs>
        <w:ind w:left="131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031"/>
        </w:tabs>
        <w:ind w:left="203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751"/>
        </w:tabs>
        <w:ind w:left="275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471"/>
        </w:tabs>
        <w:ind w:left="347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191"/>
        </w:tabs>
        <w:ind w:left="419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911"/>
        </w:tabs>
        <w:ind w:left="491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631"/>
        </w:tabs>
        <w:ind w:left="563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351"/>
        </w:tabs>
        <w:ind w:left="6351" w:hanging="360"/>
      </w:pPr>
      <w:rPr>
        <w:rFonts w:ascii="Wingdings" w:hAnsi="Wingdings"/>
      </w:rPr>
    </w:lvl>
  </w:abstractNum>
  <w:abstractNum w:abstractNumId="2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3" w15:restartNumberingAfterBreak="0">
    <w:nsid w:val="0000000E"/>
    <w:multiLevelType w:val="multilevel"/>
    <w:tmpl w:val="0000000E"/>
    <w:name w:val="WWNum1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B637D41"/>
    <w:multiLevelType w:val="hybridMultilevel"/>
    <w:tmpl w:val="479A35D6"/>
    <w:lvl w:ilvl="0" w:tplc="DCFC3058">
      <w:start w:val="1"/>
      <w:numFmt w:val="bullet"/>
      <w:pStyle w:val="1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5" w15:restartNumberingAfterBreak="0">
    <w:nsid w:val="162D7DBE"/>
    <w:multiLevelType w:val="multilevel"/>
    <w:tmpl w:val="C1929A66"/>
    <w:lvl w:ilvl="0">
      <w:start w:val="1"/>
      <w:numFmt w:val="decimal"/>
      <w:pStyle w:val="V1"/>
      <w:lvlText w:val="%1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decimal"/>
      <w:pStyle w:val="V2"/>
      <w:lvlText w:val="%1.%2"/>
      <w:lvlJc w:val="left"/>
      <w:pPr>
        <w:tabs>
          <w:tab w:val="num" w:pos="1134"/>
        </w:tabs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44"/>
        </w:tabs>
        <w:ind w:left="1844" w:hanging="12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68"/>
        </w:tabs>
        <w:ind w:left="2268" w:hanging="155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84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1DC670A1"/>
    <w:multiLevelType w:val="multilevel"/>
    <w:tmpl w:val="9D9E44E8"/>
    <w:styleLink w:val="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sz w:val="22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6746E"/>
    <w:multiLevelType w:val="hybridMultilevel"/>
    <w:tmpl w:val="FF04FB96"/>
    <w:lvl w:ilvl="0" w:tplc="8390D21E">
      <w:start w:val="1"/>
      <w:numFmt w:val="decimal"/>
      <w:pStyle w:val="11"/>
      <w:lvlText w:val="%1)"/>
      <w:lvlJc w:val="left"/>
      <w:pPr>
        <w:ind w:left="1778" w:hanging="360"/>
      </w:pPr>
      <w:rPr>
        <w:color w:val="auto"/>
      </w:rPr>
    </w:lvl>
    <w:lvl w:ilvl="1" w:tplc="04190017">
      <w:start w:val="1"/>
      <w:numFmt w:val="lowerLetter"/>
      <w:lvlText w:val="%2)"/>
      <w:lvlJc w:val="left"/>
      <w:pPr>
        <w:ind w:left="2499" w:hanging="360"/>
      </w:pPr>
    </w:lvl>
    <w:lvl w:ilvl="2" w:tplc="04190005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9" w:hanging="360"/>
      </w:pPr>
      <w:rPr>
        <w:rFonts w:ascii="Wingdings" w:hAnsi="Wingdings" w:hint="default"/>
      </w:rPr>
    </w:lvl>
  </w:abstractNum>
  <w:abstractNum w:abstractNumId="8" w15:restartNumberingAfterBreak="0">
    <w:nsid w:val="209F3630"/>
    <w:multiLevelType w:val="hybridMultilevel"/>
    <w:tmpl w:val="286C4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06FAC"/>
    <w:multiLevelType w:val="hybridMultilevel"/>
    <w:tmpl w:val="7BB2C8BC"/>
    <w:lvl w:ilvl="0" w:tplc="F55ECC92">
      <w:start w:val="1"/>
      <w:numFmt w:val="bullet"/>
      <w:pStyle w:val="phlistitemized1"/>
      <w:lvlText w:val=""/>
      <w:lvlJc w:val="left"/>
      <w:pPr>
        <w:tabs>
          <w:tab w:val="num" w:pos="1077"/>
        </w:tabs>
        <w:ind w:left="1077" w:hanging="357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B71632"/>
    <w:multiLevelType w:val="hybridMultilevel"/>
    <w:tmpl w:val="52FAA396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26B3489F"/>
    <w:multiLevelType w:val="hybridMultilevel"/>
    <w:tmpl w:val="5C70C2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3046B9E"/>
    <w:multiLevelType w:val="multilevel"/>
    <w:tmpl w:val="28386DB2"/>
    <w:styleLink w:val="StyleOutlinenumbered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pacing w:val="-5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34C23386"/>
    <w:multiLevelType w:val="multilevel"/>
    <w:tmpl w:val="BDEA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016BB1"/>
    <w:multiLevelType w:val="hybridMultilevel"/>
    <w:tmpl w:val="29C4A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D6446"/>
    <w:multiLevelType w:val="hybridMultilevel"/>
    <w:tmpl w:val="2A1CE722"/>
    <w:lvl w:ilvl="0" w:tplc="C5C00F84">
      <w:start w:val="1"/>
      <w:numFmt w:val="bullet"/>
      <w:pStyle w:val="6"/>
      <w:lvlText w:val="­"/>
      <w:lvlJc w:val="left"/>
      <w:pPr>
        <w:ind w:left="32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6" w15:restartNumberingAfterBreak="0">
    <w:nsid w:val="41F05B4D"/>
    <w:multiLevelType w:val="hybridMultilevel"/>
    <w:tmpl w:val="53042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1702F"/>
    <w:multiLevelType w:val="multilevel"/>
    <w:tmpl w:val="1EF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271635"/>
    <w:multiLevelType w:val="hybridMultilevel"/>
    <w:tmpl w:val="5D284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00D28"/>
    <w:multiLevelType w:val="multilevel"/>
    <w:tmpl w:val="9D9E44E8"/>
    <w:styleLink w:val="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3456AE"/>
    <w:multiLevelType w:val="hybridMultilevel"/>
    <w:tmpl w:val="17A68460"/>
    <w:lvl w:ilvl="0" w:tplc="041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21" w15:restartNumberingAfterBreak="0">
    <w:nsid w:val="53F949AD"/>
    <w:multiLevelType w:val="hybridMultilevel"/>
    <w:tmpl w:val="7CC4F5E2"/>
    <w:lvl w:ilvl="0" w:tplc="9DBCAB4A">
      <w:start w:val="1"/>
      <w:numFmt w:val="bullet"/>
      <w:lvlText w:val=""/>
      <w:lvlJc w:val="left"/>
      <w:pPr>
        <w:ind w:left="2367" w:hanging="360"/>
      </w:pPr>
      <w:rPr>
        <w:rFonts w:ascii="Symbol" w:hAnsi="Symbol" w:hint="default"/>
      </w:rPr>
    </w:lvl>
    <w:lvl w:ilvl="1" w:tplc="862A5B32">
      <w:start w:val="1"/>
      <w:numFmt w:val="bullet"/>
      <w:pStyle w:val="3"/>
      <w:lvlText w:val=""/>
      <w:lvlJc w:val="left"/>
      <w:pPr>
        <w:ind w:left="3087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22" w15:restartNumberingAfterBreak="0">
    <w:nsid w:val="61391778"/>
    <w:multiLevelType w:val="hybridMultilevel"/>
    <w:tmpl w:val="57B88270"/>
    <w:lvl w:ilvl="0" w:tplc="C95ED6B2">
      <w:start w:val="1"/>
      <w:numFmt w:val="bullet"/>
      <w:pStyle w:val="a0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3" w15:restartNumberingAfterBreak="0">
    <w:nsid w:val="61CB732C"/>
    <w:multiLevelType w:val="hybridMultilevel"/>
    <w:tmpl w:val="A2F65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CE1C48">
      <w:numFmt w:val="bullet"/>
      <w:lvlText w:val="•"/>
      <w:lvlJc w:val="left"/>
      <w:pPr>
        <w:ind w:left="1770" w:hanging="69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9D5C85"/>
    <w:multiLevelType w:val="hybridMultilevel"/>
    <w:tmpl w:val="32DC957C"/>
    <w:lvl w:ilvl="0" w:tplc="041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25" w15:restartNumberingAfterBreak="0">
    <w:nsid w:val="6780745E"/>
    <w:multiLevelType w:val="hybridMultilevel"/>
    <w:tmpl w:val="73CA8BF6"/>
    <w:lvl w:ilvl="0" w:tplc="08F4E944">
      <w:start w:val="1"/>
      <w:numFmt w:val="lowerLetter"/>
      <w:pStyle w:val="2"/>
      <w:lvlText w:val="%1."/>
      <w:lvlJc w:val="left"/>
      <w:pPr>
        <w:ind w:left="2127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26" w15:restartNumberingAfterBreak="0">
    <w:nsid w:val="67B3077D"/>
    <w:multiLevelType w:val="hybridMultilevel"/>
    <w:tmpl w:val="D5D266A4"/>
    <w:lvl w:ilvl="0" w:tplc="0F90691A">
      <w:start w:val="1"/>
      <w:numFmt w:val="bullet"/>
      <w:pStyle w:val="12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60E47A08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2AD6971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A18741C">
      <w:start w:val="1"/>
      <w:numFmt w:val="bullet"/>
      <w:pStyle w:val="12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C6CE7816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590C7F7E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A5A8CDC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CBFC27DE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EC5E854A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7F32457"/>
    <w:multiLevelType w:val="hybridMultilevel"/>
    <w:tmpl w:val="405EE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6A6AFB"/>
    <w:multiLevelType w:val="hybridMultilevel"/>
    <w:tmpl w:val="FCD2991A"/>
    <w:lvl w:ilvl="0" w:tplc="ED06C5F8">
      <w:start w:val="1"/>
      <w:numFmt w:val="bullet"/>
      <w:pStyle w:val="5"/>
      <w:lvlText w:val="­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DF11301"/>
    <w:multiLevelType w:val="hybridMultilevel"/>
    <w:tmpl w:val="2D5C8E26"/>
    <w:lvl w:ilvl="0" w:tplc="200CEDF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3E1A20"/>
    <w:multiLevelType w:val="hybridMultilevel"/>
    <w:tmpl w:val="C4207ED6"/>
    <w:lvl w:ilvl="0" w:tplc="04190017">
      <w:start w:val="1"/>
      <w:numFmt w:val="bullet"/>
      <w:pStyle w:val="1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DE1393"/>
    <w:multiLevelType w:val="hybridMultilevel"/>
    <w:tmpl w:val="5F907864"/>
    <w:lvl w:ilvl="0" w:tplc="027813EE">
      <w:start w:val="1"/>
      <w:numFmt w:val="bullet"/>
      <w:pStyle w:val="-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D2F56"/>
    <w:multiLevelType w:val="hybridMultilevel"/>
    <w:tmpl w:val="5DB2F4B0"/>
    <w:lvl w:ilvl="0" w:tplc="CDD27BA2">
      <w:start w:val="1"/>
      <w:numFmt w:val="decimal"/>
      <w:pStyle w:val="14"/>
      <w:lvlText w:val="%1."/>
      <w:lvlJc w:val="left"/>
      <w:pPr>
        <w:ind w:left="143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860" w:hanging="360"/>
      </w:pPr>
    </w:lvl>
    <w:lvl w:ilvl="2" w:tplc="0419001B" w:tentative="1">
      <w:start w:val="1"/>
      <w:numFmt w:val="lowerRoman"/>
      <w:lvlText w:val="%3."/>
      <w:lvlJc w:val="right"/>
      <w:pPr>
        <w:ind w:left="3580" w:hanging="180"/>
      </w:pPr>
    </w:lvl>
    <w:lvl w:ilvl="3" w:tplc="0419000F" w:tentative="1">
      <w:start w:val="1"/>
      <w:numFmt w:val="decimal"/>
      <w:lvlText w:val="%4."/>
      <w:lvlJc w:val="left"/>
      <w:pPr>
        <w:ind w:left="4300" w:hanging="360"/>
      </w:pPr>
    </w:lvl>
    <w:lvl w:ilvl="4" w:tplc="04190019" w:tentative="1">
      <w:start w:val="1"/>
      <w:numFmt w:val="lowerLetter"/>
      <w:lvlText w:val="%5."/>
      <w:lvlJc w:val="left"/>
      <w:pPr>
        <w:ind w:left="5020" w:hanging="360"/>
      </w:pPr>
    </w:lvl>
    <w:lvl w:ilvl="5" w:tplc="0419001B" w:tentative="1">
      <w:start w:val="1"/>
      <w:numFmt w:val="lowerRoman"/>
      <w:lvlText w:val="%6."/>
      <w:lvlJc w:val="right"/>
      <w:pPr>
        <w:ind w:left="5740" w:hanging="180"/>
      </w:pPr>
    </w:lvl>
    <w:lvl w:ilvl="6" w:tplc="0419000F" w:tentative="1">
      <w:start w:val="1"/>
      <w:numFmt w:val="decimal"/>
      <w:lvlText w:val="%7."/>
      <w:lvlJc w:val="left"/>
      <w:pPr>
        <w:ind w:left="6460" w:hanging="360"/>
      </w:pPr>
    </w:lvl>
    <w:lvl w:ilvl="7" w:tplc="04190019" w:tentative="1">
      <w:start w:val="1"/>
      <w:numFmt w:val="lowerLetter"/>
      <w:lvlText w:val="%8."/>
      <w:lvlJc w:val="left"/>
      <w:pPr>
        <w:ind w:left="7180" w:hanging="360"/>
      </w:pPr>
    </w:lvl>
    <w:lvl w:ilvl="8" w:tplc="0419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33" w15:restartNumberingAfterBreak="0">
    <w:nsid w:val="7EBD7E23"/>
    <w:multiLevelType w:val="multilevel"/>
    <w:tmpl w:val="FED62174"/>
    <w:lvl w:ilvl="0">
      <w:start w:val="1"/>
      <w:numFmt w:val="decimal"/>
      <w:pStyle w:val="15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9"/>
  </w:num>
  <w:num w:numId="3">
    <w:abstractNumId w:val="6"/>
  </w:num>
  <w:num w:numId="4">
    <w:abstractNumId w:val="26"/>
  </w:num>
  <w:num w:numId="5">
    <w:abstractNumId w:val="33"/>
  </w:num>
  <w:num w:numId="6">
    <w:abstractNumId w:val="9"/>
  </w:num>
  <w:num w:numId="7">
    <w:abstractNumId w:val="5"/>
  </w:num>
  <w:num w:numId="8">
    <w:abstractNumId w:val="30"/>
  </w:num>
  <w:num w:numId="9">
    <w:abstractNumId w:val="7"/>
  </w:num>
  <w:num w:numId="10">
    <w:abstractNumId w:val="22"/>
  </w:num>
  <w:num w:numId="11">
    <w:abstractNumId w:val="4"/>
  </w:num>
  <w:num w:numId="12">
    <w:abstractNumId w:val="28"/>
  </w:num>
  <w:num w:numId="13">
    <w:abstractNumId w:val="15"/>
  </w:num>
  <w:num w:numId="14">
    <w:abstractNumId w:val="31"/>
  </w:num>
  <w:num w:numId="15">
    <w:abstractNumId w:val="32"/>
  </w:num>
  <w:num w:numId="16">
    <w:abstractNumId w:val="25"/>
  </w:num>
  <w:num w:numId="17">
    <w:abstractNumId w:val="21"/>
  </w:num>
  <w:num w:numId="18">
    <w:abstractNumId w:val="23"/>
  </w:num>
  <w:num w:numId="19">
    <w:abstractNumId w:val="13"/>
  </w:num>
  <w:num w:numId="20">
    <w:abstractNumId w:val="11"/>
  </w:num>
  <w:num w:numId="21">
    <w:abstractNumId w:val="14"/>
  </w:num>
  <w:num w:numId="22">
    <w:abstractNumId w:val="8"/>
  </w:num>
  <w:num w:numId="23">
    <w:abstractNumId w:val="24"/>
  </w:num>
  <w:num w:numId="24">
    <w:abstractNumId w:val="16"/>
  </w:num>
  <w:num w:numId="25">
    <w:abstractNumId w:val="20"/>
  </w:num>
  <w:num w:numId="26">
    <w:abstractNumId w:val="18"/>
  </w:num>
  <w:num w:numId="27">
    <w:abstractNumId w:val="17"/>
  </w:num>
  <w:num w:numId="28">
    <w:abstractNumId w:val="27"/>
  </w:num>
  <w:num w:numId="29">
    <w:abstractNumId w:val="29"/>
  </w:num>
  <w:num w:numId="30">
    <w:abstractNumId w:val="1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576"/>
    <w:rsid w:val="00000EE8"/>
    <w:rsid w:val="00001877"/>
    <w:rsid w:val="00001B99"/>
    <w:rsid w:val="0000285F"/>
    <w:rsid w:val="00002F82"/>
    <w:rsid w:val="00003B5F"/>
    <w:rsid w:val="00003C02"/>
    <w:rsid w:val="000042EC"/>
    <w:rsid w:val="0000468B"/>
    <w:rsid w:val="000047AB"/>
    <w:rsid w:val="000059A4"/>
    <w:rsid w:val="00005C49"/>
    <w:rsid w:val="00005E88"/>
    <w:rsid w:val="00005F58"/>
    <w:rsid w:val="00005FA2"/>
    <w:rsid w:val="0000607E"/>
    <w:rsid w:val="000067F6"/>
    <w:rsid w:val="00007990"/>
    <w:rsid w:val="00007B26"/>
    <w:rsid w:val="00007BB8"/>
    <w:rsid w:val="00010010"/>
    <w:rsid w:val="000108C5"/>
    <w:rsid w:val="00010AE5"/>
    <w:rsid w:val="00010CA8"/>
    <w:rsid w:val="00011885"/>
    <w:rsid w:val="00011A33"/>
    <w:rsid w:val="0001281E"/>
    <w:rsid w:val="0001282D"/>
    <w:rsid w:val="00013C25"/>
    <w:rsid w:val="00014772"/>
    <w:rsid w:val="000147D2"/>
    <w:rsid w:val="0001492D"/>
    <w:rsid w:val="000154F2"/>
    <w:rsid w:val="000155A4"/>
    <w:rsid w:val="0001597C"/>
    <w:rsid w:val="00015C98"/>
    <w:rsid w:val="00015CF9"/>
    <w:rsid w:val="00015DBD"/>
    <w:rsid w:val="000161EE"/>
    <w:rsid w:val="00016F4C"/>
    <w:rsid w:val="0001703C"/>
    <w:rsid w:val="00017BEB"/>
    <w:rsid w:val="00017D55"/>
    <w:rsid w:val="00017F73"/>
    <w:rsid w:val="000201AC"/>
    <w:rsid w:val="00020451"/>
    <w:rsid w:val="00020D0B"/>
    <w:rsid w:val="00020F9C"/>
    <w:rsid w:val="000217DE"/>
    <w:rsid w:val="00022011"/>
    <w:rsid w:val="00022C10"/>
    <w:rsid w:val="00022FC5"/>
    <w:rsid w:val="000234CC"/>
    <w:rsid w:val="0002391E"/>
    <w:rsid w:val="00023F61"/>
    <w:rsid w:val="00024158"/>
    <w:rsid w:val="00024656"/>
    <w:rsid w:val="00024829"/>
    <w:rsid w:val="000249F5"/>
    <w:rsid w:val="000256D3"/>
    <w:rsid w:val="0002587A"/>
    <w:rsid w:val="00026B16"/>
    <w:rsid w:val="00026E16"/>
    <w:rsid w:val="000272F6"/>
    <w:rsid w:val="0002791E"/>
    <w:rsid w:val="00027AE1"/>
    <w:rsid w:val="00027ECF"/>
    <w:rsid w:val="000308CA"/>
    <w:rsid w:val="00030E85"/>
    <w:rsid w:val="00031074"/>
    <w:rsid w:val="00031533"/>
    <w:rsid w:val="0003157C"/>
    <w:rsid w:val="00031C8E"/>
    <w:rsid w:val="00031CE7"/>
    <w:rsid w:val="00031D48"/>
    <w:rsid w:val="00031D52"/>
    <w:rsid w:val="00031F4E"/>
    <w:rsid w:val="00031F72"/>
    <w:rsid w:val="0003232A"/>
    <w:rsid w:val="00032445"/>
    <w:rsid w:val="00032679"/>
    <w:rsid w:val="00032D86"/>
    <w:rsid w:val="00032F9F"/>
    <w:rsid w:val="000336DA"/>
    <w:rsid w:val="00033CC3"/>
    <w:rsid w:val="00034196"/>
    <w:rsid w:val="00034910"/>
    <w:rsid w:val="00034A3A"/>
    <w:rsid w:val="00035411"/>
    <w:rsid w:val="00035426"/>
    <w:rsid w:val="000356C1"/>
    <w:rsid w:val="00035868"/>
    <w:rsid w:val="00035EC8"/>
    <w:rsid w:val="000360D2"/>
    <w:rsid w:val="00036509"/>
    <w:rsid w:val="00040131"/>
    <w:rsid w:val="000401E4"/>
    <w:rsid w:val="000409C5"/>
    <w:rsid w:val="00040BD8"/>
    <w:rsid w:val="00041666"/>
    <w:rsid w:val="000418F5"/>
    <w:rsid w:val="00041950"/>
    <w:rsid w:val="00041AC5"/>
    <w:rsid w:val="00041FC9"/>
    <w:rsid w:val="00042058"/>
    <w:rsid w:val="00043314"/>
    <w:rsid w:val="000433E2"/>
    <w:rsid w:val="000445A8"/>
    <w:rsid w:val="0004478D"/>
    <w:rsid w:val="00046639"/>
    <w:rsid w:val="00046A85"/>
    <w:rsid w:val="0004732C"/>
    <w:rsid w:val="0004746E"/>
    <w:rsid w:val="00050141"/>
    <w:rsid w:val="000501AC"/>
    <w:rsid w:val="0005029F"/>
    <w:rsid w:val="000502E5"/>
    <w:rsid w:val="00050B64"/>
    <w:rsid w:val="00050E8F"/>
    <w:rsid w:val="00050F59"/>
    <w:rsid w:val="00051023"/>
    <w:rsid w:val="000510B8"/>
    <w:rsid w:val="00051A12"/>
    <w:rsid w:val="00051C2A"/>
    <w:rsid w:val="000523E8"/>
    <w:rsid w:val="0005271E"/>
    <w:rsid w:val="00053197"/>
    <w:rsid w:val="00054200"/>
    <w:rsid w:val="00054CDC"/>
    <w:rsid w:val="0005575B"/>
    <w:rsid w:val="0005576D"/>
    <w:rsid w:val="0005614A"/>
    <w:rsid w:val="00056521"/>
    <w:rsid w:val="0005664A"/>
    <w:rsid w:val="00056806"/>
    <w:rsid w:val="00056936"/>
    <w:rsid w:val="000575BC"/>
    <w:rsid w:val="0005762B"/>
    <w:rsid w:val="00057870"/>
    <w:rsid w:val="00060106"/>
    <w:rsid w:val="000603EA"/>
    <w:rsid w:val="00060894"/>
    <w:rsid w:val="00060B2F"/>
    <w:rsid w:val="00060BE4"/>
    <w:rsid w:val="00060F34"/>
    <w:rsid w:val="00061640"/>
    <w:rsid w:val="00061BDA"/>
    <w:rsid w:val="000628F1"/>
    <w:rsid w:val="0006437A"/>
    <w:rsid w:val="000643B0"/>
    <w:rsid w:val="0006487C"/>
    <w:rsid w:val="00064B4E"/>
    <w:rsid w:val="00064ED4"/>
    <w:rsid w:val="000652F4"/>
    <w:rsid w:val="00065816"/>
    <w:rsid w:val="000659A9"/>
    <w:rsid w:val="00065A5A"/>
    <w:rsid w:val="000661DD"/>
    <w:rsid w:val="000665A6"/>
    <w:rsid w:val="00066990"/>
    <w:rsid w:val="00066A4C"/>
    <w:rsid w:val="00066C0D"/>
    <w:rsid w:val="00067B86"/>
    <w:rsid w:val="00070009"/>
    <w:rsid w:val="00070577"/>
    <w:rsid w:val="000705B8"/>
    <w:rsid w:val="00070EA4"/>
    <w:rsid w:val="00070FBD"/>
    <w:rsid w:val="000710F9"/>
    <w:rsid w:val="00071B03"/>
    <w:rsid w:val="00071F50"/>
    <w:rsid w:val="00071FF2"/>
    <w:rsid w:val="000731EA"/>
    <w:rsid w:val="000734AC"/>
    <w:rsid w:val="00073EFD"/>
    <w:rsid w:val="000747EF"/>
    <w:rsid w:val="00074E47"/>
    <w:rsid w:val="00074E84"/>
    <w:rsid w:val="000756E9"/>
    <w:rsid w:val="0007589C"/>
    <w:rsid w:val="00075944"/>
    <w:rsid w:val="00075B3A"/>
    <w:rsid w:val="00075CAE"/>
    <w:rsid w:val="00075FF3"/>
    <w:rsid w:val="0007625B"/>
    <w:rsid w:val="000766B4"/>
    <w:rsid w:val="00076C80"/>
    <w:rsid w:val="00076EE7"/>
    <w:rsid w:val="000776E9"/>
    <w:rsid w:val="00077DCD"/>
    <w:rsid w:val="00080258"/>
    <w:rsid w:val="0008036D"/>
    <w:rsid w:val="00080B10"/>
    <w:rsid w:val="00080B27"/>
    <w:rsid w:val="000816E4"/>
    <w:rsid w:val="00081725"/>
    <w:rsid w:val="00081ABC"/>
    <w:rsid w:val="00081B8F"/>
    <w:rsid w:val="00082428"/>
    <w:rsid w:val="00082486"/>
    <w:rsid w:val="00082B0B"/>
    <w:rsid w:val="0008333D"/>
    <w:rsid w:val="00083488"/>
    <w:rsid w:val="000842EF"/>
    <w:rsid w:val="00084624"/>
    <w:rsid w:val="00084738"/>
    <w:rsid w:val="00084AFF"/>
    <w:rsid w:val="00084F2A"/>
    <w:rsid w:val="0008517B"/>
    <w:rsid w:val="0008567B"/>
    <w:rsid w:val="000857C1"/>
    <w:rsid w:val="00085D25"/>
    <w:rsid w:val="000860DD"/>
    <w:rsid w:val="00086FA9"/>
    <w:rsid w:val="0008732B"/>
    <w:rsid w:val="000875F9"/>
    <w:rsid w:val="0008793B"/>
    <w:rsid w:val="0009035F"/>
    <w:rsid w:val="0009050A"/>
    <w:rsid w:val="00090B61"/>
    <w:rsid w:val="00090EBE"/>
    <w:rsid w:val="00091468"/>
    <w:rsid w:val="00091597"/>
    <w:rsid w:val="00092514"/>
    <w:rsid w:val="00092A44"/>
    <w:rsid w:val="00092BF6"/>
    <w:rsid w:val="00092F15"/>
    <w:rsid w:val="000930E2"/>
    <w:rsid w:val="00093409"/>
    <w:rsid w:val="00093524"/>
    <w:rsid w:val="00093C4D"/>
    <w:rsid w:val="00093E14"/>
    <w:rsid w:val="000953AD"/>
    <w:rsid w:val="00095F03"/>
    <w:rsid w:val="000961D5"/>
    <w:rsid w:val="00096274"/>
    <w:rsid w:val="00096D80"/>
    <w:rsid w:val="000979A5"/>
    <w:rsid w:val="000A0079"/>
    <w:rsid w:val="000A0174"/>
    <w:rsid w:val="000A069A"/>
    <w:rsid w:val="000A0B77"/>
    <w:rsid w:val="000A1574"/>
    <w:rsid w:val="000A194A"/>
    <w:rsid w:val="000A1CD3"/>
    <w:rsid w:val="000A21C7"/>
    <w:rsid w:val="000A24C2"/>
    <w:rsid w:val="000A2864"/>
    <w:rsid w:val="000A3A45"/>
    <w:rsid w:val="000A3BDF"/>
    <w:rsid w:val="000A3CD9"/>
    <w:rsid w:val="000A3D7D"/>
    <w:rsid w:val="000A46CC"/>
    <w:rsid w:val="000A53C8"/>
    <w:rsid w:val="000A55AF"/>
    <w:rsid w:val="000A57D3"/>
    <w:rsid w:val="000A586B"/>
    <w:rsid w:val="000A5E3E"/>
    <w:rsid w:val="000A6AEF"/>
    <w:rsid w:val="000A6E4F"/>
    <w:rsid w:val="000A7302"/>
    <w:rsid w:val="000B0A7F"/>
    <w:rsid w:val="000B0B36"/>
    <w:rsid w:val="000B160C"/>
    <w:rsid w:val="000B2076"/>
    <w:rsid w:val="000B2147"/>
    <w:rsid w:val="000B2472"/>
    <w:rsid w:val="000B255D"/>
    <w:rsid w:val="000B264C"/>
    <w:rsid w:val="000B271A"/>
    <w:rsid w:val="000B2B99"/>
    <w:rsid w:val="000B3CB1"/>
    <w:rsid w:val="000B4056"/>
    <w:rsid w:val="000B42AC"/>
    <w:rsid w:val="000B476F"/>
    <w:rsid w:val="000B4974"/>
    <w:rsid w:val="000B4F0D"/>
    <w:rsid w:val="000B533D"/>
    <w:rsid w:val="000B56C4"/>
    <w:rsid w:val="000B5D8C"/>
    <w:rsid w:val="000B5F4E"/>
    <w:rsid w:val="000B6D8C"/>
    <w:rsid w:val="000B7798"/>
    <w:rsid w:val="000B779D"/>
    <w:rsid w:val="000B7968"/>
    <w:rsid w:val="000B7ECE"/>
    <w:rsid w:val="000C0223"/>
    <w:rsid w:val="000C0436"/>
    <w:rsid w:val="000C155D"/>
    <w:rsid w:val="000C222F"/>
    <w:rsid w:val="000C23DA"/>
    <w:rsid w:val="000C3E2E"/>
    <w:rsid w:val="000C3EB7"/>
    <w:rsid w:val="000C40E8"/>
    <w:rsid w:val="000C4390"/>
    <w:rsid w:val="000C46AE"/>
    <w:rsid w:val="000C4875"/>
    <w:rsid w:val="000C4AA2"/>
    <w:rsid w:val="000C4DC9"/>
    <w:rsid w:val="000C5349"/>
    <w:rsid w:val="000C54B8"/>
    <w:rsid w:val="000C5ABA"/>
    <w:rsid w:val="000C5E2E"/>
    <w:rsid w:val="000C627B"/>
    <w:rsid w:val="000C6D86"/>
    <w:rsid w:val="000C77EC"/>
    <w:rsid w:val="000C78C9"/>
    <w:rsid w:val="000C7E88"/>
    <w:rsid w:val="000D0001"/>
    <w:rsid w:val="000D01C3"/>
    <w:rsid w:val="000D0269"/>
    <w:rsid w:val="000D0D14"/>
    <w:rsid w:val="000D0D1F"/>
    <w:rsid w:val="000D172A"/>
    <w:rsid w:val="000D276B"/>
    <w:rsid w:val="000D2881"/>
    <w:rsid w:val="000D3411"/>
    <w:rsid w:val="000D37EA"/>
    <w:rsid w:val="000D380D"/>
    <w:rsid w:val="000D3CE7"/>
    <w:rsid w:val="000D3D53"/>
    <w:rsid w:val="000D3DD1"/>
    <w:rsid w:val="000D3E91"/>
    <w:rsid w:val="000D4425"/>
    <w:rsid w:val="000D489E"/>
    <w:rsid w:val="000D4C30"/>
    <w:rsid w:val="000D54DC"/>
    <w:rsid w:val="000D5D35"/>
    <w:rsid w:val="000D6208"/>
    <w:rsid w:val="000D653A"/>
    <w:rsid w:val="000D6BF9"/>
    <w:rsid w:val="000D7357"/>
    <w:rsid w:val="000D77F8"/>
    <w:rsid w:val="000D7BD6"/>
    <w:rsid w:val="000D7C3E"/>
    <w:rsid w:val="000E0A18"/>
    <w:rsid w:val="000E0CEB"/>
    <w:rsid w:val="000E0F60"/>
    <w:rsid w:val="000E1215"/>
    <w:rsid w:val="000E1535"/>
    <w:rsid w:val="000E1797"/>
    <w:rsid w:val="000E256A"/>
    <w:rsid w:val="000E2EDC"/>
    <w:rsid w:val="000E3CC9"/>
    <w:rsid w:val="000E3F79"/>
    <w:rsid w:val="000E45E1"/>
    <w:rsid w:val="000E471C"/>
    <w:rsid w:val="000E4785"/>
    <w:rsid w:val="000E5049"/>
    <w:rsid w:val="000E5395"/>
    <w:rsid w:val="000E54C4"/>
    <w:rsid w:val="000E5BCE"/>
    <w:rsid w:val="000E60C1"/>
    <w:rsid w:val="000E629C"/>
    <w:rsid w:val="000E6D49"/>
    <w:rsid w:val="000E79F4"/>
    <w:rsid w:val="000F03F3"/>
    <w:rsid w:val="000F05CE"/>
    <w:rsid w:val="000F05E6"/>
    <w:rsid w:val="000F074A"/>
    <w:rsid w:val="000F08A4"/>
    <w:rsid w:val="000F0C38"/>
    <w:rsid w:val="000F1030"/>
    <w:rsid w:val="000F109B"/>
    <w:rsid w:val="000F1B54"/>
    <w:rsid w:val="000F1CE0"/>
    <w:rsid w:val="000F1CF9"/>
    <w:rsid w:val="000F1E6A"/>
    <w:rsid w:val="000F1ED0"/>
    <w:rsid w:val="000F2393"/>
    <w:rsid w:val="000F258D"/>
    <w:rsid w:val="000F25CE"/>
    <w:rsid w:val="000F2B54"/>
    <w:rsid w:val="000F2C0E"/>
    <w:rsid w:val="000F2D48"/>
    <w:rsid w:val="000F38F1"/>
    <w:rsid w:val="000F3DAB"/>
    <w:rsid w:val="000F4166"/>
    <w:rsid w:val="000F4219"/>
    <w:rsid w:val="000F44D4"/>
    <w:rsid w:val="000F4656"/>
    <w:rsid w:val="000F46B9"/>
    <w:rsid w:val="000F483D"/>
    <w:rsid w:val="000F511B"/>
    <w:rsid w:val="000F52DB"/>
    <w:rsid w:val="000F56C7"/>
    <w:rsid w:val="000F5897"/>
    <w:rsid w:val="000F6C01"/>
    <w:rsid w:val="000F7235"/>
    <w:rsid w:val="000F7817"/>
    <w:rsid w:val="000F792F"/>
    <w:rsid w:val="000F796A"/>
    <w:rsid w:val="0010028A"/>
    <w:rsid w:val="00100538"/>
    <w:rsid w:val="001006B0"/>
    <w:rsid w:val="00101425"/>
    <w:rsid w:val="00101C70"/>
    <w:rsid w:val="001024E6"/>
    <w:rsid w:val="00103407"/>
    <w:rsid w:val="001036D2"/>
    <w:rsid w:val="0010375D"/>
    <w:rsid w:val="0010391E"/>
    <w:rsid w:val="00103A5F"/>
    <w:rsid w:val="00103C9A"/>
    <w:rsid w:val="00104C61"/>
    <w:rsid w:val="00105024"/>
    <w:rsid w:val="0010627C"/>
    <w:rsid w:val="00107432"/>
    <w:rsid w:val="00107BF7"/>
    <w:rsid w:val="00110941"/>
    <w:rsid w:val="001112B6"/>
    <w:rsid w:val="00112619"/>
    <w:rsid w:val="00112697"/>
    <w:rsid w:val="00112DFE"/>
    <w:rsid w:val="00112E37"/>
    <w:rsid w:val="00113C57"/>
    <w:rsid w:val="00114148"/>
    <w:rsid w:val="00114956"/>
    <w:rsid w:val="00114BF5"/>
    <w:rsid w:val="0011534C"/>
    <w:rsid w:val="00115987"/>
    <w:rsid w:val="00115ADA"/>
    <w:rsid w:val="00115E45"/>
    <w:rsid w:val="001166A0"/>
    <w:rsid w:val="00117338"/>
    <w:rsid w:val="00120624"/>
    <w:rsid w:val="00120944"/>
    <w:rsid w:val="00120F29"/>
    <w:rsid w:val="001216E6"/>
    <w:rsid w:val="001218A1"/>
    <w:rsid w:val="00121C4F"/>
    <w:rsid w:val="00121DAC"/>
    <w:rsid w:val="0012270D"/>
    <w:rsid w:val="00122C51"/>
    <w:rsid w:val="00122D47"/>
    <w:rsid w:val="00123DDE"/>
    <w:rsid w:val="00123EC2"/>
    <w:rsid w:val="001243F8"/>
    <w:rsid w:val="0012481B"/>
    <w:rsid w:val="00124D2C"/>
    <w:rsid w:val="001257E4"/>
    <w:rsid w:val="00125EC9"/>
    <w:rsid w:val="00126944"/>
    <w:rsid w:val="00126CDF"/>
    <w:rsid w:val="00127014"/>
    <w:rsid w:val="0012726F"/>
    <w:rsid w:val="001278C0"/>
    <w:rsid w:val="00127B0B"/>
    <w:rsid w:val="0013026D"/>
    <w:rsid w:val="00130979"/>
    <w:rsid w:val="00130C88"/>
    <w:rsid w:val="00130DC4"/>
    <w:rsid w:val="00130F30"/>
    <w:rsid w:val="00131C05"/>
    <w:rsid w:val="00131D5E"/>
    <w:rsid w:val="001328A9"/>
    <w:rsid w:val="00132BBD"/>
    <w:rsid w:val="0013357C"/>
    <w:rsid w:val="001338C5"/>
    <w:rsid w:val="0013391C"/>
    <w:rsid w:val="00133ABE"/>
    <w:rsid w:val="00133C13"/>
    <w:rsid w:val="00133F3E"/>
    <w:rsid w:val="00134250"/>
    <w:rsid w:val="001342A7"/>
    <w:rsid w:val="00134ED4"/>
    <w:rsid w:val="00135226"/>
    <w:rsid w:val="00135396"/>
    <w:rsid w:val="001354F3"/>
    <w:rsid w:val="0013566B"/>
    <w:rsid w:val="00135CAC"/>
    <w:rsid w:val="00135FDA"/>
    <w:rsid w:val="00136082"/>
    <w:rsid w:val="00136175"/>
    <w:rsid w:val="0013697D"/>
    <w:rsid w:val="00136D6E"/>
    <w:rsid w:val="00137072"/>
    <w:rsid w:val="001377F5"/>
    <w:rsid w:val="00137A85"/>
    <w:rsid w:val="00137B3E"/>
    <w:rsid w:val="00140089"/>
    <w:rsid w:val="0014017C"/>
    <w:rsid w:val="00140E16"/>
    <w:rsid w:val="00140FEF"/>
    <w:rsid w:val="00141271"/>
    <w:rsid w:val="00141625"/>
    <w:rsid w:val="0014179E"/>
    <w:rsid w:val="00141C3C"/>
    <w:rsid w:val="00141E67"/>
    <w:rsid w:val="00141EB6"/>
    <w:rsid w:val="00142249"/>
    <w:rsid w:val="00142296"/>
    <w:rsid w:val="00142392"/>
    <w:rsid w:val="001423E1"/>
    <w:rsid w:val="00143E3D"/>
    <w:rsid w:val="00143F43"/>
    <w:rsid w:val="00143FBA"/>
    <w:rsid w:val="001442B9"/>
    <w:rsid w:val="00144329"/>
    <w:rsid w:val="0014432D"/>
    <w:rsid w:val="001445F5"/>
    <w:rsid w:val="00144BEB"/>
    <w:rsid w:val="00144D3D"/>
    <w:rsid w:val="00145F7D"/>
    <w:rsid w:val="00145FBC"/>
    <w:rsid w:val="001461E3"/>
    <w:rsid w:val="00146532"/>
    <w:rsid w:val="001468D4"/>
    <w:rsid w:val="0014709D"/>
    <w:rsid w:val="0014732B"/>
    <w:rsid w:val="001474BD"/>
    <w:rsid w:val="00147828"/>
    <w:rsid w:val="001479CB"/>
    <w:rsid w:val="00147CA7"/>
    <w:rsid w:val="00147FCE"/>
    <w:rsid w:val="0015004C"/>
    <w:rsid w:val="001504E7"/>
    <w:rsid w:val="001506DD"/>
    <w:rsid w:val="001508D5"/>
    <w:rsid w:val="001508F3"/>
    <w:rsid w:val="0015090B"/>
    <w:rsid w:val="001510A2"/>
    <w:rsid w:val="00151321"/>
    <w:rsid w:val="00151720"/>
    <w:rsid w:val="001524F4"/>
    <w:rsid w:val="00152CCF"/>
    <w:rsid w:val="00152DA1"/>
    <w:rsid w:val="00152E09"/>
    <w:rsid w:val="00153561"/>
    <w:rsid w:val="00153698"/>
    <w:rsid w:val="0015393D"/>
    <w:rsid w:val="00153C58"/>
    <w:rsid w:val="00153CDA"/>
    <w:rsid w:val="001546D1"/>
    <w:rsid w:val="00154F18"/>
    <w:rsid w:val="00155401"/>
    <w:rsid w:val="00155822"/>
    <w:rsid w:val="001561BC"/>
    <w:rsid w:val="0015726B"/>
    <w:rsid w:val="001575FC"/>
    <w:rsid w:val="00157985"/>
    <w:rsid w:val="00157CAF"/>
    <w:rsid w:val="00157E82"/>
    <w:rsid w:val="001606D6"/>
    <w:rsid w:val="00160D91"/>
    <w:rsid w:val="00161B1F"/>
    <w:rsid w:val="001627DA"/>
    <w:rsid w:val="001628FC"/>
    <w:rsid w:val="00163557"/>
    <w:rsid w:val="001637FA"/>
    <w:rsid w:val="001638C3"/>
    <w:rsid w:val="00163A31"/>
    <w:rsid w:val="00163BE1"/>
    <w:rsid w:val="00163C35"/>
    <w:rsid w:val="001651C5"/>
    <w:rsid w:val="00165682"/>
    <w:rsid w:val="001659D4"/>
    <w:rsid w:val="00165C04"/>
    <w:rsid w:val="001667FE"/>
    <w:rsid w:val="00166809"/>
    <w:rsid w:val="00166F0A"/>
    <w:rsid w:val="00167066"/>
    <w:rsid w:val="00167376"/>
    <w:rsid w:val="001674BC"/>
    <w:rsid w:val="00167A57"/>
    <w:rsid w:val="00170093"/>
    <w:rsid w:val="0017074E"/>
    <w:rsid w:val="0017079F"/>
    <w:rsid w:val="00170A0C"/>
    <w:rsid w:val="00170A49"/>
    <w:rsid w:val="00170A90"/>
    <w:rsid w:val="00170AD9"/>
    <w:rsid w:val="0017114C"/>
    <w:rsid w:val="00171DCD"/>
    <w:rsid w:val="00172B4A"/>
    <w:rsid w:val="00172B74"/>
    <w:rsid w:val="0017349E"/>
    <w:rsid w:val="0017379C"/>
    <w:rsid w:val="00173878"/>
    <w:rsid w:val="00173FA5"/>
    <w:rsid w:val="001740D7"/>
    <w:rsid w:val="00174176"/>
    <w:rsid w:val="001743C2"/>
    <w:rsid w:val="00174671"/>
    <w:rsid w:val="001749B5"/>
    <w:rsid w:val="00174FC9"/>
    <w:rsid w:val="00175BB6"/>
    <w:rsid w:val="00175BC7"/>
    <w:rsid w:val="001761C3"/>
    <w:rsid w:val="00176474"/>
    <w:rsid w:val="00176620"/>
    <w:rsid w:val="001775EF"/>
    <w:rsid w:val="001776FC"/>
    <w:rsid w:val="00180034"/>
    <w:rsid w:val="00180170"/>
    <w:rsid w:val="00180D75"/>
    <w:rsid w:val="00180EC6"/>
    <w:rsid w:val="00180FE0"/>
    <w:rsid w:val="001816DE"/>
    <w:rsid w:val="00181710"/>
    <w:rsid w:val="0018184B"/>
    <w:rsid w:val="001820A6"/>
    <w:rsid w:val="00182717"/>
    <w:rsid w:val="00182C5C"/>
    <w:rsid w:val="00183C2C"/>
    <w:rsid w:val="00183FF9"/>
    <w:rsid w:val="00184A0A"/>
    <w:rsid w:val="00184F79"/>
    <w:rsid w:val="00185077"/>
    <w:rsid w:val="00185927"/>
    <w:rsid w:val="00185E18"/>
    <w:rsid w:val="001862C4"/>
    <w:rsid w:val="001864B7"/>
    <w:rsid w:val="00186C5D"/>
    <w:rsid w:val="00186DD2"/>
    <w:rsid w:val="00187689"/>
    <w:rsid w:val="001878EE"/>
    <w:rsid w:val="00187BFB"/>
    <w:rsid w:val="00187F11"/>
    <w:rsid w:val="00190409"/>
    <w:rsid w:val="00190439"/>
    <w:rsid w:val="0019085C"/>
    <w:rsid w:val="00191AF5"/>
    <w:rsid w:val="00191C6D"/>
    <w:rsid w:val="001921AB"/>
    <w:rsid w:val="001922F1"/>
    <w:rsid w:val="00192459"/>
    <w:rsid w:val="00192875"/>
    <w:rsid w:val="00192F8C"/>
    <w:rsid w:val="00193248"/>
    <w:rsid w:val="0019337A"/>
    <w:rsid w:val="00193682"/>
    <w:rsid w:val="001939AE"/>
    <w:rsid w:val="001941F4"/>
    <w:rsid w:val="0019427E"/>
    <w:rsid w:val="00194413"/>
    <w:rsid w:val="00194429"/>
    <w:rsid w:val="001944D5"/>
    <w:rsid w:val="001949C6"/>
    <w:rsid w:val="00194D3D"/>
    <w:rsid w:val="00195219"/>
    <w:rsid w:val="001954AD"/>
    <w:rsid w:val="00195565"/>
    <w:rsid w:val="001956BE"/>
    <w:rsid w:val="00195D12"/>
    <w:rsid w:val="00195E20"/>
    <w:rsid w:val="00195F3A"/>
    <w:rsid w:val="0019632D"/>
    <w:rsid w:val="0019696F"/>
    <w:rsid w:val="001969EB"/>
    <w:rsid w:val="00196B0C"/>
    <w:rsid w:val="00196EC1"/>
    <w:rsid w:val="00196EEC"/>
    <w:rsid w:val="00197419"/>
    <w:rsid w:val="00197978"/>
    <w:rsid w:val="001A0552"/>
    <w:rsid w:val="001A069E"/>
    <w:rsid w:val="001A0714"/>
    <w:rsid w:val="001A0781"/>
    <w:rsid w:val="001A094A"/>
    <w:rsid w:val="001A113E"/>
    <w:rsid w:val="001A1192"/>
    <w:rsid w:val="001A12F8"/>
    <w:rsid w:val="001A1317"/>
    <w:rsid w:val="001A143D"/>
    <w:rsid w:val="001A16E1"/>
    <w:rsid w:val="001A22AA"/>
    <w:rsid w:val="001A2A41"/>
    <w:rsid w:val="001A2C78"/>
    <w:rsid w:val="001A2D2C"/>
    <w:rsid w:val="001A3C34"/>
    <w:rsid w:val="001A3CF7"/>
    <w:rsid w:val="001A3DA0"/>
    <w:rsid w:val="001A43A4"/>
    <w:rsid w:val="001A491C"/>
    <w:rsid w:val="001A4954"/>
    <w:rsid w:val="001A4F6B"/>
    <w:rsid w:val="001A50BB"/>
    <w:rsid w:val="001A5995"/>
    <w:rsid w:val="001A66C1"/>
    <w:rsid w:val="001A6803"/>
    <w:rsid w:val="001A68C6"/>
    <w:rsid w:val="001A72FA"/>
    <w:rsid w:val="001A7CE9"/>
    <w:rsid w:val="001B0256"/>
    <w:rsid w:val="001B0498"/>
    <w:rsid w:val="001B0C47"/>
    <w:rsid w:val="001B0D90"/>
    <w:rsid w:val="001B1472"/>
    <w:rsid w:val="001B16E2"/>
    <w:rsid w:val="001B2292"/>
    <w:rsid w:val="001B2A0C"/>
    <w:rsid w:val="001B2C9A"/>
    <w:rsid w:val="001B2FF5"/>
    <w:rsid w:val="001B3119"/>
    <w:rsid w:val="001B33BA"/>
    <w:rsid w:val="001B395D"/>
    <w:rsid w:val="001B3D99"/>
    <w:rsid w:val="001B3EA4"/>
    <w:rsid w:val="001B42E6"/>
    <w:rsid w:val="001B45CC"/>
    <w:rsid w:val="001B4A65"/>
    <w:rsid w:val="001B4ABA"/>
    <w:rsid w:val="001B526D"/>
    <w:rsid w:val="001B5799"/>
    <w:rsid w:val="001B5B3E"/>
    <w:rsid w:val="001B5F13"/>
    <w:rsid w:val="001B5F6C"/>
    <w:rsid w:val="001B61F9"/>
    <w:rsid w:val="001B6AC8"/>
    <w:rsid w:val="001B6EA3"/>
    <w:rsid w:val="001B7710"/>
    <w:rsid w:val="001B790D"/>
    <w:rsid w:val="001B7AED"/>
    <w:rsid w:val="001C04D3"/>
    <w:rsid w:val="001C0733"/>
    <w:rsid w:val="001C0B78"/>
    <w:rsid w:val="001C0D14"/>
    <w:rsid w:val="001C0DAA"/>
    <w:rsid w:val="001C0FC3"/>
    <w:rsid w:val="001C150B"/>
    <w:rsid w:val="001C1D26"/>
    <w:rsid w:val="001C1F5D"/>
    <w:rsid w:val="001C2160"/>
    <w:rsid w:val="001C2B11"/>
    <w:rsid w:val="001C2F17"/>
    <w:rsid w:val="001C3904"/>
    <w:rsid w:val="001C4B17"/>
    <w:rsid w:val="001C4F29"/>
    <w:rsid w:val="001C54B3"/>
    <w:rsid w:val="001C57AF"/>
    <w:rsid w:val="001C598B"/>
    <w:rsid w:val="001C5FC8"/>
    <w:rsid w:val="001C6E00"/>
    <w:rsid w:val="001C791B"/>
    <w:rsid w:val="001C7F97"/>
    <w:rsid w:val="001D049D"/>
    <w:rsid w:val="001D0849"/>
    <w:rsid w:val="001D0A3D"/>
    <w:rsid w:val="001D0E42"/>
    <w:rsid w:val="001D13C6"/>
    <w:rsid w:val="001D15D6"/>
    <w:rsid w:val="001D1C56"/>
    <w:rsid w:val="001D27C1"/>
    <w:rsid w:val="001D294C"/>
    <w:rsid w:val="001D2EB9"/>
    <w:rsid w:val="001D3051"/>
    <w:rsid w:val="001D4212"/>
    <w:rsid w:val="001D4BFD"/>
    <w:rsid w:val="001D541A"/>
    <w:rsid w:val="001D5930"/>
    <w:rsid w:val="001D6094"/>
    <w:rsid w:val="001D61C9"/>
    <w:rsid w:val="001D6382"/>
    <w:rsid w:val="001D6606"/>
    <w:rsid w:val="001D69DD"/>
    <w:rsid w:val="001D6A90"/>
    <w:rsid w:val="001D6BA3"/>
    <w:rsid w:val="001D74F3"/>
    <w:rsid w:val="001D7724"/>
    <w:rsid w:val="001D7832"/>
    <w:rsid w:val="001D7883"/>
    <w:rsid w:val="001D79E7"/>
    <w:rsid w:val="001D7A00"/>
    <w:rsid w:val="001E0379"/>
    <w:rsid w:val="001E085F"/>
    <w:rsid w:val="001E0C93"/>
    <w:rsid w:val="001E0E79"/>
    <w:rsid w:val="001E0F0D"/>
    <w:rsid w:val="001E0FBF"/>
    <w:rsid w:val="001E14F7"/>
    <w:rsid w:val="001E1CDF"/>
    <w:rsid w:val="001E27C3"/>
    <w:rsid w:val="001E2A52"/>
    <w:rsid w:val="001E2FB3"/>
    <w:rsid w:val="001E3502"/>
    <w:rsid w:val="001E3B01"/>
    <w:rsid w:val="001E3CBB"/>
    <w:rsid w:val="001E3CCF"/>
    <w:rsid w:val="001E3D0A"/>
    <w:rsid w:val="001E3F73"/>
    <w:rsid w:val="001E480E"/>
    <w:rsid w:val="001E56D0"/>
    <w:rsid w:val="001E5825"/>
    <w:rsid w:val="001E5C7D"/>
    <w:rsid w:val="001E5D17"/>
    <w:rsid w:val="001E60DD"/>
    <w:rsid w:val="001E6616"/>
    <w:rsid w:val="001E689F"/>
    <w:rsid w:val="001E6B80"/>
    <w:rsid w:val="001E7191"/>
    <w:rsid w:val="001E7311"/>
    <w:rsid w:val="001E7A5D"/>
    <w:rsid w:val="001F07C2"/>
    <w:rsid w:val="001F09DA"/>
    <w:rsid w:val="001F0CA9"/>
    <w:rsid w:val="001F0D87"/>
    <w:rsid w:val="001F0E4B"/>
    <w:rsid w:val="001F13A8"/>
    <w:rsid w:val="001F1818"/>
    <w:rsid w:val="001F1B72"/>
    <w:rsid w:val="001F1BCF"/>
    <w:rsid w:val="001F267A"/>
    <w:rsid w:val="001F2AB3"/>
    <w:rsid w:val="001F2ACD"/>
    <w:rsid w:val="001F35C5"/>
    <w:rsid w:val="001F4915"/>
    <w:rsid w:val="001F563F"/>
    <w:rsid w:val="001F597A"/>
    <w:rsid w:val="001F5C49"/>
    <w:rsid w:val="001F5D70"/>
    <w:rsid w:val="001F5FDB"/>
    <w:rsid w:val="001F60E8"/>
    <w:rsid w:val="001F61EF"/>
    <w:rsid w:val="001F6D30"/>
    <w:rsid w:val="001F741B"/>
    <w:rsid w:val="001F76BB"/>
    <w:rsid w:val="001F77BC"/>
    <w:rsid w:val="001F7C45"/>
    <w:rsid w:val="001F7E05"/>
    <w:rsid w:val="002004A4"/>
    <w:rsid w:val="00201110"/>
    <w:rsid w:val="00201563"/>
    <w:rsid w:val="00201B50"/>
    <w:rsid w:val="00201DF0"/>
    <w:rsid w:val="00202453"/>
    <w:rsid w:val="0020277A"/>
    <w:rsid w:val="0020297B"/>
    <w:rsid w:val="002029C1"/>
    <w:rsid w:val="00202FDA"/>
    <w:rsid w:val="00203730"/>
    <w:rsid w:val="00203B85"/>
    <w:rsid w:val="00203BA8"/>
    <w:rsid w:val="00204E87"/>
    <w:rsid w:val="00205226"/>
    <w:rsid w:val="0020587C"/>
    <w:rsid w:val="00205DE2"/>
    <w:rsid w:val="00205E8A"/>
    <w:rsid w:val="0020622C"/>
    <w:rsid w:val="0020651D"/>
    <w:rsid w:val="002069F7"/>
    <w:rsid w:val="00206C37"/>
    <w:rsid w:val="00206DD8"/>
    <w:rsid w:val="00206E2C"/>
    <w:rsid w:val="00207219"/>
    <w:rsid w:val="00207E4C"/>
    <w:rsid w:val="00210026"/>
    <w:rsid w:val="00210682"/>
    <w:rsid w:val="002108C5"/>
    <w:rsid w:val="00210BE4"/>
    <w:rsid w:val="0021111A"/>
    <w:rsid w:val="002117D1"/>
    <w:rsid w:val="0021256D"/>
    <w:rsid w:val="002127D7"/>
    <w:rsid w:val="00212F71"/>
    <w:rsid w:val="0021312C"/>
    <w:rsid w:val="00213394"/>
    <w:rsid w:val="0021400C"/>
    <w:rsid w:val="0021408B"/>
    <w:rsid w:val="002140A5"/>
    <w:rsid w:val="00214107"/>
    <w:rsid w:val="0021410E"/>
    <w:rsid w:val="00214427"/>
    <w:rsid w:val="002156CE"/>
    <w:rsid w:val="0021579A"/>
    <w:rsid w:val="00215873"/>
    <w:rsid w:val="00216320"/>
    <w:rsid w:val="00216573"/>
    <w:rsid w:val="00216581"/>
    <w:rsid w:val="0021714A"/>
    <w:rsid w:val="00217905"/>
    <w:rsid w:val="00217938"/>
    <w:rsid w:val="00217DBB"/>
    <w:rsid w:val="002207BB"/>
    <w:rsid w:val="00220CD2"/>
    <w:rsid w:val="002212E6"/>
    <w:rsid w:val="0022182C"/>
    <w:rsid w:val="00221A0E"/>
    <w:rsid w:val="00221C8A"/>
    <w:rsid w:val="00221D0E"/>
    <w:rsid w:val="0022322B"/>
    <w:rsid w:val="00223659"/>
    <w:rsid w:val="00223B62"/>
    <w:rsid w:val="00224AAB"/>
    <w:rsid w:val="00225305"/>
    <w:rsid w:val="0022532B"/>
    <w:rsid w:val="0022598B"/>
    <w:rsid w:val="00226550"/>
    <w:rsid w:val="002270F4"/>
    <w:rsid w:val="00227D9C"/>
    <w:rsid w:val="00227E69"/>
    <w:rsid w:val="00227E9F"/>
    <w:rsid w:val="00227F3F"/>
    <w:rsid w:val="002310F0"/>
    <w:rsid w:val="00231502"/>
    <w:rsid w:val="00231541"/>
    <w:rsid w:val="00231619"/>
    <w:rsid w:val="0023188E"/>
    <w:rsid w:val="002318BB"/>
    <w:rsid w:val="00231ACB"/>
    <w:rsid w:val="00232401"/>
    <w:rsid w:val="00232458"/>
    <w:rsid w:val="0023264D"/>
    <w:rsid w:val="002331D4"/>
    <w:rsid w:val="002335FD"/>
    <w:rsid w:val="002336A6"/>
    <w:rsid w:val="00233942"/>
    <w:rsid w:val="00233A53"/>
    <w:rsid w:val="00233EC1"/>
    <w:rsid w:val="00234416"/>
    <w:rsid w:val="002344E2"/>
    <w:rsid w:val="002350A4"/>
    <w:rsid w:val="00235E8F"/>
    <w:rsid w:val="00236074"/>
    <w:rsid w:val="002361D9"/>
    <w:rsid w:val="00236CF2"/>
    <w:rsid w:val="00236EFD"/>
    <w:rsid w:val="002406CC"/>
    <w:rsid w:val="00240940"/>
    <w:rsid w:val="00240A3C"/>
    <w:rsid w:val="002411A7"/>
    <w:rsid w:val="00241521"/>
    <w:rsid w:val="00241851"/>
    <w:rsid w:val="002429A0"/>
    <w:rsid w:val="00242E95"/>
    <w:rsid w:val="002433A3"/>
    <w:rsid w:val="002433F7"/>
    <w:rsid w:val="0024372F"/>
    <w:rsid w:val="00243963"/>
    <w:rsid w:val="00243FF8"/>
    <w:rsid w:val="002442BF"/>
    <w:rsid w:val="0024492C"/>
    <w:rsid w:val="00245491"/>
    <w:rsid w:val="00245CD6"/>
    <w:rsid w:val="00246106"/>
    <w:rsid w:val="002463F1"/>
    <w:rsid w:val="00246A42"/>
    <w:rsid w:val="00246AE7"/>
    <w:rsid w:val="002471A1"/>
    <w:rsid w:val="002478F0"/>
    <w:rsid w:val="00247B3F"/>
    <w:rsid w:val="00247F80"/>
    <w:rsid w:val="002501E0"/>
    <w:rsid w:val="002517ED"/>
    <w:rsid w:val="00251C62"/>
    <w:rsid w:val="002530B9"/>
    <w:rsid w:val="002531EE"/>
    <w:rsid w:val="00253909"/>
    <w:rsid w:val="0025393B"/>
    <w:rsid w:val="00254558"/>
    <w:rsid w:val="002546F8"/>
    <w:rsid w:val="00254B3F"/>
    <w:rsid w:val="002550F3"/>
    <w:rsid w:val="00255140"/>
    <w:rsid w:val="002555D6"/>
    <w:rsid w:val="00255C75"/>
    <w:rsid w:val="002562B1"/>
    <w:rsid w:val="002562E8"/>
    <w:rsid w:val="00256728"/>
    <w:rsid w:val="00256D44"/>
    <w:rsid w:val="00256E65"/>
    <w:rsid w:val="00257E07"/>
    <w:rsid w:val="0026035E"/>
    <w:rsid w:val="002606EB"/>
    <w:rsid w:val="00260936"/>
    <w:rsid w:val="00260B1D"/>
    <w:rsid w:val="00260C9F"/>
    <w:rsid w:val="002614BF"/>
    <w:rsid w:val="002614F7"/>
    <w:rsid w:val="002624B4"/>
    <w:rsid w:val="002627AE"/>
    <w:rsid w:val="00262C07"/>
    <w:rsid w:val="00263237"/>
    <w:rsid w:val="00263993"/>
    <w:rsid w:val="00263E2F"/>
    <w:rsid w:val="00264122"/>
    <w:rsid w:val="002643A2"/>
    <w:rsid w:val="00264420"/>
    <w:rsid w:val="002647D4"/>
    <w:rsid w:val="0026482A"/>
    <w:rsid w:val="00265527"/>
    <w:rsid w:val="00265B31"/>
    <w:rsid w:val="00265D74"/>
    <w:rsid w:val="00265E03"/>
    <w:rsid w:val="002665B9"/>
    <w:rsid w:val="0026673A"/>
    <w:rsid w:val="00266987"/>
    <w:rsid w:val="002669CE"/>
    <w:rsid w:val="00267835"/>
    <w:rsid w:val="0026783F"/>
    <w:rsid w:val="002678AD"/>
    <w:rsid w:val="00270192"/>
    <w:rsid w:val="00270716"/>
    <w:rsid w:val="00270FC5"/>
    <w:rsid w:val="0027101D"/>
    <w:rsid w:val="00271993"/>
    <w:rsid w:val="00272797"/>
    <w:rsid w:val="00273452"/>
    <w:rsid w:val="00273938"/>
    <w:rsid w:val="0027411E"/>
    <w:rsid w:val="002743C1"/>
    <w:rsid w:val="002746A2"/>
    <w:rsid w:val="00274B3A"/>
    <w:rsid w:val="00274BDF"/>
    <w:rsid w:val="00274F48"/>
    <w:rsid w:val="00275225"/>
    <w:rsid w:val="002752E8"/>
    <w:rsid w:val="00275383"/>
    <w:rsid w:val="0027566D"/>
    <w:rsid w:val="002756BD"/>
    <w:rsid w:val="00275749"/>
    <w:rsid w:val="00275E48"/>
    <w:rsid w:val="00276249"/>
    <w:rsid w:val="0027629E"/>
    <w:rsid w:val="0027634B"/>
    <w:rsid w:val="0027648A"/>
    <w:rsid w:val="00276597"/>
    <w:rsid w:val="00276D6D"/>
    <w:rsid w:val="002771C9"/>
    <w:rsid w:val="0027774B"/>
    <w:rsid w:val="002800E1"/>
    <w:rsid w:val="002801D0"/>
    <w:rsid w:val="00280363"/>
    <w:rsid w:val="00280939"/>
    <w:rsid w:val="00281C79"/>
    <w:rsid w:val="00281CEE"/>
    <w:rsid w:val="00281DC9"/>
    <w:rsid w:val="00281E2A"/>
    <w:rsid w:val="00282058"/>
    <w:rsid w:val="0028239F"/>
    <w:rsid w:val="002834A4"/>
    <w:rsid w:val="002843CF"/>
    <w:rsid w:val="002846C6"/>
    <w:rsid w:val="00284936"/>
    <w:rsid w:val="002849EA"/>
    <w:rsid w:val="00284A03"/>
    <w:rsid w:val="0028510C"/>
    <w:rsid w:val="0028566A"/>
    <w:rsid w:val="002864F6"/>
    <w:rsid w:val="00286F90"/>
    <w:rsid w:val="00287357"/>
    <w:rsid w:val="002874B1"/>
    <w:rsid w:val="00287742"/>
    <w:rsid w:val="002877D2"/>
    <w:rsid w:val="00287FA9"/>
    <w:rsid w:val="002910DC"/>
    <w:rsid w:val="0029121C"/>
    <w:rsid w:val="0029145E"/>
    <w:rsid w:val="0029146E"/>
    <w:rsid w:val="002918AC"/>
    <w:rsid w:val="002919AC"/>
    <w:rsid w:val="0029247D"/>
    <w:rsid w:val="00293388"/>
    <w:rsid w:val="00293A7F"/>
    <w:rsid w:val="00293C4C"/>
    <w:rsid w:val="00294A57"/>
    <w:rsid w:val="002960C8"/>
    <w:rsid w:val="00296810"/>
    <w:rsid w:val="00296D34"/>
    <w:rsid w:val="00296FC5"/>
    <w:rsid w:val="0029705D"/>
    <w:rsid w:val="002971DA"/>
    <w:rsid w:val="00297881"/>
    <w:rsid w:val="002979A9"/>
    <w:rsid w:val="00297BE0"/>
    <w:rsid w:val="002A0C79"/>
    <w:rsid w:val="002A115B"/>
    <w:rsid w:val="002A1FBE"/>
    <w:rsid w:val="002A2F46"/>
    <w:rsid w:val="002A3680"/>
    <w:rsid w:val="002A401D"/>
    <w:rsid w:val="002A41DA"/>
    <w:rsid w:val="002A4593"/>
    <w:rsid w:val="002A4CFA"/>
    <w:rsid w:val="002A51C5"/>
    <w:rsid w:val="002A53B9"/>
    <w:rsid w:val="002A5689"/>
    <w:rsid w:val="002A5C3E"/>
    <w:rsid w:val="002A6129"/>
    <w:rsid w:val="002A6A73"/>
    <w:rsid w:val="002A6C40"/>
    <w:rsid w:val="002A6D7C"/>
    <w:rsid w:val="002A721C"/>
    <w:rsid w:val="002A77AE"/>
    <w:rsid w:val="002B03B3"/>
    <w:rsid w:val="002B0D19"/>
    <w:rsid w:val="002B0E03"/>
    <w:rsid w:val="002B19FE"/>
    <w:rsid w:val="002B1DF8"/>
    <w:rsid w:val="002B20AC"/>
    <w:rsid w:val="002B307A"/>
    <w:rsid w:val="002B309D"/>
    <w:rsid w:val="002B334C"/>
    <w:rsid w:val="002B3844"/>
    <w:rsid w:val="002B4C0D"/>
    <w:rsid w:val="002B4C87"/>
    <w:rsid w:val="002B4E4E"/>
    <w:rsid w:val="002B504B"/>
    <w:rsid w:val="002B5656"/>
    <w:rsid w:val="002B5E12"/>
    <w:rsid w:val="002B5EDF"/>
    <w:rsid w:val="002B63A7"/>
    <w:rsid w:val="002B7A57"/>
    <w:rsid w:val="002B7BE9"/>
    <w:rsid w:val="002C0176"/>
    <w:rsid w:val="002C063A"/>
    <w:rsid w:val="002C1164"/>
    <w:rsid w:val="002C1212"/>
    <w:rsid w:val="002C1B06"/>
    <w:rsid w:val="002C1C05"/>
    <w:rsid w:val="002C1D88"/>
    <w:rsid w:val="002C208A"/>
    <w:rsid w:val="002C32AB"/>
    <w:rsid w:val="002C3493"/>
    <w:rsid w:val="002C3E98"/>
    <w:rsid w:val="002C418E"/>
    <w:rsid w:val="002C4B4B"/>
    <w:rsid w:val="002C4D05"/>
    <w:rsid w:val="002C53C0"/>
    <w:rsid w:val="002C5565"/>
    <w:rsid w:val="002C561A"/>
    <w:rsid w:val="002C58EB"/>
    <w:rsid w:val="002C5DE5"/>
    <w:rsid w:val="002C5EF4"/>
    <w:rsid w:val="002C6464"/>
    <w:rsid w:val="002C66D8"/>
    <w:rsid w:val="002C6938"/>
    <w:rsid w:val="002C6A8A"/>
    <w:rsid w:val="002C727A"/>
    <w:rsid w:val="002C7A98"/>
    <w:rsid w:val="002C7D5D"/>
    <w:rsid w:val="002D0870"/>
    <w:rsid w:val="002D0FFB"/>
    <w:rsid w:val="002D12F2"/>
    <w:rsid w:val="002D1A11"/>
    <w:rsid w:val="002D2071"/>
    <w:rsid w:val="002D2569"/>
    <w:rsid w:val="002D2934"/>
    <w:rsid w:val="002D2F2B"/>
    <w:rsid w:val="002D312A"/>
    <w:rsid w:val="002D32FF"/>
    <w:rsid w:val="002D36FB"/>
    <w:rsid w:val="002D382C"/>
    <w:rsid w:val="002D3A97"/>
    <w:rsid w:val="002D3AD5"/>
    <w:rsid w:val="002D3FDF"/>
    <w:rsid w:val="002D406B"/>
    <w:rsid w:val="002D420D"/>
    <w:rsid w:val="002D46CB"/>
    <w:rsid w:val="002D48F6"/>
    <w:rsid w:val="002D4D14"/>
    <w:rsid w:val="002D5600"/>
    <w:rsid w:val="002D56D7"/>
    <w:rsid w:val="002D5CDA"/>
    <w:rsid w:val="002D741D"/>
    <w:rsid w:val="002D77F7"/>
    <w:rsid w:val="002D794F"/>
    <w:rsid w:val="002D7BF7"/>
    <w:rsid w:val="002E014F"/>
    <w:rsid w:val="002E02E4"/>
    <w:rsid w:val="002E07D3"/>
    <w:rsid w:val="002E0C6B"/>
    <w:rsid w:val="002E0C72"/>
    <w:rsid w:val="002E0D36"/>
    <w:rsid w:val="002E16AE"/>
    <w:rsid w:val="002E1A9F"/>
    <w:rsid w:val="002E25F7"/>
    <w:rsid w:val="002E27A0"/>
    <w:rsid w:val="002E2859"/>
    <w:rsid w:val="002E3087"/>
    <w:rsid w:val="002E3332"/>
    <w:rsid w:val="002E41DD"/>
    <w:rsid w:val="002E4982"/>
    <w:rsid w:val="002E4D62"/>
    <w:rsid w:val="002E5051"/>
    <w:rsid w:val="002E50C6"/>
    <w:rsid w:val="002E513A"/>
    <w:rsid w:val="002E52CB"/>
    <w:rsid w:val="002E52F6"/>
    <w:rsid w:val="002E5499"/>
    <w:rsid w:val="002E5A6F"/>
    <w:rsid w:val="002E5A73"/>
    <w:rsid w:val="002E5C62"/>
    <w:rsid w:val="002E5F6A"/>
    <w:rsid w:val="002E5F97"/>
    <w:rsid w:val="002E5FE8"/>
    <w:rsid w:val="002E6290"/>
    <w:rsid w:val="002E6437"/>
    <w:rsid w:val="002E6B69"/>
    <w:rsid w:val="002E6D08"/>
    <w:rsid w:val="002E6FCF"/>
    <w:rsid w:val="002E729B"/>
    <w:rsid w:val="002E72FE"/>
    <w:rsid w:val="002E7B47"/>
    <w:rsid w:val="002E7DF9"/>
    <w:rsid w:val="002E7EBD"/>
    <w:rsid w:val="002F05A4"/>
    <w:rsid w:val="002F0B0F"/>
    <w:rsid w:val="002F0C4B"/>
    <w:rsid w:val="002F0D4D"/>
    <w:rsid w:val="002F1193"/>
    <w:rsid w:val="002F173D"/>
    <w:rsid w:val="002F17A5"/>
    <w:rsid w:val="002F18DA"/>
    <w:rsid w:val="002F1AE2"/>
    <w:rsid w:val="002F20EF"/>
    <w:rsid w:val="002F2CC7"/>
    <w:rsid w:val="002F2DCB"/>
    <w:rsid w:val="002F30F6"/>
    <w:rsid w:val="002F3A69"/>
    <w:rsid w:val="002F4192"/>
    <w:rsid w:val="002F530A"/>
    <w:rsid w:val="002F5727"/>
    <w:rsid w:val="002F5785"/>
    <w:rsid w:val="002F580E"/>
    <w:rsid w:val="002F5F11"/>
    <w:rsid w:val="002F5F17"/>
    <w:rsid w:val="002F6F20"/>
    <w:rsid w:val="002F713F"/>
    <w:rsid w:val="002F7144"/>
    <w:rsid w:val="002F7948"/>
    <w:rsid w:val="0030024A"/>
    <w:rsid w:val="003003A7"/>
    <w:rsid w:val="0030077A"/>
    <w:rsid w:val="003007AD"/>
    <w:rsid w:val="00300AF4"/>
    <w:rsid w:val="00300CD0"/>
    <w:rsid w:val="00301241"/>
    <w:rsid w:val="003015BD"/>
    <w:rsid w:val="00301E1B"/>
    <w:rsid w:val="00302185"/>
    <w:rsid w:val="003027D9"/>
    <w:rsid w:val="003029E3"/>
    <w:rsid w:val="003035BC"/>
    <w:rsid w:val="0030384C"/>
    <w:rsid w:val="003039E2"/>
    <w:rsid w:val="00303E96"/>
    <w:rsid w:val="00304016"/>
    <w:rsid w:val="00304389"/>
    <w:rsid w:val="0030461F"/>
    <w:rsid w:val="00304679"/>
    <w:rsid w:val="00304C82"/>
    <w:rsid w:val="00304D18"/>
    <w:rsid w:val="00304E70"/>
    <w:rsid w:val="00305038"/>
    <w:rsid w:val="003056DF"/>
    <w:rsid w:val="00305F62"/>
    <w:rsid w:val="00306728"/>
    <w:rsid w:val="003068B6"/>
    <w:rsid w:val="00307630"/>
    <w:rsid w:val="0030795C"/>
    <w:rsid w:val="00307B43"/>
    <w:rsid w:val="00307E4D"/>
    <w:rsid w:val="003107EA"/>
    <w:rsid w:val="0031083F"/>
    <w:rsid w:val="0031127B"/>
    <w:rsid w:val="0031148B"/>
    <w:rsid w:val="00312AFB"/>
    <w:rsid w:val="00312B75"/>
    <w:rsid w:val="00312C93"/>
    <w:rsid w:val="00312E6F"/>
    <w:rsid w:val="00312E78"/>
    <w:rsid w:val="0031312F"/>
    <w:rsid w:val="00314AAA"/>
    <w:rsid w:val="00315201"/>
    <w:rsid w:val="003152AE"/>
    <w:rsid w:val="0031560F"/>
    <w:rsid w:val="0031588E"/>
    <w:rsid w:val="00316450"/>
    <w:rsid w:val="00316A12"/>
    <w:rsid w:val="00316AA8"/>
    <w:rsid w:val="00316C20"/>
    <w:rsid w:val="003175C2"/>
    <w:rsid w:val="003177A1"/>
    <w:rsid w:val="003177B7"/>
    <w:rsid w:val="003178A0"/>
    <w:rsid w:val="00317B07"/>
    <w:rsid w:val="00317D12"/>
    <w:rsid w:val="00317E2C"/>
    <w:rsid w:val="00317FEA"/>
    <w:rsid w:val="003203F6"/>
    <w:rsid w:val="00320612"/>
    <w:rsid w:val="00320AF8"/>
    <w:rsid w:val="00320DB3"/>
    <w:rsid w:val="00320F6C"/>
    <w:rsid w:val="00321382"/>
    <w:rsid w:val="003219C1"/>
    <w:rsid w:val="00321BF2"/>
    <w:rsid w:val="003220AF"/>
    <w:rsid w:val="003227C5"/>
    <w:rsid w:val="00322ADD"/>
    <w:rsid w:val="00322F62"/>
    <w:rsid w:val="00322F7A"/>
    <w:rsid w:val="00323585"/>
    <w:rsid w:val="003240DE"/>
    <w:rsid w:val="003245ED"/>
    <w:rsid w:val="0032478F"/>
    <w:rsid w:val="00325110"/>
    <w:rsid w:val="0032539C"/>
    <w:rsid w:val="00325D12"/>
    <w:rsid w:val="00325F79"/>
    <w:rsid w:val="00326011"/>
    <w:rsid w:val="0032641D"/>
    <w:rsid w:val="003264E5"/>
    <w:rsid w:val="00326833"/>
    <w:rsid w:val="00326F54"/>
    <w:rsid w:val="003273BF"/>
    <w:rsid w:val="0032754B"/>
    <w:rsid w:val="00327980"/>
    <w:rsid w:val="00327B06"/>
    <w:rsid w:val="00327B54"/>
    <w:rsid w:val="00330089"/>
    <w:rsid w:val="0033079C"/>
    <w:rsid w:val="00330A11"/>
    <w:rsid w:val="00330B1E"/>
    <w:rsid w:val="00330DFE"/>
    <w:rsid w:val="00330E4A"/>
    <w:rsid w:val="00330F5F"/>
    <w:rsid w:val="00331261"/>
    <w:rsid w:val="00331EA4"/>
    <w:rsid w:val="00331EE7"/>
    <w:rsid w:val="00332071"/>
    <w:rsid w:val="00332649"/>
    <w:rsid w:val="0033284C"/>
    <w:rsid w:val="00332ABD"/>
    <w:rsid w:val="00332CCB"/>
    <w:rsid w:val="00332D29"/>
    <w:rsid w:val="003333DE"/>
    <w:rsid w:val="0033350F"/>
    <w:rsid w:val="00333837"/>
    <w:rsid w:val="00333B23"/>
    <w:rsid w:val="003344CC"/>
    <w:rsid w:val="003349B5"/>
    <w:rsid w:val="00334B7B"/>
    <w:rsid w:val="00334BD8"/>
    <w:rsid w:val="00334CB1"/>
    <w:rsid w:val="003354B2"/>
    <w:rsid w:val="00335FCB"/>
    <w:rsid w:val="0033607F"/>
    <w:rsid w:val="003362EF"/>
    <w:rsid w:val="0033648A"/>
    <w:rsid w:val="00336568"/>
    <w:rsid w:val="0033685F"/>
    <w:rsid w:val="00336E5F"/>
    <w:rsid w:val="00337129"/>
    <w:rsid w:val="0033717F"/>
    <w:rsid w:val="00337435"/>
    <w:rsid w:val="0033743A"/>
    <w:rsid w:val="00337819"/>
    <w:rsid w:val="00337AE3"/>
    <w:rsid w:val="00340430"/>
    <w:rsid w:val="003409F5"/>
    <w:rsid w:val="00340E30"/>
    <w:rsid w:val="0034112B"/>
    <w:rsid w:val="00341194"/>
    <w:rsid w:val="003414DD"/>
    <w:rsid w:val="0034174B"/>
    <w:rsid w:val="00342B81"/>
    <w:rsid w:val="00342E34"/>
    <w:rsid w:val="00342FE6"/>
    <w:rsid w:val="00343018"/>
    <w:rsid w:val="003434D6"/>
    <w:rsid w:val="003434EE"/>
    <w:rsid w:val="00343A4F"/>
    <w:rsid w:val="00343B2E"/>
    <w:rsid w:val="003440DA"/>
    <w:rsid w:val="003442A0"/>
    <w:rsid w:val="003443FE"/>
    <w:rsid w:val="00344ABF"/>
    <w:rsid w:val="0034538B"/>
    <w:rsid w:val="00345653"/>
    <w:rsid w:val="00345E15"/>
    <w:rsid w:val="00346326"/>
    <w:rsid w:val="00346458"/>
    <w:rsid w:val="00346511"/>
    <w:rsid w:val="00346ADD"/>
    <w:rsid w:val="00346E08"/>
    <w:rsid w:val="00347B31"/>
    <w:rsid w:val="0035022A"/>
    <w:rsid w:val="00350576"/>
    <w:rsid w:val="003517D0"/>
    <w:rsid w:val="00351876"/>
    <w:rsid w:val="00351943"/>
    <w:rsid w:val="00352147"/>
    <w:rsid w:val="0035256D"/>
    <w:rsid w:val="00352922"/>
    <w:rsid w:val="00352C0E"/>
    <w:rsid w:val="00352DDD"/>
    <w:rsid w:val="00353132"/>
    <w:rsid w:val="003533BB"/>
    <w:rsid w:val="00353928"/>
    <w:rsid w:val="00353F30"/>
    <w:rsid w:val="003545E8"/>
    <w:rsid w:val="00354AD8"/>
    <w:rsid w:val="00354D8A"/>
    <w:rsid w:val="0035567F"/>
    <w:rsid w:val="003559B4"/>
    <w:rsid w:val="00355B90"/>
    <w:rsid w:val="00356ABE"/>
    <w:rsid w:val="00356D56"/>
    <w:rsid w:val="003571FA"/>
    <w:rsid w:val="0035728C"/>
    <w:rsid w:val="003574A2"/>
    <w:rsid w:val="00357717"/>
    <w:rsid w:val="00357CE3"/>
    <w:rsid w:val="0036004D"/>
    <w:rsid w:val="003608EC"/>
    <w:rsid w:val="00360B24"/>
    <w:rsid w:val="003612EA"/>
    <w:rsid w:val="003613F7"/>
    <w:rsid w:val="00361C4E"/>
    <w:rsid w:val="00362205"/>
    <w:rsid w:val="00362412"/>
    <w:rsid w:val="003625C8"/>
    <w:rsid w:val="00362B02"/>
    <w:rsid w:val="00362BFB"/>
    <w:rsid w:val="003630B7"/>
    <w:rsid w:val="00363107"/>
    <w:rsid w:val="00363165"/>
    <w:rsid w:val="003636A3"/>
    <w:rsid w:val="00363EA4"/>
    <w:rsid w:val="00364DFE"/>
    <w:rsid w:val="00366567"/>
    <w:rsid w:val="00366778"/>
    <w:rsid w:val="00366A68"/>
    <w:rsid w:val="00366ACE"/>
    <w:rsid w:val="00366B72"/>
    <w:rsid w:val="00366D2F"/>
    <w:rsid w:val="003671E7"/>
    <w:rsid w:val="0036732D"/>
    <w:rsid w:val="00367954"/>
    <w:rsid w:val="00367E7F"/>
    <w:rsid w:val="00370208"/>
    <w:rsid w:val="00370276"/>
    <w:rsid w:val="00370555"/>
    <w:rsid w:val="0037056E"/>
    <w:rsid w:val="0037057A"/>
    <w:rsid w:val="003706FD"/>
    <w:rsid w:val="00370D57"/>
    <w:rsid w:val="00370E45"/>
    <w:rsid w:val="003714BA"/>
    <w:rsid w:val="0037186D"/>
    <w:rsid w:val="003718D5"/>
    <w:rsid w:val="00372553"/>
    <w:rsid w:val="003726EB"/>
    <w:rsid w:val="003727C4"/>
    <w:rsid w:val="0037292A"/>
    <w:rsid w:val="003729CD"/>
    <w:rsid w:val="00373966"/>
    <w:rsid w:val="00373BEA"/>
    <w:rsid w:val="0037488E"/>
    <w:rsid w:val="003749DD"/>
    <w:rsid w:val="003749FB"/>
    <w:rsid w:val="00374CC0"/>
    <w:rsid w:val="0037535E"/>
    <w:rsid w:val="0037560A"/>
    <w:rsid w:val="0037609C"/>
    <w:rsid w:val="003767E9"/>
    <w:rsid w:val="003768CF"/>
    <w:rsid w:val="00376F69"/>
    <w:rsid w:val="003774BD"/>
    <w:rsid w:val="0037757D"/>
    <w:rsid w:val="003776CF"/>
    <w:rsid w:val="00377DF3"/>
    <w:rsid w:val="003801AA"/>
    <w:rsid w:val="0038096A"/>
    <w:rsid w:val="00380B86"/>
    <w:rsid w:val="00381521"/>
    <w:rsid w:val="00381D9A"/>
    <w:rsid w:val="00382559"/>
    <w:rsid w:val="0038273E"/>
    <w:rsid w:val="00382789"/>
    <w:rsid w:val="00382E53"/>
    <w:rsid w:val="00382EAB"/>
    <w:rsid w:val="0038325D"/>
    <w:rsid w:val="00383323"/>
    <w:rsid w:val="00384544"/>
    <w:rsid w:val="003845DC"/>
    <w:rsid w:val="00384B97"/>
    <w:rsid w:val="00384C37"/>
    <w:rsid w:val="00384D96"/>
    <w:rsid w:val="003853A9"/>
    <w:rsid w:val="00385544"/>
    <w:rsid w:val="003855C0"/>
    <w:rsid w:val="00385DE3"/>
    <w:rsid w:val="003864F9"/>
    <w:rsid w:val="003869F5"/>
    <w:rsid w:val="0038706F"/>
    <w:rsid w:val="003878B6"/>
    <w:rsid w:val="00387B8B"/>
    <w:rsid w:val="00387BA0"/>
    <w:rsid w:val="00387C2D"/>
    <w:rsid w:val="003908BF"/>
    <w:rsid w:val="00390C25"/>
    <w:rsid w:val="0039131E"/>
    <w:rsid w:val="003916CC"/>
    <w:rsid w:val="003919A1"/>
    <w:rsid w:val="00392332"/>
    <w:rsid w:val="003928A1"/>
    <w:rsid w:val="00392942"/>
    <w:rsid w:val="00392CE5"/>
    <w:rsid w:val="00392E9C"/>
    <w:rsid w:val="003932B3"/>
    <w:rsid w:val="00393834"/>
    <w:rsid w:val="00393CD0"/>
    <w:rsid w:val="00394287"/>
    <w:rsid w:val="003942EA"/>
    <w:rsid w:val="003945EF"/>
    <w:rsid w:val="00394709"/>
    <w:rsid w:val="00394B29"/>
    <w:rsid w:val="00394B85"/>
    <w:rsid w:val="00395387"/>
    <w:rsid w:val="00395A11"/>
    <w:rsid w:val="00395D5C"/>
    <w:rsid w:val="003961EF"/>
    <w:rsid w:val="00396288"/>
    <w:rsid w:val="003965E7"/>
    <w:rsid w:val="00396C6A"/>
    <w:rsid w:val="00397121"/>
    <w:rsid w:val="0039763D"/>
    <w:rsid w:val="003A0277"/>
    <w:rsid w:val="003A0A05"/>
    <w:rsid w:val="003A0DDC"/>
    <w:rsid w:val="003A145E"/>
    <w:rsid w:val="003A19D6"/>
    <w:rsid w:val="003A1CE0"/>
    <w:rsid w:val="003A2553"/>
    <w:rsid w:val="003A29AC"/>
    <w:rsid w:val="003A2A18"/>
    <w:rsid w:val="003A320A"/>
    <w:rsid w:val="003A33DB"/>
    <w:rsid w:val="003A4358"/>
    <w:rsid w:val="003A49A1"/>
    <w:rsid w:val="003A4C49"/>
    <w:rsid w:val="003A4D24"/>
    <w:rsid w:val="003A4F0F"/>
    <w:rsid w:val="003A588D"/>
    <w:rsid w:val="003A589A"/>
    <w:rsid w:val="003A5DA1"/>
    <w:rsid w:val="003A6375"/>
    <w:rsid w:val="003A6ECB"/>
    <w:rsid w:val="003A74A3"/>
    <w:rsid w:val="003A769F"/>
    <w:rsid w:val="003A7824"/>
    <w:rsid w:val="003B011B"/>
    <w:rsid w:val="003B02E5"/>
    <w:rsid w:val="003B0525"/>
    <w:rsid w:val="003B0612"/>
    <w:rsid w:val="003B0712"/>
    <w:rsid w:val="003B0B6B"/>
    <w:rsid w:val="003B0BB0"/>
    <w:rsid w:val="003B0D68"/>
    <w:rsid w:val="003B0F16"/>
    <w:rsid w:val="003B17B3"/>
    <w:rsid w:val="003B21EB"/>
    <w:rsid w:val="003B256C"/>
    <w:rsid w:val="003B2630"/>
    <w:rsid w:val="003B2CCF"/>
    <w:rsid w:val="003B310A"/>
    <w:rsid w:val="003B3719"/>
    <w:rsid w:val="003B4271"/>
    <w:rsid w:val="003B44CF"/>
    <w:rsid w:val="003B6C9D"/>
    <w:rsid w:val="003B6DAB"/>
    <w:rsid w:val="003B6F23"/>
    <w:rsid w:val="003B78C9"/>
    <w:rsid w:val="003B7A88"/>
    <w:rsid w:val="003B7D3B"/>
    <w:rsid w:val="003C0057"/>
    <w:rsid w:val="003C0582"/>
    <w:rsid w:val="003C06F6"/>
    <w:rsid w:val="003C0725"/>
    <w:rsid w:val="003C087B"/>
    <w:rsid w:val="003C105C"/>
    <w:rsid w:val="003C140A"/>
    <w:rsid w:val="003C1458"/>
    <w:rsid w:val="003C1507"/>
    <w:rsid w:val="003C1D96"/>
    <w:rsid w:val="003C21C4"/>
    <w:rsid w:val="003C21F7"/>
    <w:rsid w:val="003C2398"/>
    <w:rsid w:val="003C25A3"/>
    <w:rsid w:val="003C2B0E"/>
    <w:rsid w:val="003C304C"/>
    <w:rsid w:val="003C336F"/>
    <w:rsid w:val="003C3C3A"/>
    <w:rsid w:val="003C3D34"/>
    <w:rsid w:val="003C4DFB"/>
    <w:rsid w:val="003C54C9"/>
    <w:rsid w:val="003C598C"/>
    <w:rsid w:val="003C6317"/>
    <w:rsid w:val="003C672C"/>
    <w:rsid w:val="003C6F92"/>
    <w:rsid w:val="003C7D8C"/>
    <w:rsid w:val="003D0E9C"/>
    <w:rsid w:val="003D131A"/>
    <w:rsid w:val="003D14BC"/>
    <w:rsid w:val="003D1808"/>
    <w:rsid w:val="003D27D7"/>
    <w:rsid w:val="003D2A26"/>
    <w:rsid w:val="003D2D4D"/>
    <w:rsid w:val="003D2E63"/>
    <w:rsid w:val="003D3130"/>
    <w:rsid w:val="003D38DB"/>
    <w:rsid w:val="003D4DFF"/>
    <w:rsid w:val="003D4E51"/>
    <w:rsid w:val="003D5122"/>
    <w:rsid w:val="003D526E"/>
    <w:rsid w:val="003D5276"/>
    <w:rsid w:val="003D5455"/>
    <w:rsid w:val="003D5AED"/>
    <w:rsid w:val="003D5C01"/>
    <w:rsid w:val="003D5E02"/>
    <w:rsid w:val="003D6361"/>
    <w:rsid w:val="003D69B6"/>
    <w:rsid w:val="003D6D00"/>
    <w:rsid w:val="003D6FC1"/>
    <w:rsid w:val="003D7297"/>
    <w:rsid w:val="003D754C"/>
    <w:rsid w:val="003D76A5"/>
    <w:rsid w:val="003D77F4"/>
    <w:rsid w:val="003D7E29"/>
    <w:rsid w:val="003D7FE4"/>
    <w:rsid w:val="003E0788"/>
    <w:rsid w:val="003E112A"/>
    <w:rsid w:val="003E1BB4"/>
    <w:rsid w:val="003E1BE2"/>
    <w:rsid w:val="003E2280"/>
    <w:rsid w:val="003E23DD"/>
    <w:rsid w:val="003E26BC"/>
    <w:rsid w:val="003E2E83"/>
    <w:rsid w:val="003E2EDF"/>
    <w:rsid w:val="003E3D5D"/>
    <w:rsid w:val="003E447B"/>
    <w:rsid w:val="003E4A28"/>
    <w:rsid w:val="003E4DC1"/>
    <w:rsid w:val="003E4F7A"/>
    <w:rsid w:val="003E4F9A"/>
    <w:rsid w:val="003E5389"/>
    <w:rsid w:val="003E5681"/>
    <w:rsid w:val="003E5976"/>
    <w:rsid w:val="003E5A82"/>
    <w:rsid w:val="003E5DA9"/>
    <w:rsid w:val="003E665B"/>
    <w:rsid w:val="003E6C71"/>
    <w:rsid w:val="003E73A0"/>
    <w:rsid w:val="003E7F8A"/>
    <w:rsid w:val="003F0180"/>
    <w:rsid w:val="003F023A"/>
    <w:rsid w:val="003F0550"/>
    <w:rsid w:val="003F06F6"/>
    <w:rsid w:val="003F07AB"/>
    <w:rsid w:val="003F0820"/>
    <w:rsid w:val="003F1A72"/>
    <w:rsid w:val="003F1D74"/>
    <w:rsid w:val="003F234D"/>
    <w:rsid w:val="003F2929"/>
    <w:rsid w:val="003F29EE"/>
    <w:rsid w:val="003F2C10"/>
    <w:rsid w:val="003F3357"/>
    <w:rsid w:val="003F3480"/>
    <w:rsid w:val="003F3583"/>
    <w:rsid w:val="003F37FC"/>
    <w:rsid w:val="003F4797"/>
    <w:rsid w:val="003F50B5"/>
    <w:rsid w:val="003F569F"/>
    <w:rsid w:val="003F57B8"/>
    <w:rsid w:val="003F5853"/>
    <w:rsid w:val="003F740C"/>
    <w:rsid w:val="003F7500"/>
    <w:rsid w:val="003F7841"/>
    <w:rsid w:val="003F7A2E"/>
    <w:rsid w:val="003F7B0C"/>
    <w:rsid w:val="0040034B"/>
    <w:rsid w:val="00400C41"/>
    <w:rsid w:val="00400EA1"/>
    <w:rsid w:val="0040156D"/>
    <w:rsid w:val="00401627"/>
    <w:rsid w:val="0040179E"/>
    <w:rsid w:val="00401811"/>
    <w:rsid w:val="00401E08"/>
    <w:rsid w:val="00402A89"/>
    <w:rsid w:val="00402E1E"/>
    <w:rsid w:val="0040318A"/>
    <w:rsid w:val="004042D6"/>
    <w:rsid w:val="0040472C"/>
    <w:rsid w:val="00404859"/>
    <w:rsid w:val="00404BA3"/>
    <w:rsid w:val="004052CD"/>
    <w:rsid w:val="00405C25"/>
    <w:rsid w:val="0040626A"/>
    <w:rsid w:val="00406AE7"/>
    <w:rsid w:val="00407608"/>
    <w:rsid w:val="004076B5"/>
    <w:rsid w:val="00407B9A"/>
    <w:rsid w:val="004107C6"/>
    <w:rsid w:val="00410D5F"/>
    <w:rsid w:val="0041103A"/>
    <w:rsid w:val="00411B2A"/>
    <w:rsid w:val="00411DDE"/>
    <w:rsid w:val="004121B4"/>
    <w:rsid w:val="004131F2"/>
    <w:rsid w:val="00413341"/>
    <w:rsid w:val="00413547"/>
    <w:rsid w:val="00413B7E"/>
    <w:rsid w:val="00413CF1"/>
    <w:rsid w:val="00413DF6"/>
    <w:rsid w:val="00414189"/>
    <w:rsid w:val="00414F93"/>
    <w:rsid w:val="004155CE"/>
    <w:rsid w:val="00415805"/>
    <w:rsid w:val="00416078"/>
    <w:rsid w:val="00416200"/>
    <w:rsid w:val="0041647E"/>
    <w:rsid w:val="00417065"/>
    <w:rsid w:val="00417364"/>
    <w:rsid w:val="00417602"/>
    <w:rsid w:val="00417DAB"/>
    <w:rsid w:val="00420149"/>
    <w:rsid w:val="0042038A"/>
    <w:rsid w:val="00420DD8"/>
    <w:rsid w:val="00420FAB"/>
    <w:rsid w:val="00420FCA"/>
    <w:rsid w:val="004210A8"/>
    <w:rsid w:val="004211BC"/>
    <w:rsid w:val="0042139A"/>
    <w:rsid w:val="00421620"/>
    <w:rsid w:val="00421B76"/>
    <w:rsid w:val="00421E0E"/>
    <w:rsid w:val="00421F1D"/>
    <w:rsid w:val="004222EA"/>
    <w:rsid w:val="0042233E"/>
    <w:rsid w:val="00422D2A"/>
    <w:rsid w:val="0042322E"/>
    <w:rsid w:val="00423A9D"/>
    <w:rsid w:val="0042446C"/>
    <w:rsid w:val="00424658"/>
    <w:rsid w:val="00424AEF"/>
    <w:rsid w:val="004254CD"/>
    <w:rsid w:val="00425637"/>
    <w:rsid w:val="00425EDD"/>
    <w:rsid w:val="004261DD"/>
    <w:rsid w:val="004263C7"/>
    <w:rsid w:val="00426DCD"/>
    <w:rsid w:val="004278FE"/>
    <w:rsid w:val="00427936"/>
    <w:rsid w:val="00427B55"/>
    <w:rsid w:val="0043056F"/>
    <w:rsid w:val="004309C2"/>
    <w:rsid w:val="00430EFF"/>
    <w:rsid w:val="004313D4"/>
    <w:rsid w:val="00431909"/>
    <w:rsid w:val="00431A04"/>
    <w:rsid w:val="004321FD"/>
    <w:rsid w:val="0043249A"/>
    <w:rsid w:val="004326AA"/>
    <w:rsid w:val="0043319A"/>
    <w:rsid w:val="004333C7"/>
    <w:rsid w:val="004335FE"/>
    <w:rsid w:val="004338ED"/>
    <w:rsid w:val="00434542"/>
    <w:rsid w:val="00434CF3"/>
    <w:rsid w:val="004352D4"/>
    <w:rsid w:val="00435417"/>
    <w:rsid w:val="00435907"/>
    <w:rsid w:val="00435A3B"/>
    <w:rsid w:val="00435AC0"/>
    <w:rsid w:val="00435AF3"/>
    <w:rsid w:val="00436069"/>
    <w:rsid w:val="004365F8"/>
    <w:rsid w:val="0043681F"/>
    <w:rsid w:val="00436A24"/>
    <w:rsid w:val="00436CEB"/>
    <w:rsid w:val="00436F84"/>
    <w:rsid w:val="0043722D"/>
    <w:rsid w:val="00437347"/>
    <w:rsid w:val="00437426"/>
    <w:rsid w:val="00437845"/>
    <w:rsid w:val="004401C7"/>
    <w:rsid w:val="004408AE"/>
    <w:rsid w:val="004409A5"/>
    <w:rsid w:val="004409FB"/>
    <w:rsid w:val="00440FCB"/>
    <w:rsid w:val="00441665"/>
    <w:rsid w:val="00441D7F"/>
    <w:rsid w:val="00441FF9"/>
    <w:rsid w:val="00442093"/>
    <w:rsid w:val="004423B7"/>
    <w:rsid w:val="00442AC2"/>
    <w:rsid w:val="00442AC5"/>
    <w:rsid w:val="00442B22"/>
    <w:rsid w:val="004433FB"/>
    <w:rsid w:val="0044373C"/>
    <w:rsid w:val="004437FE"/>
    <w:rsid w:val="004438C9"/>
    <w:rsid w:val="004441F1"/>
    <w:rsid w:val="004443D6"/>
    <w:rsid w:val="00444BCC"/>
    <w:rsid w:val="00444BF7"/>
    <w:rsid w:val="00444ECB"/>
    <w:rsid w:val="00444EDF"/>
    <w:rsid w:val="004450A1"/>
    <w:rsid w:val="004451EB"/>
    <w:rsid w:val="004458FD"/>
    <w:rsid w:val="0044666D"/>
    <w:rsid w:val="00446A40"/>
    <w:rsid w:val="00446A8B"/>
    <w:rsid w:val="00446AB7"/>
    <w:rsid w:val="00446F58"/>
    <w:rsid w:val="004474FC"/>
    <w:rsid w:val="00447ACD"/>
    <w:rsid w:val="00447CA6"/>
    <w:rsid w:val="00447CBF"/>
    <w:rsid w:val="00450A09"/>
    <w:rsid w:val="00450C4B"/>
    <w:rsid w:val="0045116A"/>
    <w:rsid w:val="00451CDE"/>
    <w:rsid w:val="00451F5B"/>
    <w:rsid w:val="00451FE1"/>
    <w:rsid w:val="0045230C"/>
    <w:rsid w:val="0045244C"/>
    <w:rsid w:val="00452A8A"/>
    <w:rsid w:val="00452F77"/>
    <w:rsid w:val="0045316E"/>
    <w:rsid w:val="00453405"/>
    <w:rsid w:val="004536BC"/>
    <w:rsid w:val="00453877"/>
    <w:rsid w:val="00453D7A"/>
    <w:rsid w:val="00453FAB"/>
    <w:rsid w:val="00454EC7"/>
    <w:rsid w:val="0045500C"/>
    <w:rsid w:val="0045511F"/>
    <w:rsid w:val="00455C62"/>
    <w:rsid w:val="004560B3"/>
    <w:rsid w:val="004566EF"/>
    <w:rsid w:val="004569A2"/>
    <w:rsid w:val="004569A7"/>
    <w:rsid w:val="00456BE8"/>
    <w:rsid w:val="00456C1C"/>
    <w:rsid w:val="00457753"/>
    <w:rsid w:val="004578C6"/>
    <w:rsid w:val="004579A0"/>
    <w:rsid w:val="00457C7F"/>
    <w:rsid w:val="0046002C"/>
    <w:rsid w:val="004601DA"/>
    <w:rsid w:val="004601F1"/>
    <w:rsid w:val="00460717"/>
    <w:rsid w:val="00460785"/>
    <w:rsid w:val="00460FE5"/>
    <w:rsid w:val="0046166A"/>
    <w:rsid w:val="00461EE1"/>
    <w:rsid w:val="0046264A"/>
    <w:rsid w:val="00462912"/>
    <w:rsid w:val="00462E08"/>
    <w:rsid w:val="00462E63"/>
    <w:rsid w:val="004631E8"/>
    <w:rsid w:val="00463312"/>
    <w:rsid w:val="004633DB"/>
    <w:rsid w:val="00463B7E"/>
    <w:rsid w:val="00464281"/>
    <w:rsid w:val="004643EE"/>
    <w:rsid w:val="004646E1"/>
    <w:rsid w:val="004649A6"/>
    <w:rsid w:val="00465B4D"/>
    <w:rsid w:val="004661C2"/>
    <w:rsid w:val="00466756"/>
    <w:rsid w:val="00466E2E"/>
    <w:rsid w:val="00466F3D"/>
    <w:rsid w:val="00466FDD"/>
    <w:rsid w:val="0046749A"/>
    <w:rsid w:val="0046771F"/>
    <w:rsid w:val="004702F5"/>
    <w:rsid w:val="00470486"/>
    <w:rsid w:val="00470A42"/>
    <w:rsid w:val="00471050"/>
    <w:rsid w:val="004710BF"/>
    <w:rsid w:val="00471913"/>
    <w:rsid w:val="00471CA8"/>
    <w:rsid w:val="00471F04"/>
    <w:rsid w:val="004733D6"/>
    <w:rsid w:val="00473410"/>
    <w:rsid w:val="00473850"/>
    <w:rsid w:val="0047391F"/>
    <w:rsid w:val="004740A6"/>
    <w:rsid w:val="00474B43"/>
    <w:rsid w:val="00474B8E"/>
    <w:rsid w:val="00475272"/>
    <w:rsid w:val="004756A3"/>
    <w:rsid w:val="00475F9B"/>
    <w:rsid w:val="00476094"/>
    <w:rsid w:val="00476669"/>
    <w:rsid w:val="004768A1"/>
    <w:rsid w:val="004769AB"/>
    <w:rsid w:val="00476E42"/>
    <w:rsid w:val="00477031"/>
    <w:rsid w:val="00480E52"/>
    <w:rsid w:val="00481301"/>
    <w:rsid w:val="0048195B"/>
    <w:rsid w:val="00481CE5"/>
    <w:rsid w:val="00481F7E"/>
    <w:rsid w:val="00482A19"/>
    <w:rsid w:val="00482E0D"/>
    <w:rsid w:val="004834BC"/>
    <w:rsid w:val="004839B8"/>
    <w:rsid w:val="00483A21"/>
    <w:rsid w:val="00483AE0"/>
    <w:rsid w:val="00483CCA"/>
    <w:rsid w:val="00483D63"/>
    <w:rsid w:val="00483E26"/>
    <w:rsid w:val="00484015"/>
    <w:rsid w:val="004848AE"/>
    <w:rsid w:val="00484A96"/>
    <w:rsid w:val="00485CD6"/>
    <w:rsid w:val="004862ED"/>
    <w:rsid w:val="0048637B"/>
    <w:rsid w:val="00486432"/>
    <w:rsid w:val="00486C0F"/>
    <w:rsid w:val="00486CFC"/>
    <w:rsid w:val="004874A4"/>
    <w:rsid w:val="0049170A"/>
    <w:rsid w:val="00491A5E"/>
    <w:rsid w:val="00491EDE"/>
    <w:rsid w:val="00492175"/>
    <w:rsid w:val="004927A8"/>
    <w:rsid w:val="00492EA8"/>
    <w:rsid w:val="00493683"/>
    <w:rsid w:val="00493A32"/>
    <w:rsid w:val="00493CCD"/>
    <w:rsid w:val="00493FDE"/>
    <w:rsid w:val="00494265"/>
    <w:rsid w:val="004949A0"/>
    <w:rsid w:val="00494BC8"/>
    <w:rsid w:val="004951A1"/>
    <w:rsid w:val="00495356"/>
    <w:rsid w:val="004954F5"/>
    <w:rsid w:val="004959C3"/>
    <w:rsid w:val="00495D1C"/>
    <w:rsid w:val="00495D9B"/>
    <w:rsid w:val="004967E9"/>
    <w:rsid w:val="0049688B"/>
    <w:rsid w:val="00496B48"/>
    <w:rsid w:val="0049716F"/>
    <w:rsid w:val="00497EB1"/>
    <w:rsid w:val="004A006C"/>
    <w:rsid w:val="004A00F6"/>
    <w:rsid w:val="004A046E"/>
    <w:rsid w:val="004A087F"/>
    <w:rsid w:val="004A0BEF"/>
    <w:rsid w:val="004A10F1"/>
    <w:rsid w:val="004A1407"/>
    <w:rsid w:val="004A192F"/>
    <w:rsid w:val="004A1966"/>
    <w:rsid w:val="004A23CF"/>
    <w:rsid w:val="004A2BFF"/>
    <w:rsid w:val="004A2D02"/>
    <w:rsid w:val="004A2D24"/>
    <w:rsid w:val="004A3933"/>
    <w:rsid w:val="004A3A39"/>
    <w:rsid w:val="004A4193"/>
    <w:rsid w:val="004A48FB"/>
    <w:rsid w:val="004A50D4"/>
    <w:rsid w:val="004A514D"/>
    <w:rsid w:val="004A5AD9"/>
    <w:rsid w:val="004A68D7"/>
    <w:rsid w:val="004A6A0C"/>
    <w:rsid w:val="004A6E97"/>
    <w:rsid w:val="004A6F21"/>
    <w:rsid w:val="004A7C06"/>
    <w:rsid w:val="004B0158"/>
    <w:rsid w:val="004B083A"/>
    <w:rsid w:val="004B0B48"/>
    <w:rsid w:val="004B0E42"/>
    <w:rsid w:val="004B0F2B"/>
    <w:rsid w:val="004B106D"/>
    <w:rsid w:val="004B1CC9"/>
    <w:rsid w:val="004B2A40"/>
    <w:rsid w:val="004B3612"/>
    <w:rsid w:val="004B39A9"/>
    <w:rsid w:val="004B39C3"/>
    <w:rsid w:val="004B3A7A"/>
    <w:rsid w:val="004B491C"/>
    <w:rsid w:val="004B538B"/>
    <w:rsid w:val="004B583A"/>
    <w:rsid w:val="004B60C2"/>
    <w:rsid w:val="004B6534"/>
    <w:rsid w:val="004B710F"/>
    <w:rsid w:val="004B711F"/>
    <w:rsid w:val="004B7189"/>
    <w:rsid w:val="004B7466"/>
    <w:rsid w:val="004B7489"/>
    <w:rsid w:val="004B7616"/>
    <w:rsid w:val="004B7981"/>
    <w:rsid w:val="004C0032"/>
    <w:rsid w:val="004C01DC"/>
    <w:rsid w:val="004C02B6"/>
    <w:rsid w:val="004C09FF"/>
    <w:rsid w:val="004C0FBA"/>
    <w:rsid w:val="004C192F"/>
    <w:rsid w:val="004C1C26"/>
    <w:rsid w:val="004C1EAB"/>
    <w:rsid w:val="004C215A"/>
    <w:rsid w:val="004C24CC"/>
    <w:rsid w:val="004C254D"/>
    <w:rsid w:val="004C32DA"/>
    <w:rsid w:val="004C3AD2"/>
    <w:rsid w:val="004C3AD8"/>
    <w:rsid w:val="004C3C2A"/>
    <w:rsid w:val="004C3E2C"/>
    <w:rsid w:val="004C4B9B"/>
    <w:rsid w:val="004C4BD5"/>
    <w:rsid w:val="004C4E23"/>
    <w:rsid w:val="004C5D8B"/>
    <w:rsid w:val="004C6510"/>
    <w:rsid w:val="004C6554"/>
    <w:rsid w:val="004C66AA"/>
    <w:rsid w:val="004C6793"/>
    <w:rsid w:val="004C772C"/>
    <w:rsid w:val="004D0063"/>
    <w:rsid w:val="004D0324"/>
    <w:rsid w:val="004D058F"/>
    <w:rsid w:val="004D0782"/>
    <w:rsid w:val="004D0EDF"/>
    <w:rsid w:val="004D1C5C"/>
    <w:rsid w:val="004D1D07"/>
    <w:rsid w:val="004D2A88"/>
    <w:rsid w:val="004D30A7"/>
    <w:rsid w:val="004D343F"/>
    <w:rsid w:val="004D35DA"/>
    <w:rsid w:val="004D3AC9"/>
    <w:rsid w:val="004D3D38"/>
    <w:rsid w:val="004D3D83"/>
    <w:rsid w:val="004D4100"/>
    <w:rsid w:val="004D4978"/>
    <w:rsid w:val="004D4B2B"/>
    <w:rsid w:val="004D4BF2"/>
    <w:rsid w:val="004D4C5D"/>
    <w:rsid w:val="004D5806"/>
    <w:rsid w:val="004D593A"/>
    <w:rsid w:val="004D608C"/>
    <w:rsid w:val="004D6D83"/>
    <w:rsid w:val="004D6F01"/>
    <w:rsid w:val="004D70F4"/>
    <w:rsid w:val="004D7C55"/>
    <w:rsid w:val="004D7F30"/>
    <w:rsid w:val="004E025D"/>
    <w:rsid w:val="004E07D4"/>
    <w:rsid w:val="004E08BC"/>
    <w:rsid w:val="004E09EF"/>
    <w:rsid w:val="004E0EAC"/>
    <w:rsid w:val="004E0FDA"/>
    <w:rsid w:val="004E1230"/>
    <w:rsid w:val="004E14F4"/>
    <w:rsid w:val="004E1728"/>
    <w:rsid w:val="004E1FE1"/>
    <w:rsid w:val="004E24DB"/>
    <w:rsid w:val="004E2576"/>
    <w:rsid w:val="004E2E6E"/>
    <w:rsid w:val="004E2FC7"/>
    <w:rsid w:val="004E32D8"/>
    <w:rsid w:val="004E3493"/>
    <w:rsid w:val="004E34EA"/>
    <w:rsid w:val="004E3527"/>
    <w:rsid w:val="004E3F78"/>
    <w:rsid w:val="004E462A"/>
    <w:rsid w:val="004E4CF5"/>
    <w:rsid w:val="004E5AB4"/>
    <w:rsid w:val="004E5D5E"/>
    <w:rsid w:val="004E5E31"/>
    <w:rsid w:val="004E66B2"/>
    <w:rsid w:val="004E6A5B"/>
    <w:rsid w:val="004E6E74"/>
    <w:rsid w:val="004E7935"/>
    <w:rsid w:val="004E7B8C"/>
    <w:rsid w:val="004E7BC2"/>
    <w:rsid w:val="004E7DB5"/>
    <w:rsid w:val="004F056D"/>
    <w:rsid w:val="004F0966"/>
    <w:rsid w:val="004F1065"/>
    <w:rsid w:val="004F23D6"/>
    <w:rsid w:val="004F27AC"/>
    <w:rsid w:val="004F28D3"/>
    <w:rsid w:val="004F2CC1"/>
    <w:rsid w:val="004F327A"/>
    <w:rsid w:val="004F36FF"/>
    <w:rsid w:val="004F3896"/>
    <w:rsid w:val="004F3905"/>
    <w:rsid w:val="004F3BFF"/>
    <w:rsid w:val="004F4037"/>
    <w:rsid w:val="004F4410"/>
    <w:rsid w:val="004F4F1F"/>
    <w:rsid w:val="004F5021"/>
    <w:rsid w:val="004F5703"/>
    <w:rsid w:val="004F591E"/>
    <w:rsid w:val="004F5BDD"/>
    <w:rsid w:val="004F7618"/>
    <w:rsid w:val="004F7859"/>
    <w:rsid w:val="004F7A18"/>
    <w:rsid w:val="004F7E56"/>
    <w:rsid w:val="004F7F4A"/>
    <w:rsid w:val="005015CE"/>
    <w:rsid w:val="0050167F"/>
    <w:rsid w:val="00501E32"/>
    <w:rsid w:val="0050250E"/>
    <w:rsid w:val="00502C84"/>
    <w:rsid w:val="00503088"/>
    <w:rsid w:val="005032C1"/>
    <w:rsid w:val="00503399"/>
    <w:rsid w:val="0050350B"/>
    <w:rsid w:val="005038E3"/>
    <w:rsid w:val="00504B0E"/>
    <w:rsid w:val="00504D6F"/>
    <w:rsid w:val="00504DD2"/>
    <w:rsid w:val="00505484"/>
    <w:rsid w:val="0050558B"/>
    <w:rsid w:val="00505A63"/>
    <w:rsid w:val="00506405"/>
    <w:rsid w:val="0050663C"/>
    <w:rsid w:val="005067F8"/>
    <w:rsid w:val="0050791F"/>
    <w:rsid w:val="00507DB5"/>
    <w:rsid w:val="005107E8"/>
    <w:rsid w:val="00510E52"/>
    <w:rsid w:val="00511E48"/>
    <w:rsid w:val="005127F8"/>
    <w:rsid w:val="00512857"/>
    <w:rsid w:val="00512E81"/>
    <w:rsid w:val="00513185"/>
    <w:rsid w:val="00513216"/>
    <w:rsid w:val="00513344"/>
    <w:rsid w:val="00513AB0"/>
    <w:rsid w:val="00513D4B"/>
    <w:rsid w:val="0051424C"/>
    <w:rsid w:val="00514B72"/>
    <w:rsid w:val="005150AF"/>
    <w:rsid w:val="0051516E"/>
    <w:rsid w:val="005163C7"/>
    <w:rsid w:val="005163EC"/>
    <w:rsid w:val="0051689C"/>
    <w:rsid w:val="00516B41"/>
    <w:rsid w:val="00517598"/>
    <w:rsid w:val="00517815"/>
    <w:rsid w:val="00517843"/>
    <w:rsid w:val="00517B06"/>
    <w:rsid w:val="00517CB4"/>
    <w:rsid w:val="00517FF4"/>
    <w:rsid w:val="00521304"/>
    <w:rsid w:val="00521429"/>
    <w:rsid w:val="00521555"/>
    <w:rsid w:val="00521602"/>
    <w:rsid w:val="00521693"/>
    <w:rsid w:val="00521796"/>
    <w:rsid w:val="005217C3"/>
    <w:rsid w:val="0052199E"/>
    <w:rsid w:val="00521A3E"/>
    <w:rsid w:val="00521B69"/>
    <w:rsid w:val="00521D21"/>
    <w:rsid w:val="005220E0"/>
    <w:rsid w:val="00522278"/>
    <w:rsid w:val="005224F6"/>
    <w:rsid w:val="00523071"/>
    <w:rsid w:val="00523D39"/>
    <w:rsid w:val="00524D8B"/>
    <w:rsid w:val="0052514F"/>
    <w:rsid w:val="00525A7D"/>
    <w:rsid w:val="00525CC0"/>
    <w:rsid w:val="00526149"/>
    <w:rsid w:val="00526232"/>
    <w:rsid w:val="0052764A"/>
    <w:rsid w:val="00527697"/>
    <w:rsid w:val="00527801"/>
    <w:rsid w:val="00527B97"/>
    <w:rsid w:val="00527CE6"/>
    <w:rsid w:val="005300E8"/>
    <w:rsid w:val="00530490"/>
    <w:rsid w:val="00530907"/>
    <w:rsid w:val="00530940"/>
    <w:rsid w:val="00530A22"/>
    <w:rsid w:val="00531512"/>
    <w:rsid w:val="00531A05"/>
    <w:rsid w:val="00532318"/>
    <w:rsid w:val="00532672"/>
    <w:rsid w:val="00532948"/>
    <w:rsid w:val="00532AD1"/>
    <w:rsid w:val="0053303A"/>
    <w:rsid w:val="0053376E"/>
    <w:rsid w:val="00533E6A"/>
    <w:rsid w:val="00533FB3"/>
    <w:rsid w:val="005348CC"/>
    <w:rsid w:val="00534AC8"/>
    <w:rsid w:val="00534E62"/>
    <w:rsid w:val="00536083"/>
    <w:rsid w:val="00536245"/>
    <w:rsid w:val="00536545"/>
    <w:rsid w:val="00536747"/>
    <w:rsid w:val="005369E6"/>
    <w:rsid w:val="00536AC7"/>
    <w:rsid w:val="00537320"/>
    <w:rsid w:val="00537895"/>
    <w:rsid w:val="0054065A"/>
    <w:rsid w:val="00540828"/>
    <w:rsid w:val="00540CD2"/>
    <w:rsid w:val="00540E5A"/>
    <w:rsid w:val="005415BA"/>
    <w:rsid w:val="00541699"/>
    <w:rsid w:val="00541867"/>
    <w:rsid w:val="00541C5E"/>
    <w:rsid w:val="00541E01"/>
    <w:rsid w:val="00541E53"/>
    <w:rsid w:val="00541ECB"/>
    <w:rsid w:val="00542174"/>
    <w:rsid w:val="00542334"/>
    <w:rsid w:val="0054248D"/>
    <w:rsid w:val="00542C71"/>
    <w:rsid w:val="00542CF2"/>
    <w:rsid w:val="00542E2A"/>
    <w:rsid w:val="00543225"/>
    <w:rsid w:val="00543272"/>
    <w:rsid w:val="005433A5"/>
    <w:rsid w:val="00543C1A"/>
    <w:rsid w:val="0054409C"/>
    <w:rsid w:val="0054447C"/>
    <w:rsid w:val="00544CF5"/>
    <w:rsid w:val="005451A9"/>
    <w:rsid w:val="00545413"/>
    <w:rsid w:val="00545655"/>
    <w:rsid w:val="00545D6A"/>
    <w:rsid w:val="00546B62"/>
    <w:rsid w:val="00546E66"/>
    <w:rsid w:val="00547D60"/>
    <w:rsid w:val="00550059"/>
    <w:rsid w:val="0055039F"/>
    <w:rsid w:val="00550B00"/>
    <w:rsid w:val="00550DC1"/>
    <w:rsid w:val="00551367"/>
    <w:rsid w:val="00551586"/>
    <w:rsid w:val="00551C86"/>
    <w:rsid w:val="00551F04"/>
    <w:rsid w:val="0055239B"/>
    <w:rsid w:val="005525AB"/>
    <w:rsid w:val="00552A3E"/>
    <w:rsid w:val="00553095"/>
    <w:rsid w:val="005534F6"/>
    <w:rsid w:val="00553A30"/>
    <w:rsid w:val="00553C46"/>
    <w:rsid w:val="00553CA7"/>
    <w:rsid w:val="00553F5F"/>
    <w:rsid w:val="00554334"/>
    <w:rsid w:val="0055465A"/>
    <w:rsid w:val="00554B12"/>
    <w:rsid w:val="0055520C"/>
    <w:rsid w:val="005556AD"/>
    <w:rsid w:val="005557DC"/>
    <w:rsid w:val="00555825"/>
    <w:rsid w:val="0055590B"/>
    <w:rsid w:val="00555B26"/>
    <w:rsid w:val="0055662B"/>
    <w:rsid w:val="00556D54"/>
    <w:rsid w:val="00557493"/>
    <w:rsid w:val="00560078"/>
    <w:rsid w:val="005600C9"/>
    <w:rsid w:val="00560D2C"/>
    <w:rsid w:val="00560E12"/>
    <w:rsid w:val="00560F24"/>
    <w:rsid w:val="0056133F"/>
    <w:rsid w:val="00561386"/>
    <w:rsid w:val="00561515"/>
    <w:rsid w:val="00561575"/>
    <w:rsid w:val="0056163B"/>
    <w:rsid w:val="00561F0F"/>
    <w:rsid w:val="005623BF"/>
    <w:rsid w:val="00563130"/>
    <w:rsid w:val="00563E3D"/>
    <w:rsid w:val="00564927"/>
    <w:rsid w:val="005649A6"/>
    <w:rsid w:val="00565295"/>
    <w:rsid w:val="005656E6"/>
    <w:rsid w:val="00566810"/>
    <w:rsid w:val="00566D28"/>
    <w:rsid w:val="00567234"/>
    <w:rsid w:val="00567323"/>
    <w:rsid w:val="00570444"/>
    <w:rsid w:val="005707FB"/>
    <w:rsid w:val="00571B73"/>
    <w:rsid w:val="00571BE2"/>
    <w:rsid w:val="00571E9A"/>
    <w:rsid w:val="0057212E"/>
    <w:rsid w:val="00572892"/>
    <w:rsid w:val="00572FF8"/>
    <w:rsid w:val="00573F99"/>
    <w:rsid w:val="00575260"/>
    <w:rsid w:val="00575D89"/>
    <w:rsid w:val="005761E0"/>
    <w:rsid w:val="0057627B"/>
    <w:rsid w:val="0057634D"/>
    <w:rsid w:val="00576513"/>
    <w:rsid w:val="005767B4"/>
    <w:rsid w:val="0057766C"/>
    <w:rsid w:val="00577C5D"/>
    <w:rsid w:val="00577E28"/>
    <w:rsid w:val="00580789"/>
    <w:rsid w:val="00580C6B"/>
    <w:rsid w:val="00580E36"/>
    <w:rsid w:val="00581C30"/>
    <w:rsid w:val="00581DBE"/>
    <w:rsid w:val="005824BA"/>
    <w:rsid w:val="005825C2"/>
    <w:rsid w:val="005826D1"/>
    <w:rsid w:val="00582C66"/>
    <w:rsid w:val="00582D1E"/>
    <w:rsid w:val="005832F6"/>
    <w:rsid w:val="0058353C"/>
    <w:rsid w:val="00583A1D"/>
    <w:rsid w:val="005849A0"/>
    <w:rsid w:val="00584B65"/>
    <w:rsid w:val="0058525C"/>
    <w:rsid w:val="00585907"/>
    <w:rsid w:val="00586200"/>
    <w:rsid w:val="00586E12"/>
    <w:rsid w:val="005871A1"/>
    <w:rsid w:val="005875C7"/>
    <w:rsid w:val="005878D5"/>
    <w:rsid w:val="00587A5E"/>
    <w:rsid w:val="00587C28"/>
    <w:rsid w:val="00587D3B"/>
    <w:rsid w:val="0059036F"/>
    <w:rsid w:val="00590B23"/>
    <w:rsid w:val="00590C5B"/>
    <w:rsid w:val="00591258"/>
    <w:rsid w:val="005920DF"/>
    <w:rsid w:val="005934EA"/>
    <w:rsid w:val="00593568"/>
    <w:rsid w:val="00593832"/>
    <w:rsid w:val="00593A42"/>
    <w:rsid w:val="00593EC5"/>
    <w:rsid w:val="00594C51"/>
    <w:rsid w:val="00594EF9"/>
    <w:rsid w:val="005953D6"/>
    <w:rsid w:val="00595452"/>
    <w:rsid w:val="00596467"/>
    <w:rsid w:val="00596A7A"/>
    <w:rsid w:val="00596F52"/>
    <w:rsid w:val="00597018"/>
    <w:rsid w:val="00597582"/>
    <w:rsid w:val="005978FE"/>
    <w:rsid w:val="005A041B"/>
    <w:rsid w:val="005A101E"/>
    <w:rsid w:val="005A13BE"/>
    <w:rsid w:val="005A2081"/>
    <w:rsid w:val="005A218A"/>
    <w:rsid w:val="005A2304"/>
    <w:rsid w:val="005A2426"/>
    <w:rsid w:val="005A25A3"/>
    <w:rsid w:val="005A25E2"/>
    <w:rsid w:val="005A2BCD"/>
    <w:rsid w:val="005A2F8D"/>
    <w:rsid w:val="005A33F3"/>
    <w:rsid w:val="005A34AD"/>
    <w:rsid w:val="005A3B36"/>
    <w:rsid w:val="005A3C86"/>
    <w:rsid w:val="005A4564"/>
    <w:rsid w:val="005A5497"/>
    <w:rsid w:val="005A5A06"/>
    <w:rsid w:val="005A638E"/>
    <w:rsid w:val="005A653B"/>
    <w:rsid w:val="005A6B3C"/>
    <w:rsid w:val="005A6BCA"/>
    <w:rsid w:val="005A6F13"/>
    <w:rsid w:val="005A7221"/>
    <w:rsid w:val="005A72BF"/>
    <w:rsid w:val="005B0AC2"/>
    <w:rsid w:val="005B0FE3"/>
    <w:rsid w:val="005B122C"/>
    <w:rsid w:val="005B1DA0"/>
    <w:rsid w:val="005B1E00"/>
    <w:rsid w:val="005B2172"/>
    <w:rsid w:val="005B26F2"/>
    <w:rsid w:val="005B29C6"/>
    <w:rsid w:val="005B2B34"/>
    <w:rsid w:val="005B35A4"/>
    <w:rsid w:val="005B3D42"/>
    <w:rsid w:val="005B4D4F"/>
    <w:rsid w:val="005B4EFF"/>
    <w:rsid w:val="005B4F71"/>
    <w:rsid w:val="005B4F8B"/>
    <w:rsid w:val="005B54B3"/>
    <w:rsid w:val="005B54BA"/>
    <w:rsid w:val="005B6122"/>
    <w:rsid w:val="005B6275"/>
    <w:rsid w:val="005B7E2B"/>
    <w:rsid w:val="005C1CAC"/>
    <w:rsid w:val="005C1D7C"/>
    <w:rsid w:val="005C22BD"/>
    <w:rsid w:val="005C25FD"/>
    <w:rsid w:val="005C26B0"/>
    <w:rsid w:val="005C27F1"/>
    <w:rsid w:val="005C2956"/>
    <w:rsid w:val="005C2C81"/>
    <w:rsid w:val="005C31EB"/>
    <w:rsid w:val="005C364C"/>
    <w:rsid w:val="005C389B"/>
    <w:rsid w:val="005C3B0C"/>
    <w:rsid w:val="005C45F1"/>
    <w:rsid w:val="005C4BCA"/>
    <w:rsid w:val="005C4E97"/>
    <w:rsid w:val="005C4F95"/>
    <w:rsid w:val="005C57EA"/>
    <w:rsid w:val="005C58BA"/>
    <w:rsid w:val="005C5A5C"/>
    <w:rsid w:val="005C5DBF"/>
    <w:rsid w:val="005C645E"/>
    <w:rsid w:val="005C64E8"/>
    <w:rsid w:val="005C6D07"/>
    <w:rsid w:val="005C7653"/>
    <w:rsid w:val="005C7885"/>
    <w:rsid w:val="005C7BD9"/>
    <w:rsid w:val="005D025D"/>
    <w:rsid w:val="005D0D2C"/>
    <w:rsid w:val="005D0F5A"/>
    <w:rsid w:val="005D1A62"/>
    <w:rsid w:val="005D20C7"/>
    <w:rsid w:val="005D254C"/>
    <w:rsid w:val="005D28BE"/>
    <w:rsid w:val="005D2E0E"/>
    <w:rsid w:val="005D3264"/>
    <w:rsid w:val="005D33A8"/>
    <w:rsid w:val="005D3619"/>
    <w:rsid w:val="005D3B51"/>
    <w:rsid w:val="005D4028"/>
    <w:rsid w:val="005D48C5"/>
    <w:rsid w:val="005D49A3"/>
    <w:rsid w:val="005D4D07"/>
    <w:rsid w:val="005D50DA"/>
    <w:rsid w:val="005D584F"/>
    <w:rsid w:val="005D63CF"/>
    <w:rsid w:val="005D7010"/>
    <w:rsid w:val="005D75FE"/>
    <w:rsid w:val="005D77EB"/>
    <w:rsid w:val="005D78EA"/>
    <w:rsid w:val="005D7C87"/>
    <w:rsid w:val="005D7ED2"/>
    <w:rsid w:val="005D7F28"/>
    <w:rsid w:val="005E0069"/>
    <w:rsid w:val="005E0212"/>
    <w:rsid w:val="005E07AD"/>
    <w:rsid w:val="005E08BD"/>
    <w:rsid w:val="005E0997"/>
    <w:rsid w:val="005E0F74"/>
    <w:rsid w:val="005E118A"/>
    <w:rsid w:val="005E1694"/>
    <w:rsid w:val="005E1DF5"/>
    <w:rsid w:val="005E2838"/>
    <w:rsid w:val="005E351A"/>
    <w:rsid w:val="005E3D36"/>
    <w:rsid w:val="005E480F"/>
    <w:rsid w:val="005E4F8C"/>
    <w:rsid w:val="005E544C"/>
    <w:rsid w:val="005E5E6F"/>
    <w:rsid w:val="005E6072"/>
    <w:rsid w:val="005E6CFB"/>
    <w:rsid w:val="005E7E0F"/>
    <w:rsid w:val="005F055D"/>
    <w:rsid w:val="005F0AAB"/>
    <w:rsid w:val="005F233E"/>
    <w:rsid w:val="005F2A59"/>
    <w:rsid w:val="005F2D75"/>
    <w:rsid w:val="005F2F9C"/>
    <w:rsid w:val="005F3273"/>
    <w:rsid w:val="005F3D4B"/>
    <w:rsid w:val="005F4464"/>
    <w:rsid w:val="005F46D3"/>
    <w:rsid w:val="005F4F56"/>
    <w:rsid w:val="005F5384"/>
    <w:rsid w:val="005F54C2"/>
    <w:rsid w:val="005F5A5E"/>
    <w:rsid w:val="005F5BCA"/>
    <w:rsid w:val="005F61AD"/>
    <w:rsid w:val="005F6803"/>
    <w:rsid w:val="005F69C2"/>
    <w:rsid w:val="005F7179"/>
    <w:rsid w:val="005F73A6"/>
    <w:rsid w:val="005F7883"/>
    <w:rsid w:val="005F7F19"/>
    <w:rsid w:val="00600D01"/>
    <w:rsid w:val="006011B9"/>
    <w:rsid w:val="0060125B"/>
    <w:rsid w:val="00601405"/>
    <w:rsid w:val="0060145E"/>
    <w:rsid w:val="00601965"/>
    <w:rsid w:val="00601D62"/>
    <w:rsid w:val="0060273B"/>
    <w:rsid w:val="00602B32"/>
    <w:rsid w:val="00602DCE"/>
    <w:rsid w:val="006037FD"/>
    <w:rsid w:val="006048CC"/>
    <w:rsid w:val="00604954"/>
    <w:rsid w:val="00604BB4"/>
    <w:rsid w:val="00604F66"/>
    <w:rsid w:val="00605326"/>
    <w:rsid w:val="00605864"/>
    <w:rsid w:val="006058C2"/>
    <w:rsid w:val="006059D9"/>
    <w:rsid w:val="00605C3D"/>
    <w:rsid w:val="006066D6"/>
    <w:rsid w:val="00606796"/>
    <w:rsid w:val="00607475"/>
    <w:rsid w:val="006075DB"/>
    <w:rsid w:val="00610942"/>
    <w:rsid w:val="006109A8"/>
    <w:rsid w:val="00610F46"/>
    <w:rsid w:val="00611470"/>
    <w:rsid w:val="00612041"/>
    <w:rsid w:val="006120DA"/>
    <w:rsid w:val="006123EE"/>
    <w:rsid w:val="006124B4"/>
    <w:rsid w:val="00612C3E"/>
    <w:rsid w:val="006131BA"/>
    <w:rsid w:val="006133F7"/>
    <w:rsid w:val="0061350D"/>
    <w:rsid w:val="006139A1"/>
    <w:rsid w:val="00613EAB"/>
    <w:rsid w:val="006141EA"/>
    <w:rsid w:val="00614D5F"/>
    <w:rsid w:val="00615005"/>
    <w:rsid w:val="006153A8"/>
    <w:rsid w:val="00615553"/>
    <w:rsid w:val="00615969"/>
    <w:rsid w:val="006159C5"/>
    <w:rsid w:val="00615B51"/>
    <w:rsid w:val="00615DFA"/>
    <w:rsid w:val="0061625F"/>
    <w:rsid w:val="0061689E"/>
    <w:rsid w:val="00616BCD"/>
    <w:rsid w:val="00616CDB"/>
    <w:rsid w:val="0061731F"/>
    <w:rsid w:val="0061743C"/>
    <w:rsid w:val="00617990"/>
    <w:rsid w:val="00620376"/>
    <w:rsid w:val="00621644"/>
    <w:rsid w:val="006218CA"/>
    <w:rsid w:val="00621DAB"/>
    <w:rsid w:val="00622717"/>
    <w:rsid w:val="00622981"/>
    <w:rsid w:val="00623525"/>
    <w:rsid w:val="00623794"/>
    <w:rsid w:val="00623F38"/>
    <w:rsid w:val="00624295"/>
    <w:rsid w:val="00624320"/>
    <w:rsid w:val="00624505"/>
    <w:rsid w:val="0062482D"/>
    <w:rsid w:val="0062496D"/>
    <w:rsid w:val="00624E1B"/>
    <w:rsid w:val="0062523F"/>
    <w:rsid w:val="00625410"/>
    <w:rsid w:val="00625576"/>
    <w:rsid w:val="0062568A"/>
    <w:rsid w:val="00625E68"/>
    <w:rsid w:val="00625EB7"/>
    <w:rsid w:val="006262C7"/>
    <w:rsid w:val="0062635F"/>
    <w:rsid w:val="00626396"/>
    <w:rsid w:val="0062667B"/>
    <w:rsid w:val="006267A4"/>
    <w:rsid w:val="00626D5F"/>
    <w:rsid w:val="00627487"/>
    <w:rsid w:val="00627929"/>
    <w:rsid w:val="00627AF5"/>
    <w:rsid w:val="0063045D"/>
    <w:rsid w:val="00630D8A"/>
    <w:rsid w:val="006313B4"/>
    <w:rsid w:val="0063151F"/>
    <w:rsid w:val="006316DC"/>
    <w:rsid w:val="00631722"/>
    <w:rsid w:val="00631B26"/>
    <w:rsid w:val="00632CBF"/>
    <w:rsid w:val="0063322D"/>
    <w:rsid w:val="006339C6"/>
    <w:rsid w:val="00634529"/>
    <w:rsid w:val="0063470F"/>
    <w:rsid w:val="0063605F"/>
    <w:rsid w:val="006363D9"/>
    <w:rsid w:val="006364B9"/>
    <w:rsid w:val="00636AF3"/>
    <w:rsid w:val="00636D39"/>
    <w:rsid w:val="00637456"/>
    <w:rsid w:val="0063794B"/>
    <w:rsid w:val="00637C80"/>
    <w:rsid w:val="00637C9B"/>
    <w:rsid w:val="00637F8C"/>
    <w:rsid w:val="006403FC"/>
    <w:rsid w:val="00640A68"/>
    <w:rsid w:val="006413E6"/>
    <w:rsid w:val="0064155C"/>
    <w:rsid w:val="0064159B"/>
    <w:rsid w:val="00641EC9"/>
    <w:rsid w:val="006421B7"/>
    <w:rsid w:val="006423B8"/>
    <w:rsid w:val="0064242A"/>
    <w:rsid w:val="006424B9"/>
    <w:rsid w:val="006427BD"/>
    <w:rsid w:val="00642EFF"/>
    <w:rsid w:val="00643399"/>
    <w:rsid w:val="0064353E"/>
    <w:rsid w:val="00643AD9"/>
    <w:rsid w:val="00644232"/>
    <w:rsid w:val="006445AA"/>
    <w:rsid w:val="00644ABF"/>
    <w:rsid w:val="00644C81"/>
    <w:rsid w:val="00644C89"/>
    <w:rsid w:val="00644DFA"/>
    <w:rsid w:val="006456B2"/>
    <w:rsid w:val="00645B83"/>
    <w:rsid w:val="00645F79"/>
    <w:rsid w:val="006461BE"/>
    <w:rsid w:val="00646678"/>
    <w:rsid w:val="00646A5E"/>
    <w:rsid w:val="00647788"/>
    <w:rsid w:val="0064783D"/>
    <w:rsid w:val="006478B4"/>
    <w:rsid w:val="00647993"/>
    <w:rsid w:val="006502CF"/>
    <w:rsid w:val="00650A2E"/>
    <w:rsid w:val="00650C51"/>
    <w:rsid w:val="00651888"/>
    <w:rsid w:val="00651B6B"/>
    <w:rsid w:val="00652114"/>
    <w:rsid w:val="0065228B"/>
    <w:rsid w:val="00652C41"/>
    <w:rsid w:val="00652F3D"/>
    <w:rsid w:val="00654B37"/>
    <w:rsid w:val="00655793"/>
    <w:rsid w:val="00656DB2"/>
    <w:rsid w:val="00656F35"/>
    <w:rsid w:val="006573D4"/>
    <w:rsid w:val="00657B60"/>
    <w:rsid w:val="00657DB5"/>
    <w:rsid w:val="0066005A"/>
    <w:rsid w:val="0066026F"/>
    <w:rsid w:val="0066034E"/>
    <w:rsid w:val="00660795"/>
    <w:rsid w:val="00660797"/>
    <w:rsid w:val="00660D17"/>
    <w:rsid w:val="0066111F"/>
    <w:rsid w:val="00661252"/>
    <w:rsid w:val="00661305"/>
    <w:rsid w:val="00661843"/>
    <w:rsid w:val="006620FC"/>
    <w:rsid w:val="00662892"/>
    <w:rsid w:val="00662A72"/>
    <w:rsid w:val="00663878"/>
    <w:rsid w:val="00663AC5"/>
    <w:rsid w:val="00663BD2"/>
    <w:rsid w:val="00663D69"/>
    <w:rsid w:val="00663EF8"/>
    <w:rsid w:val="00664876"/>
    <w:rsid w:val="0066584B"/>
    <w:rsid w:val="00665E53"/>
    <w:rsid w:val="006669F9"/>
    <w:rsid w:val="00666B7A"/>
    <w:rsid w:val="00666D1C"/>
    <w:rsid w:val="00667073"/>
    <w:rsid w:val="006677DA"/>
    <w:rsid w:val="0067004E"/>
    <w:rsid w:val="0067016C"/>
    <w:rsid w:val="00670569"/>
    <w:rsid w:val="00670C4A"/>
    <w:rsid w:val="00670D0F"/>
    <w:rsid w:val="0067105D"/>
    <w:rsid w:val="00671747"/>
    <w:rsid w:val="006719D2"/>
    <w:rsid w:val="00671BD7"/>
    <w:rsid w:val="006723DC"/>
    <w:rsid w:val="006726C1"/>
    <w:rsid w:val="006726F2"/>
    <w:rsid w:val="00672F76"/>
    <w:rsid w:val="00673204"/>
    <w:rsid w:val="006732CF"/>
    <w:rsid w:val="006732D0"/>
    <w:rsid w:val="006740C9"/>
    <w:rsid w:val="006743FE"/>
    <w:rsid w:val="006745E6"/>
    <w:rsid w:val="006747AA"/>
    <w:rsid w:val="00674B83"/>
    <w:rsid w:val="00674F8C"/>
    <w:rsid w:val="0067522B"/>
    <w:rsid w:val="00675EE4"/>
    <w:rsid w:val="00676339"/>
    <w:rsid w:val="00676643"/>
    <w:rsid w:val="00676D43"/>
    <w:rsid w:val="0067784A"/>
    <w:rsid w:val="00677AFE"/>
    <w:rsid w:val="00677B86"/>
    <w:rsid w:val="00677BBA"/>
    <w:rsid w:val="00677C46"/>
    <w:rsid w:val="00677C7E"/>
    <w:rsid w:val="00677D2D"/>
    <w:rsid w:val="00680110"/>
    <w:rsid w:val="00680199"/>
    <w:rsid w:val="006801D1"/>
    <w:rsid w:val="006809D1"/>
    <w:rsid w:val="00680ACB"/>
    <w:rsid w:val="00681922"/>
    <w:rsid w:val="00681EE2"/>
    <w:rsid w:val="00681F6E"/>
    <w:rsid w:val="006821B9"/>
    <w:rsid w:val="006826C5"/>
    <w:rsid w:val="006827C4"/>
    <w:rsid w:val="00682923"/>
    <w:rsid w:val="006829BB"/>
    <w:rsid w:val="00682CE1"/>
    <w:rsid w:val="00682FE8"/>
    <w:rsid w:val="006830EB"/>
    <w:rsid w:val="00683216"/>
    <w:rsid w:val="006840BE"/>
    <w:rsid w:val="0068416E"/>
    <w:rsid w:val="006842FA"/>
    <w:rsid w:val="006845F1"/>
    <w:rsid w:val="00684A3B"/>
    <w:rsid w:val="00684BAE"/>
    <w:rsid w:val="00684C19"/>
    <w:rsid w:val="0068505F"/>
    <w:rsid w:val="006852EA"/>
    <w:rsid w:val="00685969"/>
    <w:rsid w:val="00685B27"/>
    <w:rsid w:val="00685C5A"/>
    <w:rsid w:val="00686EDE"/>
    <w:rsid w:val="006871C4"/>
    <w:rsid w:val="0068791D"/>
    <w:rsid w:val="00687ACF"/>
    <w:rsid w:val="00687FE8"/>
    <w:rsid w:val="006907EB"/>
    <w:rsid w:val="006924D9"/>
    <w:rsid w:val="00692F81"/>
    <w:rsid w:val="006938EC"/>
    <w:rsid w:val="0069472D"/>
    <w:rsid w:val="00694B0E"/>
    <w:rsid w:val="00694B6C"/>
    <w:rsid w:val="00694F31"/>
    <w:rsid w:val="00695CB6"/>
    <w:rsid w:val="00696436"/>
    <w:rsid w:val="00696611"/>
    <w:rsid w:val="00696D26"/>
    <w:rsid w:val="00696EE7"/>
    <w:rsid w:val="00696FC1"/>
    <w:rsid w:val="00697042"/>
    <w:rsid w:val="00697423"/>
    <w:rsid w:val="00697636"/>
    <w:rsid w:val="00697687"/>
    <w:rsid w:val="00697A5B"/>
    <w:rsid w:val="006A0096"/>
    <w:rsid w:val="006A0174"/>
    <w:rsid w:val="006A0258"/>
    <w:rsid w:val="006A02DF"/>
    <w:rsid w:val="006A0E44"/>
    <w:rsid w:val="006A16AD"/>
    <w:rsid w:val="006A1AC7"/>
    <w:rsid w:val="006A21FD"/>
    <w:rsid w:val="006A3B74"/>
    <w:rsid w:val="006A3E0E"/>
    <w:rsid w:val="006A4075"/>
    <w:rsid w:val="006A4185"/>
    <w:rsid w:val="006A4398"/>
    <w:rsid w:val="006A44E2"/>
    <w:rsid w:val="006A4516"/>
    <w:rsid w:val="006A476E"/>
    <w:rsid w:val="006A4989"/>
    <w:rsid w:val="006A5154"/>
    <w:rsid w:val="006A51FC"/>
    <w:rsid w:val="006A5317"/>
    <w:rsid w:val="006A5601"/>
    <w:rsid w:val="006A58A9"/>
    <w:rsid w:val="006A596C"/>
    <w:rsid w:val="006A5D25"/>
    <w:rsid w:val="006A5DAF"/>
    <w:rsid w:val="006A601B"/>
    <w:rsid w:val="006A61FC"/>
    <w:rsid w:val="006A6387"/>
    <w:rsid w:val="006A6567"/>
    <w:rsid w:val="006A6ED1"/>
    <w:rsid w:val="006A7325"/>
    <w:rsid w:val="006A75C6"/>
    <w:rsid w:val="006A7913"/>
    <w:rsid w:val="006A7F7D"/>
    <w:rsid w:val="006B0047"/>
    <w:rsid w:val="006B10B4"/>
    <w:rsid w:val="006B1272"/>
    <w:rsid w:val="006B18C8"/>
    <w:rsid w:val="006B1915"/>
    <w:rsid w:val="006B1E44"/>
    <w:rsid w:val="006B1F41"/>
    <w:rsid w:val="006B3254"/>
    <w:rsid w:val="006B33D8"/>
    <w:rsid w:val="006B3679"/>
    <w:rsid w:val="006B37FE"/>
    <w:rsid w:val="006B3C6B"/>
    <w:rsid w:val="006B4B4D"/>
    <w:rsid w:val="006B4C10"/>
    <w:rsid w:val="006B5131"/>
    <w:rsid w:val="006B5E83"/>
    <w:rsid w:val="006B614F"/>
    <w:rsid w:val="006B684F"/>
    <w:rsid w:val="006B7086"/>
    <w:rsid w:val="006C0072"/>
    <w:rsid w:val="006C0399"/>
    <w:rsid w:val="006C05A8"/>
    <w:rsid w:val="006C07CC"/>
    <w:rsid w:val="006C1091"/>
    <w:rsid w:val="006C1570"/>
    <w:rsid w:val="006C1D08"/>
    <w:rsid w:val="006C1DF1"/>
    <w:rsid w:val="006C1E1D"/>
    <w:rsid w:val="006C29C0"/>
    <w:rsid w:val="006C3158"/>
    <w:rsid w:val="006C3A10"/>
    <w:rsid w:val="006C4622"/>
    <w:rsid w:val="006C4767"/>
    <w:rsid w:val="006C47AD"/>
    <w:rsid w:val="006C4863"/>
    <w:rsid w:val="006C539C"/>
    <w:rsid w:val="006C54AF"/>
    <w:rsid w:val="006C60D3"/>
    <w:rsid w:val="006C6354"/>
    <w:rsid w:val="006C64BE"/>
    <w:rsid w:val="006C790F"/>
    <w:rsid w:val="006C796C"/>
    <w:rsid w:val="006C7A6E"/>
    <w:rsid w:val="006C7B30"/>
    <w:rsid w:val="006C7B59"/>
    <w:rsid w:val="006D032C"/>
    <w:rsid w:val="006D0490"/>
    <w:rsid w:val="006D05BF"/>
    <w:rsid w:val="006D09D7"/>
    <w:rsid w:val="006D1085"/>
    <w:rsid w:val="006D18DA"/>
    <w:rsid w:val="006D1D27"/>
    <w:rsid w:val="006D2446"/>
    <w:rsid w:val="006D294D"/>
    <w:rsid w:val="006D2C6F"/>
    <w:rsid w:val="006D2F1D"/>
    <w:rsid w:val="006D3EDB"/>
    <w:rsid w:val="006D41B2"/>
    <w:rsid w:val="006D44C2"/>
    <w:rsid w:val="006D45BF"/>
    <w:rsid w:val="006D47A3"/>
    <w:rsid w:val="006D47CD"/>
    <w:rsid w:val="006D480E"/>
    <w:rsid w:val="006D5B3A"/>
    <w:rsid w:val="006D6B9B"/>
    <w:rsid w:val="006D7315"/>
    <w:rsid w:val="006D7884"/>
    <w:rsid w:val="006D7DBA"/>
    <w:rsid w:val="006D7F0A"/>
    <w:rsid w:val="006E047E"/>
    <w:rsid w:val="006E053D"/>
    <w:rsid w:val="006E0635"/>
    <w:rsid w:val="006E11A2"/>
    <w:rsid w:val="006E12D9"/>
    <w:rsid w:val="006E1494"/>
    <w:rsid w:val="006E1EA3"/>
    <w:rsid w:val="006E204D"/>
    <w:rsid w:val="006E2759"/>
    <w:rsid w:val="006E2760"/>
    <w:rsid w:val="006E2E0A"/>
    <w:rsid w:val="006E31CD"/>
    <w:rsid w:val="006E393C"/>
    <w:rsid w:val="006E3A52"/>
    <w:rsid w:val="006E3D11"/>
    <w:rsid w:val="006E3D7A"/>
    <w:rsid w:val="006E3DE3"/>
    <w:rsid w:val="006E3E14"/>
    <w:rsid w:val="006E3EBE"/>
    <w:rsid w:val="006E4699"/>
    <w:rsid w:val="006E5279"/>
    <w:rsid w:val="006E52DB"/>
    <w:rsid w:val="006E568C"/>
    <w:rsid w:val="006E5747"/>
    <w:rsid w:val="006E581C"/>
    <w:rsid w:val="006E5B1E"/>
    <w:rsid w:val="006E5CFC"/>
    <w:rsid w:val="006E6128"/>
    <w:rsid w:val="006E61B6"/>
    <w:rsid w:val="006E6B2F"/>
    <w:rsid w:val="006E6D1E"/>
    <w:rsid w:val="006E6D7A"/>
    <w:rsid w:val="006E6DED"/>
    <w:rsid w:val="006E71BF"/>
    <w:rsid w:val="006E7A41"/>
    <w:rsid w:val="006E7B40"/>
    <w:rsid w:val="006F094C"/>
    <w:rsid w:val="006F0F8A"/>
    <w:rsid w:val="006F1018"/>
    <w:rsid w:val="006F1DB0"/>
    <w:rsid w:val="006F1F17"/>
    <w:rsid w:val="006F1FFF"/>
    <w:rsid w:val="006F2899"/>
    <w:rsid w:val="006F2BCF"/>
    <w:rsid w:val="006F2E39"/>
    <w:rsid w:val="006F3218"/>
    <w:rsid w:val="006F3902"/>
    <w:rsid w:val="006F4251"/>
    <w:rsid w:val="006F4290"/>
    <w:rsid w:val="006F42D1"/>
    <w:rsid w:val="006F4402"/>
    <w:rsid w:val="006F44FF"/>
    <w:rsid w:val="006F4AE0"/>
    <w:rsid w:val="006F4D10"/>
    <w:rsid w:val="006F526E"/>
    <w:rsid w:val="006F56B9"/>
    <w:rsid w:val="006F67F3"/>
    <w:rsid w:val="006F6B3F"/>
    <w:rsid w:val="006F6F34"/>
    <w:rsid w:val="006F7A07"/>
    <w:rsid w:val="006F7A68"/>
    <w:rsid w:val="006F7CF1"/>
    <w:rsid w:val="00700080"/>
    <w:rsid w:val="007000C5"/>
    <w:rsid w:val="00700303"/>
    <w:rsid w:val="00700400"/>
    <w:rsid w:val="007006DF"/>
    <w:rsid w:val="00700AE5"/>
    <w:rsid w:val="00700D19"/>
    <w:rsid w:val="00700D90"/>
    <w:rsid w:val="00700FF7"/>
    <w:rsid w:val="0070151A"/>
    <w:rsid w:val="0070152F"/>
    <w:rsid w:val="007022FF"/>
    <w:rsid w:val="007025B8"/>
    <w:rsid w:val="00702E33"/>
    <w:rsid w:val="007034DB"/>
    <w:rsid w:val="00703792"/>
    <w:rsid w:val="00703A9B"/>
    <w:rsid w:val="00703B0C"/>
    <w:rsid w:val="00703CEC"/>
    <w:rsid w:val="00703E14"/>
    <w:rsid w:val="00703E3A"/>
    <w:rsid w:val="00703F84"/>
    <w:rsid w:val="00704042"/>
    <w:rsid w:val="00704B03"/>
    <w:rsid w:val="00704D02"/>
    <w:rsid w:val="00704E41"/>
    <w:rsid w:val="00704EC2"/>
    <w:rsid w:val="00705294"/>
    <w:rsid w:val="00705697"/>
    <w:rsid w:val="00706360"/>
    <w:rsid w:val="007064EE"/>
    <w:rsid w:val="007069E4"/>
    <w:rsid w:val="007070EF"/>
    <w:rsid w:val="0070754E"/>
    <w:rsid w:val="00707DED"/>
    <w:rsid w:val="00707FB9"/>
    <w:rsid w:val="007100B5"/>
    <w:rsid w:val="007100CC"/>
    <w:rsid w:val="0071069E"/>
    <w:rsid w:val="007106B5"/>
    <w:rsid w:val="007116A9"/>
    <w:rsid w:val="007117F7"/>
    <w:rsid w:val="00711815"/>
    <w:rsid w:val="00711DD1"/>
    <w:rsid w:val="007122CC"/>
    <w:rsid w:val="00712405"/>
    <w:rsid w:val="007126B3"/>
    <w:rsid w:val="007130A6"/>
    <w:rsid w:val="00713921"/>
    <w:rsid w:val="007141D6"/>
    <w:rsid w:val="007147BD"/>
    <w:rsid w:val="00714CBE"/>
    <w:rsid w:val="00715146"/>
    <w:rsid w:val="007154F3"/>
    <w:rsid w:val="00715B83"/>
    <w:rsid w:val="00716057"/>
    <w:rsid w:val="00716134"/>
    <w:rsid w:val="007164E6"/>
    <w:rsid w:val="00716538"/>
    <w:rsid w:val="0071671D"/>
    <w:rsid w:val="00717B84"/>
    <w:rsid w:val="00720084"/>
    <w:rsid w:val="00720B1D"/>
    <w:rsid w:val="00720EC6"/>
    <w:rsid w:val="007214EA"/>
    <w:rsid w:val="00721677"/>
    <w:rsid w:val="00721BF9"/>
    <w:rsid w:val="00722990"/>
    <w:rsid w:val="0072319D"/>
    <w:rsid w:val="00723215"/>
    <w:rsid w:val="00723260"/>
    <w:rsid w:val="0072328C"/>
    <w:rsid w:val="007237DC"/>
    <w:rsid w:val="0072380C"/>
    <w:rsid w:val="00723A8C"/>
    <w:rsid w:val="00723AE5"/>
    <w:rsid w:val="00723F61"/>
    <w:rsid w:val="00723F73"/>
    <w:rsid w:val="00724094"/>
    <w:rsid w:val="00724444"/>
    <w:rsid w:val="00725445"/>
    <w:rsid w:val="007256EF"/>
    <w:rsid w:val="0072590F"/>
    <w:rsid w:val="00726261"/>
    <w:rsid w:val="007266AC"/>
    <w:rsid w:val="007267C7"/>
    <w:rsid w:val="00726CE7"/>
    <w:rsid w:val="0072703A"/>
    <w:rsid w:val="00727979"/>
    <w:rsid w:val="00727D96"/>
    <w:rsid w:val="00727DA3"/>
    <w:rsid w:val="00727E09"/>
    <w:rsid w:val="00727F0A"/>
    <w:rsid w:val="00730123"/>
    <w:rsid w:val="0073057B"/>
    <w:rsid w:val="007309CC"/>
    <w:rsid w:val="007318DE"/>
    <w:rsid w:val="00731936"/>
    <w:rsid w:val="00731AF9"/>
    <w:rsid w:val="00732113"/>
    <w:rsid w:val="00732158"/>
    <w:rsid w:val="00732756"/>
    <w:rsid w:val="00732A8E"/>
    <w:rsid w:val="00734158"/>
    <w:rsid w:val="0073583B"/>
    <w:rsid w:val="00735BAD"/>
    <w:rsid w:val="00735D6C"/>
    <w:rsid w:val="00735F99"/>
    <w:rsid w:val="00735FD5"/>
    <w:rsid w:val="007361A9"/>
    <w:rsid w:val="007367C3"/>
    <w:rsid w:val="0073686F"/>
    <w:rsid w:val="00736ACE"/>
    <w:rsid w:val="0073705C"/>
    <w:rsid w:val="007370AE"/>
    <w:rsid w:val="0073774C"/>
    <w:rsid w:val="00737934"/>
    <w:rsid w:val="00740938"/>
    <w:rsid w:val="007409BD"/>
    <w:rsid w:val="007413F5"/>
    <w:rsid w:val="00741452"/>
    <w:rsid w:val="007418A9"/>
    <w:rsid w:val="00741C32"/>
    <w:rsid w:val="00741C89"/>
    <w:rsid w:val="007420B2"/>
    <w:rsid w:val="0074258C"/>
    <w:rsid w:val="0074281A"/>
    <w:rsid w:val="00742981"/>
    <w:rsid w:val="00742C68"/>
    <w:rsid w:val="00742CFE"/>
    <w:rsid w:val="007432F7"/>
    <w:rsid w:val="0074353A"/>
    <w:rsid w:val="007438F8"/>
    <w:rsid w:val="00743C71"/>
    <w:rsid w:val="0074453A"/>
    <w:rsid w:val="00744CE6"/>
    <w:rsid w:val="00745770"/>
    <w:rsid w:val="00745EB3"/>
    <w:rsid w:val="0074622F"/>
    <w:rsid w:val="0074720D"/>
    <w:rsid w:val="0074787B"/>
    <w:rsid w:val="00747B57"/>
    <w:rsid w:val="00750CB2"/>
    <w:rsid w:val="00750E3D"/>
    <w:rsid w:val="00751354"/>
    <w:rsid w:val="00751ADC"/>
    <w:rsid w:val="007522EC"/>
    <w:rsid w:val="00752D70"/>
    <w:rsid w:val="0075470C"/>
    <w:rsid w:val="007548C4"/>
    <w:rsid w:val="007555E8"/>
    <w:rsid w:val="007557B0"/>
    <w:rsid w:val="007564F7"/>
    <w:rsid w:val="00756C18"/>
    <w:rsid w:val="00757106"/>
    <w:rsid w:val="00760052"/>
    <w:rsid w:val="00760181"/>
    <w:rsid w:val="007608FA"/>
    <w:rsid w:val="00761123"/>
    <w:rsid w:val="00761641"/>
    <w:rsid w:val="00762AB0"/>
    <w:rsid w:val="00762F5C"/>
    <w:rsid w:val="0076349E"/>
    <w:rsid w:val="00763F94"/>
    <w:rsid w:val="00763FCE"/>
    <w:rsid w:val="00764388"/>
    <w:rsid w:val="007644A4"/>
    <w:rsid w:val="00764FE5"/>
    <w:rsid w:val="007656A1"/>
    <w:rsid w:val="00765A16"/>
    <w:rsid w:val="00765FD2"/>
    <w:rsid w:val="00767EC0"/>
    <w:rsid w:val="0077018A"/>
    <w:rsid w:val="00770792"/>
    <w:rsid w:val="00771932"/>
    <w:rsid w:val="00771E48"/>
    <w:rsid w:val="007725B0"/>
    <w:rsid w:val="00773035"/>
    <w:rsid w:val="00773E9F"/>
    <w:rsid w:val="0077400E"/>
    <w:rsid w:val="007742CF"/>
    <w:rsid w:val="007742FD"/>
    <w:rsid w:val="00774D63"/>
    <w:rsid w:val="00775AD5"/>
    <w:rsid w:val="0077604D"/>
    <w:rsid w:val="00776115"/>
    <w:rsid w:val="0077655F"/>
    <w:rsid w:val="00777A6E"/>
    <w:rsid w:val="00777B40"/>
    <w:rsid w:val="00777D2A"/>
    <w:rsid w:val="00777DF9"/>
    <w:rsid w:val="00780183"/>
    <w:rsid w:val="00780534"/>
    <w:rsid w:val="00780955"/>
    <w:rsid w:val="00780FC0"/>
    <w:rsid w:val="00781544"/>
    <w:rsid w:val="00781A2E"/>
    <w:rsid w:val="0078219D"/>
    <w:rsid w:val="00782265"/>
    <w:rsid w:val="0078295B"/>
    <w:rsid w:val="00782B12"/>
    <w:rsid w:val="00782E31"/>
    <w:rsid w:val="00783273"/>
    <w:rsid w:val="00784610"/>
    <w:rsid w:val="0078492B"/>
    <w:rsid w:val="00785093"/>
    <w:rsid w:val="00785232"/>
    <w:rsid w:val="0078670B"/>
    <w:rsid w:val="00787352"/>
    <w:rsid w:val="00787354"/>
    <w:rsid w:val="007873A4"/>
    <w:rsid w:val="00787A2E"/>
    <w:rsid w:val="00787A97"/>
    <w:rsid w:val="00790592"/>
    <w:rsid w:val="007905D9"/>
    <w:rsid w:val="00790B63"/>
    <w:rsid w:val="007911A5"/>
    <w:rsid w:val="00791940"/>
    <w:rsid w:val="00791D6E"/>
    <w:rsid w:val="00792089"/>
    <w:rsid w:val="0079233E"/>
    <w:rsid w:val="007923B9"/>
    <w:rsid w:val="00792928"/>
    <w:rsid w:val="00792D07"/>
    <w:rsid w:val="0079389D"/>
    <w:rsid w:val="00793B21"/>
    <w:rsid w:val="00793E24"/>
    <w:rsid w:val="00793F5F"/>
    <w:rsid w:val="007942A6"/>
    <w:rsid w:val="007947BF"/>
    <w:rsid w:val="007953E4"/>
    <w:rsid w:val="0079543D"/>
    <w:rsid w:val="00795699"/>
    <w:rsid w:val="00795876"/>
    <w:rsid w:val="0079593C"/>
    <w:rsid w:val="0079615E"/>
    <w:rsid w:val="00797337"/>
    <w:rsid w:val="00797B80"/>
    <w:rsid w:val="00797E7F"/>
    <w:rsid w:val="00797EC3"/>
    <w:rsid w:val="007A0487"/>
    <w:rsid w:val="007A05C1"/>
    <w:rsid w:val="007A0775"/>
    <w:rsid w:val="007A08F0"/>
    <w:rsid w:val="007A107B"/>
    <w:rsid w:val="007A1169"/>
    <w:rsid w:val="007A19DD"/>
    <w:rsid w:val="007A1A5B"/>
    <w:rsid w:val="007A2434"/>
    <w:rsid w:val="007A2AC1"/>
    <w:rsid w:val="007A3026"/>
    <w:rsid w:val="007A30EF"/>
    <w:rsid w:val="007A3BDB"/>
    <w:rsid w:val="007A3D75"/>
    <w:rsid w:val="007A3DAE"/>
    <w:rsid w:val="007A3FE5"/>
    <w:rsid w:val="007A4423"/>
    <w:rsid w:val="007A463A"/>
    <w:rsid w:val="007A50A1"/>
    <w:rsid w:val="007A5203"/>
    <w:rsid w:val="007A5D03"/>
    <w:rsid w:val="007A72DE"/>
    <w:rsid w:val="007A7B97"/>
    <w:rsid w:val="007B00C4"/>
    <w:rsid w:val="007B065B"/>
    <w:rsid w:val="007B08E7"/>
    <w:rsid w:val="007B093F"/>
    <w:rsid w:val="007B0ECB"/>
    <w:rsid w:val="007B15A6"/>
    <w:rsid w:val="007B2ABB"/>
    <w:rsid w:val="007B2B1D"/>
    <w:rsid w:val="007B30B2"/>
    <w:rsid w:val="007B3872"/>
    <w:rsid w:val="007B3FE7"/>
    <w:rsid w:val="007B4CBF"/>
    <w:rsid w:val="007B53F0"/>
    <w:rsid w:val="007B5DF5"/>
    <w:rsid w:val="007B6071"/>
    <w:rsid w:val="007B63D4"/>
    <w:rsid w:val="007B6724"/>
    <w:rsid w:val="007B69DB"/>
    <w:rsid w:val="007B70A1"/>
    <w:rsid w:val="007B7577"/>
    <w:rsid w:val="007B7728"/>
    <w:rsid w:val="007B7CD6"/>
    <w:rsid w:val="007B7EB4"/>
    <w:rsid w:val="007C07FD"/>
    <w:rsid w:val="007C0ADF"/>
    <w:rsid w:val="007C0E82"/>
    <w:rsid w:val="007C1FEE"/>
    <w:rsid w:val="007C23D4"/>
    <w:rsid w:val="007C26AE"/>
    <w:rsid w:val="007C2C6F"/>
    <w:rsid w:val="007C2ECA"/>
    <w:rsid w:val="007C32F0"/>
    <w:rsid w:val="007C447D"/>
    <w:rsid w:val="007C49D7"/>
    <w:rsid w:val="007C4F62"/>
    <w:rsid w:val="007C5057"/>
    <w:rsid w:val="007C55EB"/>
    <w:rsid w:val="007C630E"/>
    <w:rsid w:val="007C6805"/>
    <w:rsid w:val="007C6EAE"/>
    <w:rsid w:val="007C7322"/>
    <w:rsid w:val="007C758E"/>
    <w:rsid w:val="007C75BA"/>
    <w:rsid w:val="007C7823"/>
    <w:rsid w:val="007C7834"/>
    <w:rsid w:val="007C7CD5"/>
    <w:rsid w:val="007C7DEF"/>
    <w:rsid w:val="007C7E66"/>
    <w:rsid w:val="007C7F84"/>
    <w:rsid w:val="007D03E9"/>
    <w:rsid w:val="007D0496"/>
    <w:rsid w:val="007D16E4"/>
    <w:rsid w:val="007D1A74"/>
    <w:rsid w:val="007D2D3F"/>
    <w:rsid w:val="007D301A"/>
    <w:rsid w:val="007D350B"/>
    <w:rsid w:val="007D358F"/>
    <w:rsid w:val="007D3C56"/>
    <w:rsid w:val="007D4169"/>
    <w:rsid w:val="007D434F"/>
    <w:rsid w:val="007D44B6"/>
    <w:rsid w:val="007D48A3"/>
    <w:rsid w:val="007D553B"/>
    <w:rsid w:val="007D5DF7"/>
    <w:rsid w:val="007D609C"/>
    <w:rsid w:val="007D6EBE"/>
    <w:rsid w:val="007D7986"/>
    <w:rsid w:val="007E0C2A"/>
    <w:rsid w:val="007E0EEE"/>
    <w:rsid w:val="007E17FC"/>
    <w:rsid w:val="007E1B9D"/>
    <w:rsid w:val="007E2172"/>
    <w:rsid w:val="007E22DE"/>
    <w:rsid w:val="007E2F64"/>
    <w:rsid w:val="007E301F"/>
    <w:rsid w:val="007E31A9"/>
    <w:rsid w:val="007E3848"/>
    <w:rsid w:val="007E3A4B"/>
    <w:rsid w:val="007E3D55"/>
    <w:rsid w:val="007E46DF"/>
    <w:rsid w:val="007E46F1"/>
    <w:rsid w:val="007E539A"/>
    <w:rsid w:val="007E5606"/>
    <w:rsid w:val="007E659D"/>
    <w:rsid w:val="007E6F5A"/>
    <w:rsid w:val="007E748F"/>
    <w:rsid w:val="007E79B6"/>
    <w:rsid w:val="007E7ACD"/>
    <w:rsid w:val="007F007A"/>
    <w:rsid w:val="007F02E6"/>
    <w:rsid w:val="007F0D0B"/>
    <w:rsid w:val="007F136B"/>
    <w:rsid w:val="007F1488"/>
    <w:rsid w:val="007F1550"/>
    <w:rsid w:val="007F1877"/>
    <w:rsid w:val="007F1EA4"/>
    <w:rsid w:val="007F1EEC"/>
    <w:rsid w:val="007F261F"/>
    <w:rsid w:val="007F265A"/>
    <w:rsid w:val="007F2684"/>
    <w:rsid w:val="007F2847"/>
    <w:rsid w:val="007F2A02"/>
    <w:rsid w:val="007F2C82"/>
    <w:rsid w:val="007F33F0"/>
    <w:rsid w:val="007F3A92"/>
    <w:rsid w:val="007F3AC1"/>
    <w:rsid w:val="007F429C"/>
    <w:rsid w:val="007F4551"/>
    <w:rsid w:val="007F477E"/>
    <w:rsid w:val="007F48C4"/>
    <w:rsid w:val="007F4C2B"/>
    <w:rsid w:val="007F523A"/>
    <w:rsid w:val="007F6E18"/>
    <w:rsid w:val="007F76B4"/>
    <w:rsid w:val="00800AC2"/>
    <w:rsid w:val="00801F7F"/>
    <w:rsid w:val="0080237B"/>
    <w:rsid w:val="008025E8"/>
    <w:rsid w:val="00802CF0"/>
    <w:rsid w:val="008034B8"/>
    <w:rsid w:val="008036F3"/>
    <w:rsid w:val="00803E14"/>
    <w:rsid w:val="00804C2A"/>
    <w:rsid w:val="0080500D"/>
    <w:rsid w:val="00805117"/>
    <w:rsid w:val="00805213"/>
    <w:rsid w:val="00805D7D"/>
    <w:rsid w:val="00805EC6"/>
    <w:rsid w:val="00805ED8"/>
    <w:rsid w:val="00805F56"/>
    <w:rsid w:val="00806539"/>
    <w:rsid w:val="008066DD"/>
    <w:rsid w:val="00806C3D"/>
    <w:rsid w:val="00806E9E"/>
    <w:rsid w:val="00807C43"/>
    <w:rsid w:val="00807E00"/>
    <w:rsid w:val="00807E71"/>
    <w:rsid w:val="0081000F"/>
    <w:rsid w:val="00810504"/>
    <w:rsid w:val="00810677"/>
    <w:rsid w:val="00810C5E"/>
    <w:rsid w:val="00810F01"/>
    <w:rsid w:val="00810F7D"/>
    <w:rsid w:val="0081134C"/>
    <w:rsid w:val="00811B49"/>
    <w:rsid w:val="00811E4A"/>
    <w:rsid w:val="00811EBE"/>
    <w:rsid w:val="008127C2"/>
    <w:rsid w:val="00812BF7"/>
    <w:rsid w:val="00812CFC"/>
    <w:rsid w:val="00813343"/>
    <w:rsid w:val="00813391"/>
    <w:rsid w:val="0081374A"/>
    <w:rsid w:val="008139D8"/>
    <w:rsid w:val="00813E16"/>
    <w:rsid w:val="00813F57"/>
    <w:rsid w:val="00813FF1"/>
    <w:rsid w:val="008141EC"/>
    <w:rsid w:val="008142B6"/>
    <w:rsid w:val="008142D4"/>
    <w:rsid w:val="0081436A"/>
    <w:rsid w:val="00814470"/>
    <w:rsid w:val="00814B04"/>
    <w:rsid w:val="00814D5B"/>
    <w:rsid w:val="0081531C"/>
    <w:rsid w:val="0081583A"/>
    <w:rsid w:val="008161D4"/>
    <w:rsid w:val="008163F1"/>
    <w:rsid w:val="00816653"/>
    <w:rsid w:val="008167D6"/>
    <w:rsid w:val="00816D14"/>
    <w:rsid w:val="00816DE4"/>
    <w:rsid w:val="008172FF"/>
    <w:rsid w:val="008175FE"/>
    <w:rsid w:val="00817A71"/>
    <w:rsid w:val="00817DAE"/>
    <w:rsid w:val="00817EE0"/>
    <w:rsid w:val="00820EFA"/>
    <w:rsid w:val="008210D1"/>
    <w:rsid w:val="0082126F"/>
    <w:rsid w:val="008214AE"/>
    <w:rsid w:val="00821B1E"/>
    <w:rsid w:val="00822468"/>
    <w:rsid w:val="00822882"/>
    <w:rsid w:val="00823175"/>
    <w:rsid w:val="008237EF"/>
    <w:rsid w:val="008239A4"/>
    <w:rsid w:val="008246F4"/>
    <w:rsid w:val="00824738"/>
    <w:rsid w:val="0082474A"/>
    <w:rsid w:val="00824E13"/>
    <w:rsid w:val="00824E84"/>
    <w:rsid w:val="00825223"/>
    <w:rsid w:val="00825239"/>
    <w:rsid w:val="00825EF8"/>
    <w:rsid w:val="00825F02"/>
    <w:rsid w:val="008262BF"/>
    <w:rsid w:val="008266C0"/>
    <w:rsid w:val="00826B5C"/>
    <w:rsid w:val="00827171"/>
    <w:rsid w:val="008275F2"/>
    <w:rsid w:val="00827781"/>
    <w:rsid w:val="00827FDF"/>
    <w:rsid w:val="00830719"/>
    <w:rsid w:val="00830AC6"/>
    <w:rsid w:val="00830CDA"/>
    <w:rsid w:val="008311A0"/>
    <w:rsid w:val="0083138C"/>
    <w:rsid w:val="00831C17"/>
    <w:rsid w:val="00832675"/>
    <w:rsid w:val="00832BA5"/>
    <w:rsid w:val="0083359C"/>
    <w:rsid w:val="008336D6"/>
    <w:rsid w:val="0083394C"/>
    <w:rsid w:val="00833A00"/>
    <w:rsid w:val="00833ADF"/>
    <w:rsid w:val="00833BE0"/>
    <w:rsid w:val="00834292"/>
    <w:rsid w:val="00834B7A"/>
    <w:rsid w:val="008353EA"/>
    <w:rsid w:val="008356C8"/>
    <w:rsid w:val="008361C2"/>
    <w:rsid w:val="00836B9C"/>
    <w:rsid w:val="00836C1C"/>
    <w:rsid w:val="00836CCF"/>
    <w:rsid w:val="00836F66"/>
    <w:rsid w:val="00836FB7"/>
    <w:rsid w:val="00837B09"/>
    <w:rsid w:val="00840BAA"/>
    <w:rsid w:val="00841318"/>
    <w:rsid w:val="0084191C"/>
    <w:rsid w:val="00841DD7"/>
    <w:rsid w:val="00842166"/>
    <w:rsid w:val="00842508"/>
    <w:rsid w:val="00842933"/>
    <w:rsid w:val="00843238"/>
    <w:rsid w:val="008432FB"/>
    <w:rsid w:val="00843A98"/>
    <w:rsid w:val="00845377"/>
    <w:rsid w:val="00845696"/>
    <w:rsid w:val="00845823"/>
    <w:rsid w:val="0084586B"/>
    <w:rsid w:val="008461B9"/>
    <w:rsid w:val="0084637D"/>
    <w:rsid w:val="00846793"/>
    <w:rsid w:val="00846AB2"/>
    <w:rsid w:val="00846D67"/>
    <w:rsid w:val="00847A06"/>
    <w:rsid w:val="0085000A"/>
    <w:rsid w:val="008503CF"/>
    <w:rsid w:val="008507D8"/>
    <w:rsid w:val="008508DB"/>
    <w:rsid w:val="00850CB3"/>
    <w:rsid w:val="00850EBB"/>
    <w:rsid w:val="00851301"/>
    <w:rsid w:val="00851679"/>
    <w:rsid w:val="008516DD"/>
    <w:rsid w:val="00851B94"/>
    <w:rsid w:val="00851E08"/>
    <w:rsid w:val="00851FED"/>
    <w:rsid w:val="00852B70"/>
    <w:rsid w:val="00852F2D"/>
    <w:rsid w:val="008541B6"/>
    <w:rsid w:val="008543DC"/>
    <w:rsid w:val="0085451F"/>
    <w:rsid w:val="00854782"/>
    <w:rsid w:val="0085483A"/>
    <w:rsid w:val="008548A9"/>
    <w:rsid w:val="008549CE"/>
    <w:rsid w:val="00854D5B"/>
    <w:rsid w:val="00855AE1"/>
    <w:rsid w:val="00856397"/>
    <w:rsid w:val="008563AE"/>
    <w:rsid w:val="00856FD8"/>
    <w:rsid w:val="0085710D"/>
    <w:rsid w:val="008573B8"/>
    <w:rsid w:val="008573F2"/>
    <w:rsid w:val="00860042"/>
    <w:rsid w:val="008603A5"/>
    <w:rsid w:val="008605D0"/>
    <w:rsid w:val="008608D1"/>
    <w:rsid w:val="00860B55"/>
    <w:rsid w:val="00861203"/>
    <w:rsid w:val="008616EF"/>
    <w:rsid w:val="008618B5"/>
    <w:rsid w:val="00863060"/>
    <w:rsid w:val="0086316A"/>
    <w:rsid w:val="00863400"/>
    <w:rsid w:val="008635C4"/>
    <w:rsid w:val="008635CF"/>
    <w:rsid w:val="00863EE8"/>
    <w:rsid w:val="0086473A"/>
    <w:rsid w:val="008648BD"/>
    <w:rsid w:val="00864ACF"/>
    <w:rsid w:val="00864BE1"/>
    <w:rsid w:val="00864EB5"/>
    <w:rsid w:val="00864F0C"/>
    <w:rsid w:val="00865976"/>
    <w:rsid w:val="00866536"/>
    <w:rsid w:val="008671EA"/>
    <w:rsid w:val="00867886"/>
    <w:rsid w:val="00867B4B"/>
    <w:rsid w:val="0087047E"/>
    <w:rsid w:val="00870EE3"/>
    <w:rsid w:val="0087126C"/>
    <w:rsid w:val="0087153C"/>
    <w:rsid w:val="00871774"/>
    <w:rsid w:val="00871892"/>
    <w:rsid w:val="00871B07"/>
    <w:rsid w:val="00871CFD"/>
    <w:rsid w:val="00872415"/>
    <w:rsid w:val="0087290E"/>
    <w:rsid w:val="00872BBD"/>
    <w:rsid w:val="00874064"/>
    <w:rsid w:val="00874A23"/>
    <w:rsid w:val="00874E42"/>
    <w:rsid w:val="0087503A"/>
    <w:rsid w:val="008751FC"/>
    <w:rsid w:val="008760A1"/>
    <w:rsid w:val="00876A51"/>
    <w:rsid w:val="00877AFF"/>
    <w:rsid w:val="00877E21"/>
    <w:rsid w:val="00880104"/>
    <w:rsid w:val="008807F0"/>
    <w:rsid w:val="00880A45"/>
    <w:rsid w:val="00880DD0"/>
    <w:rsid w:val="008815CB"/>
    <w:rsid w:val="008821CC"/>
    <w:rsid w:val="00882763"/>
    <w:rsid w:val="008829AD"/>
    <w:rsid w:val="008829C5"/>
    <w:rsid w:val="0088338F"/>
    <w:rsid w:val="0088353C"/>
    <w:rsid w:val="0088430E"/>
    <w:rsid w:val="00884713"/>
    <w:rsid w:val="00884748"/>
    <w:rsid w:val="008849F7"/>
    <w:rsid w:val="00884B1D"/>
    <w:rsid w:val="00885227"/>
    <w:rsid w:val="008856AA"/>
    <w:rsid w:val="00885FF5"/>
    <w:rsid w:val="00887014"/>
    <w:rsid w:val="008871BF"/>
    <w:rsid w:val="008875FA"/>
    <w:rsid w:val="0089066A"/>
    <w:rsid w:val="008907EC"/>
    <w:rsid w:val="00890C3D"/>
    <w:rsid w:val="0089136B"/>
    <w:rsid w:val="008913C1"/>
    <w:rsid w:val="00891E36"/>
    <w:rsid w:val="00892694"/>
    <w:rsid w:val="00892A6D"/>
    <w:rsid w:val="008931F8"/>
    <w:rsid w:val="00893626"/>
    <w:rsid w:val="008936A3"/>
    <w:rsid w:val="00893CBF"/>
    <w:rsid w:val="00893FB0"/>
    <w:rsid w:val="00894901"/>
    <w:rsid w:val="00894AE9"/>
    <w:rsid w:val="00894D6A"/>
    <w:rsid w:val="00894FE3"/>
    <w:rsid w:val="008954C3"/>
    <w:rsid w:val="00895FF1"/>
    <w:rsid w:val="008967C9"/>
    <w:rsid w:val="0089681D"/>
    <w:rsid w:val="00896830"/>
    <w:rsid w:val="00896B89"/>
    <w:rsid w:val="00896CB6"/>
    <w:rsid w:val="00896EE9"/>
    <w:rsid w:val="00897008"/>
    <w:rsid w:val="00897FB4"/>
    <w:rsid w:val="008A05D1"/>
    <w:rsid w:val="008A10AF"/>
    <w:rsid w:val="008A136E"/>
    <w:rsid w:val="008A1B3C"/>
    <w:rsid w:val="008A1E5B"/>
    <w:rsid w:val="008A2AA3"/>
    <w:rsid w:val="008A33B1"/>
    <w:rsid w:val="008A3A12"/>
    <w:rsid w:val="008A3AF5"/>
    <w:rsid w:val="008A43BF"/>
    <w:rsid w:val="008A44CF"/>
    <w:rsid w:val="008A4506"/>
    <w:rsid w:val="008A4F91"/>
    <w:rsid w:val="008A58EE"/>
    <w:rsid w:val="008A5C7B"/>
    <w:rsid w:val="008A5F09"/>
    <w:rsid w:val="008A602D"/>
    <w:rsid w:val="008A676C"/>
    <w:rsid w:val="008A6DE6"/>
    <w:rsid w:val="008A6DF8"/>
    <w:rsid w:val="008A7C50"/>
    <w:rsid w:val="008B020D"/>
    <w:rsid w:val="008B03C4"/>
    <w:rsid w:val="008B087C"/>
    <w:rsid w:val="008B11B9"/>
    <w:rsid w:val="008B12B7"/>
    <w:rsid w:val="008B14D2"/>
    <w:rsid w:val="008B1E51"/>
    <w:rsid w:val="008B23DE"/>
    <w:rsid w:val="008B243D"/>
    <w:rsid w:val="008B2518"/>
    <w:rsid w:val="008B2861"/>
    <w:rsid w:val="008B2BDA"/>
    <w:rsid w:val="008B3074"/>
    <w:rsid w:val="008B34FD"/>
    <w:rsid w:val="008B3522"/>
    <w:rsid w:val="008B3829"/>
    <w:rsid w:val="008B40D7"/>
    <w:rsid w:val="008B41A2"/>
    <w:rsid w:val="008B41A7"/>
    <w:rsid w:val="008B42DA"/>
    <w:rsid w:val="008B47B0"/>
    <w:rsid w:val="008B4B42"/>
    <w:rsid w:val="008B5788"/>
    <w:rsid w:val="008B5807"/>
    <w:rsid w:val="008B5CA6"/>
    <w:rsid w:val="008B5D3D"/>
    <w:rsid w:val="008B6904"/>
    <w:rsid w:val="008B6907"/>
    <w:rsid w:val="008B6CC1"/>
    <w:rsid w:val="008B6EB2"/>
    <w:rsid w:val="008B75A4"/>
    <w:rsid w:val="008B79CD"/>
    <w:rsid w:val="008B7F98"/>
    <w:rsid w:val="008C0359"/>
    <w:rsid w:val="008C0CE8"/>
    <w:rsid w:val="008C0F67"/>
    <w:rsid w:val="008C1725"/>
    <w:rsid w:val="008C17AB"/>
    <w:rsid w:val="008C17D9"/>
    <w:rsid w:val="008C2237"/>
    <w:rsid w:val="008C226D"/>
    <w:rsid w:val="008C24A3"/>
    <w:rsid w:val="008C2719"/>
    <w:rsid w:val="008C286E"/>
    <w:rsid w:val="008C2892"/>
    <w:rsid w:val="008C29A1"/>
    <w:rsid w:val="008C2C71"/>
    <w:rsid w:val="008C3000"/>
    <w:rsid w:val="008C308E"/>
    <w:rsid w:val="008C311F"/>
    <w:rsid w:val="008C31FF"/>
    <w:rsid w:val="008C368D"/>
    <w:rsid w:val="008C3AFB"/>
    <w:rsid w:val="008C3EC2"/>
    <w:rsid w:val="008C4373"/>
    <w:rsid w:val="008C4394"/>
    <w:rsid w:val="008C451D"/>
    <w:rsid w:val="008C4523"/>
    <w:rsid w:val="008C5440"/>
    <w:rsid w:val="008C5684"/>
    <w:rsid w:val="008C56B0"/>
    <w:rsid w:val="008C5C0A"/>
    <w:rsid w:val="008C5D77"/>
    <w:rsid w:val="008C648C"/>
    <w:rsid w:val="008C6681"/>
    <w:rsid w:val="008C70F9"/>
    <w:rsid w:val="008C7322"/>
    <w:rsid w:val="008C77EE"/>
    <w:rsid w:val="008C799F"/>
    <w:rsid w:val="008C7EA6"/>
    <w:rsid w:val="008D018F"/>
    <w:rsid w:val="008D0263"/>
    <w:rsid w:val="008D1479"/>
    <w:rsid w:val="008D23A4"/>
    <w:rsid w:val="008D2605"/>
    <w:rsid w:val="008D2D4C"/>
    <w:rsid w:val="008D2EF2"/>
    <w:rsid w:val="008D34A0"/>
    <w:rsid w:val="008D3722"/>
    <w:rsid w:val="008D37C9"/>
    <w:rsid w:val="008D3C1F"/>
    <w:rsid w:val="008D3DDB"/>
    <w:rsid w:val="008D4DAF"/>
    <w:rsid w:val="008D58BA"/>
    <w:rsid w:val="008D6129"/>
    <w:rsid w:val="008D62B7"/>
    <w:rsid w:val="008D64C8"/>
    <w:rsid w:val="008D7713"/>
    <w:rsid w:val="008D7C19"/>
    <w:rsid w:val="008D7D47"/>
    <w:rsid w:val="008D7E2B"/>
    <w:rsid w:val="008E02EB"/>
    <w:rsid w:val="008E092C"/>
    <w:rsid w:val="008E1430"/>
    <w:rsid w:val="008E156E"/>
    <w:rsid w:val="008E169F"/>
    <w:rsid w:val="008E17C6"/>
    <w:rsid w:val="008E22D4"/>
    <w:rsid w:val="008E23F9"/>
    <w:rsid w:val="008E27CA"/>
    <w:rsid w:val="008E2A71"/>
    <w:rsid w:val="008E2E43"/>
    <w:rsid w:val="008E2F50"/>
    <w:rsid w:val="008E34A5"/>
    <w:rsid w:val="008E3E98"/>
    <w:rsid w:val="008E4868"/>
    <w:rsid w:val="008E4BD5"/>
    <w:rsid w:val="008E4FA2"/>
    <w:rsid w:val="008E5479"/>
    <w:rsid w:val="008E591B"/>
    <w:rsid w:val="008E5A4E"/>
    <w:rsid w:val="008E6024"/>
    <w:rsid w:val="008E607F"/>
    <w:rsid w:val="008E6C10"/>
    <w:rsid w:val="008E7F19"/>
    <w:rsid w:val="008F00D5"/>
    <w:rsid w:val="008F0469"/>
    <w:rsid w:val="008F04E7"/>
    <w:rsid w:val="008F0691"/>
    <w:rsid w:val="008F06FA"/>
    <w:rsid w:val="008F09EC"/>
    <w:rsid w:val="008F0F7F"/>
    <w:rsid w:val="008F109E"/>
    <w:rsid w:val="008F123A"/>
    <w:rsid w:val="008F1B00"/>
    <w:rsid w:val="008F2135"/>
    <w:rsid w:val="008F2586"/>
    <w:rsid w:val="008F2D79"/>
    <w:rsid w:val="008F2E45"/>
    <w:rsid w:val="008F39DB"/>
    <w:rsid w:val="008F3B8D"/>
    <w:rsid w:val="008F3E7F"/>
    <w:rsid w:val="008F3E8B"/>
    <w:rsid w:val="008F4364"/>
    <w:rsid w:val="008F4910"/>
    <w:rsid w:val="008F497F"/>
    <w:rsid w:val="008F4DC2"/>
    <w:rsid w:val="008F51D5"/>
    <w:rsid w:val="008F5B29"/>
    <w:rsid w:val="008F5E46"/>
    <w:rsid w:val="008F6203"/>
    <w:rsid w:val="008F6D83"/>
    <w:rsid w:val="008F6DCB"/>
    <w:rsid w:val="008F6DE2"/>
    <w:rsid w:val="008F6EF8"/>
    <w:rsid w:val="008F6FEF"/>
    <w:rsid w:val="008F7ABA"/>
    <w:rsid w:val="008F7ECF"/>
    <w:rsid w:val="009001E1"/>
    <w:rsid w:val="009001FF"/>
    <w:rsid w:val="00900301"/>
    <w:rsid w:val="0090055B"/>
    <w:rsid w:val="00901AFC"/>
    <w:rsid w:val="00901CB4"/>
    <w:rsid w:val="00901E2F"/>
    <w:rsid w:val="009020A6"/>
    <w:rsid w:val="009021A4"/>
    <w:rsid w:val="009022CD"/>
    <w:rsid w:val="009024B4"/>
    <w:rsid w:val="00902516"/>
    <w:rsid w:val="00902E63"/>
    <w:rsid w:val="00903112"/>
    <w:rsid w:val="0090325E"/>
    <w:rsid w:val="0090373A"/>
    <w:rsid w:val="00903DFC"/>
    <w:rsid w:val="009042EC"/>
    <w:rsid w:val="00904B24"/>
    <w:rsid w:val="009052D3"/>
    <w:rsid w:val="0090559B"/>
    <w:rsid w:val="009058AC"/>
    <w:rsid w:val="00905CC5"/>
    <w:rsid w:val="00905E03"/>
    <w:rsid w:val="00906018"/>
    <w:rsid w:val="009064A7"/>
    <w:rsid w:val="00906A54"/>
    <w:rsid w:val="00910876"/>
    <w:rsid w:val="009110B7"/>
    <w:rsid w:val="00911A72"/>
    <w:rsid w:val="00911D15"/>
    <w:rsid w:val="00912763"/>
    <w:rsid w:val="00912781"/>
    <w:rsid w:val="00912DF5"/>
    <w:rsid w:val="00912F02"/>
    <w:rsid w:val="00913057"/>
    <w:rsid w:val="00913561"/>
    <w:rsid w:val="00913E74"/>
    <w:rsid w:val="0091424E"/>
    <w:rsid w:val="0091431F"/>
    <w:rsid w:val="009147C5"/>
    <w:rsid w:val="00914BF2"/>
    <w:rsid w:val="00915011"/>
    <w:rsid w:val="00915163"/>
    <w:rsid w:val="0091568C"/>
    <w:rsid w:val="00915B6D"/>
    <w:rsid w:val="009161F0"/>
    <w:rsid w:val="00916299"/>
    <w:rsid w:val="00916340"/>
    <w:rsid w:val="009163F8"/>
    <w:rsid w:val="00916623"/>
    <w:rsid w:val="0091667E"/>
    <w:rsid w:val="00917398"/>
    <w:rsid w:val="00920BED"/>
    <w:rsid w:val="00921407"/>
    <w:rsid w:val="009216CD"/>
    <w:rsid w:val="0092201D"/>
    <w:rsid w:val="0092248D"/>
    <w:rsid w:val="00923014"/>
    <w:rsid w:val="009233F1"/>
    <w:rsid w:val="009237FC"/>
    <w:rsid w:val="00923980"/>
    <w:rsid w:val="00924004"/>
    <w:rsid w:val="00924101"/>
    <w:rsid w:val="00924564"/>
    <w:rsid w:val="00925215"/>
    <w:rsid w:val="009253CB"/>
    <w:rsid w:val="009255B5"/>
    <w:rsid w:val="009266E1"/>
    <w:rsid w:val="00926748"/>
    <w:rsid w:val="00926826"/>
    <w:rsid w:val="00926E34"/>
    <w:rsid w:val="00926EDC"/>
    <w:rsid w:val="00927150"/>
    <w:rsid w:val="00927324"/>
    <w:rsid w:val="00927DA8"/>
    <w:rsid w:val="00930731"/>
    <w:rsid w:val="00930D7C"/>
    <w:rsid w:val="00931163"/>
    <w:rsid w:val="0093117F"/>
    <w:rsid w:val="00931770"/>
    <w:rsid w:val="00932230"/>
    <w:rsid w:val="00932773"/>
    <w:rsid w:val="00932978"/>
    <w:rsid w:val="00932C4A"/>
    <w:rsid w:val="00933687"/>
    <w:rsid w:val="009338F2"/>
    <w:rsid w:val="00933906"/>
    <w:rsid w:val="0093440C"/>
    <w:rsid w:val="00934571"/>
    <w:rsid w:val="00934F19"/>
    <w:rsid w:val="00935D68"/>
    <w:rsid w:val="00936061"/>
    <w:rsid w:val="00936623"/>
    <w:rsid w:val="009368F5"/>
    <w:rsid w:val="00936A06"/>
    <w:rsid w:val="00936C52"/>
    <w:rsid w:val="00936D4A"/>
    <w:rsid w:val="00936DAA"/>
    <w:rsid w:val="0093726B"/>
    <w:rsid w:val="0093767E"/>
    <w:rsid w:val="00937B0D"/>
    <w:rsid w:val="009403A5"/>
    <w:rsid w:val="00940F05"/>
    <w:rsid w:val="00941DC0"/>
    <w:rsid w:val="0094229F"/>
    <w:rsid w:val="00942CC7"/>
    <w:rsid w:val="00942D31"/>
    <w:rsid w:val="00942D52"/>
    <w:rsid w:val="00942E77"/>
    <w:rsid w:val="009430BF"/>
    <w:rsid w:val="009431C3"/>
    <w:rsid w:val="009434E8"/>
    <w:rsid w:val="00943F65"/>
    <w:rsid w:val="00944237"/>
    <w:rsid w:val="00944321"/>
    <w:rsid w:val="00944973"/>
    <w:rsid w:val="00945B3C"/>
    <w:rsid w:val="00945B46"/>
    <w:rsid w:val="00945CA8"/>
    <w:rsid w:val="00945D28"/>
    <w:rsid w:val="00945D55"/>
    <w:rsid w:val="0094607A"/>
    <w:rsid w:val="0094636D"/>
    <w:rsid w:val="00946801"/>
    <w:rsid w:val="00946920"/>
    <w:rsid w:val="00946F57"/>
    <w:rsid w:val="00947330"/>
    <w:rsid w:val="009473A6"/>
    <w:rsid w:val="009477A6"/>
    <w:rsid w:val="00947B62"/>
    <w:rsid w:val="00947E39"/>
    <w:rsid w:val="00950490"/>
    <w:rsid w:val="00950837"/>
    <w:rsid w:val="00951531"/>
    <w:rsid w:val="009518A0"/>
    <w:rsid w:val="00951904"/>
    <w:rsid w:val="00951A5A"/>
    <w:rsid w:val="00951D4F"/>
    <w:rsid w:val="00951E6D"/>
    <w:rsid w:val="00951FB6"/>
    <w:rsid w:val="0095207B"/>
    <w:rsid w:val="00952CC4"/>
    <w:rsid w:val="00952FDD"/>
    <w:rsid w:val="009530FA"/>
    <w:rsid w:val="009532B4"/>
    <w:rsid w:val="00953BCE"/>
    <w:rsid w:val="00953F4E"/>
    <w:rsid w:val="00954463"/>
    <w:rsid w:val="00954D3B"/>
    <w:rsid w:val="00955073"/>
    <w:rsid w:val="00956600"/>
    <w:rsid w:val="009567D5"/>
    <w:rsid w:val="00956BED"/>
    <w:rsid w:val="00957E72"/>
    <w:rsid w:val="00960580"/>
    <w:rsid w:val="00960819"/>
    <w:rsid w:val="00960D80"/>
    <w:rsid w:val="0096175D"/>
    <w:rsid w:val="00961A98"/>
    <w:rsid w:val="009620C4"/>
    <w:rsid w:val="00962920"/>
    <w:rsid w:val="009630F7"/>
    <w:rsid w:val="0096347A"/>
    <w:rsid w:val="009644F5"/>
    <w:rsid w:val="00964E5F"/>
    <w:rsid w:val="00964F4B"/>
    <w:rsid w:val="0096532F"/>
    <w:rsid w:val="00965D8E"/>
    <w:rsid w:val="0096620E"/>
    <w:rsid w:val="0096657F"/>
    <w:rsid w:val="00967973"/>
    <w:rsid w:val="009679E6"/>
    <w:rsid w:val="00967D45"/>
    <w:rsid w:val="00970D36"/>
    <w:rsid w:val="00970FEB"/>
    <w:rsid w:val="00971229"/>
    <w:rsid w:val="0097197C"/>
    <w:rsid w:val="00971A82"/>
    <w:rsid w:val="00972959"/>
    <w:rsid w:val="00972C56"/>
    <w:rsid w:val="009734AE"/>
    <w:rsid w:val="00973769"/>
    <w:rsid w:val="00973783"/>
    <w:rsid w:val="009740DF"/>
    <w:rsid w:val="00974447"/>
    <w:rsid w:val="00974EE9"/>
    <w:rsid w:val="00975609"/>
    <w:rsid w:val="009758EE"/>
    <w:rsid w:val="00975FB3"/>
    <w:rsid w:val="00976614"/>
    <w:rsid w:val="0097682A"/>
    <w:rsid w:val="009769AC"/>
    <w:rsid w:val="00976A44"/>
    <w:rsid w:val="00977039"/>
    <w:rsid w:val="00977CE7"/>
    <w:rsid w:val="00977E17"/>
    <w:rsid w:val="00980072"/>
    <w:rsid w:val="009802F2"/>
    <w:rsid w:val="0098096C"/>
    <w:rsid w:val="00980A62"/>
    <w:rsid w:val="00981ABD"/>
    <w:rsid w:val="00982088"/>
    <w:rsid w:val="009821DA"/>
    <w:rsid w:val="00982608"/>
    <w:rsid w:val="009831EF"/>
    <w:rsid w:val="00983593"/>
    <w:rsid w:val="00983FD5"/>
    <w:rsid w:val="0098438B"/>
    <w:rsid w:val="00984789"/>
    <w:rsid w:val="0098483B"/>
    <w:rsid w:val="0098507E"/>
    <w:rsid w:val="009852C9"/>
    <w:rsid w:val="009853B9"/>
    <w:rsid w:val="009854F2"/>
    <w:rsid w:val="0098569A"/>
    <w:rsid w:val="00985928"/>
    <w:rsid w:val="00985D7A"/>
    <w:rsid w:val="00985EC7"/>
    <w:rsid w:val="00986421"/>
    <w:rsid w:val="0098684D"/>
    <w:rsid w:val="00986961"/>
    <w:rsid w:val="009869E9"/>
    <w:rsid w:val="00986B21"/>
    <w:rsid w:val="00986EF5"/>
    <w:rsid w:val="00987AEB"/>
    <w:rsid w:val="009900D6"/>
    <w:rsid w:val="009904C4"/>
    <w:rsid w:val="00990529"/>
    <w:rsid w:val="00990B03"/>
    <w:rsid w:val="00990BCF"/>
    <w:rsid w:val="00990BDA"/>
    <w:rsid w:val="00991044"/>
    <w:rsid w:val="00991DE9"/>
    <w:rsid w:val="00992019"/>
    <w:rsid w:val="00992779"/>
    <w:rsid w:val="009928C1"/>
    <w:rsid w:val="00992DCF"/>
    <w:rsid w:val="00992E27"/>
    <w:rsid w:val="00993668"/>
    <w:rsid w:val="00993DD0"/>
    <w:rsid w:val="00993EF9"/>
    <w:rsid w:val="00994008"/>
    <w:rsid w:val="00994813"/>
    <w:rsid w:val="00994B03"/>
    <w:rsid w:val="009952A9"/>
    <w:rsid w:val="00995FD7"/>
    <w:rsid w:val="00996B8C"/>
    <w:rsid w:val="00996D6E"/>
    <w:rsid w:val="009972FA"/>
    <w:rsid w:val="00997563"/>
    <w:rsid w:val="009975FF"/>
    <w:rsid w:val="0099778B"/>
    <w:rsid w:val="009977B6"/>
    <w:rsid w:val="00997DB7"/>
    <w:rsid w:val="00997FD4"/>
    <w:rsid w:val="009A0074"/>
    <w:rsid w:val="009A01B2"/>
    <w:rsid w:val="009A01F0"/>
    <w:rsid w:val="009A020B"/>
    <w:rsid w:val="009A06F6"/>
    <w:rsid w:val="009A0704"/>
    <w:rsid w:val="009A07E2"/>
    <w:rsid w:val="009A150F"/>
    <w:rsid w:val="009A167A"/>
    <w:rsid w:val="009A2281"/>
    <w:rsid w:val="009A2A2B"/>
    <w:rsid w:val="009A2BF9"/>
    <w:rsid w:val="009A364E"/>
    <w:rsid w:val="009A38CA"/>
    <w:rsid w:val="009A3C34"/>
    <w:rsid w:val="009A4769"/>
    <w:rsid w:val="009A480E"/>
    <w:rsid w:val="009A4DE7"/>
    <w:rsid w:val="009A5267"/>
    <w:rsid w:val="009A5530"/>
    <w:rsid w:val="009A55CC"/>
    <w:rsid w:val="009A5A1E"/>
    <w:rsid w:val="009A5D71"/>
    <w:rsid w:val="009A6430"/>
    <w:rsid w:val="009A73AF"/>
    <w:rsid w:val="009A7904"/>
    <w:rsid w:val="009A7AD1"/>
    <w:rsid w:val="009A7B1C"/>
    <w:rsid w:val="009A7C73"/>
    <w:rsid w:val="009A7EFA"/>
    <w:rsid w:val="009A7FB0"/>
    <w:rsid w:val="009B002E"/>
    <w:rsid w:val="009B017B"/>
    <w:rsid w:val="009B12C4"/>
    <w:rsid w:val="009B12F9"/>
    <w:rsid w:val="009B1494"/>
    <w:rsid w:val="009B164B"/>
    <w:rsid w:val="009B1660"/>
    <w:rsid w:val="009B19CC"/>
    <w:rsid w:val="009B1AE2"/>
    <w:rsid w:val="009B209C"/>
    <w:rsid w:val="009B21DF"/>
    <w:rsid w:val="009B2469"/>
    <w:rsid w:val="009B2C03"/>
    <w:rsid w:val="009B3300"/>
    <w:rsid w:val="009B3817"/>
    <w:rsid w:val="009B3AEE"/>
    <w:rsid w:val="009B4267"/>
    <w:rsid w:val="009B45A8"/>
    <w:rsid w:val="009B4B84"/>
    <w:rsid w:val="009B4E5B"/>
    <w:rsid w:val="009B4FAC"/>
    <w:rsid w:val="009B5C87"/>
    <w:rsid w:val="009B5F0F"/>
    <w:rsid w:val="009B62C7"/>
    <w:rsid w:val="009B6F76"/>
    <w:rsid w:val="009B781F"/>
    <w:rsid w:val="009B784D"/>
    <w:rsid w:val="009B7C5C"/>
    <w:rsid w:val="009C038E"/>
    <w:rsid w:val="009C0769"/>
    <w:rsid w:val="009C0910"/>
    <w:rsid w:val="009C159D"/>
    <w:rsid w:val="009C18C4"/>
    <w:rsid w:val="009C2432"/>
    <w:rsid w:val="009C281D"/>
    <w:rsid w:val="009C291E"/>
    <w:rsid w:val="009C327D"/>
    <w:rsid w:val="009C350F"/>
    <w:rsid w:val="009C3674"/>
    <w:rsid w:val="009C37E9"/>
    <w:rsid w:val="009C3C26"/>
    <w:rsid w:val="009C436E"/>
    <w:rsid w:val="009C4860"/>
    <w:rsid w:val="009C4891"/>
    <w:rsid w:val="009C50DA"/>
    <w:rsid w:val="009C53C7"/>
    <w:rsid w:val="009C5FB9"/>
    <w:rsid w:val="009C6CEB"/>
    <w:rsid w:val="009C7541"/>
    <w:rsid w:val="009C7859"/>
    <w:rsid w:val="009C7E61"/>
    <w:rsid w:val="009C7E8B"/>
    <w:rsid w:val="009C7F84"/>
    <w:rsid w:val="009D01BA"/>
    <w:rsid w:val="009D0C0F"/>
    <w:rsid w:val="009D0DF4"/>
    <w:rsid w:val="009D106E"/>
    <w:rsid w:val="009D1461"/>
    <w:rsid w:val="009D1ACD"/>
    <w:rsid w:val="009D224A"/>
    <w:rsid w:val="009D2811"/>
    <w:rsid w:val="009D2CC5"/>
    <w:rsid w:val="009D3015"/>
    <w:rsid w:val="009D3026"/>
    <w:rsid w:val="009D362E"/>
    <w:rsid w:val="009D3B27"/>
    <w:rsid w:val="009D3D66"/>
    <w:rsid w:val="009D4190"/>
    <w:rsid w:val="009D4202"/>
    <w:rsid w:val="009D520E"/>
    <w:rsid w:val="009D5280"/>
    <w:rsid w:val="009D5CDE"/>
    <w:rsid w:val="009D635A"/>
    <w:rsid w:val="009D6D48"/>
    <w:rsid w:val="009D7BE4"/>
    <w:rsid w:val="009D7DCD"/>
    <w:rsid w:val="009E03B4"/>
    <w:rsid w:val="009E09F5"/>
    <w:rsid w:val="009E0B5A"/>
    <w:rsid w:val="009E0B9E"/>
    <w:rsid w:val="009E1367"/>
    <w:rsid w:val="009E15D8"/>
    <w:rsid w:val="009E29BE"/>
    <w:rsid w:val="009E3730"/>
    <w:rsid w:val="009E3ACD"/>
    <w:rsid w:val="009E3BBD"/>
    <w:rsid w:val="009E3E19"/>
    <w:rsid w:val="009E418A"/>
    <w:rsid w:val="009E422F"/>
    <w:rsid w:val="009E4896"/>
    <w:rsid w:val="009E4CC0"/>
    <w:rsid w:val="009E5789"/>
    <w:rsid w:val="009E59D6"/>
    <w:rsid w:val="009E5C3B"/>
    <w:rsid w:val="009E6611"/>
    <w:rsid w:val="009E693D"/>
    <w:rsid w:val="009E6A4B"/>
    <w:rsid w:val="009E6C57"/>
    <w:rsid w:val="009E6C8A"/>
    <w:rsid w:val="009E73F1"/>
    <w:rsid w:val="009E7E60"/>
    <w:rsid w:val="009F000D"/>
    <w:rsid w:val="009F0025"/>
    <w:rsid w:val="009F0396"/>
    <w:rsid w:val="009F04C9"/>
    <w:rsid w:val="009F0B06"/>
    <w:rsid w:val="009F0F4F"/>
    <w:rsid w:val="009F1F0D"/>
    <w:rsid w:val="009F20DD"/>
    <w:rsid w:val="009F25BD"/>
    <w:rsid w:val="009F26EA"/>
    <w:rsid w:val="009F2D88"/>
    <w:rsid w:val="009F2EF7"/>
    <w:rsid w:val="009F337C"/>
    <w:rsid w:val="009F34E7"/>
    <w:rsid w:val="009F3ED8"/>
    <w:rsid w:val="009F3FC9"/>
    <w:rsid w:val="009F420A"/>
    <w:rsid w:val="009F45A0"/>
    <w:rsid w:val="009F4609"/>
    <w:rsid w:val="009F48D5"/>
    <w:rsid w:val="009F55D3"/>
    <w:rsid w:val="009F5C25"/>
    <w:rsid w:val="009F5D3E"/>
    <w:rsid w:val="009F5E7B"/>
    <w:rsid w:val="009F60C0"/>
    <w:rsid w:val="009F679C"/>
    <w:rsid w:val="009F67AA"/>
    <w:rsid w:val="009F7041"/>
    <w:rsid w:val="009F71CF"/>
    <w:rsid w:val="009F7B7E"/>
    <w:rsid w:val="009F7F4A"/>
    <w:rsid w:val="00A00AAE"/>
    <w:rsid w:val="00A00DBB"/>
    <w:rsid w:val="00A00F29"/>
    <w:rsid w:val="00A01124"/>
    <w:rsid w:val="00A01747"/>
    <w:rsid w:val="00A017BE"/>
    <w:rsid w:val="00A02259"/>
    <w:rsid w:val="00A024D9"/>
    <w:rsid w:val="00A02512"/>
    <w:rsid w:val="00A02983"/>
    <w:rsid w:val="00A02B0B"/>
    <w:rsid w:val="00A02B6D"/>
    <w:rsid w:val="00A03F74"/>
    <w:rsid w:val="00A045C4"/>
    <w:rsid w:val="00A04723"/>
    <w:rsid w:val="00A04733"/>
    <w:rsid w:val="00A05100"/>
    <w:rsid w:val="00A05102"/>
    <w:rsid w:val="00A0526E"/>
    <w:rsid w:val="00A05320"/>
    <w:rsid w:val="00A059C1"/>
    <w:rsid w:val="00A06951"/>
    <w:rsid w:val="00A07281"/>
    <w:rsid w:val="00A073DB"/>
    <w:rsid w:val="00A075AD"/>
    <w:rsid w:val="00A079A7"/>
    <w:rsid w:val="00A07AA3"/>
    <w:rsid w:val="00A07AEA"/>
    <w:rsid w:val="00A100CA"/>
    <w:rsid w:val="00A1083F"/>
    <w:rsid w:val="00A112FB"/>
    <w:rsid w:val="00A11706"/>
    <w:rsid w:val="00A1171D"/>
    <w:rsid w:val="00A11B11"/>
    <w:rsid w:val="00A11C20"/>
    <w:rsid w:val="00A1206D"/>
    <w:rsid w:val="00A124F5"/>
    <w:rsid w:val="00A12D2F"/>
    <w:rsid w:val="00A1374F"/>
    <w:rsid w:val="00A13CFB"/>
    <w:rsid w:val="00A146C4"/>
    <w:rsid w:val="00A161A6"/>
    <w:rsid w:val="00A16B24"/>
    <w:rsid w:val="00A16F1C"/>
    <w:rsid w:val="00A17473"/>
    <w:rsid w:val="00A17825"/>
    <w:rsid w:val="00A2020F"/>
    <w:rsid w:val="00A202D1"/>
    <w:rsid w:val="00A20B72"/>
    <w:rsid w:val="00A20FD1"/>
    <w:rsid w:val="00A21660"/>
    <w:rsid w:val="00A21A3F"/>
    <w:rsid w:val="00A21BC6"/>
    <w:rsid w:val="00A21CF3"/>
    <w:rsid w:val="00A221E0"/>
    <w:rsid w:val="00A22C1F"/>
    <w:rsid w:val="00A22FB9"/>
    <w:rsid w:val="00A23492"/>
    <w:rsid w:val="00A23F44"/>
    <w:rsid w:val="00A251DE"/>
    <w:rsid w:val="00A254E3"/>
    <w:rsid w:val="00A25E9C"/>
    <w:rsid w:val="00A25F2A"/>
    <w:rsid w:val="00A26639"/>
    <w:rsid w:val="00A26C14"/>
    <w:rsid w:val="00A27B4D"/>
    <w:rsid w:val="00A30154"/>
    <w:rsid w:val="00A302D8"/>
    <w:rsid w:val="00A30651"/>
    <w:rsid w:val="00A307D8"/>
    <w:rsid w:val="00A31B37"/>
    <w:rsid w:val="00A322E9"/>
    <w:rsid w:val="00A3307D"/>
    <w:rsid w:val="00A3313D"/>
    <w:rsid w:val="00A33785"/>
    <w:rsid w:val="00A3380B"/>
    <w:rsid w:val="00A33CE0"/>
    <w:rsid w:val="00A340E6"/>
    <w:rsid w:val="00A34403"/>
    <w:rsid w:val="00A349B8"/>
    <w:rsid w:val="00A353C9"/>
    <w:rsid w:val="00A353E1"/>
    <w:rsid w:val="00A359E7"/>
    <w:rsid w:val="00A362D3"/>
    <w:rsid w:val="00A36C35"/>
    <w:rsid w:val="00A36C64"/>
    <w:rsid w:val="00A371B9"/>
    <w:rsid w:val="00A3783D"/>
    <w:rsid w:val="00A37ACF"/>
    <w:rsid w:val="00A37D16"/>
    <w:rsid w:val="00A37F1F"/>
    <w:rsid w:val="00A40834"/>
    <w:rsid w:val="00A40FF7"/>
    <w:rsid w:val="00A41140"/>
    <w:rsid w:val="00A41414"/>
    <w:rsid w:val="00A41521"/>
    <w:rsid w:val="00A424C3"/>
    <w:rsid w:val="00A429F2"/>
    <w:rsid w:val="00A42B71"/>
    <w:rsid w:val="00A43412"/>
    <w:rsid w:val="00A43792"/>
    <w:rsid w:val="00A43988"/>
    <w:rsid w:val="00A43AAF"/>
    <w:rsid w:val="00A43F98"/>
    <w:rsid w:val="00A44D5A"/>
    <w:rsid w:val="00A45160"/>
    <w:rsid w:val="00A45865"/>
    <w:rsid w:val="00A45869"/>
    <w:rsid w:val="00A45CD0"/>
    <w:rsid w:val="00A45D05"/>
    <w:rsid w:val="00A45DC3"/>
    <w:rsid w:val="00A45E51"/>
    <w:rsid w:val="00A464E2"/>
    <w:rsid w:val="00A4707A"/>
    <w:rsid w:val="00A4737E"/>
    <w:rsid w:val="00A5073D"/>
    <w:rsid w:val="00A50A06"/>
    <w:rsid w:val="00A51011"/>
    <w:rsid w:val="00A519AA"/>
    <w:rsid w:val="00A51D83"/>
    <w:rsid w:val="00A5299F"/>
    <w:rsid w:val="00A5356C"/>
    <w:rsid w:val="00A53571"/>
    <w:rsid w:val="00A54131"/>
    <w:rsid w:val="00A544EF"/>
    <w:rsid w:val="00A54951"/>
    <w:rsid w:val="00A54FA9"/>
    <w:rsid w:val="00A555F1"/>
    <w:rsid w:val="00A556E6"/>
    <w:rsid w:val="00A557A9"/>
    <w:rsid w:val="00A5584E"/>
    <w:rsid w:val="00A565D3"/>
    <w:rsid w:val="00A56B7E"/>
    <w:rsid w:val="00A56B8A"/>
    <w:rsid w:val="00A56BF5"/>
    <w:rsid w:val="00A56D58"/>
    <w:rsid w:val="00A56DC4"/>
    <w:rsid w:val="00A5728B"/>
    <w:rsid w:val="00A575C1"/>
    <w:rsid w:val="00A576D4"/>
    <w:rsid w:val="00A578CE"/>
    <w:rsid w:val="00A57D24"/>
    <w:rsid w:val="00A60452"/>
    <w:rsid w:val="00A60942"/>
    <w:rsid w:val="00A60AF8"/>
    <w:rsid w:val="00A611AA"/>
    <w:rsid w:val="00A61945"/>
    <w:rsid w:val="00A61DB6"/>
    <w:rsid w:val="00A61FF5"/>
    <w:rsid w:val="00A62640"/>
    <w:rsid w:val="00A633A3"/>
    <w:rsid w:val="00A63542"/>
    <w:rsid w:val="00A63AB0"/>
    <w:rsid w:val="00A6401C"/>
    <w:rsid w:val="00A6407B"/>
    <w:rsid w:val="00A646A2"/>
    <w:rsid w:val="00A64ECD"/>
    <w:rsid w:val="00A654E4"/>
    <w:rsid w:val="00A657E7"/>
    <w:rsid w:val="00A66112"/>
    <w:rsid w:val="00A667A8"/>
    <w:rsid w:val="00A66C35"/>
    <w:rsid w:val="00A66FD9"/>
    <w:rsid w:val="00A67073"/>
    <w:rsid w:val="00A672EC"/>
    <w:rsid w:val="00A67568"/>
    <w:rsid w:val="00A67EFC"/>
    <w:rsid w:val="00A702F8"/>
    <w:rsid w:val="00A704D6"/>
    <w:rsid w:val="00A70D8A"/>
    <w:rsid w:val="00A7142A"/>
    <w:rsid w:val="00A714A6"/>
    <w:rsid w:val="00A71622"/>
    <w:rsid w:val="00A7186C"/>
    <w:rsid w:val="00A726E9"/>
    <w:rsid w:val="00A72FC0"/>
    <w:rsid w:val="00A73291"/>
    <w:rsid w:val="00A732AF"/>
    <w:rsid w:val="00A738A5"/>
    <w:rsid w:val="00A73F5E"/>
    <w:rsid w:val="00A742A0"/>
    <w:rsid w:val="00A74903"/>
    <w:rsid w:val="00A7491D"/>
    <w:rsid w:val="00A751BB"/>
    <w:rsid w:val="00A7522D"/>
    <w:rsid w:val="00A7589D"/>
    <w:rsid w:val="00A75AC0"/>
    <w:rsid w:val="00A76EAE"/>
    <w:rsid w:val="00A76EFC"/>
    <w:rsid w:val="00A77218"/>
    <w:rsid w:val="00A77516"/>
    <w:rsid w:val="00A7791E"/>
    <w:rsid w:val="00A77E8B"/>
    <w:rsid w:val="00A77FAE"/>
    <w:rsid w:val="00A810DD"/>
    <w:rsid w:val="00A81650"/>
    <w:rsid w:val="00A818F3"/>
    <w:rsid w:val="00A81E85"/>
    <w:rsid w:val="00A82147"/>
    <w:rsid w:val="00A83C64"/>
    <w:rsid w:val="00A84333"/>
    <w:rsid w:val="00A84356"/>
    <w:rsid w:val="00A84723"/>
    <w:rsid w:val="00A847B5"/>
    <w:rsid w:val="00A84931"/>
    <w:rsid w:val="00A84B88"/>
    <w:rsid w:val="00A85186"/>
    <w:rsid w:val="00A85717"/>
    <w:rsid w:val="00A8573A"/>
    <w:rsid w:val="00A858CF"/>
    <w:rsid w:val="00A8597A"/>
    <w:rsid w:val="00A85E66"/>
    <w:rsid w:val="00A85ECF"/>
    <w:rsid w:val="00A86A49"/>
    <w:rsid w:val="00A86CED"/>
    <w:rsid w:val="00A86E8F"/>
    <w:rsid w:val="00A87435"/>
    <w:rsid w:val="00A87FF5"/>
    <w:rsid w:val="00A90896"/>
    <w:rsid w:val="00A90BC4"/>
    <w:rsid w:val="00A90D56"/>
    <w:rsid w:val="00A90DC6"/>
    <w:rsid w:val="00A913F0"/>
    <w:rsid w:val="00A916A5"/>
    <w:rsid w:val="00A91BB3"/>
    <w:rsid w:val="00A91F40"/>
    <w:rsid w:val="00A92176"/>
    <w:rsid w:val="00A92622"/>
    <w:rsid w:val="00A926FF"/>
    <w:rsid w:val="00A9280F"/>
    <w:rsid w:val="00A92884"/>
    <w:rsid w:val="00A92B1D"/>
    <w:rsid w:val="00A92D8D"/>
    <w:rsid w:val="00A94667"/>
    <w:rsid w:val="00A94A3B"/>
    <w:rsid w:val="00A94FEB"/>
    <w:rsid w:val="00A950E7"/>
    <w:rsid w:val="00A9514F"/>
    <w:rsid w:val="00A95515"/>
    <w:rsid w:val="00A961DE"/>
    <w:rsid w:val="00A962AA"/>
    <w:rsid w:val="00A96806"/>
    <w:rsid w:val="00A96C9E"/>
    <w:rsid w:val="00A9713F"/>
    <w:rsid w:val="00A972BD"/>
    <w:rsid w:val="00A97462"/>
    <w:rsid w:val="00A97593"/>
    <w:rsid w:val="00A977C7"/>
    <w:rsid w:val="00A97839"/>
    <w:rsid w:val="00A97876"/>
    <w:rsid w:val="00AA0035"/>
    <w:rsid w:val="00AA01D2"/>
    <w:rsid w:val="00AA0227"/>
    <w:rsid w:val="00AA03E0"/>
    <w:rsid w:val="00AA0B30"/>
    <w:rsid w:val="00AA0B4A"/>
    <w:rsid w:val="00AA15A3"/>
    <w:rsid w:val="00AA15BE"/>
    <w:rsid w:val="00AA195B"/>
    <w:rsid w:val="00AA1C7D"/>
    <w:rsid w:val="00AA1F53"/>
    <w:rsid w:val="00AA22D3"/>
    <w:rsid w:val="00AA2DF2"/>
    <w:rsid w:val="00AA3159"/>
    <w:rsid w:val="00AA382F"/>
    <w:rsid w:val="00AA3B44"/>
    <w:rsid w:val="00AA3EA9"/>
    <w:rsid w:val="00AA4933"/>
    <w:rsid w:val="00AA5C8C"/>
    <w:rsid w:val="00AA6443"/>
    <w:rsid w:val="00AA6ADA"/>
    <w:rsid w:val="00AA6C05"/>
    <w:rsid w:val="00AA7847"/>
    <w:rsid w:val="00AA78A9"/>
    <w:rsid w:val="00AA7978"/>
    <w:rsid w:val="00AA7B10"/>
    <w:rsid w:val="00AA7CA0"/>
    <w:rsid w:val="00AA7D80"/>
    <w:rsid w:val="00AB00E9"/>
    <w:rsid w:val="00AB010D"/>
    <w:rsid w:val="00AB04F5"/>
    <w:rsid w:val="00AB05A2"/>
    <w:rsid w:val="00AB0601"/>
    <w:rsid w:val="00AB07FB"/>
    <w:rsid w:val="00AB165D"/>
    <w:rsid w:val="00AB16A2"/>
    <w:rsid w:val="00AB1928"/>
    <w:rsid w:val="00AB2C9B"/>
    <w:rsid w:val="00AB2FE7"/>
    <w:rsid w:val="00AB3B79"/>
    <w:rsid w:val="00AB457A"/>
    <w:rsid w:val="00AB4DC9"/>
    <w:rsid w:val="00AB51EC"/>
    <w:rsid w:val="00AB6367"/>
    <w:rsid w:val="00AB67D8"/>
    <w:rsid w:val="00AB6C01"/>
    <w:rsid w:val="00AB72AB"/>
    <w:rsid w:val="00AB7ACC"/>
    <w:rsid w:val="00AB7C4D"/>
    <w:rsid w:val="00AB7E0F"/>
    <w:rsid w:val="00AC01E1"/>
    <w:rsid w:val="00AC025B"/>
    <w:rsid w:val="00AC17DA"/>
    <w:rsid w:val="00AC1D31"/>
    <w:rsid w:val="00AC1E6C"/>
    <w:rsid w:val="00AC1F33"/>
    <w:rsid w:val="00AC2014"/>
    <w:rsid w:val="00AC2893"/>
    <w:rsid w:val="00AC3033"/>
    <w:rsid w:val="00AC347F"/>
    <w:rsid w:val="00AC36B1"/>
    <w:rsid w:val="00AC3A2A"/>
    <w:rsid w:val="00AC3AC4"/>
    <w:rsid w:val="00AC424F"/>
    <w:rsid w:val="00AC447E"/>
    <w:rsid w:val="00AC44DD"/>
    <w:rsid w:val="00AC4607"/>
    <w:rsid w:val="00AC49EB"/>
    <w:rsid w:val="00AC4C8F"/>
    <w:rsid w:val="00AC55E5"/>
    <w:rsid w:val="00AC6939"/>
    <w:rsid w:val="00AC6E20"/>
    <w:rsid w:val="00AC744B"/>
    <w:rsid w:val="00AD02EB"/>
    <w:rsid w:val="00AD049B"/>
    <w:rsid w:val="00AD0685"/>
    <w:rsid w:val="00AD0E60"/>
    <w:rsid w:val="00AD0F0D"/>
    <w:rsid w:val="00AD1C4A"/>
    <w:rsid w:val="00AD2035"/>
    <w:rsid w:val="00AD2152"/>
    <w:rsid w:val="00AD23B0"/>
    <w:rsid w:val="00AD272C"/>
    <w:rsid w:val="00AD2CEE"/>
    <w:rsid w:val="00AD3097"/>
    <w:rsid w:val="00AD3362"/>
    <w:rsid w:val="00AD37AC"/>
    <w:rsid w:val="00AD48D5"/>
    <w:rsid w:val="00AD48E5"/>
    <w:rsid w:val="00AD4BD2"/>
    <w:rsid w:val="00AD5125"/>
    <w:rsid w:val="00AD5A0A"/>
    <w:rsid w:val="00AD5B6A"/>
    <w:rsid w:val="00AD5EDF"/>
    <w:rsid w:val="00AD63F5"/>
    <w:rsid w:val="00AD64D5"/>
    <w:rsid w:val="00AD6612"/>
    <w:rsid w:val="00AD69D9"/>
    <w:rsid w:val="00AD6BB8"/>
    <w:rsid w:val="00AD6EFE"/>
    <w:rsid w:val="00AD7037"/>
    <w:rsid w:val="00AD7180"/>
    <w:rsid w:val="00AD7874"/>
    <w:rsid w:val="00AE020A"/>
    <w:rsid w:val="00AE08E1"/>
    <w:rsid w:val="00AE09F6"/>
    <w:rsid w:val="00AE0BFB"/>
    <w:rsid w:val="00AE0ED3"/>
    <w:rsid w:val="00AE11BF"/>
    <w:rsid w:val="00AE1565"/>
    <w:rsid w:val="00AE1684"/>
    <w:rsid w:val="00AE1AEE"/>
    <w:rsid w:val="00AE2478"/>
    <w:rsid w:val="00AE2552"/>
    <w:rsid w:val="00AE25A7"/>
    <w:rsid w:val="00AE25BB"/>
    <w:rsid w:val="00AE2708"/>
    <w:rsid w:val="00AE2B43"/>
    <w:rsid w:val="00AE306D"/>
    <w:rsid w:val="00AE3791"/>
    <w:rsid w:val="00AE450D"/>
    <w:rsid w:val="00AE4827"/>
    <w:rsid w:val="00AE4D67"/>
    <w:rsid w:val="00AE4E8A"/>
    <w:rsid w:val="00AE52FC"/>
    <w:rsid w:val="00AE5883"/>
    <w:rsid w:val="00AE6B5D"/>
    <w:rsid w:val="00AE6ED6"/>
    <w:rsid w:val="00AE7C79"/>
    <w:rsid w:val="00AF00E5"/>
    <w:rsid w:val="00AF0595"/>
    <w:rsid w:val="00AF0F8A"/>
    <w:rsid w:val="00AF0FB4"/>
    <w:rsid w:val="00AF1BB0"/>
    <w:rsid w:val="00AF1F13"/>
    <w:rsid w:val="00AF2CBD"/>
    <w:rsid w:val="00AF2D14"/>
    <w:rsid w:val="00AF2DF5"/>
    <w:rsid w:val="00AF2E70"/>
    <w:rsid w:val="00AF3CF9"/>
    <w:rsid w:val="00AF3DC7"/>
    <w:rsid w:val="00AF3EEE"/>
    <w:rsid w:val="00AF48C5"/>
    <w:rsid w:val="00AF495E"/>
    <w:rsid w:val="00AF4A1B"/>
    <w:rsid w:val="00AF4BD3"/>
    <w:rsid w:val="00AF4DD9"/>
    <w:rsid w:val="00AF4E7A"/>
    <w:rsid w:val="00AF5031"/>
    <w:rsid w:val="00AF64FA"/>
    <w:rsid w:val="00AF680D"/>
    <w:rsid w:val="00AF6DA8"/>
    <w:rsid w:val="00AF6F88"/>
    <w:rsid w:val="00AF7391"/>
    <w:rsid w:val="00AF79EF"/>
    <w:rsid w:val="00AF7C9C"/>
    <w:rsid w:val="00AF7CED"/>
    <w:rsid w:val="00B0035A"/>
    <w:rsid w:val="00B0038A"/>
    <w:rsid w:val="00B00984"/>
    <w:rsid w:val="00B01172"/>
    <w:rsid w:val="00B0145F"/>
    <w:rsid w:val="00B016FA"/>
    <w:rsid w:val="00B018C1"/>
    <w:rsid w:val="00B0283E"/>
    <w:rsid w:val="00B02F44"/>
    <w:rsid w:val="00B03810"/>
    <w:rsid w:val="00B0383D"/>
    <w:rsid w:val="00B039B5"/>
    <w:rsid w:val="00B03E96"/>
    <w:rsid w:val="00B0438E"/>
    <w:rsid w:val="00B057FB"/>
    <w:rsid w:val="00B062EF"/>
    <w:rsid w:val="00B0648E"/>
    <w:rsid w:val="00B06753"/>
    <w:rsid w:val="00B06E99"/>
    <w:rsid w:val="00B07352"/>
    <w:rsid w:val="00B07399"/>
    <w:rsid w:val="00B07957"/>
    <w:rsid w:val="00B07AE9"/>
    <w:rsid w:val="00B07AEF"/>
    <w:rsid w:val="00B07EA0"/>
    <w:rsid w:val="00B101FF"/>
    <w:rsid w:val="00B1070F"/>
    <w:rsid w:val="00B10E7E"/>
    <w:rsid w:val="00B115F5"/>
    <w:rsid w:val="00B11CD3"/>
    <w:rsid w:val="00B11CE5"/>
    <w:rsid w:val="00B12085"/>
    <w:rsid w:val="00B1243E"/>
    <w:rsid w:val="00B12E0F"/>
    <w:rsid w:val="00B14575"/>
    <w:rsid w:val="00B1459E"/>
    <w:rsid w:val="00B14907"/>
    <w:rsid w:val="00B14B86"/>
    <w:rsid w:val="00B14EC3"/>
    <w:rsid w:val="00B1510E"/>
    <w:rsid w:val="00B15232"/>
    <w:rsid w:val="00B15BB5"/>
    <w:rsid w:val="00B16190"/>
    <w:rsid w:val="00B16AC3"/>
    <w:rsid w:val="00B1743E"/>
    <w:rsid w:val="00B17705"/>
    <w:rsid w:val="00B2016E"/>
    <w:rsid w:val="00B20193"/>
    <w:rsid w:val="00B21272"/>
    <w:rsid w:val="00B215C5"/>
    <w:rsid w:val="00B21715"/>
    <w:rsid w:val="00B22117"/>
    <w:rsid w:val="00B22128"/>
    <w:rsid w:val="00B22149"/>
    <w:rsid w:val="00B22276"/>
    <w:rsid w:val="00B22991"/>
    <w:rsid w:val="00B23D24"/>
    <w:rsid w:val="00B23E86"/>
    <w:rsid w:val="00B240CF"/>
    <w:rsid w:val="00B241FB"/>
    <w:rsid w:val="00B24260"/>
    <w:rsid w:val="00B243FF"/>
    <w:rsid w:val="00B2454A"/>
    <w:rsid w:val="00B2622C"/>
    <w:rsid w:val="00B26956"/>
    <w:rsid w:val="00B26C0E"/>
    <w:rsid w:val="00B26CA0"/>
    <w:rsid w:val="00B26F8A"/>
    <w:rsid w:val="00B270DF"/>
    <w:rsid w:val="00B27359"/>
    <w:rsid w:val="00B277E0"/>
    <w:rsid w:val="00B27837"/>
    <w:rsid w:val="00B27D47"/>
    <w:rsid w:val="00B27D86"/>
    <w:rsid w:val="00B27F50"/>
    <w:rsid w:val="00B30278"/>
    <w:rsid w:val="00B305B3"/>
    <w:rsid w:val="00B309F9"/>
    <w:rsid w:val="00B30BE1"/>
    <w:rsid w:val="00B30CFD"/>
    <w:rsid w:val="00B312AC"/>
    <w:rsid w:val="00B31382"/>
    <w:rsid w:val="00B313A8"/>
    <w:rsid w:val="00B31729"/>
    <w:rsid w:val="00B31738"/>
    <w:rsid w:val="00B31AFE"/>
    <w:rsid w:val="00B31DC9"/>
    <w:rsid w:val="00B32385"/>
    <w:rsid w:val="00B32391"/>
    <w:rsid w:val="00B324AA"/>
    <w:rsid w:val="00B32A48"/>
    <w:rsid w:val="00B32B66"/>
    <w:rsid w:val="00B32C8E"/>
    <w:rsid w:val="00B33265"/>
    <w:rsid w:val="00B336EB"/>
    <w:rsid w:val="00B33D60"/>
    <w:rsid w:val="00B33DB6"/>
    <w:rsid w:val="00B33F1B"/>
    <w:rsid w:val="00B346B6"/>
    <w:rsid w:val="00B34FC2"/>
    <w:rsid w:val="00B35475"/>
    <w:rsid w:val="00B35E59"/>
    <w:rsid w:val="00B369A6"/>
    <w:rsid w:val="00B37183"/>
    <w:rsid w:val="00B37BFC"/>
    <w:rsid w:val="00B37C2F"/>
    <w:rsid w:val="00B37E71"/>
    <w:rsid w:val="00B37EDA"/>
    <w:rsid w:val="00B40122"/>
    <w:rsid w:val="00B403E5"/>
    <w:rsid w:val="00B4097F"/>
    <w:rsid w:val="00B40FFD"/>
    <w:rsid w:val="00B4132D"/>
    <w:rsid w:val="00B413D2"/>
    <w:rsid w:val="00B41B4F"/>
    <w:rsid w:val="00B41B8D"/>
    <w:rsid w:val="00B422BD"/>
    <w:rsid w:val="00B42585"/>
    <w:rsid w:val="00B42A84"/>
    <w:rsid w:val="00B4325D"/>
    <w:rsid w:val="00B434BE"/>
    <w:rsid w:val="00B43FA3"/>
    <w:rsid w:val="00B4404C"/>
    <w:rsid w:val="00B445AD"/>
    <w:rsid w:val="00B446DB"/>
    <w:rsid w:val="00B4482C"/>
    <w:rsid w:val="00B44A88"/>
    <w:rsid w:val="00B44DE1"/>
    <w:rsid w:val="00B45093"/>
    <w:rsid w:val="00B45266"/>
    <w:rsid w:val="00B45675"/>
    <w:rsid w:val="00B45D7E"/>
    <w:rsid w:val="00B45E90"/>
    <w:rsid w:val="00B4669F"/>
    <w:rsid w:val="00B46730"/>
    <w:rsid w:val="00B4750C"/>
    <w:rsid w:val="00B47897"/>
    <w:rsid w:val="00B5003B"/>
    <w:rsid w:val="00B5010E"/>
    <w:rsid w:val="00B503A7"/>
    <w:rsid w:val="00B5090F"/>
    <w:rsid w:val="00B50D38"/>
    <w:rsid w:val="00B50E7A"/>
    <w:rsid w:val="00B51289"/>
    <w:rsid w:val="00B51611"/>
    <w:rsid w:val="00B52055"/>
    <w:rsid w:val="00B523CA"/>
    <w:rsid w:val="00B524E7"/>
    <w:rsid w:val="00B52C3A"/>
    <w:rsid w:val="00B52DF0"/>
    <w:rsid w:val="00B53334"/>
    <w:rsid w:val="00B5337C"/>
    <w:rsid w:val="00B5353C"/>
    <w:rsid w:val="00B5376B"/>
    <w:rsid w:val="00B53898"/>
    <w:rsid w:val="00B539DF"/>
    <w:rsid w:val="00B53B65"/>
    <w:rsid w:val="00B53F26"/>
    <w:rsid w:val="00B5437A"/>
    <w:rsid w:val="00B54398"/>
    <w:rsid w:val="00B5441D"/>
    <w:rsid w:val="00B54AB5"/>
    <w:rsid w:val="00B54EF0"/>
    <w:rsid w:val="00B55435"/>
    <w:rsid w:val="00B55941"/>
    <w:rsid w:val="00B560D6"/>
    <w:rsid w:val="00B563D4"/>
    <w:rsid w:val="00B56C11"/>
    <w:rsid w:val="00B56F8F"/>
    <w:rsid w:val="00B576EA"/>
    <w:rsid w:val="00B57C44"/>
    <w:rsid w:val="00B57CC3"/>
    <w:rsid w:val="00B57D06"/>
    <w:rsid w:val="00B57E6A"/>
    <w:rsid w:val="00B601F8"/>
    <w:rsid w:val="00B60221"/>
    <w:rsid w:val="00B60705"/>
    <w:rsid w:val="00B60706"/>
    <w:rsid w:val="00B60806"/>
    <w:rsid w:val="00B61878"/>
    <w:rsid w:val="00B61C5E"/>
    <w:rsid w:val="00B6222C"/>
    <w:rsid w:val="00B626DB"/>
    <w:rsid w:val="00B62B8E"/>
    <w:rsid w:val="00B63292"/>
    <w:rsid w:val="00B63338"/>
    <w:rsid w:val="00B637CA"/>
    <w:rsid w:val="00B64011"/>
    <w:rsid w:val="00B64154"/>
    <w:rsid w:val="00B64197"/>
    <w:rsid w:val="00B64520"/>
    <w:rsid w:val="00B649E7"/>
    <w:rsid w:val="00B65629"/>
    <w:rsid w:val="00B665AA"/>
    <w:rsid w:val="00B66D9F"/>
    <w:rsid w:val="00B673CA"/>
    <w:rsid w:val="00B67554"/>
    <w:rsid w:val="00B67756"/>
    <w:rsid w:val="00B67E83"/>
    <w:rsid w:val="00B708B7"/>
    <w:rsid w:val="00B709B4"/>
    <w:rsid w:val="00B70CFB"/>
    <w:rsid w:val="00B70F21"/>
    <w:rsid w:val="00B71315"/>
    <w:rsid w:val="00B71570"/>
    <w:rsid w:val="00B71BE0"/>
    <w:rsid w:val="00B71DBF"/>
    <w:rsid w:val="00B720BD"/>
    <w:rsid w:val="00B724C8"/>
    <w:rsid w:val="00B73588"/>
    <w:rsid w:val="00B7410B"/>
    <w:rsid w:val="00B7424A"/>
    <w:rsid w:val="00B7424D"/>
    <w:rsid w:val="00B74599"/>
    <w:rsid w:val="00B75225"/>
    <w:rsid w:val="00B752C9"/>
    <w:rsid w:val="00B75BD9"/>
    <w:rsid w:val="00B761CE"/>
    <w:rsid w:val="00B7665F"/>
    <w:rsid w:val="00B76A21"/>
    <w:rsid w:val="00B76B2D"/>
    <w:rsid w:val="00B76C8F"/>
    <w:rsid w:val="00B76E74"/>
    <w:rsid w:val="00B776A3"/>
    <w:rsid w:val="00B804D1"/>
    <w:rsid w:val="00B80994"/>
    <w:rsid w:val="00B80CB2"/>
    <w:rsid w:val="00B80ED2"/>
    <w:rsid w:val="00B81949"/>
    <w:rsid w:val="00B822B1"/>
    <w:rsid w:val="00B82526"/>
    <w:rsid w:val="00B82979"/>
    <w:rsid w:val="00B836BB"/>
    <w:rsid w:val="00B83A30"/>
    <w:rsid w:val="00B83A7B"/>
    <w:rsid w:val="00B83B2C"/>
    <w:rsid w:val="00B83CA0"/>
    <w:rsid w:val="00B84027"/>
    <w:rsid w:val="00B846C4"/>
    <w:rsid w:val="00B84D54"/>
    <w:rsid w:val="00B84DE8"/>
    <w:rsid w:val="00B84F92"/>
    <w:rsid w:val="00B856FC"/>
    <w:rsid w:val="00B85771"/>
    <w:rsid w:val="00B857BB"/>
    <w:rsid w:val="00B858A9"/>
    <w:rsid w:val="00B85E17"/>
    <w:rsid w:val="00B86010"/>
    <w:rsid w:val="00B868A8"/>
    <w:rsid w:val="00B86E62"/>
    <w:rsid w:val="00B87382"/>
    <w:rsid w:val="00B873D1"/>
    <w:rsid w:val="00B877F8"/>
    <w:rsid w:val="00B87C58"/>
    <w:rsid w:val="00B87E3B"/>
    <w:rsid w:val="00B902B8"/>
    <w:rsid w:val="00B905CA"/>
    <w:rsid w:val="00B912D6"/>
    <w:rsid w:val="00B91FBD"/>
    <w:rsid w:val="00B92AD9"/>
    <w:rsid w:val="00B92B37"/>
    <w:rsid w:val="00B92B69"/>
    <w:rsid w:val="00B92BD5"/>
    <w:rsid w:val="00B92F6F"/>
    <w:rsid w:val="00B93410"/>
    <w:rsid w:val="00B938DE"/>
    <w:rsid w:val="00B944A1"/>
    <w:rsid w:val="00B94BAF"/>
    <w:rsid w:val="00B94EFA"/>
    <w:rsid w:val="00B9541B"/>
    <w:rsid w:val="00B958B3"/>
    <w:rsid w:val="00B967F5"/>
    <w:rsid w:val="00B96C2B"/>
    <w:rsid w:val="00B96D96"/>
    <w:rsid w:val="00B96E4B"/>
    <w:rsid w:val="00B96F70"/>
    <w:rsid w:val="00B97236"/>
    <w:rsid w:val="00B97B2D"/>
    <w:rsid w:val="00B97FDD"/>
    <w:rsid w:val="00BA039A"/>
    <w:rsid w:val="00BA071F"/>
    <w:rsid w:val="00BA1228"/>
    <w:rsid w:val="00BA18BD"/>
    <w:rsid w:val="00BA1FE0"/>
    <w:rsid w:val="00BA221C"/>
    <w:rsid w:val="00BA23A5"/>
    <w:rsid w:val="00BA25EB"/>
    <w:rsid w:val="00BA26EB"/>
    <w:rsid w:val="00BA27EF"/>
    <w:rsid w:val="00BA2EE6"/>
    <w:rsid w:val="00BA3452"/>
    <w:rsid w:val="00BA37A9"/>
    <w:rsid w:val="00BA3933"/>
    <w:rsid w:val="00BA4E73"/>
    <w:rsid w:val="00BA5107"/>
    <w:rsid w:val="00BA63D7"/>
    <w:rsid w:val="00BA6AAE"/>
    <w:rsid w:val="00BA6B83"/>
    <w:rsid w:val="00BA6D61"/>
    <w:rsid w:val="00BA7550"/>
    <w:rsid w:val="00BA7CBE"/>
    <w:rsid w:val="00BB052C"/>
    <w:rsid w:val="00BB07A6"/>
    <w:rsid w:val="00BB0CCE"/>
    <w:rsid w:val="00BB1309"/>
    <w:rsid w:val="00BB1438"/>
    <w:rsid w:val="00BB15E0"/>
    <w:rsid w:val="00BB18CF"/>
    <w:rsid w:val="00BB1D66"/>
    <w:rsid w:val="00BB1EBF"/>
    <w:rsid w:val="00BB25FF"/>
    <w:rsid w:val="00BB2B81"/>
    <w:rsid w:val="00BB2CFB"/>
    <w:rsid w:val="00BB2DA9"/>
    <w:rsid w:val="00BB3466"/>
    <w:rsid w:val="00BB35AD"/>
    <w:rsid w:val="00BB37A5"/>
    <w:rsid w:val="00BB39A7"/>
    <w:rsid w:val="00BB47F5"/>
    <w:rsid w:val="00BB49F3"/>
    <w:rsid w:val="00BB4F46"/>
    <w:rsid w:val="00BB5032"/>
    <w:rsid w:val="00BB558C"/>
    <w:rsid w:val="00BB57EF"/>
    <w:rsid w:val="00BB5AAB"/>
    <w:rsid w:val="00BB5B7E"/>
    <w:rsid w:val="00BB6247"/>
    <w:rsid w:val="00BB675D"/>
    <w:rsid w:val="00BB6D64"/>
    <w:rsid w:val="00BB6EC4"/>
    <w:rsid w:val="00BB706B"/>
    <w:rsid w:val="00BB72FC"/>
    <w:rsid w:val="00BB7422"/>
    <w:rsid w:val="00BB7FBD"/>
    <w:rsid w:val="00BC13DA"/>
    <w:rsid w:val="00BC17B3"/>
    <w:rsid w:val="00BC1B1A"/>
    <w:rsid w:val="00BC1BB7"/>
    <w:rsid w:val="00BC2556"/>
    <w:rsid w:val="00BC275C"/>
    <w:rsid w:val="00BC2E55"/>
    <w:rsid w:val="00BC2E8E"/>
    <w:rsid w:val="00BC32EC"/>
    <w:rsid w:val="00BC38AE"/>
    <w:rsid w:val="00BC3B4B"/>
    <w:rsid w:val="00BC41E3"/>
    <w:rsid w:val="00BC52D7"/>
    <w:rsid w:val="00BC53B9"/>
    <w:rsid w:val="00BC53C6"/>
    <w:rsid w:val="00BC5642"/>
    <w:rsid w:val="00BC56B4"/>
    <w:rsid w:val="00BC5B63"/>
    <w:rsid w:val="00BC5C52"/>
    <w:rsid w:val="00BC669B"/>
    <w:rsid w:val="00BC66CF"/>
    <w:rsid w:val="00BC6742"/>
    <w:rsid w:val="00BC715C"/>
    <w:rsid w:val="00BC7D4A"/>
    <w:rsid w:val="00BC7E98"/>
    <w:rsid w:val="00BD035B"/>
    <w:rsid w:val="00BD0FCE"/>
    <w:rsid w:val="00BD1290"/>
    <w:rsid w:val="00BD14F3"/>
    <w:rsid w:val="00BD152C"/>
    <w:rsid w:val="00BD1BA1"/>
    <w:rsid w:val="00BD1E93"/>
    <w:rsid w:val="00BD222B"/>
    <w:rsid w:val="00BD2DC7"/>
    <w:rsid w:val="00BD2EE7"/>
    <w:rsid w:val="00BD379B"/>
    <w:rsid w:val="00BD39ED"/>
    <w:rsid w:val="00BD3FB9"/>
    <w:rsid w:val="00BD4533"/>
    <w:rsid w:val="00BD4822"/>
    <w:rsid w:val="00BD4ACE"/>
    <w:rsid w:val="00BD4CBD"/>
    <w:rsid w:val="00BD58AC"/>
    <w:rsid w:val="00BD5AF8"/>
    <w:rsid w:val="00BD6493"/>
    <w:rsid w:val="00BD68B9"/>
    <w:rsid w:val="00BD6D66"/>
    <w:rsid w:val="00BD6F32"/>
    <w:rsid w:val="00BD71F6"/>
    <w:rsid w:val="00BD7924"/>
    <w:rsid w:val="00BD7E03"/>
    <w:rsid w:val="00BE03F2"/>
    <w:rsid w:val="00BE04CE"/>
    <w:rsid w:val="00BE1DC5"/>
    <w:rsid w:val="00BE22F1"/>
    <w:rsid w:val="00BE2550"/>
    <w:rsid w:val="00BE2CFF"/>
    <w:rsid w:val="00BE3587"/>
    <w:rsid w:val="00BE3742"/>
    <w:rsid w:val="00BE40E7"/>
    <w:rsid w:val="00BE427A"/>
    <w:rsid w:val="00BE462D"/>
    <w:rsid w:val="00BE4DB0"/>
    <w:rsid w:val="00BE4E95"/>
    <w:rsid w:val="00BE5149"/>
    <w:rsid w:val="00BE52E7"/>
    <w:rsid w:val="00BE535B"/>
    <w:rsid w:val="00BE58F5"/>
    <w:rsid w:val="00BE5AE2"/>
    <w:rsid w:val="00BE5C57"/>
    <w:rsid w:val="00BE5DE2"/>
    <w:rsid w:val="00BE63F1"/>
    <w:rsid w:val="00BE728F"/>
    <w:rsid w:val="00BE72F1"/>
    <w:rsid w:val="00BF002F"/>
    <w:rsid w:val="00BF11EF"/>
    <w:rsid w:val="00BF16A6"/>
    <w:rsid w:val="00BF1708"/>
    <w:rsid w:val="00BF181E"/>
    <w:rsid w:val="00BF1F94"/>
    <w:rsid w:val="00BF221F"/>
    <w:rsid w:val="00BF30A7"/>
    <w:rsid w:val="00BF326E"/>
    <w:rsid w:val="00BF3880"/>
    <w:rsid w:val="00BF453E"/>
    <w:rsid w:val="00BF4C16"/>
    <w:rsid w:val="00BF4DE0"/>
    <w:rsid w:val="00BF5157"/>
    <w:rsid w:val="00BF578E"/>
    <w:rsid w:val="00BF5907"/>
    <w:rsid w:val="00BF5BB8"/>
    <w:rsid w:val="00BF5DC2"/>
    <w:rsid w:val="00BF6401"/>
    <w:rsid w:val="00BF64D7"/>
    <w:rsid w:val="00BF6515"/>
    <w:rsid w:val="00BF799A"/>
    <w:rsid w:val="00C003CF"/>
    <w:rsid w:val="00C004FE"/>
    <w:rsid w:val="00C0056D"/>
    <w:rsid w:val="00C00D75"/>
    <w:rsid w:val="00C01243"/>
    <w:rsid w:val="00C01993"/>
    <w:rsid w:val="00C01DFA"/>
    <w:rsid w:val="00C01F9C"/>
    <w:rsid w:val="00C02875"/>
    <w:rsid w:val="00C02EC9"/>
    <w:rsid w:val="00C0387C"/>
    <w:rsid w:val="00C03B31"/>
    <w:rsid w:val="00C03FFC"/>
    <w:rsid w:val="00C048B6"/>
    <w:rsid w:val="00C04B82"/>
    <w:rsid w:val="00C04D00"/>
    <w:rsid w:val="00C05260"/>
    <w:rsid w:val="00C05476"/>
    <w:rsid w:val="00C06AA5"/>
    <w:rsid w:val="00C06E59"/>
    <w:rsid w:val="00C070A9"/>
    <w:rsid w:val="00C07C12"/>
    <w:rsid w:val="00C1018A"/>
    <w:rsid w:val="00C107B3"/>
    <w:rsid w:val="00C10BFE"/>
    <w:rsid w:val="00C10D78"/>
    <w:rsid w:val="00C1125D"/>
    <w:rsid w:val="00C113DE"/>
    <w:rsid w:val="00C11D84"/>
    <w:rsid w:val="00C12A53"/>
    <w:rsid w:val="00C12B84"/>
    <w:rsid w:val="00C1324D"/>
    <w:rsid w:val="00C133A7"/>
    <w:rsid w:val="00C13AC8"/>
    <w:rsid w:val="00C142D4"/>
    <w:rsid w:val="00C14AEB"/>
    <w:rsid w:val="00C14C52"/>
    <w:rsid w:val="00C14DE5"/>
    <w:rsid w:val="00C157BB"/>
    <w:rsid w:val="00C15B30"/>
    <w:rsid w:val="00C15C07"/>
    <w:rsid w:val="00C15FB9"/>
    <w:rsid w:val="00C1649A"/>
    <w:rsid w:val="00C167F9"/>
    <w:rsid w:val="00C16D03"/>
    <w:rsid w:val="00C1736F"/>
    <w:rsid w:val="00C17D51"/>
    <w:rsid w:val="00C20122"/>
    <w:rsid w:val="00C204D2"/>
    <w:rsid w:val="00C20760"/>
    <w:rsid w:val="00C208A9"/>
    <w:rsid w:val="00C20912"/>
    <w:rsid w:val="00C20A37"/>
    <w:rsid w:val="00C20B0F"/>
    <w:rsid w:val="00C20BD3"/>
    <w:rsid w:val="00C20D80"/>
    <w:rsid w:val="00C22672"/>
    <w:rsid w:val="00C228E4"/>
    <w:rsid w:val="00C22C0C"/>
    <w:rsid w:val="00C22F48"/>
    <w:rsid w:val="00C22F98"/>
    <w:rsid w:val="00C23279"/>
    <w:rsid w:val="00C234C8"/>
    <w:rsid w:val="00C235B1"/>
    <w:rsid w:val="00C23BA2"/>
    <w:rsid w:val="00C2402B"/>
    <w:rsid w:val="00C24475"/>
    <w:rsid w:val="00C2496D"/>
    <w:rsid w:val="00C24BB5"/>
    <w:rsid w:val="00C25014"/>
    <w:rsid w:val="00C2624C"/>
    <w:rsid w:val="00C26746"/>
    <w:rsid w:val="00C26EA1"/>
    <w:rsid w:val="00C2724A"/>
    <w:rsid w:val="00C273BF"/>
    <w:rsid w:val="00C2744D"/>
    <w:rsid w:val="00C2777D"/>
    <w:rsid w:val="00C2790F"/>
    <w:rsid w:val="00C27F40"/>
    <w:rsid w:val="00C305B3"/>
    <w:rsid w:val="00C30B2A"/>
    <w:rsid w:val="00C3111A"/>
    <w:rsid w:val="00C314BB"/>
    <w:rsid w:val="00C3198A"/>
    <w:rsid w:val="00C31B6F"/>
    <w:rsid w:val="00C32244"/>
    <w:rsid w:val="00C32653"/>
    <w:rsid w:val="00C326A6"/>
    <w:rsid w:val="00C33314"/>
    <w:rsid w:val="00C33F53"/>
    <w:rsid w:val="00C34405"/>
    <w:rsid w:val="00C34B1B"/>
    <w:rsid w:val="00C35179"/>
    <w:rsid w:val="00C355C2"/>
    <w:rsid w:val="00C35ADD"/>
    <w:rsid w:val="00C35DFF"/>
    <w:rsid w:val="00C36153"/>
    <w:rsid w:val="00C3692F"/>
    <w:rsid w:val="00C36EE3"/>
    <w:rsid w:val="00C36F20"/>
    <w:rsid w:val="00C37A5E"/>
    <w:rsid w:val="00C40046"/>
    <w:rsid w:val="00C403BF"/>
    <w:rsid w:val="00C40A22"/>
    <w:rsid w:val="00C414E6"/>
    <w:rsid w:val="00C41763"/>
    <w:rsid w:val="00C41979"/>
    <w:rsid w:val="00C4206F"/>
    <w:rsid w:val="00C421F8"/>
    <w:rsid w:val="00C42329"/>
    <w:rsid w:val="00C42791"/>
    <w:rsid w:val="00C437F7"/>
    <w:rsid w:val="00C44BC0"/>
    <w:rsid w:val="00C44CB1"/>
    <w:rsid w:val="00C454CC"/>
    <w:rsid w:val="00C4556E"/>
    <w:rsid w:val="00C458BF"/>
    <w:rsid w:val="00C45A1C"/>
    <w:rsid w:val="00C46494"/>
    <w:rsid w:val="00C46802"/>
    <w:rsid w:val="00C46918"/>
    <w:rsid w:val="00C46A86"/>
    <w:rsid w:val="00C46C03"/>
    <w:rsid w:val="00C47042"/>
    <w:rsid w:val="00C4733C"/>
    <w:rsid w:val="00C4737F"/>
    <w:rsid w:val="00C4748D"/>
    <w:rsid w:val="00C47622"/>
    <w:rsid w:val="00C477E2"/>
    <w:rsid w:val="00C500C1"/>
    <w:rsid w:val="00C5030F"/>
    <w:rsid w:val="00C50402"/>
    <w:rsid w:val="00C508B6"/>
    <w:rsid w:val="00C5097A"/>
    <w:rsid w:val="00C5104B"/>
    <w:rsid w:val="00C5135C"/>
    <w:rsid w:val="00C517DD"/>
    <w:rsid w:val="00C51EF6"/>
    <w:rsid w:val="00C524CD"/>
    <w:rsid w:val="00C525E7"/>
    <w:rsid w:val="00C52F7E"/>
    <w:rsid w:val="00C53678"/>
    <w:rsid w:val="00C538A0"/>
    <w:rsid w:val="00C53DE0"/>
    <w:rsid w:val="00C5401E"/>
    <w:rsid w:val="00C54CD0"/>
    <w:rsid w:val="00C55491"/>
    <w:rsid w:val="00C554D9"/>
    <w:rsid w:val="00C55E18"/>
    <w:rsid w:val="00C55E1E"/>
    <w:rsid w:val="00C55E4E"/>
    <w:rsid w:val="00C567DC"/>
    <w:rsid w:val="00C5695B"/>
    <w:rsid w:val="00C570F3"/>
    <w:rsid w:val="00C57C5E"/>
    <w:rsid w:val="00C60ED4"/>
    <w:rsid w:val="00C6125C"/>
    <w:rsid w:val="00C615A7"/>
    <w:rsid w:val="00C6209B"/>
    <w:rsid w:val="00C62262"/>
    <w:rsid w:val="00C624F1"/>
    <w:rsid w:val="00C626D4"/>
    <w:rsid w:val="00C632F3"/>
    <w:rsid w:val="00C637CB"/>
    <w:rsid w:val="00C64606"/>
    <w:rsid w:val="00C647CF"/>
    <w:rsid w:val="00C64880"/>
    <w:rsid w:val="00C648FC"/>
    <w:rsid w:val="00C64D76"/>
    <w:rsid w:val="00C65457"/>
    <w:rsid w:val="00C6585C"/>
    <w:rsid w:val="00C65EBE"/>
    <w:rsid w:val="00C66450"/>
    <w:rsid w:val="00C664F5"/>
    <w:rsid w:val="00C66718"/>
    <w:rsid w:val="00C6743B"/>
    <w:rsid w:val="00C6768D"/>
    <w:rsid w:val="00C70B83"/>
    <w:rsid w:val="00C70BFE"/>
    <w:rsid w:val="00C71404"/>
    <w:rsid w:val="00C71A92"/>
    <w:rsid w:val="00C71F18"/>
    <w:rsid w:val="00C72091"/>
    <w:rsid w:val="00C722E2"/>
    <w:rsid w:val="00C72DC3"/>
    <w:rsid w:val="00C72FE9"/>
    <w:rsid w:val="00C73D6F"/>
    <w:rsid w:val="00C73F01"/>
    <w:rsid w:val="00C74C5E"/>
    <w:rsid w:val="00C755A2"/>
    <w:rsid w:val="00C75DB4"/>
    <w:rsid w:val="00C75DE5"/>
    <w:rsid w:val="00C7634F"/>
    <w:rsid w:val="00C763C3"/>
    <w:rsid w:val="00C7641F"/>
    <w:rsid w:val="00C7695B"/>
    <w:rsid w:val="00C76D08"/>
    <w:rsid w:val="00C77AA1"/>
    <w:rsid w:val="00C802A2"/>
    <w:rsid w:val="00C81826"/>
    <w:rsid w:val="00C81867"/>
    <w:rsid w:val="00C81A00"/>
    <w:rsid w:val="00C81E1F"/>
    <w:rsid w:val="00C822A0"/>
    <w:rsid w:val="00C82596"/>
    <w:rsid w:val="00C8268D"/>
    <w:rsid w:val="00C8296D"/>
    <w:rsid w:val="00C82AE6"/>
    <w:rsid w:val="00C82DCF"/>
    <w:rsid w:val="00C82E04"/>
    <w:rsid w:val="00C82FA2"/>
    <w:rsid w:val="00C8353B"/>
    <w:rsid w:val="00C84A78"/>
    <w:rsid w:val="00C84BF3"/>
    <w:rsid w:val="00C854E0"/>
    <w:rsid w:val="00C85531"/>
    <w:rsid w:val="00C855A0"/>
    <w:rsid w:val="00C8566B"/>
    <w:rsid w:val="00C85897"/>
    <w:rsid w:val="00C85B23"/>
    <w:rsid w:val="00C85DF5"/>
    <w:rsid w:val="00C861D2"/>
    <w:rsid w:val="00C864A2"/>
    <w:rsid w:val="00C867B0"/>
    <w:rsid w:val="00C8691C"/>
    <w:rsid w:val="00C869FC"/>
    <w:rsid w:val="00C86C41"/>
    <w:rsid w:val="00C86D9C"/>
    <w:rsid w:val="00C8759E"/>
    <w:rsid w:val="00C878DF"/>
    <w:rsid w:val="00C87A14"/>
    <w:rsid w:val="00C87F4D"/>
    <w:rsid w:val="00C90377"/>
    <w:rsid w:val="00C90829"/>
    <w:rsid w:val="00C90D48"/>
    <w:rsid w:val="00C9154F"/>
    <w:rsid w:val="00C917DC"/>
    <w:rsid w:val="00C918E9"/>
    <w:rsid w:val="00C925C6"/>
    <w:rsid w:val="00C9267C"/>
    <w:rsid w:val="00C9295E"/>
    <w:rsid w:val="00C92F9A"/>
    <w:rsid w:val="00C92FE9"/>
    <w:rsid w:val="00C9375C"/>
    <w:rsid w:val="00C93932"/>
    <w:rsid w:val="00C94708"/>
    <w:rsid w:val="00C9478E"/>
    <w:rsid w:val="00C948EB"/>
    <w:rsid w:val="00C94A63"/>
    <w:rsid w:val="00C94F33"/>
    <w:rsid w:val="00C9511A"/>
    <w:rsid w:val="00C95506"/>
    <w:rsid w:val="00C95526"/>
    <w:rsid w:val="00C95755"/>
    <w:rsid w:val="00C96086"/>
    <w:rsid w:val="00C967C4"/>
    <w:rsid w:val="00C96938"/>
    <w:rsid w:val="00C96CA6"/>
    <w:rsid w:val="00C97B1C"/>
    <w:rsid w:val="00C97D87"/>
    <w:rsid w:val="00CA068A"/>
    <w:rsid w:val="00CA0C32"/>
    <w:rsid w:val="00CA1451"/>
    <w:rsid w:val="00CA15B5"/>
    <w:rsid w:val="00CA1DF8"/>
    <w:rsid w:val="00CA230C"/>
    <w:rsid w:val="00CA2A86"/>
    <w:rsid w:val="00CA3704"/>
    <w:rsid w:val="00CA4A19"/>
    <w:rsid w:val="00CA56FC"/>
    <w:rsid w:val="00CA5796"/>
    <w:rsid w:val="00CA59E3"/>
    <w:rsid w:val="00CA5AFE"/>
    <w:rsid w:val="00CA5B98"/>
    <w:rsid w:val="00CA69F5"/>
    <w:rsid w:val="00CA73A5"/>
    <w:rsid w:val="00CA7A0B"/>
    <w:rsid w:val="00CB006A"/>
    <w:rsid w:val="00CB01B9"/>
    <w:rsid w:val="00CB044E"/>
    <w:rsid w:val="00CB0789"/>
    <w:rsid w:val="00CB0A98"/>
    <w:rsid w:val="00CB10BF"/>
    <w:rsid w:val="00CB1146"/>
    <w:rsid w:val="00CB1340"/>
    <w:rsid w:val="00CB1527"/>
    <w:rsid w:val="00CB1AED"/>
    <w:rsid w:val="00CB1CCE"/>
    <w:rsid w:val="00CB2000"/>
    <w:rsid w:val="00CB21DC"/>
    <w:rsid w:val="00CB2870"/>
    <w:rsid w:val="00CB2AD3"/>
    <w:rsid w:val="00CB3053"/>
    <w:rsid w:val="00CB3765"/>
    <w:rsid w:val="00CB388E"/>
    <w:rsid w:val="00CB3A02"/>
    <w:rsid w:val="00CB3BD3"/>
    <w:rsid w:val="00CB3C5C"/>
    <w:rsid w:val="00CB3CAD"/>
    <w:rsid w:val="00CB3F2C"/>
    <w:rsid w:val="00CB41B7"/>
    <w:rsid w:val="00CB42E7"/>
    <w:rsid w:val="00CB4970"/>
    <w:rsid w:val="00CB5EB2"/>
    <w:rsid w:val="00CB60FC"/>
    <w:rsid w:val="00CB61C8"/>
    <w:rsid w:val="00CB648F"/>
    <w:rsid w:val="00CB7070"/>
    <w:rsid w:val="00CB7F91"/>
    <w:rsid w:val="00CC00FC"/>
    <w:rsid w:val="00CC072F"/>
    <w:rsid w:val="00CC09CB"/>
    <w:rsid w:val="00CC0DE6"/>
    <w:rsid w:val="00CC114B"/>
    <w:rsid w:val="00CC129B"/>
    <w:rsid w:val="00CC1579"/>
    <w:rsid w:val="00CC1C91"/>
    <w:rsid w:val="00CC2936"/>
    <w:rsid w:val="00CC2C92"/>
    <w:rsid w:val="00CC2F84"/>
    <w:rsid w:val="00CC336C"/>
    <w:rsid w:val="00CC418B"/>
    <w:rsid w:val="00CC4539"/>
    <w:rsid w:val="00CC4ADB"/>
    <w:rsid w:val="00CC4EDB"/>
    <w:rsid w:val="00CC524F"/>
    <w:rsid w:val="00CC5602"/>
    <w:rsid w:val="00CC5A62"/>
    <w:rsid w:val="00CC5EB4"/>
    <w:rsid w:val="00CC5F69"/>
    <w:rsid w:val="00CC619F"/>
    <w:rsid w:val="00CC644F"/>
    <w:rsid w:val="00CC684E"/>
    <w:rsid w:val="00CC6AE8"/>
    <w:rsid w:val="00CC6F91"/>
    <w:rsid w:val="00CC7201"/>
    <w:rsid w:val="00CD0034"/>
    <w:rsid w:val="00CD010A"/>
    <w:rsid w:val="00CD0858"/>
    <w:rsid w:val="00CD0CEA"/>
    <w:rsid w:val="00CD11B7"/>
    <w:rsid w:val="00CD1F91"/>
    <w:rsid w:val="00CD24FC"/>
    <w:rsid w:val="00CD28D3"/>
    <w:rsid w:val="00CD35BE"/>
    <w:rsid w:val="00CD3B67"/>
    <w:rsid w:val="00CD421B"/>
    <w:rsid w:val="00CD4758"/>
    <w:rsid w:val="00CD4A6C"/>
    <w:rsid w:val="00CD59D9"/>
    <w:rsid w:val="00CD5A14"/>
    <w:rsid w:val="00CD5A68"/>
    <w:rsid w:val="00CD61B5"/>
    <w:rsid w:val="00CD629C"/>
    <w:rsid w:val="00CD6525"/>
    <w:rsid w:val="00CD668E"/>
    <w:rsid w:val="00CD67EB"/>
    <w:rsid w:val="00CD6E5A"/>
    <w:rsid w:val="00CD738A"/>
    <w:rsid w:val="00CD7593"/>
    <w:rsid w:val="00CD7B7A"/>
    <w:rsid w:val="00CD7E44"/>
    <w:rsid w:val="00CD7FA8"/>
    <w:rsid w:val="00CE0108"/>
    <w:rsid w:val="00CE0684"/>
    <w:rsid w:val="00CE0C63"/>
    <w:rsid w:val="00CE0C6F"/>
    <w:rsid w:val="00CE10A7"/>
    <w:rsid w:val="00CE1E02"/>
    <w:rsid w:val="00CE2219"/>
    <w:rsid w:val="00CE22B1"/>
    <w:rsid w:val="00CE2AA0"/>
    <w:rsid w:val="00CE2B06"/>
    <w:rsid w:val="00CE2B10"/>
    <w:rsid w:val="00CE2DFD"/>
    <w:rsid w:val="00CE31EE"/>
    <w:rsid w:val="00CE33B0"/>
    <w:rsid w:val="00CE3449"/>
    <w:rsid w:val="00CE37F8"/>
    <w:rsid w:val="00CE417C"/>
    <w:rsid w:val="00CE44AA"/>
    <w:rsid w:val="00CE46D3"/>
    <w:rsid w:val="00CE46EB"/>
    <w:rsid w:val="00CE47EC"/>
    <w:rsid w:val="00CE4DD5"/>
    <w:rsid w:val="00CE50BB"/>
    <w:rsid w:val="00CE5101"/>
    <w:rsid w:val="00CE52B8"/>
    <w:rsid w:val="00CE5749"/>
    <w:rsid w:val="00CE6252"/>
    <w:rsid w:val="00CE6981"/>
    <w:rsid w:val="00CE6AB2"/>
    <w:rsid w:val="00CE776C"/>
    <w:rsid w:val="00CE7887"/>
    <w:rsid w:val="00CE7B0E"/>
    <w:rsid w:val="00CE7EAF"/>
    <w:rsid w:val="00CF06B9"/>
    <w:rsid w:val="00CF09C6"/>
    <w:rsid w:val="00CF1485"/>
    <w:rsid w:val="00CF1A12"/>
    <w:rsid w:val="00CF1FCD"/>
    <w:rsid w:val="00CF1FD4"/>
    <w:rsid w:val="00CF2475"/>
    <w:rsid w:val="00CF30FE"/>
    <w:rsid w:val="00CF398D"/>
    <w:rsid w:val="00CF53E8"/>
    <w:rsid w:val="00CF58C4"/>
    <w:rsid w:val="00CF5A04"/>
    <w:rsid w:val="00CF5BEE"/>
    <w:rsid w:val="00CF5E61"/>
    <w:rsid w:val="00CF6873"/>
    <w:rsid w:val="00CF6A53"/>
    <w:rsid w:val="00CF7669"/>
    <w:rsid w:val="00D0007A"/>
    <w:rsid w:val="00D00AF4"/>
    <w:rsid w:val="00D00CA3"/>
    <w:rsid w:val="00D01321"/>
    <w:rsid w:val="00D01351"/>
    <w:rsid w:val="00D01509"/>
    <w:rsid w:val="00D0172E"/>
    <w:rsid w:val="00D01964"/>
    <w:rsid w:val="00D01C53"/>
    <w:rsid w:val="00D02317"/>
    <w:rsid w:val="00D02445"/>
    <w:rsid w:val="00D02700"/>
    <w:rsid w:val="00D02991"/>
    <w:rsid w:val="00D02B5C"/>
    <w:rsid w:val="00D02D42"/>
    <w:rsid w:val="00D0483A"/>
    <w:rsid w:val="00D05CCB"/>
    <w:rsid w:val="00D05DA4"/>
    <w:rsid w:val="00D0613C"/>
    <w:rsid w:val="00D06DAD"/>
    <w:rsid w:val="00D0787A"/>
    <w:rsid w:val="00D07E02"/>
    <w:rsid w:val="00D1087E"/>
    <w:rsid w:val="00D10D01"/>
    <w:rsid w:val="00D10F07"/>
    <w:rsid w:val="00D11C87"/>
    <w:rsid w:val="00D11D50"/>
    <w:rsid w:val="00D12F37"/>
    <w:rsid w:val="00D13860"/>
    <w:rsid w:val="00D13F49"/>
    <w:rsid w:val="00D1461B"/>
    <w:rsid w:val="00D15008"/>
    <w:rsid w:val="00D15092"/>
    <w:rsid w:val="00D15E2F"/>
    <w:rsid w:val="00D16436"/>
    <w:rsid w:val="00D1684D"/>
    <w:rsid w:val="00D16F0D"/>
    <w:rsid w:val="00D1708A"/>
    <w:rsid w:val="00D20113"/>
    <w:rsid w:val="00D2021E"/>
    <w:rsid w:val="00D2048D"/>
    <w:rsid w:val="00D2098D"/>
    <w:rsid w:val="00D20C26"/>
    <w:rsid w:val="00D20C58"/>
    <w:rsid w:val="00D20E0B"/>
    <w:rsid w:val="00D20F2E"/>
    <w:rsid w:val="00D214AC"/>
    <w:rsid w:val="00D21556"/>
    <w:rsid w:val="00D21712"/>
    <w:rsid w:val="00D219E4"/>
    <w:rsid w:val="00D21C5B"/>
    <w:rsid w:val="00D21EC5"/>
    <w:rsid w:val="00D236FE"/>
    <w:rsid w:val="00D23FB6"/>
    <w:rsid w:val="00D240B2"/>
    <w:rsid w:val="00D240BE"/>
    <w:rsid w:val="00D245B3"/>
    <w:rsid w:val="00D2475E"/>
    <w:rsid w:val="00D24BC7"/>
    <w:rsid w:val="00D2500D"/>
    <w:rsid w:val="00D25168"/>
    <w:rsid w:val="00D25228"/>
    <w:rsid w:val="00D259EA"/>
    <w:rsid w:val="00D25A88"/>
    <w:rsid w:val="00D25C5D"/>
    <w:rsid w:val="00D25CC0"/>
    <w:rsid w:val="00D26174"/>
    <w:rsid w:val="00D2621A"/>
    <w:rsid w:val="00D26651"/>
    <w:rsid w:val="00D26767"/>
    <w:rsid w:val="00D26F98"/>
    <w:rsid w:val="00D272FD"/>
    <w:rsid w:val="00D27C22"/>
    <w:rsid w:val="00D30255"/>
    <w:rsid w:val="00D306C4"/>
    <w:rsid w:val="00D30E4E"/>
    <w:rsid w:val="00D313CB"/>
    <w:rsid w:val="00D315D1"/>
    <w:rsid w:val="00D322BC"/>
    <w:rsid w:val="00D32C78"/>
    <w:rsid w:val="00D333AA"/>
    <w:rsid w:val="00D33AD5"/>
    <w:rsid w:val="00D34007"/>
    <w:rsid w:val="00D34572"/>
    <w:rsid w:val="00D34B7E"/>
    <w:rsid w:val="00D35510"/>
    <w:rsid w:val="00D35714"/>
    <w:rsid w:val="00D35D66"/>
    <w:rsid w:val="00D35DE7"/>
    <w:rsid w:val="00D35F1A"/>
    <w:rsid w:val="00D3653A"/>
    <w:rsid w:val="00D37578"/>
    <w:rsid w:val="00D375F6"/>
    <w:rsid w:val="00D37613"/>
    <w:rsid w:val="00D378EB"/>
    <w:rsid w:val="00D37A60"/>
    <w:rsid w:val="00D4006A"/>
    <w:rsid w:val="00D40153"/>
    <w:rsid w:val="00D40184"/>
    <w:rsid w:val="00D40358"/>
    <w:rsid w:val="00D4057A"/>
    <w:rsid w:val="00D408D3"/>
    <w:rsid w:val="00D414C0"/>
    <w:rsid w:val="00D42499"/>
    <w:rsid w:val="00D42C78"/>
    <w:rsid w:val="00D434A6"/>
    <w:rsid w:val="00D434B4"/>
    <w:rsid w:val="00D43780"/>
    <w:rsid w:val="00D43BAF"/>
    <w:rsid w:val="00D44208"/>
    <w:rsid w:val="00D4426C"/>
    <w:rsid w:val="00D44277"/>
    <w:rsid w:val="00D44DD6"/>
    <w:rsid w:val="00D45B3C"/>
    <w:rsid w:val="00D45E19"/>
    <w:rsid w:val="00D45FDE"/>
    <w:rsid w:val="00D4622F"/>
    <w:rsid w:val="00D46367"/>
    <w:rsid w:val="00D467A8"/>
    <w:rsid w:val="00D46806"/>
    <w:rsid w:val="00D46DD1"/>
    <w:rsid w:val="00D47087"/>
    <w:rsid w:val="00D471E8"/>
    <w:rsid w:val="00D47243"/>
    <w:rsid w:val="00D47657"/>
    <w:rsid w:val="00D47B37"/>
    <w:rsid w:val="00D47D6F"/>
    <w:rsid w:val="00D47DF1"/>
    <w:rsid w:val="00D507C2"/>
    <w:rsid w:val="00D50D99"/>
    <w:rsid w:val="00D50DD2"/>
    <w:rsid w:val="00D5143B"/>
    <w:rsid w:val="00D5170E"/>
    <w:rsid w:val="00D51F18"/>
    <w:rsid w:val="00D52036"/>
    <w:rsid w:val="00D522C8"/>
    <w:rsid w:val="00D527C8"/>
    <w:rsid w:val="00D52E0F"/>
    <w:rsid w:val="00D53C8E"/>
    <w:rsid w:val="00D54D5C"/>
    <w:rsid w:val="00D55020"/>
    <w:rsid w:val="00D55099"/>
    <w:rsid w:val="00D550CB"/>
    <w:rsid w:val="00D551C6"/>
    <w:rsid w:val="00D551CA"/>
    <w:rsid w:val="00D55900"/>
    <w:rsid w:val="00D560D0"/>
    <w:rsid w:val="00D56A29"/>
    <w:rsid w:val="00D56AA9"/>
    <w:rsid w:val="00D56C76"/>
    <w:rsid w:val="00D56E7E"/>
    <w:rsid w:val="00D56F7A"/>
    <w:rsid w:val="00D57496"/>
    <w:rsid w:val="00D57721"/>
    <w:rsid w:val="00D5774F"/>
    <w:rsid w:val="00D578E8"/>
    <w:rsid w:val="00D60397"/>
    <w:rsid w:val="00D6044F"/>
    <w:rsid w:val="00D60BED"/>
    <w:rsid w:val="00D614D7"/>
    <w:rsid w:val="00D6180D"/>
    <w:rsid w:val="00D61DB9"/>
    <w:rsid w:val="00D6259B"/>
    <w:rsid w:val="00D6280D"/>
    <w:rsid w:val="00D62A19"/>
    <w:rsid w:val="00D63138"/>
    <w:rsid w:val="00D6331E"/>
    <w:rsid w:val="00D6389C"/>
    <w:rsid w:val="00D63AE9"/>
    <w:rsid w:val="00D63F1E"/>
    <w:rsid w:val="00D643A8"/>
    <w:rsid w:val="00D648B4"/>
    <w:rsid w:val="00D64A9E"/>
    <w:rsid w:val="00D64C99"/>
    <w:rsid w:val="00D64D82"/>
    <w:rsid w:val="00D64DF8"/>
    <w:rsid w:val="00D65377"/>
    <w:rsid w:val="00D65F1B"/>
    <w:rsid w:val="00D65F57"/>
    <w:rsid w:val="00D65F62"/>
    <w:rsid w:val="00D66E75"/>
    <w:rsid w:val="00D673F8"/>
    <w:rsid w:val="00D676D4"/>
    <w:rsid w:val="00D6787E"/>
    <w:rsid w:val="00D7143E"/>
    <w:rsid w:val="00D71583"/>
    <w:rsid w:val="00D7166D"/>
    <w:rsid w:val="00D7172B"/>
    <w:rsid w:val="00D71C36"/>
    <w:rsid w:val="00D71EC9"/>
    <w:rsid w:val="00D72886"/>
    <w:rsid w:val="00D72D48"/>
    <w:rsid w:val="00D72F9F"/>
    <w:rsid w:val="00D731CE"/>
    <w:rsid w:val="00D73362"/>
    <w:rsid w:val="00D7490C"/>
    <w:rsid w:val="00D74940"/>
    <w:rsid w:val="00D749DB"/>
    <w:rsid w:val="00D75084"/>
    <w:rsid w:val="00D76327"/>
    <w:rsid w:val="00D7655A"/>
    <w:rsid w:val="00D76845"/>
    <w:rsid w:val="00D7687E"/>
    <w:rsid w:val="00D77325"/>
    <w:rsid w:val="00D776B5"/>
    <w:rsid w:val="00D80B14"/>
    <w:rsid w:val="00D80E89"/>
    <w:rsid w:val="00D815BE"/>
    <w:rsid w:val="00D8176E"/>
    <w:rsid w:val="00D81905"/>
    <w:rsid w:val="00D81A71"/>
    <w:rsid w:val="00D81B28"/>
    <w:rsid w:val="00D81CF7"/>
    <w:rsid w:val="00D81DE4"/>
    <w:rsid w:val="00D8258C"/>
    <w:rsid w:val="00D82AED"/>
    <w:rsid w:val="00D82ED0"/>
    <w:rsid w:val="00D83333"/>
    <w:rsid w:val="00D834E9"/>
    <w:rsid w:val="00D83597"/>
    <w:rsid w:val="00D84572"/>
    <w:rsid w:val="00D84AF7"/>
    <w:rsid w:val="00D84D14"/>
    <w:rsid w:val="00D84FCB"/>
    <w:rsid w:val="00D854A4"/>
    <w:rsid w:val="00D8581A"/>
    <w:rsid w:val="00D8599D"/>
    <w:rsid w:val="00D85C55"/>
    <w:rsid w:val="00D86265"/>
    <w:rsid w:val="00D869CB"/>
    <w:rsid w:val="00D86AE7"/>
    <w:rsid w:val="00D86B2F"/>
    <w:rsid w:val="00D87061"/>
    <w:rsid w:val="00D870AC"/>
    <w:rsid w:val="00D8754F"/>
    <w:rsid w:val="00D878B4"/>
    <w:rsid w:val="00D87C3A"/>
    <w:rsid w:val="00D90BC3"/>
    <w:rsid w:val="00D91047"/>
    <w:rsid w:val="00D916BD"/>
    <w:rsid w:val="00D91AB9"/>
    <w:rsid w:val="00D92431"/>
    <w:rsid w:val="00D92B3C"/>
    <w:rsid w:val="00D92BAF"/>
    <w:rsid w:val="00D93716"/>
    <w:rsid w:val="00D9491B"/>
    <w:rsid w:val="00D94B76"/>
    <w:rsid w:val="00D94B7F"/>
    <w:rsid w:val="00D95784"/>
    <w:rsid w:val="00D95E53"/>
    <w:rsid w:val="00D9613C"/>
    <w:rsid w:val="00D962AD"/>
    <w:rsid w:val="00D962FE"/>
    <w:rsid w:val="00D9648D"/>
    <w:rsid w:val="00D9685B"/>
    <w:rsid w:val="00D968C4"/>
    <w:rsid w:val="00D96C56"/>
    <w:rsid w:val="00D96EC8"/>
    <w:rsid w:val="00D97190"/>
    <w:rsid w:val="00D97648"/>
    <w:rsid w:val="00D977D8"/>
    <w:rsid w:val="00DA0121"/>
    <w:rsid w:val="00DA1253"/>
    <w:rsid w:val="00DA1EA1"/>
    <w:rsid w:val="00DA2B6E"/>
    <w:rsid w:val="00DA2E46"/>
    <w:rsid w:val="00DA365A"/>
    <w:rsid w:val="00DA36A3"/>
    <w:rsid w:val="00DA3FED"/>
    <w:rsid w:val="00DA4144"/>
    <w:rsid w:val="00DA529C"/>
    <w:rsid w:val="00DA5460"/>
    <w:rsid w:val="00DA57CB"/>
    <w:rsid w:val="00DA58CC"/>
    <w:rsid w:val="00DA5902"/>
    <w:rsid w:val="00DA5918"/>
    <w:rsid w:val="00DA5A81"/>
    <w:rsid w:val="00DA5DC8"/>
    <w:rsid w:val="00DA5FD1"/>
    <w:rsid w:val="00DA6424"/>
    <w:rsid w:val="00DA71B3"/>
    <w:rsid w:val="00DA71E4"/>
    <w:rsid w:val="00DA7338"/>
    <w:rsid w:val="00DA7CD9"/>
    <w:rsid w:val="00DA7DD8"/>
    <w:rsid w:val="00DB0027"/>
    <w:rsid w:val="00DB0235"/>
    <w:rsid w:val="00DB0533"/>
    <w:rsid w:val="00DB066A"/>
    <w:rsid w:val="00DB1481"/>
    <w:rsid w:val="00DB2038"/>
    <w:rsid w:val="00DB21EF"/>
    <w:rsid w:val="00DB3196"/>
    <w:rsid w:val="00DB35EA"/>
    <w:rsid w:val="00DB384E"/>
    <w:rsid w:val="00DB42BF"/>
    <w:rsid w:val="00DB4308"/>
    <w:rsid w:val="00DB461E"/>
    <w:rsid w:val="00DB4A2C"/>
    <w:rsid w:val="00DB4B26"/>
    <w:rsid w:val="00DB4E96"/>
    <w:rsid w:val="00DB51CF"/>
    <w:rsid w:val="00DB5327"/>
    <w:rsid w:val="00DB5832"/>
    <w:rsid w:val="00DB62ED"/>
    <w:rsid w:val="00DB7007"/>
    <w:rsid w:val="00DB736F"/>
    <w:rsid w:val="00DB79CA"/>
    <w:rsid w:val="00DB7B88"/>
    <w:rsid w:val="00DC039E"/>
    <w:rsid w:val="00DC0C82"/>
    <w:rsid w:val="00DC0EDC"/>
    <w:rsid w:val="00DC1273"/>
    <w:rsid w:val="00DC1691"/>
    <w:rsid w:val="00DC17B0"/>
    <w:rsid w:val="00DC17D6"/>
    <w:rsid w:val="00DC186F"/>
    <w:rsid w:val="00DC28C9"/>
    <w:rsid w:val="00DC2F2B"/>
    <w:rsid w:val="00DC36D0"/>
    <w:rsid w:val="00DC4255"/>
    <w:rsid w:val="00DC4639"/>
    <w:rsid w:val="00DC55DB"/>
    <w:rsid w:val="00DC5907"/>
    <w:rsid w:val="00DC5E2F"/>
    <w:rsid w:val="00DC5E37"/>
    <w:rsid w:val="00DC5F1B"/>
    <w:rsid w:val="00DC6059"/>
    <w:rsid w:val="00DC61B1"/>
    <w:rsid w:val="00DC63CC"/>
    <w:rsid w:val="00DC6576"/>
    <w:rsid w:val="00DC66E4"/>
    <w:rsid w:val="00DC6A86"/>
    <w:rsid w:val="00DC6C2C"/>
    <w:rsid w:val="00DC7481"/>
    <w:rsid w:val="00DC7599"/>
    <w:rsid w:val="00DC7CF7"/>
    <w:rsid w:val="00DD0117"/>
    <w:rsid w:val="00DD0323"/>
    <w:rsid w:val="00DD12AC"/>
    <w:rsid w:val="00DD134A"/>
    <w:rsid w:val="00DD142F"/>
    <w:rsid w:val="00DD147F"/>
    <w:rsid w:val="00DD216A"/>
    <w:rsid w:val="00DD22FB"/>
    <w:rsid w:val="00DD238A"/>
    <w:rsid w:val="00DD2472"/>
    <w:rsid w:val="00DD24B0"/>
    <w:rsid w:val="00DD2787"/>
    <w:rsid w:val="00DD2ADC"/>
    <w:rsid w:val="00DD2DAE"/>
    <w:rsid w:val="00DD310E"/>
    <w:rsid w:val="00DD3631"/>
    <w:rsid w:val="00DD39B2"/>
    <w:rsid w:val="00DD3BA5"/>
    <w:rsid w:val="00DD43C5"/>
    <w:rsid w:val="00DD4623"/>
    <w:rsid w:val="00DD4D46"/>
    <w:rsid w:val="00DD6042"/>
    <w:rsid w:val="00DD6560"/>
    <w:rsid w:val="00DD6806"/>
    <w:rsid w:val="00DD6A30"/>
    <w:rsid w:val="00DD6A93"/>
    <w:rsid w:val="00DD6C79"/>
    <w:rsid w:val="00DD7133"/>
    <w:rsid w:val="00DD7279"/>
    <w:rsid w:val="00DD73E9"/>
    <w:rsid w:val="00DD76F9"/>
    <w:rsid w:val="00DD775A"/>
    <w:rsid w:val="00DD78D9"/>
    <w:rsid w:val="00DD7CC4"/>
    <w:rsid w:val="00DD7E6B"/>
    <w:rsid w:val="00DE0345"/>
    <w:rsid w:val="00DE0F43"/>
    <w:rsid w:val="00DE141E"/>
    <w:rsid w:val="00DE18C9"/>
    <w:rsid w:val="00DE18F2"/>
    <w:rsid w:val="00DE19C1"/>
    <w:rsid w:val="00DE1D92"/>
    <w:rsid w:val="00DE25EF"/>
    <w:rsid w:val="00DE2A6E"/>
    <w:rsid w:val="00DE3067"/>
    <w:rsid w:val="00DE394F"/>
    <w:rsid w:val="00DE42A8"/>
    <w:rsid w:val="00DE4AC9"/>
    <w:rsid w:val="00DE4B3E"/>
    <w:rsid w:val="00DE4D7D"/>
    <w:rsid w:val="00DE5ABC"/>
    <w:rsid w:val="00DE690F"/>
    <w:rsid w:val="00DE6F94"/>
    <w:rsid w:val="00DE7701"/>
    <w:rsid w:val="00DE77B7"/>
    <w:rsid w:val="00DF02B9"/>
    <w:rsid w:val="00DF05B7"/>
    <w:rsid w:val="00DF0602"/>
    <w:rsid w:val="00DF0A3A"/>
    <w:rsid w:val="00DF0B1C"/>
    <w:rsid w:val="00DF0CA5"/>
    <w:rsid w:val="00DF1208"/>
    <w:rsid w:val="00DF1368"/>
    <w:rsid w:val="00DF16DE"/>
    <w:rsid w:val="00DF1DF0"/>
    <w:rsid w:val="00DF2520"/>
    <w:rsid w:val="00DF2A2E"/>
    <w:rsid w:val="00DF2A6A"/>
    <w:rsid w:val="00DF2AED"/>
    <w:rsid w:val="00DF2F9D"/>
    <w:rsid w:val="00DF377C"/>
    <w:rsid w:val="00DF3BC5"/>
    <w:rsid w:val="00DF488B"/>
    <w:rsid w:val="00DF5D84"/>
    <w:rsid w:val="00DF619A"/>
    <w:rsid w:val="00DF61F4"/>
    <w:rsid w:val="00DF62D6"/>
    <w:rsid w:val="00DF6B67"/>
    <w:rsid w:val="00DF72F9"/>
    <w:rsid w:val="00DF7AA0"/>
    <w:rsid w:val="00E0009C"/>
    <w:rsid w:val="00E00DB5"/>
    <w:rsid w:val="00E00DED"/>
    <w:rsid w:val="00E00FFD"/>
    <w:rsid w:val="00E01428"/>
    <w:rsid w:val="00E0163C"/>
    <w:rsid w:val="00E01C53"/>
    <w:rsid w:val="00E01D4E"/>
    <w:rsid w:val="00E02DFC"/>
    <w:rsid w:val="00E033FF"/>
    <w:rsid w:val="00E05735"/>
    <w:rsid w:val="00E06EDC"/>
    <w:rsid w:val="00E07322"/>
    <w:rsid w:val="00E077EF"/>
    <w:rsid w:val="00E07A4F"/>
    <w:rsid w:val="00E07B67"/>
    <w:rsid w:val="00E07CF2"/>
    <w:rsid w:val="00E1088A"/>
    <w:rsid w:val="00E10AE5"/>
    <w:rsid w:val="00E10B88"/>
    <w:rsid w:val="00E1156D"/>
    <w:rsid w:val="00E123CE"/>
    <w:rsid w:val="00E1240C"/>
    <w:rsid w:val="00E126DE"/>
    <w:rsid w:val="00E12734"/>
    <w:rsid w:val="00E12D2C"/>
    <w:rsid w:val="00E131A0"/>
    <w:rsid w:val="00E131E0"/>
    <w:rsid w:val="00E1324B"/>
    <w:rsid w:val="00E1347D"/>
    <w:rsid w:val="00E13661"/>
    <w:rsid w:val="00E1375B"/>
    <w:rsid w:val="00E13B86"/>
    <w:rsid w:val="00E13E29"/>
    <w:rsid w:val="00E13F6E"/>
    <w:rsid w:val="00E14510"/>
    <w:rsid w:val="00E148A4"/>
    <w:rsid w:val="00E14DE9"/>
    <w:rsid w:val="00E14E75"/>
    <w:rsid w:val="00E152EA"/>
    <w:rsid w:val="00E16513"/>
    <w:rsid w:val="00E16950"/>
    <w:rsid w:val="00E16E78"/>
    <w:rsid w:val="00E1704B"/>
    <w:rsid w:val="00E17836"/>
    <w:rsid w:val="00E20182"/>
    <w:rsid w:val="00E203A1"/>
    <w:rsid w:val="00E205AC"/>
    <w:rsid w:val="00E2073B"/>
    <w:rsid w:val="00E2077B"/>
    <w:rsid w:val="00E208CA"/>
    <w:rsid w:val="00E20C84"/>
    <w:rsid w:val="00E20CEA"/>
    <w:rsid w:val="00E2167F"/>
    <w:rsid w:val="00E21BC6"/>
    <w:rsid w:val="00E21C20"/>
    <w:rsid w:val="00E224AA"/>
    <w:rsid w:val="00E22AD2"/>
    <w:rsid w:val="00E22FAF"/>
    <w:rsid w:val="00E23161"/>
    <w:rsid w:val="00E241AC"/>
    <w:rsid w:val="00E24414"/>
    <w:rsid w:val="00E24F37"/>
    <w:rsid w:val="00E253F8"/>
    <w:rsid w:val="00E25B91"/>
    <w:rsid w:val="00E261B4"/>
    <w:rsid w:val="00E261C8"/>
    <w:rsid w:val="00E2715B"/>
    <w:rsid w:val="00E27797"/>
    <w:rsid w:val="00E27D2C"/>
    <w:rsid w:val="00E27D85"/>
    <w:rsid w:val="00E27ED7"/>
    <w:rsid w:val="00E30015"/>
    <w:rsid w:val="00E30108"/>
    <w:rsid w:val="00E302A2"/>
    <w:rsid w:val="00E30C96"/>
    <w:rsid w:val="00E30CB5"/>
    <w:rsid w:val="00E30F17"/>
    <w:rsid w:val="00E3119F"/>
    <w:rsid w:val="00E314A7"/>
    <w:rsid w:val="00E315D9"/>
    <w:rsid w:val="00E317F6"/>
    <w:rsid w:val="00E31E5F"/>
    <w:rsid w:val="00E322C6"/>
    <w:rsid w:val="00E326AE"/>
    <w:rsid w:val="00E3284D"/>
    <w:rsid w:val="00E331D0"/>
    <w:rsid w:val="00E33B5B"/>
    <w:rsid w:val="00E33C5C"/>
    <w:rsid w:val="00E33CC6"/>
    <w:rsid w:val="00E34E17"/>
    <w:rsid w:val="00E351F9"/>
    <w:rsid w:val="00E35746"/>
    <w:rsid w:val="00E357C7"/>
    <w:rsid w:val="00E3691E"/>
    <w:rsid w:val="00E37238"/>
    <w:rsid w:val="00E37242"/>
    <w:rsid w:val="00E37511"/>
    <w:rsid w:val="00E4080E"/>
    <w:rsid w:val="00E409B1"/>
    <w:rsid w:val="00E40BFE"/>
    <w:rsid w:val="00E4132E"/>
    <w:rsid w:val="00E41C26"/>
    <w:rsid w:val="00E4218E"/>
    <w:rsid w:val="00E423F7"/>
    <w:rsid w:val="00E42612"/>
    <w:rsid w:val="00E428C4"/>
    <w:rsid w:val="00E43351"/>
    <w:rsid w:val="00E433CD"/>
    <w:rsid w:val="00E4351F"/>
    <w:rsid w:val="00E439CE"/>
    <w:rsid w:val="00E43E5F"/>
    <w:rsid w:val="00E4428D"/>
    <w:rsid w:val="00E445AD"/>
    <w:rsid w:val="00E44E01"/>
    <w:rsid w:val="00E455DA"/>
    <w:rsid w:val="00E45795"/>
    <w:rsid w:val="00E461C7"/>
    <w:rsid w:val="00E4629A"/>
    <w:rsid w:val="00E4645B"/>
    <w:rsid w:val="00E4646C"/>
    <w:rsid w:val="00E47268"/>
    <w:rsid w:val="00E5100F"/>
    <w:rsid w:val="00E510F0"/>
    <w:rsid w:val="00E51F34"/>
    <w:rsid w:val="00E5202B"/>
    <w:rsid w:val="00E5246A"/>
    <w:rsid w:val="00E52D8F"/>
    <w:rsid w:val="00E52DEF"/>
    <w:rsid w:val="00E536DE"/>
    <w:rsid w:val="00E53DCB"/>
    <w:rsid w:val="00E53DD5"/>
    <w:rsid w:val="00E54355"/>
    <w:rsid w:val="00E54589"/>
    <w:rsid w:val="00E545ED"/>
    <w:rsid w:val="00E54A02"/>
    <w:rsid w:val="00E55D28"/>
    <w:rsid w:val="00E55D2C"/>
    <w:rsid w:val="00E5605D"/>
    <w:rsid w:val="00E56506"/>
    <w:rsid w:val="00E5653D"/>
    <w:rsid w:val="00E56688"/>
    <w:rsid w:val="00E566B6"/>
    <w:rsid w:val="00E568FC"/>
    <w:rsid w:val="00E5691B"/>
    <w:rsid w:val="00E5692B"/>
    <w:rsid w:val="00E56967"/>
    <w:rsid w:val="00E5728B"/>
    <w:rsid w:val="00E5791A"/>
    <w:rsid w:val="00E601BA"/>
    <w:rsid w:val="00E60463"/>
    <w:rsid w:val="00E60482"/>
    <w:rsid w:val="00E604CF"/>
    <w:rsid w:val="00E60B1D"/>
    <w:rsid w:val="00E60E09"/>
    <w:rsid w:val="00E61AA2"/>
    <w:rsid w:val="00E61CED"/>
    <w:rsid w:val="00E62A3A"/>
    <w:rsid w:val="00E62DBB"/>
    <w:rsid w:val="00E62E13"/>
    <w:rsid w:val="00E6310D"/>
    <w:rsid w:val="00E63508"/>
    <w:rsid w:val="00E63CB8"/>
    <w:rsid w:val="00E6446D"/>
    <w:rsid w:val="00E645DB"/>
    <w:rsid w:val="00E64E1B"/>
    <w:rsid w:val="00E650CE"/>
    <w:rsid w:val="00E652E9"/>
    <w:rsid w:val="00E65442"/>
    <w:rsid w:val="00E657B1"/>
    <w:rsid w:val="00E65F6D"/>
    <w:rsid w:val="00E66858"/>
    <w:rsid w:val="00E66AC1"/>
    <w:rsid w:val="00E66C14"/>
    <w:rsid w:val="00E670C7"/>
    <w:rsid w:val="00E6723E"/>
    <w:rsid w:val="00E673FC"/>
    <w:rsid w:val="00E67603"/>
    <w:rsid w:val="00E700A7"/>
    <w:rsid w:val="00E7019D"/>
    <w:rsid w:val="00E705FE"/>
    <w:rsid w:val="00E7066E"/>
    <w:rsid w:val="00E70D1D"/>
    <w:rsid w:val="00E70E32"/>
    <w:rsid w:val="00E711F7"/>
    <w:rsid w:val="00E71B38"/>
    <w:rsid w:val="00E71BF3"/>
    <w:rsid w:val="00E71EC6"/>
    <w:rsid w:val="00E71FA2"/>
    <w:rsid w:val="00E72207"/>
    <w:rsid w:val="00E722C8"/>
    <w:rsid w:val="00E723B0"/>
    <w:rsid w:val="00E72BE2"/>
    <w:rsid w:val="00E72D25"/>
    <w:rsid w:val="00E73422"/>
    <w:rsid w:val="00E73474"/>
    <w:rsid w:val="00E7355A"/>
    <w:rsid w:val="00E736B5"/>
    <w:rsid w:val="00E7405C"/>
    <w:rsid w:val="00E74091"/>
    <w:rsid w:val="00E7437F"/>
    <w:rsid w:val="00E74466"/>
    <w:rsid w:val="00E74514"/>
    <w:rsid w:val="00E7453B"/>
    <w:rsid w:val="00E745BA"/>
    <w:rsid w:val="00E74B89"/>
    <w:rsid w:val="00E74EE1"/>
    <w:rsid w:val="00E75969"/>
    <w:rsid w:val="00E7673A"/>
    <w:rsid w:val="00E76759"/>
    <w:rsid w:val="00E7696C"/>
    <w:rsid w:val="00E76E20"/>
    <w:rsid w:val="00E76F83"/>
    <w:rsid w:val="00E776C5"/>
    <w:rsid w:val="00E77C58"/>
    <w:rsid w:val="00E77E2E"/>
    <w:rsid w:val="00E804BE"/>
    <w:rsid w:val="00E80B18"/>
    <w:rsid w:val="00E80F4F"/>
    <w:rsid w:val="00E815C2"/>
    <w:rsid w:val="00E81E33"/>
    <w:rsid w:val="00E82004"/>
    <w:rsid w:val="00E82063"/>
    <w:rsid w:val="00E82392"/>
    <w:rsid w:val="00E8279F"/>
    <w:rsid w:val="00E8327F"/>
    <w:rsid w:val="00E8330B"/>
    <w:rsid w:val="00E83945"/>
    <w:rsid w:val="00E83B53"/>
    <w:rsid w:val="00E83E35"/>
    <w:rsid w:val="00E83E6F"/>
    <w:rsid w:val="00E84AFC"/>
    <w:rsid w:val="00E854EB"/>
    <w:rsid w:val="00E85587"/>
    <w:rsid w:val="00E855D3"/>
    <w:rsid w:val="00E856E4"/>
    <w:rsid w:val="00E858A0"/>
    <w:rsid w:val="00E858D1"/>
    <w:rsid w:val="00E878AE"/>
    <w:rsid w:val="00E878EA"/>
    <w:rsid w:val="00E90A5C"/>
    <w:rsid w:val="00E90DD7"/>
    <w:rsid w:val="00E90E19"/>
    <w:rsid w:val="00E90E9F"/>
    <w:rsid w:val="00E90EF5"/>
    <w:rsid w:val="00E9113C"/>
    <w:rsid w:val="00E91240"/>
    <w:rsid w:val="00E912A3"/>
    <w:rsid w:val="00E9131F"/>
    <w:rsid w:val="00E9150D"/>
    <w:rsid w:val="00E91A66"/>
    <w:rsid w:val="00E926E1"/>
    <w:rsid w:val="00E93B97"/>
    <w:rsid w:val="00E93F0A"/>
    <w:rsid w:val="00E9416E"/>
    <w:rsid w:val="00E94926"/>
    <w:rsid w:val="00E950DA"/>
    <w:rsid w:val="00E95172"/>
    <w:rsid w:val="00E953D2"/>
    <w:rsid w:val="00E95A39"/>
    <w:rsid w:val="00E95F8B"/>
    <w:rsid w:val="00E95FCC"/>
    <w:rsid w:val="00E962A9"/>
    <w:rsid w:val="00E971CD"/>
    <w:rsid w:val="00E97BEC"/>
    <w:rsid w:val="00EA057C"/>
    <w:rsid w:val="00EA05EA"/>
    <w:rsid w:val="00EA0769"/>
    <w:rsid w:val="00EA0F66"/>
    <w:rsid w:val="00EA132D"/>
    <w:rsid w:val="00EA16AD"/>
    <w:rsid w:val="00EA1702"/>
    <w:rsid w:val="00EA1ACC"/>
    <w:rsid w:val="00EA29DC"/>
    <w:rsid w:val="00EA307E"/>
    <w:rsid w:val="00EA30C8"/>
    <w:rsid w:val="00EA32BA"/>
    <w:rsid w:val="00EA3A10"/>
    <w:rsid w:val="00EA3B9F"/>
    <w:rsid w:val="00EA3D12"/>
    <w:rsid w:val="00EA3E9E"/>
    <w:rsid w:val="00EA4301"/>
    <w:rsid w:val="00EA4318"/>
    <w:rsid w:val="00EA443F"/>
    <w:rsid w:val="00EA4548"/>
    <w:rsid w:val="00EA47B5"/>
    <w:rsid w:val="00EA4A8B"/>
    <w:rsid w:val="00EA5096"/>
    <w:rsid w:val="00EA58CE"/>
    <w:rsid w:val="00EA60E1"/>
    <w:rsid w:val="00EA61CA"/>
    <w:rsid w:val="00EA6C7A"/>
    <w:rsid w:val="00EA6F57"/>
    <w:rsid w:val="00EA70A8"/>
    <w:rsid w:val="00EA71D0"/>
    <w:rsid w:val="00EA71E8"/>
    <w:rsid w:val="00EA78D7"/>
    <w:rsid w:val="00EA7DCC"/>
    <w:rsid w:val="00EB0410"/>
    <w:rsid w:val="00EB0A52"/>
    <w:rsid w:val="00EB1B45"/>
    <w:rsid w:val="00EB200D"/>
    <w:rsid w:val="00EB2080"/>
    <w:rsid w:val="00EB2854"/>
    <w:rsid w:val="00EB3A03"/>
    <w:rsid w:val="00EB3A09"/>
    <w:rsid w:val="00EB3C8E"/>
    <w:rsid w:val="00EB3F02"/>
    <w:rsid w:val="00EB3F92"/>
    <w:rsid w:val="00EB458A"/>
    <w:rsid w:val="00EB46FF"/>
    <w:rsid w:val="00EB483E"/>
    <w:rsid w:val="00EB5449"/>
    <w:rsid w:val="00EB589C"/>
    <w:rsid w:val="00EB5EC4"/>
    <w:rsid w:val="00EB61FD"/>
    <w:rsid w:val="00EB6590"/>
    <w:rsid w:val="00EB6D5F"/>
    <w:rsid w:val="00EB6EDA"/>
    <w:rsid w:val="00EB76D2"/>
    <w:rsid w:val="00EB7B71"/>
    <w:rsid w:val="00EB7B86"/>
    <w:rsid w:val="00EB7D2C"/>
    <w:rsid w:val="00EB7E58"/>
    <w:rsid w:val="00EC00DF"/>
    <w:rsid w:val="00EC0769"/>
    <w:rsid w:val="00EC0ABD"/>
    <w:rsid w:val="00EC15B8"/>
    <w:rsid w:val="00EC1989"/>
    <w:rsid w:val="00EC1B2C"/>
    <w:rsid w:val="00EC3239"/>
    <w:rsid w:val="00EC33B8"/>
    <w:rsid w:val="00EC33D0"/>
    <w:rsid w:val="00EC3BDD"/>
    <w:rsid w:val="00EC4925"/>
    <w:rsid w:val="00EC4B10"/>
    <w:rsid w:val="00EC518C"/>
    <w:rsid w:val="00EC5419"/>
    <w:rsid w:val="00EC5A61"/>
    <w:rsid w:val="00EC5C0A"/>
    <w:rsid w:val="00EC5CEE"/>
    <w:rsid w:val="00EC5D58"/>
    <w:rsid w:val="00EC608C"/>
    <w:rsid w:val="00EC609C"/>
    <w:rsid w:val="00EC67F4"/>
    <w:rsid w:val="00EC6A42"/>
    <w:rsid w:val="00EC6E7B"/>
    <w:rsid w:val="00EC74A5"/>
    <w:rsid w:val="00EC75CB"/>
    <w:rsid w:val="00EC787B"/>
    <w:rsid w:val="00EC7C18"/>
    <w:rsid w:val="00ED00D8"/>
    <w:rsid w:val="00ED018F"/>
    <w:rsid w:val="00ED0DAD"/>
    <w:rsid w:val="00ED10C0"/>
    <w:rsid w:val="00ED147A"/>
    <w:rsid w:val="00ED196F"/>
    <w:rsid w:val="00ED198E"/>
    <w:rsid w:val="00ED2249"/>
    <w:rsid w:val="00ED22FC"/>
    <w:rsid w:val="00ED24EB"/>
    <w:rsid w:val="00ED2BCB"/>
    <w:rsid w:val="00ED2CC8"/>
    <w:rsid w:val="00ED2F6C"/>
    <w:rsid w:val="00ED312C"/>
    <w:rsid w:val="00ED31F4"/>
    <w:rsid w:val="00ED41E3"/>
    <w:rsid w:val="00ED4478"/>
    <w:rsid w:val="00ED4860"/>
    <w:rsid w:val="00ED4B22"/>
    <w:rsid w:val="00ED4D08"/>
    <w:rsid w:val="00ED4D63"/>
    <w:rsid w:val="00ED4DB7"/>
    <w:rsid w:val="00ED5ABB"/>
    <w:rsid w:val="00ED5E2A"/>
    <w:rsid w:val="00ED5F6E"/>
    <w:rsid w:val="00ED6738"/>
    <w:rsid w:val="00ED680A"/>
    <w:rsid w:val="00ED74C7"/>
    <w:rsid w:val="00ED7920"/>
    <w:rsid w:val="00ED7FB3"/>
    <w:rsid w:val="00EE010C"/>
    <w:rsid w:val="00EE0E17"/>
    <w:rsid w:val="00EE0F4D"/>
    <w:rsid w:val="00EE1565"/>
    <w:rsid w:val="00EE1861"/>
    <w:rsid w:val="00EE1895"/>
    <w:rsid w:val="00EE2164"/>
    <w:rsid w:val="00EE2586"/>
    <w:rsid w:val="00EE29E7"/>
    <w:rsid w:val="00EE2A5B"/>
    <w:rsid w:val="00EE2FCA"/>
    <w:rsid w:val="00EE312E"/>
    <w:rsid w:val="00EE330B"/>
    <w:rsid w:val="00EE3428"/>
    <w:rsid w:val="00EE3B91"/>
    <w:rsid w:val="00EE4022"/>
    <w:rsid w:val="00EE4CFE"/>
    <w:rsid w:val="00EE5710"/>
    <w:rsid w:val="00EE5CB0"/>
    <w:rsid w:val="00EE6146"/>
    <w:rsid w:val="00EE63E8"/>
    <w:rsid w:val="00EE7285"/>
    <w:rsid w:val="00EE7332"/>
    <w:rsid w:val="00EE7B90"/>
    <w:rsid w:val="00EE7C5D"/>
    <w:rsid w:val="00EF0183"/>
    <w:rsid w:val="00EF0214"/>
    <w:rsid w:val="00EF0238"/>
    <w:rsid w:val="00EF05F0"/>
    <w:rsid w:val="00EF068B"/>
    <w:rsid w:val="00EF0779"/>
    <w:rsid w:val="00EF0BD9"/>
    <w:rsid w:val="00EF1355"/>
    <w:rsid w:val="00EF1526"/>
    <w:rsid w:val="00EF1BF5"/>
    <w:rsid w:val="00EF1ECE"/>
    <w:rsid w:val="00EF23C2"/>
    <w:rsid w:val="00EF2987"/>
    <w:rsid w:val="00EF3249"/>
    <w:rsid w:val="00EF3AA5"/>
    <w:rsid w:val="00EF421A"/>
    <w:rsid w:val="00EF5049"/>
    <w:rsid w:val="00EF5319"/>
    <w:rsid w:val="00EF5379"/>
    <w:rsid w:val="00EF6881"/>
    <w:rsid w:val="00EF7243"/>
    <w:rsid w:val="00EF7E22"/>
    <w:rsid w:val="00F00BE0"/>
    <w:rsid w:val="00F01358"/>
    <w:rsid w:val="00F01768"/>
    <w:rsid w:val="00F020DC"/>
    <w:rsid w:val="00F020FA"/>
    <w:rsid w:val="00F0294B"/>
    <w:rsid w:val="00F02E29"/>
    <w:rsid w:val="00F02E64"/>
    <w:rsid w:val="00F03694"/>
    <w:rsid w:val="00F03831"/>
    <w:rsid w:val="00F042B5"/>
    <w:rsid w:val="00F042DE"/>
    <w:rsid w:val="00F04483"/>
    <w:rsid w:val="00F047B3"/>
    <w:rsid w:val="00F04A96"/>
    <w:rsid w:val="00F05FA6"/>
    <w:rsid w:val="00F05FCB"/>
    <w:rsid w:val="00F061D1"/>
    <w:rsid w:val="00F0649C"/>
    <w:rsid w:val="00F06668"/>
    <w:rsid w:val="00F06A18"/>
    <w:rsid w:val="00F06FD9"/>
    <w:rsid w:val="00F07140"/>
    <w:rsid w:val="00F079DD"/>
    <w:rsid w:val="00F07B62"/>
    <w:rsid w:val="00F07E41"/>
    <w:rsid w:val="00F07FC2"/>
    <w:rsid w:val="00F10548"/>
    <w:rsid w:val="00F105CB"/>
    <w:rsid w:val="00F110EB"/>
    <w:rsid w:val="00F113A9"/>
    <w:rsid w:val="00F11B32"/>
    <w:rsid w:val="00F11B34"/>
    <w:rsid w:val="00F126A8"/>
    <w:rsid w:val="00F1278A"/>
    <w:rsid w:val="00F12842"/>
    <w:rsid w:val="00F12E9E"/>
    <w:rsid w:val="00F1301E"/>
    <w:rsid w:val="00F138E0"/>
    <w:rsid w:val="00F13ED9"/>
    <w:rsid w:val="00F1419C"/>
    <w:rsid w:val="00F142D9"/>
    <w:rsid w:val="00F14686"/>
    <w:rsid w:val="00F14BDC"/>
    <w:rsid w:val="00F14D67"/>
    <w:rsid w:val="00F14D83"/>
    <w:rsid w:val="00F14FE0"/>
    <w:rsid w:val="00F15258"/>
    <w:rsid w:val="00F153AA"/>
    <w:rsid w:val="00F15E0F"/>
    <w:rsid w:val="00F162D9"/>
    <w:rsid w:val="00F16309"/>
    <w:rsid w:val="00F168E7"/>
    <w:rsid w:val="00F1699A"/>
    <w:rsid w:val="00F16BB7"/>
    <w:rsid w:val="00F1778A"/>
    <w:rsid w:val="00F178BA"/>
    <w:rsid w:val="00F17C9A"/>
    <w:rsid w:val="00F203A6"/>
    <w:rsid w:val="00F21031"/>
    <w:rsid w:val="00F21339"/>
    <w:rsid w:val="00F219D2"/>
    <w:rsid w:val="00F21D88"/>
    <w:rsid w:val="00F21DF3"/>
    <w:rsid w:val="00F21E79"/>
    <w:rsid w:val="00F223B5"/>
    <w:rsid w:val="00F223BA"/>
    <w:rsid w:val="00F225B9"/>
    <w:rsid w:val="00F22A75"/>
    <w:rsid w:val="00F22E6B"/>
    <w:rsid w:val="00F22EBB"/>
    <w:rsid w:val="00F2315B"/>
    <w:rsid w:val="00F23629"/>
    <w:rsid w:val="00F23EDA"/>
    <w:rsid w:val="00F24F12"/>
    <w:rsid w:val="00F24F35"/>
    <w:rsid w:val="00F25615"/>
    <w:rsid w:val="00F25D89"/>
    <w:rsid w:val="00F2691A"/>
    <w:rsid w:val="00F26A39"/>
    <w:rsid w:val="00F2743C"/>
    <w:rsid w:val="00F2750F"/>
    <w:rsid w:val="00F27C9A"/>
    <w:rsid w:val="00F30C5D"/>
    <w:rsid w:val="00F3122B"/>
    <w:rsid w:val="00F31506"/>
    <w:rsid w:val="00F31E16"/>
    <w:rsid w:val="00F31EE3"/>
    <w:rsid w:val="00F322E9"/>
    <w:rsid w:val="00F323D7"/>
    <w:rsid w:val="00F32D3B"/>
    <w:rsid w:val="00F33459"/>
    <w:rsid w:val="00F33816"/>
    <w:rsid w:val="00F35800"/>
    <w:rsid w:val="00F35B1A"/>
    <w:rsid w:val="00F366D8"/>
    <w:rsid w:val="00F36EFB"/>
    <w:rsid w:val="00F37050"/>
    <w:rsid w:val="00F37CA8"/>
    <w:rsid w:val="00F37D68"/>
    <w:rsid w:val="00F37EEF"/>
    <w:rsid w:val="00F40436"/>
    <w:rsid w:val="00F40A5C"/>
    <w:rsid w:val="00F41784"/>
    <w:rsid w:val="00F41C9D"/>
    <w:rsid w:val="00F41E98"/>
    <w:rsid w:val="00F41F02"/>
    <w:rsid w:val="00F4203B"/>
    <w:rsid w:val="00F4206D"/>
    <w:rsid w:val="00F42604"/>
    <w:rsid w:val="00F42935"/>
    <w:rsid w:val="00F42AF6"/>
    <w:rsid w:val="00F43296"/>
    <w:rsid w:val="00F438CF"/>
    <w:rsid w:val="00F4430C"/>
    <w:rsid w:val="00F44565"/>
    <w:rsid w:val="00F44B36"/>
    <w:rsid w:val="00F44B41"/>
    <w:rsid w:val="00F44C1C"/>
    <w:rsid w:val="00F44D8E"/>
    <w:rsid w:val="00F44F01"/>
    <w:rsid w:val="00F451CB"/>
    <w:rsid w:val="00F453A5"/>
    <w:rsid w:val="00F4548F"/>
    <w:rsid w:val="00F45C8B"/>
    <w:rsid w:val="00F45D77"/>
    <w:rsid w:val="00F45D89"/>
    <w:rsid w:val="00F4604E"/>
    <w:rsid w:val="00F46D08"/>
    <w:rsid w:val="00F47010"/>
    <w:rsid w:val="00F47CE1"/>
    <w:rsid w:val="00F50654"/>
    <w:rsid w:val="00F50D9B"/>
    <w:rsid w:val="00F5101F"/>
    <w:rsid w:val="00F5159C"/>
    <w:rsid w:val="00F5187E"/>
    <w:rsid w:val="00F52B75"/>
    <w:rsid w:val="00F52FC3"/>
    <w:rsid w:val="00F536ED"/>
    <w:rsid w:val="00F53EE1"/>
    <w:rsid w:val="00F5430D"/>
    <w:rsid w:val="00F54874"/>
    <w:rsid w:val="00F54BC3"/>
    <w:rsid w:val="00F55477"/>
    <w:rsid w:val="00F558E7"/>
    <w:rsid w:val="00F55EA4"/>
    <w:rsid w:val="00F5683C"/>
    <w:rsid w:val="00F56CA8"/>
    <w:rsid w:val="00F56D86"/>
    <w:rsid w:val="00F570E7"/>
    <w:rsid w:val="00F5770A"/>
    <w:rsid w:val="00F577D9"/>
    <w:rsid w:val="00F57902"/>
    <w:rsid w:val="00F579D3"/>
    <w:rsid w:val="00F57E20"/>
    <w:rsid w:val="00F57E4A"/>
    <w:rsid w:val="00F60582"/>
    <w:rsid w:val="00F60B40"/>
    <w:rsid w:val="00F61167"/>
    <w:rsid w:val="00F619FB"/>
    <w:rsid w:val="00F61F0E"/>
    <w:rsid w:val="00F62373"/>
    <w:rsid w:val="00F6294D"/>
    <w:rsid w:val="00F6305A"/>
    <w:rsid w:val="00F63221"/>
    <w:rsid w:val="00F63764"/>
    <w:rsid w:val="00F63B57"/>
    <w:rsid w:val="00F63B9F"/>
    <w:rsid w:val="00F64540"/>
    <w:rsid w:val="00F64A0D"/>
    <w:rsid w:val="00F65311"/>
    <w:rsid w:val="00F65697"/>
    <w:rsid w:val="00F656A8"/>
    <w:rsid w:val="00F65DE9"/>
    <w:rsid w:val="00F66254"/>
    <w:rsid w:val="00F66DFA"/>
    <w:rsid w:val="00F6715A"/>
    <w:rsid w:val="00F67996"/>
    <w:rsid w:val="00F70D18"/>
    <w:rsid w:val="00F71572"/>
    <w:rsid w:val="00F71E42"/>
    <w:rsid w:val="00F720AF"/>
    <w:rsid w:val="00F72526"/>
    <w:rsid w:val="00F72882"/>
    <w:rsid w:val="00F72966"/>
    <w:rsid w:val="00F72D6D"/>
    <w:rsid w:val="00F72FC7"/>
    <w:rsid w:val="00F739B1"/>
    <w:rsid w:val="00F73DCF"/>
    <w:rsid w:val="00F74473"/>
    <w:rsid w:val="00F745F9"/>
    <w:rsid w:val="00F7489D"/>
    <w:rsid w:val="00F74E21"/>
    <w:rsid w:val="00F7537B"/>
    <w:rsid w:val="00F753C2"/>
    <w:rsid w:val="00F75468"/>
    <w:rsid w:val="00F75726"/>
    <w:rsid w:val="00F76261"/>
    <w:rsid w:val="00F7676C"/>
    <w:rsid w:val="00F77044"/>
    <w:rsid w:val="00F77342"/>
    <w:rsid w:val="00F773C3"/>
    <w:rsid w:val="00F773DB"/>
    <w:rsid w:val="00F77AAB"/>
    <w:rsid w:val="00F8002F"/>
    <w:rsid w:val="00F80519"/>
    <w:rsid w:val="00F80842"/>
    <w:rsid w:val="00F80D02"/>
    <w:rsid w:val="00F80EB1"/>
    <w:rsid w:val="00F8121B"/>
    <w:rsid w:val="00F81CB1"/>
    <w:rsid w:val="00F8238D"/>
    <w:rsid w:val="00F82A12"/>
    <w:rsid w:val="00F838BC"/>
    <w:rsid w:val="00F83EF6"/>
    <w:rsid w:val="00F8400A"/>
    <w:rsid w:val="00F8420B"/>
    <w:rsid w:val="00F842F7"/>
    <w:rsid w:val="00F84E35"/>
    <w:rsid w:val="00F8521D"/>
    <w:rsid w:val="00F861CB"/>
    <w:rsid w:val="00F865D9"/>
    <w:rsid w:val="00F86A31"/>
    <w:rsid w:val="00F873C5"/>
    <w:rsid w:val="00F87466"/>
    <w:rsid w:val="00F87797"/>
    <w:rsid w:val="00F90249"/>
    <w:rsid w:val="00F90776"/>
    <w:rsid w:val="00F90AF1"/>
    <w:rsid w:val="00F90CA2"/>
    <w:rsid w:val="00F912EF"/>
    <w:rsid w:val="00F91901"/>
    <w:rsid w:val="00F91AD7"/>
    <w:rsid w:val="00F91E2F"/>
    <w:rsid w:val="00F926D1"/>
    <w:rsid w:val="00F93CED"/>
    <w:rsid w:val="00F9431C"/>
    <w:rsid w:val="00F94B65"/>
    <w:rsid w:val="00F95B0E"/>
    <w:rsid w:val="00F95B11"/>
    <w:rsid w:val="00F95F94"/>
    <w:rsid w:val="00F975F8"/>
    <w:rsid w:val="00F97750"/>
    <w:rsid w:val="00F97B0B"/>
    <w:rsid w:val="00FA0083"/>
    <w:rsid w:val="00FA069C"/>
    <w:rsid w:val="00FA09B7"/>
    <w:rsid w:val="00FA0A30"/>
    <w:rsid w:val="00FA0AB2"/>
    <w:rsid w:val="00FA1DEA"/>
    <w:rsid w:val="00FA2024"/>
    <w:rsid w:val="00FA2071"/>
    <w:rsid w:val="00FA2614"/>
    <w:rsid w:val="00FA2BE3"/>
    <w:rsid w:val="00FA3B84"/>
    <w:rsid w:val="00FA5060"/>
    <w:rsid w:val="00FA62A6"/>
    <w:rsid w:val="00FA6607"/>
    <w:rsid w:val="00FA6828"/>
    <w:rsid w:val="00FA687C"/>
    <w:rsid w:val="00FA6A61"/>
    <w:rsid w:val="00FA6CF3"/>
    <w:rsid w:val="00FA7E31"/>
    <w:rsid w:val="00FB0111"/>
    <w:rsid w:val="00FB040F"/>
    <w:rsid w:val="00FB0B37"/>
    <w:rsid w:val="00FB10D5"/>
    <w:rsid w:val="00FB112D"/>
    <w:rsid w:val="00FB2217"/>
    <w:rsid w:val="00FB25F4"/>
    <w:rsid w:val="00FB2718"/>
    <w:rsid w:val="00FB27D9"/>
    <w:rsid w:val="00FB2D60"/>
    <w:rsid w:val="00FB2EE0"/>
    <w:rsid w:val="00FB3478"/>
    <w:rsid w:val="00FB3B82"/>
    <w:rsid w:val="00FB3D4B"/>
    <w:rsid w:val="00FB3E00"/>
    <w:rsid w:val="00FB4243"/>
    <w:rsid w:val="00FB4404"/>
    <w:rsid w:val="00FB4666"/>
    <w:rsid w:val="00FB4977"/>
    <w:rsid w:val="00FB4A4E"/>
    <w:rsid w:val="00FB4FC9"/>
    <w:rsid w:val="00FB5763"/>
    <w:rsid w:val="00FB5D08"/>
    <w:rsid w:val="00FB5DC8"/>
    <w:rsid w:val="00FB64FD"/>
    <w:rsid w:val="00FB6B8E"/>
    <w:rsid w:val="00FB6B9D"/>
    <w:rsid w:val="00FB6EB1"/>
    <w:rsid w:val="00FB7207"/>
    <w:rsid w:val="00FB7408"/>
    <w:rsid w:val="00FB7738"/>
    <w:rsid w:val="00FB782C"/>
    <w:rsid w:val="00FB7C14"/>
    <w:rsid w:val="00FC0F61"/>
    <w:rsid w:val="00FC0F6A"/>
    <w:rsid w:val="00FC1402"/>
    <w:rsid w:val="00FC205B"/>
    <w:rsid w:val="00FC2A71"/>
    <w:rsid w:val="00FC3007"/>
    <w:rsid w:val="00FC3023"/>
    <w:rsid w:val="00FC312C"/>
    <w:rsid w:val="00FC357A"/>
    <w:rsid w:val="00FC3695"/>
    <w:rsid w:val="00FC4460"/>
    <w:rsid w:val="00FC4E30"/>
    <w:rsid w:val="00FC5414"/>
    <w:rsid w:val="00FC5DE4"/>
    <w:rsid w:val="00FC621C"/>
    <w:rsid w:val="00FC6347"/>
    <w:rsid w:val="00FC6896"/>
    <w:rsid w:val="00FC6E30"/>
    <w:rsid w:val="00FC6EFE"/>
    <w:rsid w:val="00FC7222"/>
    <w:rsid w:val="00FC764D"/>
    <w:rsid w:val="00FC765D"/>
    <w:rsid w:val="00FD017C"/>
    <w:rsid w:val="00FD01A2"/>
    <w:rsid w:val="00FD09B0"/>
    <w:rsid w:val="00FD0C36"/>
    <w:rsid w:val="00FD0FF5"/>
    <w:rsid w:val="00FD11E6"/>
    <w:rsid w:val="00FD1B72"/>
    <w:rsid w:val="00FD2010"/>
    <w:rsid w:val="00FD26C3"/>
    <w:rsid w:val="00FD2925"/>
    <w:rsid w:val="00FD2E01"/>
    <w:rsid w:val="00FD3CA8"/>
    <w:rsid w:val="00FD4357"/>
    <w:rsid w:val="00FD444F"/>
    <w:rsid w:val="00FD46FA"/>
    <w:rsid w:val="00FD51DA"/>
    <w:rsid w:val="00FD5412"/>
    <w:rsid w:val="00FD59AB"/>
    <w:rsid w:val="00FD5C9A"/>
    <w:rsid w:val="00FD64E6"/>
    <w:rsid w:val="00FD662C"/>
    <w:rsid w:val="00FD6FD0"/>
    <w:rsid w:val="00FD715E"/>
    <w:rsid w:val="00FD719B"/>
    <w:rsid w:val="00FD7321"/>
    <w:rsid w:val="00FD7D21"/>
    <w:rsid w:val="00FE09A1"/>
    <w:rsid w:val="00FE148E"/>
    <w:rsid w:val="00FE1491"/>
    <w:rsid w:val="00FE1567"/>
    <w:rsid w:val="00FE2007"/>
    <w:rsid w:val="00FE2DC5"/>
    <w:rsid w:val="00FE2E5D"/>
    <w:rsid w:val="00FE2F33"/>
    <w:rsid w:val="00FE32F7"/>
    <w:rsid w:val="00FE3558"/>
    <w:rsid w:val="00FE40A9"/>
    <w:rsid w:val="00FE48E0"/>
    <w:rsid w:val="00FE4E08"/>
    <w:rsid w:val="00FE4E4D"/>
    <w:rsid w:val="00FE51F3"/>
    <w:rsid w:val="00FE5620"/>
    <w:rsid w:val="00FE5CAA"/>
    <w:rsid w:val="00FE5F47"/>
    <w:rsid w:val="00FE6289"/>
    <w:rsid w:val="00FE654A"/>
    <w:rsid w:val="00FE6676"/>
    <w:rsid w:val="00FE6BB0"/>
    <w:rsid w:val="00FE708A"/>
    <w:rsid w:val="00FE7196"/>
    <w:rsid w:val="00FE73D2"/>
    <w:rsid w:val="00FE7434"/>
    <w:rsid w:val="00FE753E"/>
    <w:rsid w:val="00FE7BA1"/>
    <w:rsid w:val="00FF057E"/>
    <w:rsid w:val="00FF0685"/>
    <w:rsid w:val="00FF0E0B"/>
    <w:rsid w:val="00FF0F24"/>
    <w:rsid w:val="00FF11D8"/>
    <w:rsid w:val="00FF12A0"/>
    <w:rsid w:val="00FF159E"/>
    <w:rsid w:val="00FF1BF0"/>
    <w:rsid w:val="00FF2499"/>
    <w:rsid w:val="00FF28C1"/>
    <w:rsid w:val="00FF2A18"/>
    <w:rsid w:val="00FF2BE3"/>
    <w:rsid w:val="00FF36F6"/>
    <w:rsid w:val="00FF39C5"/>
    <w:rsid w:val="00FF4448"/>
    <w:rsid w:val="00FF44AB"/>
    <w:rsid w:val="00FF53FC"/>
    <w:rsid w:val="00FF590F"/>
    <w:rsid w:val="00FF61F1"/>
    <w:rsid w:val="00FF65BF"/>
    <w:rsid w:val="00FF667A"/>
    <w:rsid w:val="00FF6AF0"/>
    <w:rsid w:val="00FF7088"/>
    <w:rsid w:val="00FF74F6"/>
    <w:rsid w:val="00FF7562"/>
    <w:rsid w:val="00FF79B7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40AC85"/>
  <w15:docId w15:val="{675BFF88-80BE-4F7A-877A-7CD5B60E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sid w:val="002A77AE"/>
    <w:pPr>
      <w:spacing w:line="360" w:lineRule="auto"/>
      <w:ind w:firstLine="567"/>
      <w:jc w:val="both"/>
    </w:pPr>
  </w:style>
  <w:style w:type="paragraph" w:styleId="15">
    <w:name w:val="heading 1"/>
    <w:basedOn w:val="a1"/>
    <w:next w:val="a1"/>
    <w:link w:val="16"/>
    <w:autoRedefine/>
    <w:qFormat/>
    <w:rsid w:val="00E37511"/>
    <w:pPr>
      <w:keepNext/>
      <w:pageBreakBefore/>
      <w:numPr>
        <w:numId w:val="5"/>
      </w:numPr>
      <w:spacing w:before="240" w:after="60"/>
      <w:ind w:left="431" w:hanging="431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0">
    <w:name w:val="heading 2"/>
    <w:basedOn w:val="a1"/>
    <w:next w:val="a1"/>
    <w:link w:val="21"/>
    <w:autoRedefine/>
    <w:qFormat/>
    <w:rsid w:val="00090EBE"/>
    <w:pPr>
      <w:keepNext/>
      <w:numPr>
        <w:ilvl w:val="1"/>
        <w:numId w:val="5"/>
      </w:numPr>
      <w:tabs>
        <w:tab w:val="clear" w:pos="576"/>
        <w:tab w:val="num" w:pos="426"/>
      </w:tabs>
      <w:spacing w:before="120" w:after="60" w:line="276" w:lineRule="auto"/>
      <w:ind w:left="578" w:hanging="578"/>
      <w:outlineLvl w:val="1"/>
    </w:pPr>
    <w:rPr>
      <w:rFonts w:cs="Arial"/>
      <w:b/>
      <w:bCs/>
      <w:iCs/>
      <w:sz w:val="28"/>
      <w:szCs w:val="28"/>
    </w:rPr>
  </w:style>
  <w:style w:type="paragraph" w:styleId="30">
    <w:name w:val="heading 3"/>
    <w:basedOn w:val="a1"/>
    <w:next w:val="a1"/>
    <w:link w:val="31"/>
    <w:autoRedefine/>
    <w:qFormat/>
    <w:rsid w:val="004F7618"/>
    <w:pPr>
      <w:keepNext/>
      <w:spacing w:before="240" w:after="60" w:line="276" w:lineRule="auto"/>
      <w:ind w:hanging="11"/>
      <w:outlineLvl w:val="2"/>
    </w:pPr>
    <w:rPr>
      <w:rFonts w:cs="Arial"/>
      <w:b/>
      <w:bCs/>
      <w:szCs w:val="26"/>
    </w:rPr>
  </w:style>
  <w:style w:type="paragraph" w:styleId="4">
    <w:name w:val="heading 4"/>
    <w:basedOn w:val="a1"/>
    <w:next w:val="a1"/>
    <w:link w:val="40"/>
    <w:autoRedefine/>
    <w:uiPriority w:val="9"/>
    <w:qFormat/>
    <w:rsid w:val="004D4BF2"/>
    <w:pPr>
      <w:keepNext/>
      <w:spacing w:before="240" w:after="60"/>
      <w:ind w:firstLine="0"/>
      <w:outlineLvl w:val="3"/>
    </w:pPr>
    <w:rPr>
      <w:b/>
      <w:bCs/>
      <w:szCs w:val="28"/>
    </w:rPr>
  </w:style>
  <w:style w:type="paragraph" w:styleId="50">
    <w:name w:val="heading 5"/>
    <w:basedOn w:val="a1"/>
    <w:next w:val="a1"/>
    <w:link w:val="51"/>
    <w:uiPriority w:val="9"/>
    <w:qFormat/>
    <w:rsid w:val="004433FB"/>
    <w:pPr>
      <w:spacing w:before="240" w:after="60"/>
      <w:ind w:firstLine="0"/>
      <w:outlineLvl w:val="4"/>
    </w:pPr>
    <w:rPr>
      <w:b/>
      <w:bCs/>
      <w:iCs/>
    </w:rPr>
  </w:style>
  <w:style w:type="paragraph" w:styleId="60">
    <w:name w:val="heading 6"/>
    <w:basedOn w:val="a1"/>
    <w:next w:val="a1"/>
    <w:link w:val="61"/>
    <w:uiPriority w:val="9"/>
    <w:qFormat/>
    <w:rsid w:val="00E6310D"/>
    <w:pPr>
      <w:numPr>
        <w:ilvl w:val="5"/>
        <w:numId w:val="5"/>
      </w:numPr>
      <w:spacing w:before="240" w:after="60"/>
      <w:outlineLvl w:val="5"/>
    </w:pPr>
    <w:rPr>
      <w:b/>
      <w:bCs/>
    </w:rPr>
  </w:style>
  <w:style w:type="paragraph" w:styleId="7">
    <w:name w:val="heading 7"/>
    <w:basedOn w:val="a1"/>
    <w:next w:val="a1"/>
    <w:link w:val="70"/>
    <w:uiPriority w:val="9"/>
    <w:qFormat/>
    <w:rsid w:val="00F203A6"/>
    <w:pPr>
      <w:numPr>
        <w:ilvl w:val="6"/>
        <w:numId w:val="5"/>
      </w:numPr>
      <w:spacing w:before="240" w:after="60"/>
      <w:outlineLvl w:val="6"/>
    </w:pPr>
  </w:style>
  <w:style w:type="paragraph" w:styleId="8">
    <w:name w:val="heading 8"/>
    <w:basedOn w:val="a1"/>
    <w:next w:val="a1"/>
    <w:link w:val="80"/>
    <w:uiPriority w:val="9"/>
    <w:qFormat/>
    <w:rsid w:val="00F203A6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iPriority w:val="9"/>
    <w:qFormat/>
    <w:rsid w:val="00F203A6"/>
    <w:pPr>
      <w:numPr>
        <w:ilvl w:val="8"/>
        <w:numId w:val="5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Таблица АТОЛ"/>
    <w:basedOn w:val="a3"/>
    <w:uiPriority w:val="39"/>
    <w:rsid w:val="00E43351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1"/>
    <w:link w:val="a7"/>
    <w:uiPriority w:val="1"/>
    <w:rsid w:val="00D560D0"/>
    <w:pPr>
      <w:tabs>
        <w:tab w:val="center" w:pos="4677"/>
        <w:tab w:val="right" w:pos="9355"/>
      </w:tabs>
    </w:pPr>
  </w:style>
  <w:style w:type="paragraph" w:styleId="a8">
    <w:name w:val="footer"/>
    <w:basedOn w:val="a1"/>
    <w:link w:val="a9"/>
    <w:uiPriority w:val="99"/>
    <w:rsid w:val="00D560D0"/>
    <w:pPr>
      <w:tabs>
        <w:tab w:val="center" w:pos="4677"/>
        <w:tab w:val="right" w:pos="9355"/>
      </w:tabs>
    </w:pPr>
  </w:style>
  <w:style w:type="paragraph" w:customStyle="1" w:styleId="17">
    <w:name w:val="Заголовок 1 без нумерации"/>
    <w:basedOn w:val="15"/>
    <w:next w:val="a1"/>
    <w:rsid w:val="009A5D71"/>
    <w:pPr>
      <w:numPr>
        <w:numId w:val="0"/>
      </w:numPr>
    </w:pPr>
    <w:rPr>
      <w:bCs w:val="0"/>
      <w:lang w:val="en-US"/>
    </w:rPr>
  </w:style>
  <w:style w:type="character" w:styleId="aa">
    <w:name w:val="page number"/>
    <w:basedOn w:val="a2"/>
    <w:rsid w:val="007A1A5B"/>
  </w:style>
  <w:style w:type="paragraph" w:styleId="18">
    <w:name w:val="toc 1"/>
    <w:basedOn w:val="a1"/>
    <w:next w:val="a1"/>
    <w:autoRedefine/>
    <w:uiPriority w:val="39"/>
    <w:rsid w:val="00DE6F94"/>
    <w:pPr>
      <w:tabs>
        <w:tab w:val="left" w:pos="993"/>
        <w:tab w:val="right" w:leader="dot" w:pos="9344"/>
      </w:tabs>
      <w:spacing w:before="120" w:after="120"/>
      <w:ind w:left="567" w:right="567" w:firstLine="0"/>
    </w:pPr>
    <w:rPr>
      <w:b/>
      <w:bCs/>
      <w:caps/>
      <w:sz w:val="20"/>
      <w:szCs w:val="20"/>
    </w:rPr>
  </w:style>
  <w:style w:type="paragraph" w:styleId="22">
    <w:name w:val="toc 2"/>
    <w:basedOn w:val="a1"/>
    <w:next w:val="a1"/>
    <w:autoRedefine/>
    <w:uiPriority w:val="39"/>
    <w:rsid w:val="00DE6F94"/>
    <w:pPr>
      <w:tabs>
        <w:tab w:val="left" w:pos="1276"/>
        <w:tab w:val="right" w:leader="dot" w:pos="9344"/>
      </w:tabs>
      <w:ind w:left="851" w:right="567" w:firstLine="0"/>
    </w:pPr>
    <w:rPr>
      <w:smallCaps/>
      <w:sz w:val="20"/>
      <w:szCs w:val="20"/>
    </w:rPr>
  </w:style>
  <w:style w:type="paragraph" w:styleId="32">
    <w:name w:val="toc 3"/>
    <w:basedOn w:val="a1"/>
    <w:next w:val="a1"/>
    <w:autoRedefine/>
    <w:uiPriority w:val="39"/>
    <w:rsid w:val="00DE6F94"/>
    <w:pPr>
      <w:tabs>
        <w:tab w:val="right" w:leader="dot" w:pos="9344"/>
      </w:tabs>
      <w:ind w:left="1134" w:right="567" w:firstLine="0"/>
      <w:jc w:val="left"/>
    </w:pPr>
    <w:rPr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rsid w:val="00DE6F94"/>
    <w:pPr>
      <w:tabs>
        <w:tab w:val="right" w:leader="dot" w:pos="9356"/>
      </w:tabs>
      <w:ind w:left="720"/>
    </w:pPr>
    <w:rPr>
      <w:sz w:val="20"/>
      <w:szCs w:val="18"/>
    </w:rPr>
  </w:style>
  <w:style w:type="paragraph" w:styleId="52">
    <w:name w:val="toc 5"/>
    <w:basedOn w:val="a1"/>
    <w:next w:val="a1"/>
    <w:autoRedefine/>
    <w:uiPriority w:val="39"/>
    <w:rsid w:val="00D25CC0"/>
    <w:pPr>
      <w:ind w:left="960"/>
    </w:pPr>
    <w:rPr>
      <w:sz w:val="18"/>
      <w:szCs w:val="18"/>
    </w:rPr>
  </w:style>
  <w:style w:type="paragraph" w:styleId="62">
    <w:name w:val="toc 6"/>
    <w:basedOn w:val="a1"/>
    <w:next w:val="a1"/>
    <w:autoRedefine/>
    <w:uiPriority w:val="39"/>
    <w:rsid w:val="00D25CC0"/>
    <w:pPr>
      <w:ind w:left="1200"/>
    </w:pPr>
    <w:rPr>
      <w:sz w:val="18"/>
      <w:szCs w:val="18"/>
    </w:rPr>
  </w:style>
  <w:style w:type="paragraph" w:styleId="71">
    <w:name w:val="toc 7"/>
    <w:basedOn w:val="a1"/>
    <w:next w:val="a1"/>
    <w:autoRedefine/>
    <w:uiPriority w:val="39"/>
    <w:rsid w:val="00D25CC0"/>
    <w:pPr>
      <w:ind w:left="1440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rsid w:val="00D25CC0"/>
    <w:pPr>
      <w:ind w:left="1680"/>
    </w:pPr>
    <w:rPr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25CC0"/>
    <w:pPr>
      <w:ind w:left="1920"/>
    </w:pPr>
    <w:rPr>
      <w:sz w:val="18"/>
      <w:szCs w:val="18"/>
    </w:rPr>
  </w:style>
  <w:style w:type="character" w:styleId="ab">
    <w:name w:val="Hyperlink"/>
    <w:basedOn w:val="a2"/>
    <w:uiPriority w:val="99"/>
    <w:rsid w:val="00D25CC0"/>
    <w:rPr>
      <w:color w:val="0000FF"/>
      <w:u w:val="single"/>
    </w:rPr>
  </w:style>
  <w:style w:type="character" w:customStyle="1" w:styleId="21">
    <w:name w:val="Заголовок 2 Знак"/>
    <w:basedOn w:val="a2"/>
    <w:link w:val="20"/>
    <w:rsid w:val="00090EBE"/>
    <w:rPr>
      <w:rFonts w:cs="Arial"/>
      <w:b/>
      <w:bCs/>
      <w:iCs/>
      <w:sz w:val="28"/>
      <w:szCs w:val="28"/>
    </w:rPr>
  </w:style>
  <w:style w:type="character" w:customStyle="1" w:styleId="31">
    <w:name w:val="Заголовок 3 Знак"/>
    <w:basedOn w:val="a2"/>
    <w:link w:val="30"/>
    <w:rsid w:val="004F7618"/>
    <w:rPr>
      <w:rFonts w:cs="Arial"/>
      <w:b/>
      <w:bCs/>
      <w:szCs w:val="26"/>
    </w:rPr>
  </w:style>
  <w:style w:type="paragraph" w:customStyle="1" w:styleId="StyleNameBefore72ptAfter0pt">
    <w:name w:val="Style Name + Before:  72 pt After:  0 pt"/>
    <w:basedOn w:val="a1"/>
    <w:rsid w:val="004E2576"/>
    <w:pPr>
      <w:spacing w:before="3240"/>
      <w:jc w:val="center"/>
    </w:pPr>
    <w:rPr>
      <w:rFonts w:ascii="Tahoma" w:hAnsi="Tahoma"/>
      <w:b/>
      <w:bCs/>
      <w:sz w:val="48"/>
      <w:szCs w:val="20"/>
      <w:lang w:val="en-US" w:eastAsia="en-US"/>
    </w:rPr>
  </w:style>
  <w:style w:type="paragraph" w:customStyle="1" w:styleId="normal2">
    <w:name w:val="normal2"/>
    <w:basedOn w:val="a1"/>
    <w:rsid w:val="004E2576"/>
    <w:pPr>
      <w:spacing w:after="80"/>
      <w:ind w:left="567"/>
    </w:pPr>
    <w:rPr>
      <w:lang w:eastAsia="en-US"/>
    </w:rPr>
  </w:style>
  <w:style w:type="paragraph" w:styleId="ac">
    <w:name w:val="footnote text"/>
    <w:basedOn w:val="a1"/>
    <w:link w:val="ad"/>
    <w:semiHidden/>
    <w:rsid w:val="004E2576"/>
    <w:pPr>
      <w:ind w:left="142" w:hanging="142"/>
    </w:pPr>
    <w:rPr>
      <w:rFonts w:ascii="Verdana" w:hAnsi="Verdana"/>
      <w:sz w:val="16"/>
      <w:szCs w:val="20"/>
    </w:rPr>
  </w:style>
  <w:style w:type="character" w:customStyle="1" w:styleId="ad">
    <w:name w:val="Текст сноски Знак"/>
    <w:basedOn w:val="a2"/>
    <w:link w:val="ac"/>
    <w:semiHidden/>
    <w:rsid w:val="004E2576"/>
    <w:rPr>
      <w:rFonts w:ascii="Verdana" w:hAnsi="Verdana"/>
      <w:sz w:val="16"/>
      <w:lang w:val="ru-RU" w:eastAsia="ru-RU" w:bidi="ar-SA"/>
    </w:rPr>
  </w:style>
  <w:style w:type="character" w:styleId="ae">
    <w:name w:val="footnote reference"/>
    <w:basedOn w:val="a2"/>
    <w:semiHidden/>
    <w:rsid w:val="004E2576"/>
    <w:rPr>
      <w:vertAlign w:val="superscript"/>
    </w:rPr>
  </w:style>
  <w:style w:type="paragraph" w:styleId="af">
    <w:name w:val="caption"/>
    <w:basedOn w:val="Textbody"/>
    <w:next w:val="a1"/>
    <w:qFormat/>
    <w:rsid w:val="008A33B1"/>
    <w:pPr>
      <w:spacing w:line="360" w:lineRule="auto"/>
      <w:jc w:val="both"/>
    </w:pPr>
    <w:rPr>
      <w:rFonts w:ascii="Times New Roman" w:hAnsi="Times New Roman" w:cs="Times New Roman"/>
      <w:lang w:val="ru-RU"/>
    </w:rPr>
  </w:style>
  <w:style w:type="paragraph" w:customStyle="1" w:styleId="af0">
    <w:name w:val="Стиль Название объекта + по центру"/>
    <w:basedOn w:val="af"/>
    <w:autoRedefine/>
    <w:rsid w:val="004E2576"/>
    <w:pPr>
      <w:spacing w:after="0"/>
      <w:jc w:val="center"/>
    </w:pPr>
    <w:rPr>
      <w:rFonts w:ascii="Verdana" w:hAnsi="Verdana"/>
      <w:b/>
      <w:color w:val="808080"/>
      <w:sz w:val="16"/>
    </w:rPr>
  </w:style>
  <w:style w:type="paragraph" w:customStyle="1" w:styleId="af1">
    <w:name w:val="Примечание"/>
    <w:basedOn w:val="a1"/>
    <w:next w:val="a1"/>
    <w:link w:val="af2"/>
    <w:rsid w:val="004E2576"/>
    <w:pPr>
      <w:keepNext/>
      <w:keepLines/>
      <w:pBdr>
        <w:left w:val="double" w:sz="12" w:space="4" w:color="808080"/>
      </w:pBdr>
      <w:ind w:left="709"/>
    </w:pPr>
    <w:rPr>
      <w:rFonts w:ascii="Verdana" w:hAnsi="Verdana"/>
      <w:sz w:val="16"/>
    </w:rPr>
  </w:style>
  <w:style w:type="character" w:customStyle="1" w:styleId="af2">
    <w:name w:val="Примечание Знак"/>
    <w:basedOn w:val="a2"/>
    <w:link w:val="af1"/>
    <w:rsid w:val="004E2576"/>
    <w:rPr>
      <w:rFonts w:ascii="Verdana" w:hAnsi="Verdana"/>
      <w:sz w:val="16"/>
      <w:szCs w:val="24"/>
      <w:lang w:val="ru-RU" w:eastAsia="ru-RU" w:bidi="ar-SA"/>
    </w:rPr>
  </w:style>
  <w:style w:type="paragraph" w:customStyle="1" w:styleId="af3">
    <w:name w:val="рисунок"/>
    <w:basedOn w:val="a1"/>
    <w:next w:val="af"/>
    <w:rsid w:val="004E2576"/>
    <w:pPr>
      <w:keepNext/>
      <w:spacing w:before="240" w:after="120"/>
      <w:jc w:val="center"/>
    </w:pPr>
    <w:rPr>
      <w:lang w:eastAsia="en-US"/>
    </w:rPr>
  </w:style>
  <w:style w:type="paragraph" w:customStyle="1" w:styleId="AttChar">
    <w:name w:val="Att Char"/>
    <w:basedOn w:val="a1"/>
    <w:next w:val="bodyattChar"/>
    <w:rsid w:val="004E2576"/>
    <w:pPr>
      <w:keepNext/>
      <w:spacing w:after="120"/>
      <w:ind w:left="567" w:right="567"/>
    </w:pPr>
    <w:rPr>
      <w:b/>
      <w:i/>
      <w:lang w:eastAsia="en-US"/>
    </w:rPr>
  </w:style>
  <w:style w:type="paragraph" w:customStyle="1" w:styleId="bodyattChar">
    <w:name w:val="body_att Char"/>
    <w:basedOn w:val="AttChar"/>
    <w:rsid w:val="004E2576"/>
    <w:pPr>
      <w:keepNext w:val="0"/>
    </w:pPr>
    <w:rPr>
      <w:b w:val="0"/>
    </w:rPr>
  </w:style>
  <w:style w:type="paragraph" w:customStyle="1" w:styleId="Normal1CharChar">
    <w:name w:val="Normal1 Char Char"/>
    <w:basedOn w:val="a1"/>
    <w:rsid w:val="004E2576"/>
    <w:pPr>
      <w:spacing w:after="120"/>
      <w:ind w:left="284"/>
    </w:pPr>
    <w:rPr>
      <w:lang w:eastAsia="en-US"/>
    </w:rPr>
  </w:style>
  <w:style w:type="character" w:customStyle="1" w:styleId="StylebodyattBoldChar">
    <w:name w:val="Style body_att + Bold Char"/>
    <w:basedOn w:val="a2"/>
    <w:rsid w:val="004E2576"/>
    <w:rPr>
      <w:b/>
      <w:bCs/>
      <w:i/>
      <w:iCs/>
      <w:sz w:val="24"/>
      <w:szCs w:val="24"/>
      <w:lang w:val="ru-RU" w:eastAsia="en-US" w:bidi="ar-SA"/>
    </w:rPr>
  </w:style>
  <w:style w:type="paragraph" w:styleId="af4">
    <w:name w:val="Body Text"/>
    <w:basedOn w:val="a1"/>
    <w:link w:val="af5"/>
    <w:rsid w:val="004E2576"/>
  </w:style>
  <w:style w:type="paragraph" w:customStyle="1" w:styleId="af6">
    <w:name w:val="Стиль Примечание + Красный"/>
    <w:basedOn w:val="af1"/>
    <w:link w:val="af7"/>
    <w:rsid w:val="004E2576"/>
    <w:pPr>
      <w:pBdr>
        <w:left w:val="double" w:sz="12" w:space="4" w:color="FF0000"/>
      </w:pBdr>
    </w:pPr>
    <w:rPr>
      <w:color w:val="FF0000"/>
    </w:rPr>
  </w:style>
  <w:style w:type="character" w:customStyle="1" w:styleId="af7">
    <w:name w:val="Стиль Примечание + Красный Знак"/>
    <w:basedOn w:val="af2"/>
    <w:link w:val="af6"/>
    <w:rsid w:val="004E2576"/>
    <w:rPr>
      <w:rFonts w:ascii="Verdana" w:hAnsi="Verdana"/>
      <w:color w:val="FF0000"/>
      <w:sz w:val="16"/>
      <w:szCs w:val="24"/>
      <w:lang w:val="ru-RU" w:eastAsia="ru-RU" w:bidi="ar-SA"/>
    </w:rPr>
  </w:style>
  <w:style w:type="paragraph" w:customStyle="1" w:styleId="af8">
    <w:name w:val="Стиль Примечание + полужирный Красный"/>
    <w:basedOn w:val="af1"/>
    <w:rsid w:val="004E2576"/>
    <w:pPr>
      <w:pBdr>
        <w:left w:val="double" w:sz="12" w:space="4" w:color="FF0000"/>
      </w:pBdr>
    </w:pPr>
    <w:rPr>
      <w:b/>
      <w:bCs/>
      <w:color w:val="FF0000"/>
    </w:rPr>
  </w:style>
  <w:style w:type="character" w:customStyle="1" w:styleId="af9">
    <w:name w:val="Примечание Знак Знак"/>
    <w:basedOn w:val="a2"/>
    <w:rsid w:val="004E2576"/>
    <w:rPr>
      <w:rFonts w:ascii="Verdana" w:hAnsi="Verdana"/>
      <w:sz w:val="16"/>
      <w:szCs w:val="24"/>
      <w:lang w:val="ru-RU" w:eastAsia="ru-RU" w:bidi="ar-SA"/>
    </w:rPr>
  </w:style>
  <w:style w:type="paragraph" w:styleId="afa">
    <w:name w:val="Normal (Web)"/>
    <w:basedOn w:val="a1"/>
    <w:uiPriority w:val="99"/>
    <w:rsid w:val="004E2576"/>
    <w:pPr>
      <w:spacing w:before="100" w:beforeAutospacing="1" w:after="100" w:afterAutospacing="1"/>
    </w:pPr>
  </w:style>
  <w:style w:type="character" w:styleId="HTML">
    <w:name w:val="HTML Code"/>
    <w:basedOn w:val="a2"/>
    <w:uiPriority w:val="99"/>
    <w:rsid w:val="004E257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rsid w:val="004E25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fb">
    <w:name w:val="Document Map"/>
    <w:basedOn w:val="a1"/>
    <w:semiHidden/>
    <w:rsid w:val="004E2576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annotation reference"/>
    <w:basedOn w:val="a2"/>
    <w:uiPriority w:val="99"/>
    <w:rsid w:val="004E2576"/>
    <w:rPr>
      <w:sz w:val="16"/>
      <w:szCs w:val="16"/>
    </w:rPr>
  </w:style>
  <w:style w:type="paragraph" w:styleId="afd">
    <w:name w:val="annotation text"/>
    <w:basedOn w:val="a1"/>
    <w:link w:val="afe"/>
    <w:uiPriority w:val="99"/>
    <w:rsid w:val="004E2576"/>
    <w:rPr>
      <w:sz w:val="20"/>
      <w:szCs w:val="20"/>
    </w:rPr>
  </w:style>
  <w:style w:type="paragraph" w:styleId="aff">
    <w:name w:val="annotation subject"/>
    <w:basedOn w:val="afd"/>
    <w:next w:val="afd"/>
    <w:semiHidden/>
    <w:rsid w:val="004E2576"/>
    <w:rPr>
      <w:b/>
      <w:bCs/>
    </w:rPr>
  </w:style>
  <w:style w:type="paragraph" w:styleId="aff0">
    <w:name w:val="Balloon Text"/>
    <w:basedOn w:val="a1"/>
    <w:link w:val="aff1"/>
    <w:uiPriority w:val="99"/>
    <w:semiHidden/>
    <w:rsid w:val="004E2576"/>
    <w:rPr>
      <w:rFonts w:ascii="Tahoma" w:hAnsi="Tahoma" w:cs="Tahoma"/>
      <w:sz w:val="16"/>
      <w:szCs w:val="16"/>
    </w:rPr>
  </w:style>
  <w:style w:type="paragraph" w:styleId="aff2">
    <w:name w:val="List Number"/>
    <w:basedOn w:val="a1"/>
    <w:rsid w:val="004E2576"/>
    <w:pPr>
      <w:widowControl w:val="0"/>
      <w:spacing w:line="0" w:lineRule="atLeast"/>
    </w:pPr>
    <w:rPr>
      <w:szCs w:val="18"/>
      <w:lang w:eastAsia="en-US"/>
    </w:rPr>
  </w:style>
  <w:style w:type="numbering" w:customStyle="1" w:styleId="StyleOutlinenumbered1">
    <w:name w:val="Style Outline numbered1"/>
    <w:basedOn w:val="a4"/>
    <w:rsid w:val="004E2576"/>
    <w:pPr>
      <w:numPr>
        <w:numId w:val="1"/>
      </w:numPr>
    </w:pPr>
  </w:style>
  <w:style w:type="numbering" w:customStyle="1" w:styleId="a">
    <w:name w:val="Стиль маркированный"/>
    <w:basedOn w:val="a4"/>
    <w:rsid w:val="004E2576"/>
    <w:pPr>
      <w:numPr>
        <w:numId w:val="2"/>
      </w:numPr>
    </w:pPr>
  </w:style>
  <w:style w:type="numbering" w:customStyle="1" w:styleId="10">
    <w:name w:val="Стиль маркированный1"/>
    <w:basedOn w:val="a4"/>
    <w:rsid w:val="004E2576"/>
    <w:pPr>
      <w:numPr>
        <w:numId w:val="3"/>
      </w:numPr>
    </w:pPr>
  </w:style>
  <w:style w:type="character" w:customStyle="1" w:styleId="text">
    <w:name w:val="text"/>
    <w:basedOn w:val="a2"/>
    <w:rsid w:val="004E2576"/>
  </w:style>
  <w:style w:type="character" w:styleId="aff3">
    <w:name w:val="Strong"/>
    <w:basedOn w:val="a2"/>
    <w:uiPriority w:val="22"/>
    <w:qFormat/>
    <w:rsid w:val="004E2576"/>
    <w:rPr>
      <w:b/>
      <w:bCs/>
    </w:rPr>
  </w:style>
  <w:style w:type="table" w:customStyle="1" w:styleId="Arial8">
    <w:name w:val="Стиль Arial 8 пт полужирный По левому краю"/>
    <w:basedOn w:val="a3"/>
    <w:rsid w:val="004E2576"/>
    <w:tblPr/>
  </w:style>
  <w:style w:type="table" w:customStyle="1" w:styleId="aff4">
    <w:name w:val="пр"/>
    <w:basedOn w:val="a3"/>
    <w:rsid w:val="004E2576"/>
    <w:rPr>
      <w:sz w:val="22"/>
    </w:rPr>
    <w:tblPr/>
  </w:style>
  <w:style w:type="paragraph" w:styleId="aff5">
    <w:name w:val="List Paragraph"/>
    <w:basedOn w:val="a1"/>
    <w:link w:val="aff6"/>
    <w:uiPriority w:val="34"/>
    <w:qFormat/>
    <w:rsid w:val="004E2576"/>
    <w:pPr>
      <w:ind w:left="720"/>
      <w:contextualSpacing/>
    </w:pPr>
  </w:style>
  <w:style w:type="paragraph" w:customStyle="1" w:styleId="12">
    <w:name w:val="Стиль1"/>
    <w:basedOn w:val="4"/>
    <w:rsid w:val="004E2576"/>
    <w:pPr>
      <w:keepNext w:val="0"/>
      <w:widowControl w:val="0"/>
      <w:numPr>
        <w:numId w:val="4"/>
      </w:numPr>
      <w:suppressAutoHyphens/>
      <w:overflowPunct w:val="0"/>
      <w:autoSpaceDE w:val="0"/>
      <w:spacing w:before="0" w:after="0"/>
      <w:textAlignment w:val="baseline"/>
    </w:pPr>
    <w:rPr>
      <w:b w:val="0"/>
      <w:bCs w:val="0"/>
      <w:sz w:val="22"/>
    </w:rPr>
  </w:style>
  <w:style w:type="character" w:customStyle="1" w:styleId="mw-headline">
    <w:name w:val="mw-headline"/>
    <w:basedOn w:val="a2"/>
    <w:rsid w:val="004E2576"/>
  </w:style>
  <w:style w:type="character" w:customStyle="1" w:styleId="editsection">
    <w:name w:val="editsection"/>
    <w:basedOn w:val="a2"/>
    <w:rsid w:val="004E2576"/>
  </w:style>
  <w:style w:type="paragraph" w:customStyle="1" w:styleId="23">
    <w:name w:val="Стиль2"/>
    <w:basedOn w:val="a1"/>
    <w:next w:val="15"/>
    <w:rsid w:val="004E2576"/>
  </w:style>
  <w:style w:type="paragraph" w:customStyle="1" w:styleId="H1">
    <w:name w:val="H1 без нумерации"/>
    <w:basedOn w:val="15"/>
    <w:rsid w:val="004E2576"/>
    <w:pPr>
      <w:numPr>
        <w:numId w:val="0"/>
      </w:numPr>
      <w:spacing w:before="100" w:beforeAutospacing="1" w:after="120"/>
    </w:pPr>
    <w:rPr>
      <w:sz w:val="48"/>
    </w:rPr>
  </w:style>
  <w:style w:type="paragraph" w:styleId="aff7">
    <w:name w:val="table of figures"/>
    <w:basedOn w:val="a1"/>
    <w:next w:val="a1"/>
    <w:uiPriority w:val="99"/>
    <w:rsid w:val="00491A5E"/>
    <w:pPr>
      <w:ind w:left="480" w:hanging="480"/>
    </w:pPr>
    <w:rPr>
      <w:smallCaps/>
      <w:sz w:val="20"/>
      <w:szCs w:val="20"/>
    </w:rPr>
  </w:style>
  <w:style w:type="paragraph" w:customStyle="1" w:styleId="phnormal">
    <w:name w:val="ph_normal"/>
    <w:basedOn w:val="a1"/>
    <w:link w:val="phnormal1"/>
    <w:autoRedefine/>
    <w:rsid w:val="006E581C"/>
    <w:pPr>
      <w:ind w:right="284" w:firstLine="720"/>
    </w:pPr>
    <w:rPr>
      <w:sz w:val="28"/>
      <w:szCs w:val="28"/>
    </w:rPr>
  </w:style>
  <w:style w:type="character" w:customStyle="1" w:styleId="phnormal1">
    <w:name w:val="ph_normal Знак1"/>
    <w:basedOn w:val="a2"/>
    <w:link w:val="phnormal"/>
    <w:rsid w:val="006E581C"/>
    <w:rPr>
      <w:sz w:val="28"/>
      <w:szCs w:val="28"/>
      <w:lang w:val="ru-RU" w:eastAsia="ru-RU" w:bidi="ar-SA"/>
    </w:rPr>
  </w:style>
  <w:style w:type="paragraph" w:customStyle="1" w:styleId="phlistitemized1">
    <w:name w:val="ph_list_itemized_1"/>
    <w:basedOn w:val="phnormal"/>
    <w:link w:val="phlistitemized10"/>
    <w:rsid w:val="002E6D08"/>
    <w:pPr>
      <w:numPr>
        <w:numId w:val="6"/>
      </w:numPr>
    </w:pPr>
    <w:rPr>
      <w:rFonts w:cs="Arial"/>
      <w:lang w:eastAsia="en-US"/>
    </w:rPr>
  </w:style>
  <w:style w:type="character" w:customStyle="1" w:styleId="phlistitemized10">
    <w:name w:val="ph_list_itemized_1 Знак"/>
    <w:basedOn w:val="phnormal1"/>
    <w:link w:val="phlistitemized1"/>
    <w:rsid w:val="002E6D08"/>
    <w:rPr>
      <w:rFonts w:cs="Arial"/>
      <w:sz w:val="28"/>
      <w:szCs w:val="28"/>
      <w:lang w:val="ru-RU" w:eastAsia="en-US" w:bidi="ar-SA"/>
    </w:rPr>
  </w:style>
  <w:style w:type="character" w:customStyle="1" w:styleId="42">
    <w:name w:val="Знак Знак4"/>
    <w:basedOn w:val="a2"/>
    <w:semiHidden/>
    <w:rsid w:val="00126944"/>
    <w:rPr>
      <w:rFonts w:ascii="Verdana" w:hAnsi="Verdana"/>
      <w:sz w:val="16"/>
      <w:lang w:val="ru-RU" w:eastAsia="ru-RU" w:bidi="ar-SA"/>
    </w:rPr>
  </w:style>
  <w:style w:type="character" w:customStyle="1" w:styleId="16">
    <w:name w:val="Заголовок 1 Знак"/>
    <w:basedOn w:val="a2"/>
    <w:link w:val="15"/>
    <w:rsid w:val="00E37511"/>
    <w:rPr>
      <w:rFonts w:cs="Arial"/>
      <w:b/>
      <w:bCs/>
      <w:kern w:val="32"/>
      <w:sz w:val="32"/>
      <w:szCs w:val="32"/>
    </w:rPr>
  </w:style>
  <w:style w:type="character" w:customStyle="1" w:styleId="40">
    <w:name w:val="Заголовок 4 Знак"/>
    <w:basedOn w:val="a2"/>
    <w:link w:val="4"/>
    <w:uiPriority w:val="9"/>
    <w:rsid w:val="004D4BF2"/>
    <w:rPr>
      <w:b/>
      <w:bCs/>
      <w:szCs w:val="28"/>
    </w:rPr>
  </w:style>
  <w:style w:type="character" w:customStyle="1" w:styleId="51">
    <w:name w:val="Заголовок 5 Знак"/>
    <w:basedOn w:val="a2"/>
    <w:link w:val="50"/>
    <w:uiPriority w:val="9"/>
    <w:rsid w:val="004433FB"/>
    <w:rPr>
      <w:b/>
      <w:bCs/>
      <w:iCs/>
    </w:rPr>
  </w:style>
  <w:style w:type="character" w:customStyle="1" w:styleId="61">
    <w:name w:val="Заголовок 6 Знак"/>
    <w:basedOn w:val="a2"/>
    <w:link w:val="60"/>
    <w:uiPriority w:val="9"/>
    <w:rsid w:val="00E6310D"/>
    <w:rPr>
      <w:b/>
      <w:bCs/>
    </w:rPr>
  </w:style>
  <w:style w:type="character" w:customStyle="1" w:styleId="70">
    <w:name w:val="Заголовок 7 Знак"/>
    <w:basedOn w:val="a2"/>
    <w:link w:val="7"/>
    <w:uiPriority w:val="9"/>
    <w:rsid w:val="00A254E3"/>
  </w:style>
  <w:style w:type="character" w:customStyle="1" w:styleId="80">
    <w:name w:val="Заголовок 8 Знак"/>
    <w:basedOn w:val="a2"/>
    <w:link w:val="8"/>
    <w:uiPriority w:val="9"/>
    <w:rsid w:val="00A254E3"/>
    <w:rPr>
      <w:i/>
      <w:iCs/>
    </w:rPr>
  </w:style>
  <w:style w:type="character" w:customStyle="1" w:styleId="90">
    <w:name w:val="Заголовок 9 Знак"/>
    <w:basedOn w:val="a2"/>
    <w:link w:val="9"/>
    <w:uiPriority w:val="9"/>
    <w:rsid w:val="00A254E3"/>
    <w:rPr>
      <w:rFonts w:cs="Arial"/>
      <w:sz w:val="22"/>
      <w:szCs w:val="22"/>
    </w:rPr>
  </w:style>
  <w:style w:type="paragraph" w:styleId="aff8">
    <w:name w:val="Title"/>
    <w:basedOn w:val="a1"/>
    <w:next w:val="a1"/>
    <w:link w:val="aff9"/>
    <w:uiPriority w:val="10"/>
    <w:qFormat/>
    <w:rsid w:val="00A254E3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inorBidi"/>
      <w:b/>
      <w:bCs/>
      <w:kern w:val="28"/>
      <w:sz w:val="32"/>
      <w:szCs w:val="32"/>
      <w:lang w:val="en-US" w:eastAsia="en-US" w:bidi="en-US"/>
    </w:rPr>
  </w:style>
  <w:style w:type="character" w:customStyle="1" w:styleId="aff9">
    <w:name w:val="Заголовок Знак"/>
    <w:basedOn w:val="a2"/>
    <w:link w:val="aff8"/>
    <w:uiPriority w:val="10"/>
    <w:rsid w:val="00A254E3"/>
    <w:rPr>
      <w:rFonts w:asciiTheme="majorHAnsi" w:eastAsiaTheme="majorEastAsia" w:hAnsiTheme="majorHAnsi" w:cstheme="minorBidi"/>
      <w:b/>
      <w:bCs/>
      <w:kern w:val="28"/>
      <w:sz w:val="32"/>
      <w:szCs w:val="32"/>
      <w:lang w:val="en-US" w:eastAsia="en-US" w:bidi="en-US"/>
    </w:rPr>
  </w:style>
  <w:style w:type="paragraph" w:styleId="affa">
    <w:name w:val="Subtitle"/>
    <w:basedOn w:val="a1"/>
    <w:next w:val="a1"/>
    <w:link w:val="affb"/>
    <w:uiPriority w:val="11"/>
    <w:qFormat/>
    <w:rsid w:val="00A254E3"/>
    <w:pPr>
      <w:spacing w:after="60" w:line="240" w:lineRule="auto"/>
      <w:jc w:val="center"/>
      <w:outlineLvl w:val="1"/>
    </w:pPr>
    <w:rPr>
      <w:rFonts w:asciiTheme="majorHAnsi" w:eastAsiaTheme="majorEastAsia" w:hAnsiTheme="majorHAnsi" w:cstheme="minorBidi"/>
      <w:lang w:val="en-US" w:eastAsia="en-US" w:bidi="en-US"/>
    </w:rPr>
  </w:style>
  <w:style w:type="character" w:customStyle="1" w:styleId="affb">
    <w:name w:val="Подзаголовок Знак"/>
    <w:basedOn w:val="a2"/>
    <w:link w:val="affa"/>
    <w:uiPriority w:val="11"/>
    <w:rsid w:val="00A254E3"/>
    <w:rPr>
      <w:rFonts w:asciiTheme="majorHAnsi" w:eastAsiaTheme="majorEastAsia" w:hAnsiTheme="majorHAnsi" w:cstheme="minorBidi"/>
      <w:sz w:val="24"/>
      <w:szCs w:val="24"/>
      <w:lang w:val="en-US" w:eastAsia="en-US" w:bidi="en-US"/>
    </w:rPr>
  </w:style>
  <w:style w:type="character" w:styleId="affc">
    <w:name w:val="Emphasis"/>
    <w:basedOn w:val="a2"/>
    <w:uiPriority w:val="20"/>
    <w:qFormat/>
    <w:rsid w:val="00A254E3"/>
    <w:rPr>
      <w:rFonts w:asciiTheme="minorHAnsi" w:hAnsiTheme="minorHAnsi"/>
      <w:b/>
      <w:i/>
      <w:iCs/>
    </w:rPr>
  </w:style>
  <w:style w:type="paragraph" w:styleId="affd">
    <w:name w:val="No Spacing"/>
    <w:basedOn w:val="a1"/>
    <w:uiPriority w:val="1"/>
    <w:qFormat/>
    <w:rsid w:val="00A254E3"/>
    <w:pPr>
      <w:spacing w:after="120" w:line="240" w:lineRule="auto"/>
    </w:pPr>
    <w:rPr>
      <w:rFonts w:asciiTheme="minorHAnsi" w:eastAsiaTheme="minorEastAsia" w:hAnsiTheme="minorHAnsi" w:cstheme="minorBidi"/>
      <w:szCs w:val="32"/>
      <w:lang w:val="en-US" w:eastAsia="en-US" w:bidi="en-US"/>
    </w:rPr>
  </w:style>
  <w:style w:type="paragraph" w:styleId="24">
    <w:name w:val="Quote"/>
    <w:basedOn w:val="a1"/>
    <w:next w:val="a1"/>
    <w:link w:val="25"/>
    <w:uiPriority w:val="29"/>
    <w:qFormat/>
    <w:rsid w:val="00A254E3"/>
    <w:pPr>
      <w:spacing w:after="120" w:line="240" w:lineRule="auto"/>
    </w:pPr>
    <w:rPr>
      <w:rFonts w:asciiTheme="minorHAnsi" w:eastAsiaTheme="minorEastAsia" w:hAnsiTheme="minorHAnsi" w:cstheme="minorBidi"/>
      <w:i/>
      <w:lang w:val="en-US" w:eastAsia="en-US" w:bidi="en-US"/>
    </w:rPr>
  </w:style>
  <w:style w:type="character" w:customStyle="1" w:styleId="25">
    <w:name w:val="Цитата 2 Знак"/>
    <w:basedOn w:val="a2"/>
    <w:link w:val="24"/>
    <w:uiPriority w:val="29"/>
    <w:rsid w:val="00A254E3"/>
    <w:rPr>
      <w:rFonts w:asciiTheme="minorHAnsi" w:eastAsiaTheme="minorEastAsia" w:hAnsiTheme="minorHAnsi" w:cstheme="minorBidi"/>
      <w:i/>
      <w:sz w:val="24"/>
      <w:szCs w:val="24"/>
      <w:lang w:val="en-US" w:eastAsia="en-US" w:bidi="en-US"/>
    </w:rPr>
  </w:style>
  <w:style w:type="paragraph" w:styleId="affe">
    <w:name w:val="Intense Quote"/>
    <w:basedOn w:val="a1"/>
    <w:next w:val="a1"/>
    <w:link w:val="afff"/>
    <w:uiPriority w:val="30"/>
    <w:qFormat/>
    <w:rsid w:val="00A254E3"/>
    <w:pPr>
      <w:spacing w:after="120" w:line="240" w:lineRule="auto"/>
      <w:ind w:left="720" w:right="720"/>
    </w:pPr>
    <w:rPr>
      <w:rFonts w:asciiTheme="minorHAnsi" w:eastAsiaTheme="minorEastAsia" w:hAnsiTheme="minorHAnsi" w:cstheme="minorBidi"/>
      <w:b/>
      <w:i/>
      <w:szCs w:val="22"/>
      <w:lang w:val="en-US" w:eastAsia="en-US" w:bidi="en-US"/>
    </w:rPr>
  </w:style>
  <w:style w:type="character" w:customStyle="1" w:styleId="afff">
    <w:name w:val="Выделенная цитата Знак"/>
    <w:basedOn w:val="a2"/>
    <w:link w:val="affe"/>
    <w:uiPriority w:val="30"/>
    <w:rsid w:val="00A254E3"/>
    <w:rPr>
      <w:rFonts w:asciiTheme="minorHAnsi" w:eastAsiaTheme="minorEastAsia" w:hAnsiTheme="minorHAnsi" w:cstheme="minorBidi"/>
      <w:b/>
      <w:i/>
      <w:sz w:val="24"/>
      <w:szCs w:val="22"/>
      <w:lang w:val="en-US" w:eastAsia="en-US" w:bidi="en-US"/>
    </w:rPr>
  </w:style>
  <w:style w:type="character" w:styleId="afff0">
    <w:name w:val="Subtle Emphasis"/>
    <w:uiPriority w:val="19"/>
    <w:qFormat/>
    <w:rsid w:val="00A254E3"/>
    <w:rPr>
      <w:i/>
      <w:color w:val="5A5A5A" w:themeColor="text1" w:themeTint="A5"/>
    </w:rPr>
  </w:style>
  <w:style w:type="character" w:styleId="afff1">
    <w:name w:val="Intense Emphasis"/>
    <w:basedOn w:val="a2"/>
    <w:uiPriority w:val="21"/>
    <w:qFormat/>
    <w:rsid w:val="00A254E3"/>
    <w:rPr>
      <w:b/>
      <w:i/>
      <w:sz w:val="24"/>
      <w:szCs w:val="24"/>
      <w:u w:val="single"/>
    </w:rPr>
  </w:style>
  <w:style w:type="character" w:styleId="afff2">
    <w:name w:val="Subtle Reference"/>
    <w:basedOn w:val="a2"/>
    <w:uiPriority w:val="31"/>
    <w:qFormat/>
    <w:rsid w:val="00A254E3"/>
    <w:rPr>
      <w:sz w:val="24"/>
      <w:szCs w:val="24"/>
      <w:u w:val="single"/>
    </w:rPr>
  </w:style>
  <w:style w:type="character" w:styleId="afff3">
    <w:name w:val="Intense Reference"/>
    <w:basedOn w:val="a2"/>
    <w:uiPriority w:val="32"/>
    <w:qFormat/>
    <w:rsid w:val="00A254E3"/>
    <w:rPr>
      <w:b/>
      <w:sz w:val="24"/>
      <w:u w:val="single"/>
    </w:rPr>
  </w:style>
  <w:style w:type="character" w:styleId="afff4">
    <w:name w:val="Book Title"/>
    <w:basedOn w:val="a2"/>
    <w:uiPriority w:val="33"/>
    <w:qFormat/>
    <w:rsid w:val="00A254E3"/>
    <w:rPr>
      <w:rFonts w:asciiTheme="majorHAnsi" w:eastAsiaTheme="majorEastAsia" w:hAnsiTheme="majorHAnsi"/>
      <w:b/>
      <w:i/>
      <w:sz w:val="24"/>
      <w:szCs w:val="24"/>
    </w:rPr>
  </w:style>
  <w:style w:type="paragraph" w:styleId="afff5">
    <w:name w:val="TOC Heading"/>
    <w:basedOn w:val="15"/>
    <w:next w:val="a1"/>
    <w:uiPriority w:val="39"/>
    <w:unhideWhenUsed/>
    <w:qFormat/>
    <w:rsid w:val="00452F77"/>
    <w:pPr>
      <w:numPr>
        <w:numId w:val="0"/>
      </w:numPr>
      <w:spacing w:line="240" w:lineRule="auto"/>
      <w:outlineLvl w:val="9"/>
    </w:pPr>
    <w:rPr>
      <w:rFonts w:eastAsiaTheme="majorEastAsia" w:cstheme="minorBidi"/>
      <w:lang w:val="en-US" w:eastAsia="en-US" w:bidi="en-US"/>
    </w:rPr>
  </w:style>
  <w:style w:type="character" w:customStyle="1" w:styleId="apple-style-span">
    <w:name w:val="apple-style-span"/>
    <w:basedOn w:val="a2"/>
    <w:rsid w:val="00E926E1"/>
  </w:style>
  <w:style w:type="character" w:customStyle="1" w:styleId="19">
    <w:name w:val="Основной текст1"/>
    <w:basedOn w:val="a2"/>
    <w:rsid w:val="00E926E1"/>
    <w:rPr>
      <w:rFonts w:ascii="Batang" w:eastAsia="Batang" w:hAnsi="Batang" w:cs="Batang"/>
      <w:b w:val="0"/>
      <w:bCs w:val="0"/>
      <w:i w:val="0"/>
      <w:iCs w:val="0"/>
      <w:smallCaps w:val="0"/>
      <w:strike w:val="0"/>
      <w:spacing w:val="0"/>
      <w:sz w:val="15"/>
      <w:szCs w:val="15"/>
      <w:u w:val="single"/>
      <w:lang w:val="en-US"/>
    </w:rPr>
  </w:style>
  <w:style w:type="character" w:customStyle="1" w:styleId="afff6">
    <w:name w:val="Основной текст_"/>
    <w:basedOn w:val="a2"/>
    <w:link w:val="26"/>
    <w:rsid w:val="00E926E1"/>
    <w:rPr>
      <w:rFonts w:ascii="Batang" w:eastAsia="Batang" w:hAnsi="Batang" w:cs="Batang"/>
      <w:sz w:val="15"/>
      <w:szCs w:val="15"/>
      <w:shd w:val="clear" w:color="auto" w:fill="FFFFFF"/>
    </w:rPr>
  </w:style>
  <w:style w:type="paragraph" w:customStyle="1" w:styleId="26">
    <w:name w:val="Основной текст2"/>
    <w:basedOn w:val="a1"/>
    <w:link w:val="afff6"/>
    <w:rsid w:val="00E926E1"/>
    <w:pPr>
      <w:shd w:val="clear" w:color="auto" w:fill="FFFFFF"/>
      <w:spacing w:before="240" w:line="226" w:lineRule="exact"/>
    </w:pPr>
    <w:rPr>
      <w:rFonts w:ascii="Batang" w:eastAsia="Batang" w:hAnsi="Batang" w:cs="Batang"/>
      <w:sz w:val="15"/>
      <w:szCs w:val="15"/>
    </w:rPr>
  </w:style>
  <w:style w:type="character" w:customStyle="1" w:styleId="afe">
    <w:name w:val="Текст примечания Знак"/>
    <w:basedOn w:val="a2"/>
    <w:link w:val="afd"/>
    <w:uiPriority w:val="99"/>
    <w:rsid w:val="00C967C4"/>
  </w:style>
  <w:style w:type="character" w:customStyle="1" w:styleId="TemplateInformation">
    <w:name w:val="Template Information"/>
    <w:basedOn w:val="a2"/>
    <w:rsid w:val="00D378EB"/>
    <w:rPr>
      <w:i/>
      <w:color w:val="0000FF"/>
    </w:rPr>
  </w:style>
  <w:style w:type="character" w:customStyle="1" w:styleId="aff6">
    <w:name w:val="Абзац списка Знак"/>
    <w:basedOn w:val="a2"/>
    <w:link w:val="aff5"/>
    <w:uiPriority w:val="34"/>
    <w:rsid w:val="00D378EB"/>
    <w:rPr>
      <w:sz w:val="24"/>
      <w:szCs w:val="24"/>
    </w:rPr>
  </w:style>
  <w:style w:type="paragraph" w:customStyle="1" w:styleId="BodyTable">
    <w:name w:val="Body Table"/>
    <w:basedOn w:val="af4"/>
    <w:uiPriority w:val="99"/>
    <w:rsid w:val="00DA365A"/>
    <w:pPr>
      <w:keepNext/>
      <w:spacing w:before="120" w:after="120" w:line="240" w:lineRule="auto"/>
      <w:ind w:left="227"/>
    </w:pPr>
    <w:rPr>
      <w:rFonts w:ascii="Tahoma" w:eastAsia="Times New Roman" w:hAnsi="Tahoma" w:cs="Arial"/>
      <w:color w:val="000000"/>
      <w:sz w:val="18"/>
      <w:szCs w:val="22"/>
    </w:rPr>
  </w:style>
  <w:style w:type="character" w:customStyle="1" w:styleId="apple-converted-space">
    <w:name w:val="apple-converted-space"/>
    <w:basedOn w:val="a2"/>
    <w:rsid w:val="00554334"/>
  </w:style>
  <w:style w:type="paragraph" w:customStyle="1" w:styleId="afff7">
    <w:name w:val="Текст таблицы"/>
    <w:basedOn w:val="af4"/>
    <w:qFormat/>
    <w:rsid w:val="008F2E45"/>
    <w:pPr>
      <w:spacing w:line="300" w:lineRule="auto"/>
      <w:ind w:firstLine="0"/>
    </w:pPr>
    <w:rPr>
      <w:sz w:val="22"/>
    </w:rPr>
  </w:style>
  <w:style w:type="paragraph" w:styleId="afff8">
    <w:name w:val="Revision"/>
    <w:hidden/>
    <w:uiPriority w:val="99"/>
    <w:semiHidden/>
    <w:rsid w:val="00953F4E"/>
  </w:style>
  <w:style w:type="character" w:customStyle="1" w:styleId="a7">
    <w:name w:val="Верхний колонтитул Знак"/>
    <w:basedOn w:val="a2"/>
    <w:link w:val="a6"/>
    <w:uiPriority w:val="1"/>
    <w:rsid w:val="00B9541B"/>
    <w:rPr>
      <w:sz w:val="24"/>
      <w:szCs w:val="24"/>
    </w:rPr>
  </w:style>
  <w:style w:type="character" w:customStyle="1" w:styleId="a9">
    <w:name w:val="Нижний колонтитул Знак"/>
    <w:basedOn w:val="a2"/>
    <w:link w:val="a8"/>
    <w:uiPriority w:val="99"/>
    <w:rsid w:val="00B9541B"/>
    <w:rPr>
      <w:sz w:val="24"/>
      <w:szCs w:val="24"/>
    </w:rPr>
  </w:style>
  <w:style w:type="character" w:customStyle="1" w:styleId="aff1">
    <w:name w:val="Текст выноски Знак"/>
    <w:basedOn w:val="a2"/>
    <w:link w:val="aff0"/>
    <w:uiPriority w:val="99"/>
    <w:semiHidden/>
    <w:rsid w:val="00B9541B"/>
    <w:rPr>
      <w:rFonts w:ascii="Tahoma" w:hAnsi="Tahoma" w:cs="Tahoma"/>
      <w:sz w:val="16"/>
      <w:szCs w:val="16"/>
    </w:rPr>
  </w:style>
  <w:style w:type="table" w:customStyle="1" w:styleId="1a">
    <w:name w:val="Сетка таблицы1"/>
    <w:basedOn w:val="a3"/>
    <w:next w:val="a5"/>
    <w:uiPriority w:val="59"/>
    <w:rsid w:val="00A5413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3"/>
    <w:next w:val="a5"/>
    <w:uiPriority w:val="59"/>
    <w:rsid w:val="00362BF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3"/>
    <w:next w:val="a5"/>
    <w:uiPriority w:val="59"/>
    <w:rsid w:val="00362BF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3"/>
    <w:next w:val="a5"/>
    <w:uiPriority w:val="59"/>
    <w:rsid w:val="007D35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3"/>
    <w:next w:val="a5"/>
    <w:uiPriority w:val="59"/>
    <w:rsid w:val="007D35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9">
    <w:name w:val="Стиль таблицы"/>
    <w:basedOn w:val="a1"/>
    <w:qFormat/>
    <w:rsid w:val="004D1C5C"/>
    <w:pPr>
      <w:ind w:firstLine="0"/>
    </w:pPr>
    <w:rPr>
      <w:sz w:val="22"/>
    </w:rPr>
  </w:style>
  <w:style w:type="paragraph" w:customStyle="1" w:styleId="1b">
    <w:name w:val="Название объекта1"/>
    <w:basedOn w:val="a1"/>
    <w:next w:val="a1"/>
    <w:rsid w:val="00EA30C8"/>
    <w:pPr>
      <w:suppressAutoHyphens/>
      <w:spacing w:before="120" w:after="120" w:line="240" w:lineRule="auto"/>
      <w:ind w:firstLine="0"/>
      <w:jc w:val="center"/>
    </w:pPr>
    <w:rPr>
      <w:rFonts w:eastAsia="Times New Roman"/>
      <w:bCs/>
      <w:szCs w:val="20"/>
      <w:lang w:eastAsia="ar-SA"/>
    </w:rPr>
  </w:style>
  <w:style w:type="paragraph" w:customStyle="1" w:styleId="TableHead">
    <w:name w:val="Table Head"/>
    <w:basedOn w:val="a1"/>
    <w:next w:val="a1"/>
    <w:rsid w:val="00EA30C8"/>
    <w:pPr>
      <w:suppressAutoHyphens/>
      <w:spacing w:before="120" w:after="60" w:line="240" w:lineRule="auto"/>
      <w:ind w:firstLine="0"/>
      <w:jc w:val="center"/>
    </w:pPr>
    <w:rPr>
      <w:rFonts w:eastAsia="Times New Roman"/>
      <w:b/>
      <w:sz w:val="20"/>
      <w:szCs w:val="20"/>
      <w:lang w:val="en-GB" w:eastAsia="he-IL" w:bidi="he-IL"/>
    </w:rPr>
  </w:style>
  <w:style w:type="paragraph" w:customStyle="1" w:styleId="TableText">
    <w:name w:val="Table Text"/>
    <w:basedOn w:val="a1"/>
    <w:rsid w:val="00EA30C8"/>
    <w:pPr>
      <w:suppressAutoHyphens/>
      <w:spacing w:before="60" w:after="60" w:line="240" w:lineRule="auto"/>
      <w:ind w:firstLine="0"/>
    </w:pPr>
    <w:rPr>
      <w:rFonts w:eastAsia="Times New Roman"/>
      <w:lang w:eastAsia="ar-SA"/>
    </w:rPr>
  </w:style>
  <w:style w:type="character" w:customStyle="1" w:styleId="afffa">
    <w:name w:val="_Основной текст Знак"/>
    <w:basedOn w:val="a2"/>
    <w:link w:val="afffb"/>
    <w:locked/>
    <w:rsid w:val="002D4D14"/>
    <w:rPr>
      <w:color w:val="000000"/>
      <w:sz w:val="28"/>
      <w:lang w:val="en-US" w:eastAsia="en-US"/>
    </w:rPr>
  </w:style>
  <w:style w:type="paragraph" w:customStyle="1" w:styleId="afffb">
    <w:name w:val="_Основной текст"/>
    <w:basedOn w:val="a1"/>
    <w:link w:val="afffa"/>
    <w:rsid w:val="002D4D14"/>
    <w:pPr>
      <w:spacing w:before="120" w:line="276" w:lineRule="auto"/>
      <w:ind w:firstLine="709"/>
    </w:pPr>
    <w:rPr>
      <w:color w:val="000000"/>
      <w:sz w:val="28"/>
      <w:szCs w:val="20"/>
      <w:lang w:val="en-US" w:eastAsia="en-US"/>
    </w:rPr>
  </w:style>
  <w:style w:type="paragraph" w:customStyle="1" w:styleId="afffc">
    <w:name w:val="Абзац основной"/>
    <w:basedOn w:val="a1"/>
    <w:rsid w:val="001D5930"/>
    <w:pPr>
      <w:ind w:firstLine="709"/>
    </w:pPr>
    <w:rPr>
      <w:rFonts w:eastAsia="Times New Roman"/>
      <w:szCs w:val="20"/>
    </w:rPr>
  </w:style>
  <w:style w:type="paragraph" w:customStyle="1" w:styleId="V1">
    <w:name w:val="V1"/>
    <w:basedOn w:val="15"/>
    <w:next w:val="a1"/>
    <w:autoRedefine/>
    <w:rsid w:val="003574A2"/>
    <w:pPr>
      <w:numPr>
        <w:numId w:val="7"/>
      </w:numPr>
    </w:pPr>
    <w:rPr>
      <w:rFonts w:eastAsia="Times New Roman"/>
    </w:rPr>
  </w:style>
  <w:style w:type="paragraph" w:customStyle="1" w:styleId="V2">
    <w:name w:val="V2"/>
    <w:basedOn w:val="a1"/>
    <w:next w:val="a1"/>
    <w:autoRedefine/>
    <w:rsid w:val="003574A2"/>
    <w:pPr>
      <w:keepNext/>
      <w:numPr>
        <w:ilvl w:val="1"/>
        <w:numId w:val="7"/>
      </w:numPr>
      <w:spacing w:before="240" w:after="240"/>
      <w:outlineLvl w:val="1"/>
    </w:pPr>
    <w:rPr>
      <w:rFonts w:eastAsia="Times New Roman" w:cs="Arial"/>
      <w:b/>
      <w:bCs/>
      <w:iCs/>
      <w:noProof/>
      <w:sz w:val="26"/>
      <w:szCs w:val="28"/>
    </w:rPr>
  </w:style>
  <w:style w:type="paragraph" w:customStyle="1" w:styleId="V3">
    <w:name w:val="V3"/>
    <w:basedOn w:val="30"/>
    <w:next w:val="a1"/>
    <w:autoRedefine/>
    <w:rsid w:val="003574A2"/>
    <w:pPr>
      <w:tabs>
        <w:tab w:val="num" w:pos="1134"/>
      </w:tabs>
      <w:spacing w:line="240" w:lineRule="auto"/>
      <w:ind w:left="1134" w:hanging="425"/>
    </w:pPr>
    <w:rPr>
      <w:rFonts w:eastAsia="Times New Roman"/>
    </w:rPr>
  </w:style>
  <w:style w:type="paragraph" w:customStyle="1" w:styleId="V4">
    <w:name w:val="V4"/>
    <w:basedOn w:val="V3"/>
    <w:next w:val="a1"/>
    <w:autoRedefine/>
    <w:rsid w:val="003574A2"/>
    <w:pPr>
      <w:numPr>
        <w:ilvl w:val="3"/>
      </w:numPr>
      <w:tabs>
        <w:tab w:val="num" w:pos="1134"/>
        <w:tab w:val="num" w:pos="1620"/>
      </w:tabs>
      <w:spacing w:line="360" w:lineRule="auto"/>
      <w:ind w:left="1798" w:hanging="1089"/>
    </w:pPr>
    <w:rPr>
      <w:b w:val="0"/>
      <w:i/>
    </w:rPr>
  </w:style>
  <w:style w:type="paragraph" w:customStyle="1" w:styleId="V5">
    <w:name w:val="V5"/>
    <w:basedOn w:val="V4"/>
    <w:next w:val="a1"/>
    <w:rsid w:val="003574A2"/>
    <w:pPr>
      <w:numPr>
        <w:ilvl w:val="4"/>
      </w:numPr>
      <w:tabs>
        <w:tab w:val="num" w:pos="1134"/>
      </w:tabs>
      <w:ind w:left="1798" w:hanging="1089"/>
    </w:pPr>
  </w:style>
  <w:style w:type="paragraph" w:customStyle="1" w:styleId="V6">
    <w:name w:val="V6"/>
    <w:basedOn w:val="V5"/>
    <w:rsid w:val="003574A2"/>
    <w:pPr>
      <w:numPr>
        <w:ilvl w:val="5"/>
      </w:numPr>
      <w:tabs>
        <w:tab w:val="num" w:pos="1134"/>
      </w:tabs>
      <w:ind w:left="1798" w:hanging="1089"/>
    </w:pPr>
  </w:style>
  <w:style w:type="paragraph" w:customStyle="1" w:styleId="13">
    <w:name w:val="Список1"/>
    <w:basedOn w:val="a1"/>
    <w:rsid w:val="003574A2"/>
    <w:pPr>
      <w:numPr>
        <w:numId w:val="8"/>
      </w:numPr>
      <w:spacing w:line="480" w:lineRule="auto"/>
    </w:pPr>
    <w:rPr>
      <w:rFonts w:eastAsia="Times New Roman"/>
      <w:sz w:val="20"/>
      <w:szCs w:val="20"/>
    </w:rPr>
  </w:style>
  <w:style w:type="character" w:customStyle="1" w:styleId="1c">
    <w:name w:val="Список 1. Знак"/>
    <w:link w:val="14"/>
    <w:locked/>
    <w:rsid w:val="005D2E0E"/>
  </w:style>
  <w:style w:type="paragraph" w:customStyle="1" w:styleId="14">
    <w:name w:val="Список 1."/>
    <w:basedOn w:val="1"/>
    <w:link w:val="1c"/>
    <w:qFormat/>
    <w:rsid w:val="005D2E0E"/>
    <w:pPr>
      <w:numPr>
        <w:numId w:val="15"/>
      </w:numPr>
      <w:ind w:left="924" w:hanging="357"/>
    </w:pPr>
  </w:style>
  <w:style w:type="character" w:customStyle="1" w:styleId="1d">
    <w:name w:val="Список 1) Знак"/>
    <w:link w:val="11"/>
    <w:locked/>
    <w:rsid w:val="003B011B"/>
    <w:rPr>
      <w:rFonts w:eastAsia="Times New Roman"/>
    </w:rPr>
  </w:style>
  <w:style w:type="paragraph" w:customStyle="1" w:styleId="11">
    <w:name w:val="Список 1)"/>
    <w:basedOn w:val="a1"/>
    <w:link w:val="1d"/>
    <w:qFormat/>
    <w:rsid w:val="003B011B"/>
    <w:pPr>
      <w:numPr>
        <w:numId w:val="9"/>
      </w:numPr>
      <w:tabs>
        <w:tab w:val="left" w:pos="851"/>
      </w:tabs>
      <w:snapToGrid w:val="0"/>
      <w:ind w:left="1417" w:hanging="357"/>
      <w:contextualSpacing/>
    </w:pPr>
    <w:rPr>
      <w:rFonts w:eastAsia="Times New Roman"/>
    </w:rPr>
  </w:style>
  <w:style w:type="paragraph" w:customStyle="1" w:styleId="a0">
    <w:name w:val="Список_таблица"/>
    <w:basedOn w:val="a1"/>
    <w:qFormat/>
    <w:rsid w:val="000401E4"/>
    <w:pPr>
      <w:numPr>
        <w:numId w:val="10"/>
      </w:numPr>
      <w:tabs>
        <w:tab w:val="left" w:pos="233"/>
      </w:tabs>
      <w:spacing w:before="40" w:after="40"/>
      <w:contextualSpacing/>
      <w:jc w:val="left"/>
    </w:pPr>
    <w:rPr>
      <w:rFonts w:eastAsia="Times New Roman"/>
      <w:sz w:val="22"/>
      <w:lang w:val="x-none" w:eastAsia="x-none"/>
    </w:rPr>
  </w:style>
  <w:style w:type="paragraph" w:customStyle="1" w:styleId="afffd">
    <w:name w:val="Комментарии"/>
    <w:basedOn w:val="a1"/>
    <w:link w:val="CharChar"/>
    <w:rsid w:val="00FA09B7"/>
    <w:pPr>
      <w:ind w:firstLine="851"/>
    </w:pPr>
    <w:rPr>
      <w:rFonts w:eastAsia="Times New Roman"/>
      <w:color w:val="FF9900"/>
      <w:lang w:val="x-none"/>
    </w:rPr>
  </w:style>
  <w:style w:type="character" w:customStyle="1" w:styleId="CharChar">
    <w:name w:val="Комментарии Char Char"/>
    <w:link w:val="afffd"/>
    <w:rsid w:val="00FA09B7"/>
    <w:rPr>
      <w:rFonts w:eastAsia="Times New Roman"/>
      <w:color w:val="FF9900"/>
      <w:sz w:val="24"/>
      <w:szCs w:val="24"/>
      <w:lang w:val="x-none"/>
    </w:rPr>
  </w:style>
  <w:style w:type="character" w:customStyle="1" w:styleId="af5">
    <w:name w:val="Основной текст Знак"/>
    <w:basedOn w:val="a2"/>
    <w:link w:val="af4"/>
    <w:rsid w:val="00583A1D"/>
    <w:rPr>
      <w:sz w:val="24"/>
      <w:szCs w:val="24"/>
    </w:rPr>
  </w:style>
  <w:style w:type="paragraph" w:customStyle="1" w:styleId="1">
    <w:name w:val="Список 1 уровень маркированный"/>
    <w:basedOn w:val="aff5"/>
    <w:link w:val="1e"/>
    <w:qFormat/>
    <w:rsid w:val="00D1461B"/>
    <w:pPr>
      <w:numPr>
        <w:numId w:val="11"/>
      </w:numPr>
      <w:ind w:left="1037" w:hanging="357"/>
    </w:pPr>
  </w:style>
  <w:style w:type="paragraph" w:customStyle="1" w:styleId="2">
    <w:name w:val="Список 2 уровень маркированный"/>
    <w:basedOn w:val="aff5"/>
    <w:link w:val="28"/>
    <w:qFormat/>
    <w:rsid w:val="003D6FC1"/>
    <w:pPr>
      <w:numPr>
        <w:numId w:val="16"/>
      </w:numPr>
    </w:pPr>
  </w:style>
  <w:style w:type="character" w:customStyle="1" w:styleId="1e">
    <w:name w:val="Список 1 уровень маркированный Знак"/>
    <w:basedOn w:val="aff6"/>
    <w:link w:val="1"/>
    <w:rsid w:val="00D1461B"/>
    <w:rPr>
      <w:sz w:val="24"/>
      <w:szCs w:val="24"/>
    </w:rPr>
  </w:style>
  <w:style w:type="paragraph" w:customStyle="1" w:styleId="3">
    <w:name w:val="Список 3 уровень маркированный"/>
    <w:basedOn w:val="aff5"/>
    <w:link w:val="34"/>
    <w:qFormat/>
    <w:rsid w:val="004631E8"/>
    <w:pPr>
      <w:numPr>
        <w:ilvl w:val="1"/>
        <w:numId w:val="17"/>
      </w:numPr>
      <w:tabs>
        <w:tab w:val="left" w:pos="2268"/>
      </w:tabs>
      <w:ind w:left="1418" w:firstLine="567"/>
    </w:pPr>
  </w:style>
  <w:style w:type="character" w:customStyle="1" w:styleId="28">
    <w:name w:val="Список 2 уровень маркированный Знак"/>
    <w:basedOn w:val="aff6"/>
    <w:link w:val="2"/>
    <w:rsid w:val="003D6FC1"/>
    <w:rPr>
      <w:sz w:val="24"/>
      <w:szCs w:val="24"/>
    </w:rPr>
  </w:style>
  <w:style w:type="character" w:customStyle="1" w:styleId="34">
    <w:name w:val="Список 3 уровень маркированный Знак"/>
    <w:basedOn w:val="aff6"/>
    <w:link w:val="3"/>
    <w:rsid w:val="004631E8"/>
    <w:rPr>
      <w:sz w:val="24"/>
      <w:szCs w:val="24"/>
    </w:rPr>
  </w:style>
  <w:style w:type="character" w:styleId="afffe">
    <w:name w:val="FollowedHyperlink"/>
    <w:basedOn w:val="a2"/>
    <w:uiPriority w:val="99"/>
    <w:semiHidden/>
    <w:unhideWhenUsed/>
    <w:rsid w:val="003F1D74"/>
    <w:rPr>
      <w:color w:val="800080" w:themeColor="followedHyperlink"/>
      <w:u w:val="single"/>
    </w:rPr>
  </w:style>
  <w:style w:type="paragraph" w:customStyle="1" w:styleId="1f">
    <w:name w:val="Абзац списка1"/>
    <w:basedOn w:val="a1"/>
    <w:rsid w:val="00453FAB"/>
    <w:pPr>
      <w:suppressAutoHyphens/>
      <w:ind w:left="720"/>
      <w:contextualSpacing/>
    </w:pPr>
    <w:rPr>
      <w:kern w:val="1"/>
    </w:rPr>
  </w:style>
  <w:style w:type="paragraph" w:customStyle="1" w:styleId="5">
    <w:name w:val="Стиль5"/>
    <w:basedOn w:val="aff5"/>
    <w:link w:val="54"/>
    <w:qFormat/>
    <w:rsid w:val="00BB1D66"/>
    <w:pPr>
      <w:numPr>
        <w:numId w:val="12"/>
      </w:numPr>
      <w:ind w:left="2410"/>
    </w:pPr>
  </w:style>
  <w:style w:type="character" w:customStyle="1" w:styleId="54">
    <w:name w:val="Стиль5 Знак"/>
    <w:basedOn w:val="aff6"/>
    <w:link w:val="5"/>
    <w:rsid w:val="00BB1D66"/>
    <w:rPr>
      <w:sz w:val="24"/>
      <w:szCs w:val="24"/>
    </w:rPr>
  </w:style>
  <w:style w:type="paragraph" w:customStyle="1" w:styleId="6">
    <w:name w:val="Стиль6"/>
    <w:basedOn w:val="a1"/>
    <w:link w:val="63"/>
    <w:qFormat/>
    <w:rsid w:val="00281CEE"/>
    <w:pPr>
      <w:numPr>
        <w:numId w:val="13"/>
      </w:numPr>
      <w:ind w:left="2977" w:hanging="283"/>
    </w:pPr>
  </w:style>
  <w:style w:type="character" w:customStyle="1" w:styleId="63">
    <w:name w:val="Стиль6 Знак"/>
    <w:basedOn w:val="a2"/>
    <w:link w:val="6"/>
    <w:rsid w:val="00281CEE"/>
  </w:style>
  <w:style w:type="character" w:customStyle="1" w:styleId="grey-text">
    <w:name w:val="grey-text"/>
    <w:basedOn w:val="a2"/>
    <w:rsid w:val="009F04C9"/>
  </w:style>
  <w:style w:type="character" w:styleId="affff">
    <w:name w:val="Placeholder Text"/>
    <w:basedOn w:val="a2"/>
    <w:uiPriority w:val="99"/>
    <w:semiHidden/>
    <w:rsid w:val="0062635F"/>
    <w:rPr>
      <w:color w:val="808080"/>
    </w:rPr>
  </w:style>
  <w:style w:type="paragraph" w:customStyle="1" w:styleId="affff0">
    <w:name w:val="Подзаголовок документа"/>
    <w:basedOn w:val="a1"/>
    <w:next w:val="a1"/>
    <w:semiHidden/>
    <w:rsid w:val="0062635F"/>
    <w:pPr>
      <w:pBdr>
        <w:top w:val="single" w:sz="6" w:space="12" w:color="auto"/>
      </w:pBdr>
      <w:spacing w:before="120" w:after="600" w:line="240" w:lineRule="auto"/>
      <w:ind w:left="1418" w:firstLine="0"/>
      <w:jc w:val="center"/>
    </w:pPr>
    <w:rPr>
      <w:rFonts w:eastAsia="Times New Roman"/>
      <w:spacing w:val="-15"/>
      <w:kern w:val="28"/>
      <w:sz w:val="36"/>
      <w:szCs w:val="22"/>
    </w:rPr>
  </w:style>
  <w:style w:type="paragraph" w:customStyle="1" w:styleId="affff1">
    <w:name w:val="Заголовок документа"/>
    <w:basedOn w:val="a1"/>
    <w:next w:val="affff0"/>
    <w:semiHidden/>
    <w:rsid w:val="0062635F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uppressAutoHyphens/>
      <w:spacing w:before="360" w:after="120" w:line="960" w:lineRule="exact"/>
      <w:ind w:left="624" w:right="624" w:firstLine="0"/>
      <w:jc w:val="center"/>
    </w:pPr>
    <w:rPr>
      <w:rFonts w:eastAsia="Times New Roman"/>
      <w:b/>
      <w:color w:val="0070C0"/>
      <w:kern w:val="28"/>
      <w:position w:val="6"/>
      <w:sz w:val="60"/>
      <w:szCs w:val="22"/>
    </w:rPr>
  </w:style>
  <w:style w:type="paragraph" w:customStyle="1" w:styleId="affff2">
    <w:name w:val="Атрибуты"/>
    <w:basedOn w:val="a1"/>
    <w:uiPriority w:val="1"/>
    <w:rsid w:val="0062635F"/>
    <w:pPr>
      <w:pBdr>
        <w:top w:val="single" w:sz="4" w:space="9" w:color="auto"/>
      </w:pBdr>
      <w:spacing w:before="120" w:after="120" w:line="240" w:lineRule="atLeast"/>
      <w:ind w:firstLine="0"/>
      <w:jc w:val="center"/>
    </w:pPr>
    <w:rPr>
      <w:rFonts w:eastAsia="Times New Roman"/>
      <w:sz w:val="18"/>
      <w:szCs w:val="22"/>
    </w:rPr>
  </w:style>
  <w:style w:type="paragraph" w:customStyle="1" w:styleId="affff3">
    <w:name w:val="Текст таблицы по левому краю"/>
    <w:basedOn w:val="a1"/>
    <w:uiPriority w:val="39"/>
    <w:qFormat/>
    <w:rsid w:val="00E43351"/>
    <w:pPr>
      <w:spacing w:before="40" w:after="40" w:line="240" w:lineRule="auto"/>
      <w:ind w:firstLine="0"/>
      <w:jc w:val="left"/>
    </w:pPr>
    <w:rPr>
      <w:rFonts w:eastAsiaTheme="minorHAnsi" w:cstheme="minorBidi"/>
      <w:sz w:val="28"/>
      <w:szCs w:val="22"/>
      <w:lang w:eastAsia="en-US"/>
    </w:rPr>
  </w:style>
  <w:style w:type="paragraph" w:customStyle="1" w:styleId="-">
    <w:name w:val="Текст таблицы - маркированный список"/>
    <w:basedOn w:val="a1"/>
    <w:uiPriority w:val="40"/>
    <w:qFormat/>
    <w:rsid w:val="00E43351"/>
    <w:pPr>
      <w:numPr>
        <w:numId w:val="14"/>
      </w:numPr>
      <w:tabs>
        <w:tab w:val="left" w:pos="397"/>
      </w:tabs>
      <w:spacing w:before="40" w:after="40" w:line="240" w:lineRule="auto"/>
      <w:ind w:left="1037" w:hanging="357"/>
      <w:jc w:val="left"/>
    </w:pPr>
    <w:rPr>
      <w:rFonts w:eastAsiaTheme="minorHAnsi" w:cstheme="minorBidi"/>
      <w:sz w:val="28"/>
      <w:szCs w:val="22"/>
      <w:lang w:eastAsia="en-US"/>
    </w:rPr>
  </w:style>
  <w:style w:type="paragraph" w:customStyle="1" w:styleId="affff4">
    <w:name w:val="Текст таблицы по центру"/>
    <w:basedOn w:val="a1"/>
    <w:uiPriority w:val="39"/>
    <w:qFormat/>
    <w:rsid w:val="00E43351"/>
    <w:pPr>
      <w:spacing w:before="40" w:after="40" w:line="240" w:lineRule="auto"/>
      <w:ind w:firstLine="0"/>
      <w:contextualSpacing/>
      <w:jc w:val="center"/>
    </w:pPr>
    <w:rPr>
      <w:rFonts w:eastAsiaTheme="minorHAnsi" w:cstheme="minorBidi"/>
      <w:sz w:val="28"/>
      <w:szCs w:val="22"/>
      <w:lang w:eastAsia="en-US"/>
    </w:rPr>
  </w:style>
  <w:style w:type="character" w:customStyle="1" w:styleId="Italics">
    <w:name w:val="Italics"/>
    <w:rsid w:val="00220CD2"/>
    <w:rPr>
      <w:i/>
    </w:rPr>
  </w:style>
  <w:style w:type="paragraph" w:customStyle="1" w:styleId="Properties">
    <w:name w:val="Properties"/>
    <w:basedOn w:val="a1"/>
    <w:next w:val="a1"/>
    <w:rsid w:val="00220CD2"/>
    <w:pPr>
      <w:spacing w:line="240" w:lineRule="auto"/>
      <w:ind w:firstLine="0"/>
      <w:jc w:val="right"/>
    </w:pPr>
    <w:rPr>
      <w:rFonts w:eastAsia="Times New Roman"/>
      <w:color w:val="4F4F4F"/>
      <w:sz w:val="20"/>
      <w:szCs w:val="20"/>
    </w:rPr>
  </w:style>
  <w:style w:type="paragraph" w:customStyle="1" w:styleId="Notes">
    <w:name w:val="Notes"/>
    <w:basedOn w:val="a1"/>
    <w:next w:val="a1"/>
    <w:rsid w:val="00220CD2"/>
    <w:pPr>
      <w:spacing w:line="240" w:lineRule="auto"/>
      <w:ind w:firstLine="0"/>
      <w:jc w:val="left"/>
    </w:pPr>
    <w:rPr>
      <w:rFonts w:eastAsia="Times New Roman"/>
      <w:sz w:val="20"/>
      <w:szCs w:val="20"/>
    </w:rPr>
  </w:style>
  <w:style w:type="paragraph" w:customStyle="1" w:styleId="DiagramLabel">
    <w:name w:val="Diagram Label"/>
    <w:basedOn w:val="a1"/>
    <w:next w:val="a1"/>
    <w:rsid w:val="00220CD2"/>
    <w:pPr>
      <w:spacing w:line="240" w:lineRule="auto"/>
      <w:ind w:firstLine="0"/>
      <w:jc w:val="center"/>
    </w:pPr>
    <w:rPr>
      <w:rFonts w:eastAsia="Times New Roman"/>
      <w:sz w:val="16"/>
      <w:szCs w:val="16"/>
    </w:rPr>
  </w:style>
  <w:style w:type="paragraph" w:customStyle="1" w:styleId="TableTextNormal">
    <w:name w:val="Table Text Normal"/>
    <w:basedOn w:val="a1"/>
    <w:next w:val="a1"/>
    <w:rsid w:val="00220CD2"/>
    <w:pPr>
      <w:spacing w:before="20" w:after="20" w:line="240" w:lineRule="auto"/>
      <w:ind w:left="270" w:right="270" w:firstLine="0"/>
      <w:jc w:val="left"/>
    </w:pPr>
    <w:rPr>
      <w:rFonts w:eastAsia="Times New Roman"/>
      <w:sz w:val="18"/>
      <w:szCs w:val="18"/>
    </w:rPr>
  </w:style>
  <w:style w:type="paragraph" w:customStyle="1" w:styleId="TableHeadingLight">
    <w:name w:val="Table Heading Light"/>
    <w:basedOn w:val="a1"/>
    <w:next w:val="a1"/>
    <w:rsid w:val="00220CD2"/>
    <w:pPr>
      <w:spacing w:before="80" w:after="40" w:line="240" w:lineRule="auto"/>
      <w:ind w:left="90" w:right="90" w:firstLine="0"/>
      <w:jc w:val="left"/>
    </w:pPr>
    <w:rPr>
      <w:rFonts w:eastAsia="Times New Roman"/>
      <w:b/>
      <w:color w:val="4F4F4F"/>
      <w:sz w:val="18"/>
      <w:szCs w:val="18"/>
    </w:rPr>
  </w:style>
  <w:style w:type="character" w:customStyle="1" w:styleId="TableFieldLabel">
    <w:name w:val="Table Field Label"/>
    <w:rsid w:val="00220CD2"/>
    <w:rPr>
      <w:rFonts w:ascii="Times New Roman" w:eastAsia="Times New Roman" w:hAnsi="Times New Roman" w:cs="Times New Roman"/>
      <w:color w:val="6F6F6F"/>
    </w:rPr>
  </w:style>
  <w:style w:type="paragraph" w:customStyle="1" w:styleId="1f0">
    <w:name w:val="Список 1 уровень"/>
    <w:basedOn w:val="aff5"/>
    <w:qFormat/>
    <w:rsid w:val="004A23CF"/>
    <w:pPr>
      <w:ind w:left="947" w:hanging="360"/>
    </w:pPr>
    <w:rPr>
      <w:rFonts w:asciiTheme="minorHAnsi" w:eastAsiaTheme="minorHAnsi" w:hAnsiTheme="minorHAnsi" w:cstheme="minorBidi"/>
      <w:lang w:eastAsia="en-US"/>
    </w:rPr>
  </w:style>
  <w:style w:type="paragraph" w:customStyle="1" w:styleId="Standard">
    <w:name w:val="Standard"/>
    <w:rsid w:val="00A92D8D"/>
    <w:pPr>
      <w:suppressAutoHyphens/>
      <w:autoSpaceDN w:val="0"/>
      <w:textAlignment w:val="baseline"/>
    </w:pPr>
    <w:rPr>
      <w:rFonts w:ascii="Liberation Serif" w:eastAsia="WenQuanYi Micro Hei" w:hAnsi="Liberation Serif" w:cs="Lohit Devanagari"/>
      <w:kern w:val="3"/>
      <w:lang w:val="en-US" w:eastAsia="zh-CN" w:bidi="hi-IN"/>
    </w:rPr>
  </w:style>
  <w:style w:type="paragraph" w:customStyle="1" w:styleId="Heading">
    <w:name w:val="Heading"/>
    <w:basedOn w:val="Standard"/>
    <w:next w:val="Textbody"/>
    <w:rsid w:val="00A92D8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A92D8D"/>
    <w:pPr>
      <w:spacing w:after="140" w:line="288" w:lineRule="auto"/>
    </w:pPr>
  </w:style>
  <w:style w:type="paragraph" w:styleId="affff5">
    <w:name w:val="List"/>
    <w:basedOn w:val="Textbody"/>
    <w:rsid w:val="00A92D8D"/>
  </w:style>
  <w:style w:type="paragraph" w:customStyle="1" w:styleId="Index">
    <w:name w:val="Index"/>
    <w:basedOn w:val="Standard"/>
    <w:rsid w:val="00A92D8D"/>
    <w:pPr>
      <w:suppressLineNumbers/>
    </w:pPr>
  </w:style>
  <w:style w:type="paragraph" w:customStyle="1" w:styleId="TableContents">
    <w:name w:val="Table Contents"/>
    <w:basedOn w:val="Standard"/>
    <w:rsid w:val="00A92D8D"/>
    <w:pPr>
      <w:suppressLineNumbers/>
    </w:pPr>
  </w:style>
  <w:style w:type="paragraph" w:customStyle="1" w:styleId="TableHeading">
    <w:name w:val="Table Heading"/>
    <w:basedOn w:val="TableContents"/>
    <w:rsid w:val="00A92D8D"/>
    <w:pPr>
      <w:jc w:val="center"/>
    </w:pPr>
    <w:rPr>
      <w:b/>
      <w:bCs/>
    </w:rPr>
  </w:style>
  <w:style w:type="paragraph" w:customStyle="1" w:styleId="ContentsHeading">
    <w:name w:val="Contents Heading"/>
    <w:basedOn w:val="Heading"/>
    <w:rsid w:val="00A92D8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A92D8D"/>
    <w:pPr>
      <w:tabs>
        <w:tab w:val="right" w:leader="dot" w:pos="9638"/>
      </w:tabs>
    </w:pPr>
  </w:style>
  <w:style w:type="paragraph" w:customStyle="1" w:styleId="Contents2">
    <w:name w:val="Contents 2"/>
    <w:basedOn w:val="Index"/>
    <w:rsid w:val="00A92D8D"/>
    <w:pPr>
      <w:tabs>
        <w:tab w:val="right" w:leader="dot" w:pos="9638"/>
      </w:tabs>
      <w:ind w:left="283"/>
    </w:pPr>
  </w:style>
  <w:style w:type="paragraph" w:customStyle="1" w:styleId="Contents3">
    <w:name w:val="Contents 3"/>
    <w:basedOn w:val="Index"/>
    <w:rsid w:val="00A92D8D"/>
    <w:pPr>
      <w:tabs>
        <w:tab w:val="right" w:leader="dot" w:pos="9638"/>
      </w:tabs>
      <w:ind w:left="566"/>
    </w:pPr>
  </w:style>
  <w:style w:type="paragraph" w:customStyle="1" w:styleId="PreformattedText">
    <w:name w:val="Preformatted Text"/>
    <w:basedOn w:val="Standard"/>
    <w:rsid w:val="00A92D8D"/>
    <w:rPr>
      <w:rFonts w:ascii="Liberation Mono" w:eastAsia="Nimbus Mono L" w:hAnsi="Liberation Mono" w:cs="Liberation Mono"/>
      <w:sz w:val="20"/>
      <w:szCs w:val="20"/>
    </w:rPr>
  </w:style>
  <w:style w:type="character" w:customStyle="1" w:styleId="Internetlink">
    <w:name w:val="Internet link"/>
    <w:rsid w:val="00A92D8D"/>
    <w:rPr>
      <w:color w:val="000080"/>
      <w:u w:val="single"/>
    </w:rPr>
  </w:style>
  <w:style w:type="character" w:customStyle="1" w:styleId="SourceText">
    <w:name w:val="Source Text"/>
    <w:rsid w:val="00A92D8D"/>
    <w:rPr>
      <w:rFonts w:ascii="Liberation Mono" w:eastAsia="Nimbus Mono L" w:hAnsi="Liberation Mono" w:cs="Liberation Mono"/>
    </w:rPr>
  </w:style>
  <w:style w:type="character" w:customStyle="1" w:styleId="NumberingSymbols">
    <w:name w:val="Numbering Symbols"/>
    <w:rsid w:val="00A92D8D"/>
  </w:style>
  <w:style w:type="character" w:customStyle="1" w:styleId="IndexLink">
    <w:name w:val="Index Link"/>
    <w:rsid w:val="00A92D8D"/>
  </w:style>
  <w:style w:type="character" w:customStyle="1" w:styleId="BulletSymbols">
    <w:name w:val="Bullet Symbols"/>
    <w:rsid w:val="00A92D8D"/>
    <w:rPr>
      <w:rFonts w:ascii="OpenSymbol" w:eastAsia="OpenSymbol" w:hAnsi="OpenSymbol" w:cs="OpenSymbol"/>
    </w:rPr>
  </w:style>
  <w:style w:type="paragraph" w:styleId="affff6">
    <w:name w:val="Plain Text"/>
    <w:basedOn w:val="a1"/>
    <w:link w:val="affff7"/>
    <w:rsid w:val="00A92D8D"/>
    <w:pPr>
      <w:autoSpaceDN w:val="0"/>
      <w:spacing w:line="240" w:lineRule="auto"/>
      <w:ind w:firstLine="0"/>
      <w:jc w:val="left"/>
    </w:pPr>
    <w:rPr>
      <w:rFonts w:ascii="Consolas" w:eastAsia="Calibri" w:hAnsi="Consolas" w:cs="Consolas"/>
      <w:sz w:val="21"/>
      <w:szCs w:val="21"/>
      <w:lang w:eastAsia="en-US"/>
    </w:rPr>
  </w:style>
  <w:style w:type="character" w:customStyle="1" w:styleId="affff7">
    <w:name w:val="Текст Знак"/>
    <w:basedOn w:val="a2"/>
    <w:link w:val="affff6"/>
    <w:rsid w:val="00A92D8D"/>
    <w:rPr>
      <w:rFonts w:ascii="Consolas" w:eastAsia="Calibri" w:hAnsi="Consolas" w:cs="Consolas"/>
      <w:sz w:val="21"/>
      <w:szCs w:val="21"/>
      <w:lang w:eastAsia="en-US"/>
    </w:rPr>
  </w:style>
  <w:style w:type="character" w:customStyle="1" w:styleId="HTML1">
    <w:name w:val="Стандартный HTML Знак"/>
    <w:basedOn w:val="a2"/>
    <w:link w:val="HTML0"/>
    <w:uiPriority w:val="99"/>
    <w:rsid w:val="00A92D8D"/>
    <w:rPr>
      <w:rFonts w:ascii="Courier New" w:hAnsi="Courier New" w:cs="Courier New"/>
    </w:rPr>
  </w:style>
  <w:style w:type="character" w:customStyle="1" w:styleId="p">
    <w:name w:val="p"/>
    <w:basedOn w:val="a2"/>
    <w:rsid w:val="00A92D8D"/>
  </w:style>
  <w:style w:type="character" w:customStyle="1" w:styleId="s">
    <w:name w:val="s"/>
    <w:basedOn w:val="a2"/>
    <w:rsid w:val="00A92D8D"/>
  </w:style>
  <w:style w:type="character" w:customStyle="1" w:styleId="o">
    <w:name w:val="o"/>
    <w:basedOn w:val="a2"/>
    <w:rsid w:val="00A92D8D"/>
  </w:style>
  <w:style w:type="character" w:customStyle="1" w:styleId="mi">
    <w:name w:val="mi"/>
    <w:basedOn w:val="a2"/>
    <w:rsid w:val="00A92D8D"/>
  </w:style>
  <w:style w:type="character" w:customStyle="1" w:styleId="s2">
    <w:name w:val="s2"/>
    <w:basedOn w:val="a2"/>
    <w:rsid w:val="003E1BB4"/>
  </w:style>
  <w:style w:type="character" w:customStyle="1" w:styleId="tag">
    <w:name w:val="tag"/>
    <w:basedOn w:val="a2"/>
    <w:rsid w:val="00AA15BE"/>
  </w:style>
  <w:style w:type="character" w:customStyle="1" w:styleId="nt">
    <w:name w:val="nt"/>
    <w:basedOn w:val="a2"/>
    <w:rsid w:val="004076B5"/>
  </w:style>
  <w:style w:type="character" w:customStyle="1" w:styleId="kc">
    <w:name w:val="kc"/>
    <w:basedOn w:val="a2"/>
    <w:rsid w:val="007B4CBF"/>
  </w:style>
  <w:style w:type="character" w:customStyle="1" w:styleId="mf">
    <w:name w:val="mf"/>
    <w:basedOn w:val="a2"/>
    <w:rsid w:val="006E3DE3"/>
  </w:style>
  <w:style w:type="table" w:styleId="affff8">
    <w:name w:val="Grid Table Light"/>
    <w:basedOn w:val="a3"/>
    <w:uiPriority w:val="40"/>
    <w:rsid w:val="00A94FE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nsPlusNormal">
    <w:name w:val="ConsPlusNormal"/>
    <w:rsid w:val="00D45B3C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0"/>
      <w:szCs w:val="20"/>
    </w:rPr>
  </w:style>
  <w:style w:type="character" w:customStyle="1" w:styleId="selected">
    <w:name w:val="selected"/>
    <w:basedOn w:val="a2"/>
    <w:rsid w:val="002800E1"/>
  </w:style>
  <w:style w:type="character" w:customStyle="1" w:styleId="err">
    <w:name w:val="err"/>
    <w:basedOn w:val="a2"/>
    <w:rsid w:val="00EC15B8"/>
  </w:style>
  <w:style w:type="numbering" w:customStyle="1" w:styleId="1f1">
    <w:name w:val="Нет списка1"/>
    <w:next w:val="a4"/>
    <w:uiPriority w:val="99"/>
    <w:semiHidden/>
    <w:unhideWhenUsed/>
    <w:rsid w:val="00EF068B"/>
  </w:style>
  <w:style w:type="paragraph" w:customStyle="1" w:styleId="msonormal0">
    <w:name w:val="msonormal"/>
    <w:basedOn w:val="a1"/>
    <w:rsid w:val="00EF068B"/>
    <w:pPr>
      <w:spacing w:before="100" w:beforeAutospacing="1" w:after="100" w:afterAutospacing="1" w:line="240" w:lineRule="auto"/>
      <w:ind w:firstLine="0"/>
      <w:jc w:val="left"/>
    </w:pPr>
    <w:rPr>
      <w:rFonts w:eastAsia="Times New Roman"/>
    </w:rPr>
  </w:style>
  <w:style w:type="paragraph" w:customStyle="1" w:styleId="sc2">
    <w:name w:val="sc2"/>
    <w:basedOn w:val="a1"/>
    <w:rsid w:val="00EF068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b/>
      <w:bCs/>
      <w:color w:val="008000"/>
    </w:rPr>
  </w:style>
  <w:style w:type="paragraph" w:customStyle="1" w:styleId="sc16">
    <w:name w:val="sc16"/>
    <w:basedOn w:val="a1"/>
    <w:rsid w:val="00EF068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FF0000"/>
    </w:rPr>
  </w:style>
  <w:style w:type="character" w:customStyle="1" w:styleId="sc3">
    <w:name w:val="sc3"/>
    <w:basedOn w:val="a2"/>
    <w:rsid w:val="00EF068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4">
    <w:name w:val="sc24"/>
    <w:basedOn w:val="a2"/>
    <w:rsid w:val="00EF068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3">
    <w:name w:val="sc13"/>
    <w:basedOn w:val="a2"/>
    <w:rsid w:val="00EF068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a2"/>
    <w:rsid w:val="00EF068B"/>
    <w:rPr>
      <w:rFonts w:ascii="Courier New" w:hAnsi="Courier New" w:cs="Courier New" w:hint="default"/>
      <w:b/>
      <w:bCs/>
      <w:color w:val="008000"/>
      <w:sz w:val="20"/>
      <w:szCs w:val="20"/>
    </w:rPr>
  </w:style>
  <w:style w:type="character" w:customStyle="1" w:styleId="sc0">
    <w:name w:val="sc0"/>
    <w:basedOn w:val="a2"/>
    <w:rsid w:val="00EF068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61">
    <w:name w:val="sc161"/>
    <w:basedOn w:val="a2"/>
    <w:rsid w:val="00EF068B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">
    <w:name w:val="sc14"/>
    <w:basedOn w:val="a2"/>
    <w:rsid w:val="00EF068B"/>
    <w:rPr>
      <w:rFonts w:ascii="Courier New" w:hAnsi="Courier New" w:cs="Courier New" w:hint="default"/>
      <w:color w:val="000000"/>
      <w:sz w:val="20"/>
      <w:szCs w:val="20"/>
    </w:rPr>
  </w:style>
  <w:style w:type="numbering" w:customStyle="1" w:styleId="29">
    <w:name w:val="Нет списка2"/>
    <w:next w:val="a4"/>
    <w:uiPriority w:val="99"/>
    <w:semiHidden/>
    <w:unhideWhenUsed/>
    <w:rsid w:val="004333C7"/>
  </w:style>
  <w:style w:type="numbering" w:customStyle="1" w:styleId="35">
    <w:name w:val="Нет списка3"/>
    <w:next w:val="a4"/>
    <w:uiPriority w:val="99"/>
    <w:semiHidden/>
    <w:unhideWhenUsed/>
    <w:rsid w:val="00362B02"/>
  </w:style>
  <w:style w:type="numbering" w:customStyle="1" w:styleId="44">
    <w:name w:val="Нет списка4"/>
    <w:next w:val="a4"/>
    <w:uiPriority w:val="99"/>
    <w:semiHidden/>
    <w:unhideWhenUsed/>
    <w:rsid w:val="00B5437A"/>
  </w:style>
  <w:style w:type="numbering" w:customStyle="1" w:styleId="55">
    <w:name w:val="Нет списка5"/>
    <w:next w:val="a4"/>
    <w:uiPriority w:val="99"/>
    <w:semiHidden/>
    <w:unhideWhenUsed/>
    <w:rsid w:val="00534AC8"/>
  </w:style>
  <w:style w:type="numbering" w:customStyle="1" w:styleId="64">
    <w:name w:val="Нет списка6"/>
    <w:next w:val="a4"/>
    <w:uiPriority w:val="99"/>
    <w:semiHidden/>
    <w:unhideWhenUsed/>
    <w:rsid w:val="00534AC8"/>
  </w:style>
  <w:style w:type="numbering" w:customStyle="1" w:styleId="72">
    <w:name w:val="Нет списка7"/>
    <w:next w:val="a4"/>
    <w:uiPriority w:val="99"/>
    <w:semiHidden/>
    <w:unhideWhenUsed/>
    <w:rsid w:val="00B33DB6"/>
  </w:style>
  <w:style w:type="character" w:customStyle="1" w:styleId="sc8">
    <w:name w:val="sc8"/>
    <w:basedOn w:val="a2"/>
    <w:rsid w:val="00D5143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2"/>
    <w:rsid w:val="00D5143B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9">
    <w:name w:val="sc9"/>
    <w:basedOn w:val="a2"/>
    <w:rsid w:val="00D5143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">
    <w:name w:val="sc1"/>
    <w:basedOn w:val="a2"/>
    <w:rsid w:val="00D5143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8A33B1"/>
    <w:rPr>
      <w:rFonts w:ascii="Courier New" w:hAnsi="Courier New" w:cs="Courier New" w:hint="default"/>
      <w:color w:val="000000"/>
      <w:sz w:val="20"/>
      <w:szCs w:val="20"/>
    </w:rPr>
  </w:style>
  <w:style w:type="paragraph" w:customStyle="1" w:styleId="36">
    <w:name w:val="Стиль3"/>
    <w:basedOn w:val="50"/>
    <w:link w:val="37"/>
    <w:qFormat/>
    <w:rsid w:val="004433FB"/>
  </w:style>
  <w:style w:type="character" w:customStyle="1" w:styleId="inline-comment-marker">
    <w:name w:val="inline-comment-marker"/>
    <w:basedOn w:val="a2"/>
    <w:rsid w:val="00075CAE"/>
  </w:style>
  <w:style w:type="character" w:customStyle="1" w:styleId="37">
    <w:name w:val="Стиль3 Знак"/>
    <w:basedOn w:val="40"/>
    <w:link w:val="36"/>
    <w:rsid w:val="004433FB"/>
    <w:rPr>
      <w:b/>
      <w:bCs/>
      <w:iCs/>
      <w:szCs w:val="28"/>
    </w:rPr>
  </w:style>
  <w:style w:type="paragraph" w:customStyle="1" w:styleId="sc4">
    <w:name w:val="sc4"/>
    <w:basedOn w:val="a1"/>
    <w:rsid w:val="006139A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FF8000"/>
    </w:rPr>
  </w:style>
  <w:style w:type="paragraph" w:customStyle="1" w:styleId="xl65">
    <w:name w:val="xl65"/>
    <w:basedOn w:val="a1"/>
    <w:rsid w:val="000575BC"/>
    <w:pPr>
      <w:spacing w:before="100" w:beforeAutospacing="1" w:after="100" w:afterAutospacing="1" w:line="240" w:lineRule="auto"/>
      <w:ind w:firstLine="0"/>
      <w:jc w:val="left"/>
    </w:pPr>
    <w:rPr>
      <w:rFonts w:eastAsia="Times New Roman"/>
    </w:rPr>
  </w:style>
  <w:style w:type="paragraph" w:customStyle="1" w:styleId="xl67">
    <w:name w:val="xl67"/>
    <w:basedOn w:val="a1"/>
    <w:rsid w:val="000575BC"/>
    <w:pPr>
      <w:pBdr>
        <w:top w:val="single" w:sz="8" w:space="0" w:color="808080"/>
        <w:left w:val="single" w:sz="8" w:space="0" w:color="808080"/>
        <w:bottom w:val="single" w:sz="8" w:space="0" w:color="808080"/>
        <w:right w:val="single" w:sz="8" w:space="0" w:color="808080"/>
      </w:pBdr>
      <w:spacing w:before="100" w:beforeAutospacing="1" w:after="100" w:afterAutospacing="1" w:line="240" w:lineRule="auto"/>
      <w:ind w:firstLine="0"/>
      <w:jc w:val="left"/>
      <w:textAlignment w:val="center"/>
    </w:pPr>
    <w:rPr>
      <w:rFonts w:eastAsia="Times New Roman"/>
    </w:rPr>
  </w:style>
  <w:style w:type="numbering" w:customStyle="1" w:styleId="82">
    <w:name w:val="Нет списка8"/>
    <w:next w:val="a4"/>
    <w:uiPriority w:val="99"/>
    <w:semiHidden/>
    <w:unhideWhenUsed/>
    <w:rsid w:val="00DC36D0"/>
  </w:style>
  <w:style w:type="numbering" w:customStyle="1" w:styleId="92">
    <w:name w:val="Нет списка9"/>
    <w:next w:val="a4"/>
    <w:uiPriority w:val="99"/>
    <w:semiHidden/>
    <w:unhideWhenUsed/>
    <w:rsid w:val="00DC36D0"/>
  </w:style>
  <w:style w:type="numbering" w:customStyle="1" w:styleId="100">
    <w:name w:val="Нет списка10"/>
    <w:next w:val="a4"/>
    <w:uiPriority w:val="99"/>
    <w:semiHidden/>
    <w:unhideWhenUsed/>
    <w:rsid w:val="005433A5"/>
  </w:style>
  <w:style w:type="numbering" w:customStyle="1" w:styleId="110">
    <w:name w:val="Нет списка11"/>
    <w:next w:val="a4"/>
    <w:uiPriority w:val="99"/>
    <w:semiHidden/>
    <w:unhideWhenUsed/>
    <w:rsid w:val="005433A5"/>
  </w:style>
  <w:style w:type="numbering" w:customStyle="1" w:styleId="120">
    <w:name w:val="Нет списка12"/>
    <w:next w:val="a4"/>
    <w:uiPriority w:val="99"/>
    <w:semiHidden/>
    <w:unhideWhenUsed/>
    <w:rsid w:val="00FB782C"/>
  </w:style>
  <w:style w:type="numbering" w:customStyle="1" w:styleId="130">
    <w:name w:val="Нет списка13"/>
    <w:next w:val="a4"/>
    <w:uiPriority w:val="99"/>
    <w:semiHidden/>
    <w:unhideWhenUsed/>
    <w:rsid w:val="00FB782C"/>
  </w:style>
  <w:style w:type="numbering" w:customStyle="1" w:styleId="140">
    <w:name w:val="Нет списка14"/>
    <w:next w:val="a4"/>
    <w:uiPriority w:val="99"/>
    <w:semiHidden/>
    <w:unhideWhenUsed/>
    <w:rsid w:val="00D7655A"/>
  </w:style>
  <w:style w:type="numbering" w:customStyle="1" w:styleId="150">
    <w:name w:val="Нет списка15"/>
    <w:next w:val="a4"/>
    <w:uiPriority w:val="99"/>
    <w:semiHidden/>
    <w:unhideWhenUsed/>
    <w:rsid w:val="00D7655A"/>
  </w:style>
  <w:style w:type="numbering" w:customStyle="1" w:styleId="160">
    <w:name w:val="Нет списка16"/>
    <w:next w:val="a4"/>
    <w:uiPriority w:val="99"/>
    <w:semiHidden/>
    <w:unhideWhenUsed/>
    <w:rsid w:val="00CF09C6"/>
  </w:style>
  <w:style w:type="numbering" w:customStyle="1" w:styleId="170">
    <w:name w:val="Нет списка17"/>
    <w:next w:val="a4"/>
    <w:uiPriority w:val="99"/>
    <w:semiHidden/>
    <w:unhideWhenUsed/>
    <w:rsid w:val="00CF09C6"/>
  </w:style>
  <w:style w:type="numbering" w:customStyle="1" w:styleId="180">
    <w:name w:val="Нет списка18"/>
    <w:next w:val="a4"/>
    <w:uiPriority w:val="99"/>
    <w:semiHidden/>
    <w:unhideWhenUsed/>
    <w:rsid w:val="002E5FE8"/>
  </w:style>
  <w:style w:type="numbering" w:customStyle="1" w:styleId="190">
    <w:name w:val="Нет списка19"/>
    <w:next w:val="a4"/>
    <w:uiPriority w:val="99"/>
    <w:semiHidden/>
    <w:unhideWhenUsed/>
    <w:rsid w:val="00902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60202">
          <w:marLeft w:val="150"/>
          <w:marRight w:val="13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1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9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4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5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6008">
              <w:marLeft w:val="0"/>
              <w:marRight w:val="0"/>
              <w:marTop w:val="0"/>
              <w:marBottom w:val="0"/>
              <w:divBdr>
                <w:top w:val="dashed" w:sz="6" w:space="2" w:color="DDDDDD"/>
                <w:left w:val="dashed" w:sz="6" w:space="2" w:color="DDDDDD"/>
                <w:bottom w:val="dashed" w:sz="6" w:space="2" w:color="DDDDDD"/>
                <w:right w:val="dashed" w:sz="6" w:space="2" w:color="DDDDDD"/>
              </w:divBdr>
              <w:divsChild>
                <w:div w:id="155184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7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0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4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6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3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5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5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9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3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0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9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36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03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64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4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8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25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4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35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5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0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7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9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61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2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28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76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51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1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25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9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7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05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4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2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48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3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3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5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23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5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71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1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61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34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04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21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0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6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34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56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2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27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89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52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64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41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61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6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7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38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93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77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1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37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03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66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84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1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8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7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76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24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5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20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6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36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79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53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0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62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7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0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52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65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98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4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53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6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91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61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0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6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7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3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75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11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2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6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6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0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3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96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38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83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5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7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81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4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63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37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29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50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5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83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63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97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43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4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55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7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06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1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29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24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32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75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71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2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0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4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92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40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9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7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4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24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58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4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8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93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8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0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2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62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3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23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15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4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86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1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55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55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50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2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22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2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71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4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4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0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11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4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53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16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31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4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7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5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16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1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7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8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3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82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77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5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60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8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9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6178">
              <w:marLeft w:val="0"/>
              <w:marRight w:val="0"/>
              <w:marTop w:val="0"/>
              <w:marBottom w:val="0"/>
              <w:divBdr>
                <w:top w:val="dashed" w:sz="6" w:space="2" w:color="DDDDDD"/>
                <w:left w:val="dashed" w:sz="6" w:space="2" w:color="DDDDDD"/>
                <w:bottom w:val="dashed" w:sz="6" w:space="2" w:color="DDDDDD"/>
                <w:right w:val="dashed" w:sz="6" w:space="2" w:color="DDDDDD"/>
              </w:divBdr>
              <w:divsChild>
                <w:div w:id="16329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25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3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7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77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4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13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02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26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84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50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74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6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2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7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5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00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35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9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46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48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0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0725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28187">
                  <w:marLeft w:val="0"/>
                  <w:marRight w:val="0"/>
                  <w:marTop w:val="0"/>
                  <w:marBottom w:val="0"/>
                  <w:divBdr>
                    <w:top w:val="single" w:sz="6" w:space="26" w:color="E5F1F9"/>
                    <w:left w:val="single" w:sz="6" w:space="15" w:color="E5F1F9"/>
                    <w:bottom w:val="single" w:sz="6" w:space="21" w:color="E5F1F9"/>
                    <w:right w:val="single" w:sz="6" w:space="15" w:color="E5F1F9"/>
                  </w:divBdr>
                  <w:divsChild>
                    <w:div w:id="1075470223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756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1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7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8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0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7501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4063">
                  <w:marLeft w:val="0"/>
                  <w:marRight w:val="0"/>
                  <w:marTop w:val="0"/>
                  <w:marBottom w:val="0"/>
                  <w:divBdr>
                    <w:top w:val="single" w:sz="6" w:space="26" w:color="E5F1F9"/>
                    <w:left w:val="single" w:sz="6" w:space="15" w:color="E5F1F9"/>
                    <w:bottom w:val="single" w:sz="6" w:space="21" w:color="E5F1F9"/>
                    <w:right w:val="single" w:sz="6" w:space="15" w:color="E5F1F9"/>
                  </w:divBdr>
                  <w:divsChild>
                    <w:div w:id="465008261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539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146">
          <w:marLeft w:val="0"/>
          <w:marRight w:val="0"/>
          <w:marTop w:val="150"/>
          <w:marBottom w:val="150"/>
          <w:divBdr>
            <w:top w:val="single" w:sz="6" w:space="8" w:color="F2ECDA"/>
            <w:left w:val="single" w:sz="6" w:space="8" w:color="F2ECDA"/>
            <w:bottom w:val="single" w:sz="6" w:space="8" w:color="F2ECDA"/>
            <w:right w:val="single" w:sz="6" w:space="8" w:color="F2ECDA"/>
          </w:divBdr>
        </w:div>
      </w:divsChild>
    </w:div>
    <w:div w:id="18511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61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0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6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6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s://online.atol.ru/possystem/%3capi_version%3e/getToken?login=%3clogin%3e&amp;pass=%3cpass%3e" TargetMode="External"/><Relationship Id="rId26" Type="http://schemas.openxmlformats.org/officeDocument/2006/relationships/hyperlink" Target="https://online.atol.ru/possystem/v5/schema/correction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%20https://online.atol.ru/possystem/v3/1234567/sell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online.atol.ru/possystem/v5/getToken" TargetMode="External"/><Relationship Id="rId25" Type="http://schemas.openxmlformats.org/officeDocument/2006/relationships/hyperlink" Target="https://online.atol.ru/possystem/v5/schema/sel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online.atol.ru/possystem/v5/%3cgroup_code%3e/%3coperation%3e?token=%3ctoken%3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online.atol.ru/possystem/v5/group1/report/2ea26f17&#8211;0884&#8211;4f08&#8211;b120&#8211;306fc096a58f?token=fj45u923j59ju42395iu9423i59243u0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online.atol.ru/lk/" TargetMode="External"/><Relationship Id="rId23" Type="http://schemas.openxmlformats.org/officeDocument/2006/relationships/hyperlink" Target="https://online.atol.ru/possystem/v5/%3cgroup_code%3e/report/%3cuuid%3e" TargetMode="External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yperlink" Target="https://online.atol.ru/possystem/v5/%3cgroup_code%3e/%3coperation%3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https://online.atol.ru/possystem/v5/group1/sell?token=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ima\&#1056;&#1072;&#1073;&#1086;&#1095;&#1080;&#1081;%20&#1089;&#1090;&#1086;&#1083;\tools\templates\almost-perfect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E67D9D026534FEEBF1377E95020FF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CF2FF3-992E-4304-A138-40005D657411}"/>
      </w:docPartPr>
      <w:docPartBody>
        <w:p w:rsidR="006A5A24" w:rsidRDefault="0070093C" w:rsidP="0070093C">
          <w:pPr>
            <w:pStyle w:val="2E67D9D026534FEEBF1377E95020FF43"/>
          </w:pPr>
          <w:r w:rsidRPr="009E2B85">
            <w:rPr>
              <w:rStyle w:val="a3"/>
            </w:rPr>
            <w:t>[Организация]</w:t>
          </w:r>
        </w:p>
      </w:docPartBody>
    </w:docPart>
    <w:docPart>
      <w:docPartPr>
        <w:name w:val="31FBCC24A2A84E0C8211CD69E35F10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0E5114-74FF-4F42-836C-61E27A676301}"/>
      </w:docPartPr>
      <w:docPartBody>
        <w:p w:rsidR="006A5A24" w:rsidRDefault="0070093C" w:rsidP="0070093C">
          <w:pPr>
            <w:pStyle w:val="31FBCC24A2A84E0C8211CD69E35F1056"/>
          </w:pPr>
          <w:r w:rsidRPr="00C6503E">
            <w:rPr>
              <w:rStyle w:val="a3"/>
              <w:rFonts w:eastAsiaTheme="majorEastAsia"/>
            </w:rPr>
            <w:t>[Название]</w:t>
          </w:r>
        </w:p>
      </w:docPartBody>
    </w:docPart>
    <w:docPart>
      <w:docPartPr>
        <w:name w:val="C22F749A58AF429E805C371D4DC340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6B08A4-BE6F-42F0-AD10-F5E840C1DEB5}"/>
      </w:docPartPr>
      <w:docPartBody>
        <w:p w:rsidR="006A5A24" w:rsidRDefault="0070093C" w:rsidP="0070093C">
          <w:pPr>
            <w:pStyle w:val="C22F749A58AF429E805C371D4DC340B3"/>
          </w:pPr>
          <w:r w:rsidRPr="004D5001">
            <w:rPr>
              <w:rStyle w:val="a3"/>
            </w:rPr>
            <w:t>[Категория]</w:t>
          </w:r>
        </w:p>
      </w:docPartBody>
    </w:docPart>
    <w:docPart>
      <w:docPartPr>
        <w:name w:val="4F22AA7012F24458AF6414BBE48D36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DE2D6B-DA80-4813-A05A-94969AEE446A}"/>
      </w:docPartPr>
      <w:docPartBody>
        <w:p w:rsidR="005224DB" w:rsidRDefault="005224DB" w:rsidP="005224DB">
          <w:pPr>
            <w:pStyle w:val="4F22AA7012F24458AF6414BBE48D36E6"/>
          </w:pPr>
          <w:r w:rsidRPr="00394B1F"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WenQuanYi Micro Hei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charset w:val="00"/>
    <w:family w:val="roman"/>
    <w:pitch w:val="variable"/>
  </w:font>
  <w:font w:name="Lohit Devanagari">
    <w:altName w:val="Times New Roman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MS Gothic"/>
    <w:charset w:val="00"/>
    <w:family w:val="modern"/>
    <w:pitch w:val="fixed"/>
  </w:font>
  <w:font w:name="Nimbus Mono L">
    <w:charset w:val="00"/>
    <w:family w:val="modern"/>
    <w:pitch w:val="fixed"/>
  </w:font>
  <w:font w:name="OpenSymbol">
    <w:altName w:val="Arial Unicode MS"/>
    <w:charset w:val="8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93C"/>
    <w:rsid w:val="000103F3"/>
    <w:rsid w:val="00010794"/>
    <w:rsid w:val="00021CE0"/>
    <w:rsid w:val="00037D3C"/>
    <w:rsid w:val="00040AE4"/>
    <w:rsid w:val="00042B41"/>
    <w:rsid w:val="00055D04"/>
    <w:rsid w:val="00072459"/>
    <w:rsid w:val="00076074"/>
    <w:rsid w:val="000773D4"/>
    <w:rsid w:val="0009247B"/>
    <w:rsid w:val="000A7419"/>
    <w:rsid w:val="000D6E88"/>
    <w:rsid w:val="000F1D55"/>
    <w:rsid w:val="000F46A7"/>
    <w:rsid w:val="000F59F0"/>
    <w:rsid w:val="00100536"/>
    <w:rsid w:val="00122741"/>
    <w:rsid w:val="00123900"/>
    <w:rsid w:val="001250F6"/>
    <w:rsid w:val="001252EC"/>
    <w:rsid w:val="00146E7B"/>
    <w:rsid w:val="00157950"/>
    <w:rsid w:val="0017734C"/>
    <w:rsid w:val="001850CA"/>
    <w:rsid w:val="001A2250"/>
    <w:rsid w:val="001B521F"/>
    <w:rsid w:val="001C6474"/>
    <w:rsid w:val="001D1BB8"/>
    <w:rsid w:val="001D2A7C"/>
    <w:rsid w:val="001F3147"/>
    <w:rsid w:val="00203507"/>
    <w:rsid w:val="00205823"/>
    <w:rsid w:val="00226D69"/>
    <w:rsid w:val="00231F0E"/>
    <w:rsid w:val="00236BA0"/>
    <w:rsid w:val="00245832"/>
    <w:rsid w:val="00253984"/>
    <w:rsid w:val="002630AB"/>
    <w:rsid w:val="002742FD"/>
    <w:rsid w:val="00293BC1"/>
    <w:rsid w:val="002B5EDF"/>
    <w:rsid w:val="002C3C61"/>
    <w:rsid w:val="002C7AED"/>
    <w:rsid w:val="002D2E47"/>
    <w:rsid w:val="002F173D"/>
    <w:rsid w:val="002F7CE4"/>
    <w:rsid w:val="003003FA"/>
    <w:rsid w:val="00326C97"/>
    <w:rsid w:val="0032794F"/>
    <w:rsid w:val="00330F49"/>
    <w:rsid w:val="0033140E"/>
    <w:rsid w:val="00351172"/>
    <w:rsid w:val="003555A1"/>
    <w:rsid w:val="00364EF5"/>
    <w:rsid w:val="00367532"/>
    <w:rsid w:val="0037751A"/>
    <w:rsid w:val="003934D9"/>
    <w:rsid w:val="003A2476"/>
    <w:rsid w:val="003A7210"/>
    <w:rsid w:val="003B1C1F"/>
    <w:rsid w:val="003C5E03"/>
    <w:rsid w:val="003D39E8"/>
    <w:rsid w:val="003D5848"/>
    <w:rsid w:val="003E3278"/>
    <w:rsid w:val="003E72C6"/>
    <w:rsid w:val="003F07D9"/>
    <w:rsid w:val="00407BA6"/>
    <w:rsid w:val="004167DE"/>
    <w:rsid w:val="004333AB"/>
    <w:rsid w:val="00434265"/>
    <w:rsid w:val="00440FE5"/>
    <w:rsid w:val="00441275"/>
    <w:rsid w:val="00471060"/>
    <w:rsid w:val="00471942"/>
    <w:rsid w:val="0048689D"/>
    <w:rsid w:val="00492508"/>
    <w:rsid w:val="00492A7B"/>
    <w:rsid w:val="004C52EC"/>
    <w:rsid w:val="004D117F"/>
    <w:rsid w:val="004F2A09"/>
    <w:rsid w:val="004F75FD"/>
    <w:rsid w:val="005019D9"/>
    <w:rsid w:val="005049ED"/>
    <w:rsid w:val="00504EAD"/>
    <w:rsid w:val="005054B3"/>
    <w:rsid w:val="00520580"/>
    <w:rsid w:val="005224DB"/>
    <w:rsid w:val="00527095"/>
    <w:rsid w:val="00541199"/>
    <w:rsid w:val="00550719"/>
    <w:rsid w:val="00566CF9"/>
    <w:rsid w:val="005714F2"/>
    <w:rsid w:val="00582475"/>
    <w:rsid w:val="00593912"/>
    <w:rsid w:val="00593E85"/>
    <w:rsid w:val="00594016"/>
    <w:rsid w:val="005A236C"/>
    <w:rsid w:val="005B69EA"/>
    <w:rsid w:val="005C0E7D"/>
    <w:rsid w:val="005C40C5"/>
    <w:rsid w:val="005C7D68"/>
    <w:rsid w:val="005D52D0"/>
    <w:rsid w:val="005E31DE"/>
    <w:rsid w:val="005E77B0"/>
    <w:rsid w:val="00601D24"/>
    <w:rsid w:val="00610CAA"/>
    <w:rsid w:val="00612C4C"/>
    <w:rsid w:val="00634CB6"/>
    <w:rsid w:val="00636C22"/>
    <w:rsid w:val="00636FEF"/>
    <w:rsid w:val="00642874"/>
    <w:rsid w:val="00654BC0"/>
    <w:rsid w:val="006A1F9E"/>
    <w:rsid w:val="006A5A24"/>
    <w:rsid w:val="006B78A9"/>
    <w:rsid w:val="006C6BF3"/>
    <w:rsid w:val="006C7B7A"/>
    <w:rsid w:val="006E31F8"/>
    <w:rsid w:val="006F168D"/>
    <w:rsid w:val="006F3902"/>
    <w:rsid w:val="006F6EA0"/>
    <w:rsid w:val="0070093C"/>
    <w:rsid w:val="00721056"/>
    <w:rsid w:val="00721E27"/>
    <w:rsid w:val="00725331"/>
    <w:rsid w:val="0073722B"/>
    <w:rsid w:val="00742549"/>
    <w:rsid w:val="00753730"/>
    <w:rsid w:val="00780486"/>
    <w:rsid w:val="007906A1"/>
    <w:rsid w:val="007962C5"/>
    <w:rsid w:val="007C3089"/>
    <w:rsid w:val="007C4EEA"/>
    <w:rsid w:val="007C62BF"/>
    <w:rsid w:val="007C6305"/>
    <w:rsid w:val="007D7E21"/>
    <w:rsid w:val="007E0E9B"/>
    <w:rsid w:val="007E3436"/>
    <w:rsid w:val="007F0D58"/>
    <w:rsid w:val="007F55B8"/>
    <w:rsid w:val="008104EF"/>
    <w:rsid w:val="0081293B"/>
    <w:rsid w:val="008154ED"/>
    <w:rsid w:val="008173B9"/>
    <w:rsid w:val="00817935"/>
    <w:rsid w:val="00827472"/>
    <w:rsid w:val="00832DB4"/>
    <w:rsid w:val="008432FB"/>
    <w:rsid w:val="0084785A"/>
    <w:rsid w:val="0086547A"/>
    <w:rsid w:val="008763D0"/>
    <w:rsid w:val="008847E0"/>
    <w:rsid w:val="00887F79"/>
    <w:rsid w:val="008A556B"/>
    <w:rsid w:val="008B5988"/>
    <w:rsid w:val="008B5ED6"/>
    <w:rsid w:val="008E05F8"/>
    <w:rsid w:val="008E6A43"/>
    <w:rsid w:val="008F18A9"/>
    <w:rsid w:val="008F2ADB"/>
    <w:rsid w:val="008F706B"/>
    <w:rsid w:val="009250FE"/>
    <w:rsid w:val="009333AF"/>
    <w:rsid w:val="0094016E"/>
    <w:rsid w:val="00945319"/>
    <w:rsid w:val="00971012"/>
    <w:rsid w:val="00976140"/>
    <w:rsid w:val="00985005"/>
    <w:rsid w:val="009915D7"/>
    <w:rsid w:val="009951B5"/>
    <w:rsid w:val="00997858"/>
    <w:rsid w:val="009A1D4A"/>
    <w:rsid w:val="009B18DB"/>
    <w:rsid w:val="009B256B"/>
    <w:rsid w:val="009B34AC"/>
    <w:rsid w:val="009B387F"/>
    <w:rsid w:val="009C4045"/>
    <w:rsid w:val="009E377E"/>
    <w:rsid w:val="009E5E67"/>
    <w:rsid w:val="009F0AAD"/>
    <w:rsid w:val="009F1319"/>
    <w:rsid w:val="009F25D6"/>
    <w:rsid w:val="00A07058"/>
    <w:rsid w:val="00A24D66"/>
    <w:rsid w:val="00A45015"/>
    <w:rsid w:val="00A53CB3"/>
    <w:rsid w:val="00A55044"/>
    <w:rsid w:val="00A66E9E"/>
    <w:rsid w:val="00A84252"/>
    <w:rsid w:val="00A85762"/>
    <w:rsid w:val="00A85CE1"/>
    <w:rsid w:val="00A90F57"/>
    <w:rsid w:val="00AC40A5"/>
    <w:rsid w:val="00AC47C1"/>
    <w:rsid w:val="00AC7307"/>
    <w:rsid w:val="00AD3DD2"/>
    <w:rsid w:val="00AE1C35"/>
    <w:rsid w:val="00AE4D17"/>
    <w:rsid w:val="00AE4F92"/>
    <w:rsid w:val="00B15EED"/>
    <w:rsid w:val="00B16015"/>
    <w:rsid w:val="00B26433"/>
    <w:rsid w:val="00B33658"/>
    <w:rsid w:val="00B5611D"/>
    <w:rsid w:val="00B61375"/>
    <w:rsid w:val="00B624E2"/>
    <w:rsid w:val="00B63CBE"/>
    <w:rsid w:val="00B749F8"/>
    <w:rsid w:val="00BB66DC"/>
    <w:rsid w:val="00BB6E89"/>
    <w:rsid w:val="00BC1E2C"/>
    <w:rsid w:val="00BC2EF6"/>
    <w:rsid w:val="00BC308A"/>
    <w:rsid w:val="00BC4B45"/>
    <w:rsid w:val="00BD2991"/>
    <w:rsid w:val="00BD7141"/>
    <w:rsid w:val="00BD79EF"/>
    <w:rsid w:val="00BE4398"/>
    <w:rsid w:val="00BE6451"/>
    <w:rsid w:val="00BF371A"/>
    <w:rsid w:val="00BF64D7"/>
    <w:rsid w:val="00C014AE"/>
    <w:rsid w:val="00C11A79"/>
    <w:rsid w:val="00C14C16"/>
    <w:rsid w:val="00C64C3C"/>
    <w:rsid w:val="00C75693"/>
    <w:rsid w:val="00C81F2E"/>
    <w:rsid w:val="00C82D72"/>
    <w:rsid w:val="00C9204C"/>
    <w:rsid w:val="00C95A61"/>
    <w:rsid w:val="00CA0829"/>
    <w:rsid w:val="00CD12ED"/>
    <w:rsid w:val="00CD57BF"/>
    <w:rsid w:val="00CD6EFB"/>
    <w:rsid w:val="00CE2894"/>
    <w:rsid w:val="00CE43A6"/>
    <w:rsid w:val="00CE6F26"/>
    <w:rsid w:val="00CE762E"/>
    <w:rsid w:val="00CF17AC"/>
    <w:rsid w:val="00CF4A95"/>
    <w:rsid w:val="00D305C4"/>
    <w:rsid w:val="00D33977"/>
    <w:rsid w:val="00D3528F"/>
    <w:rsid w:val="00D62604"/>
    <w:rsid w:val="00D63099"/>
    <w:rsid w:val="00D6407E"/>
    <w:rsid w:val="00D71ACB"/>
    <w:rsid w:val="00D75E97"/>
    <w:rsid w:val="00D8052A"/>
    <w:rsid w:val="00D94217"/>
    <w:rsid w:val="00DA375A"/>
    <w:rsid w:val="00DA5902"/>
    <w:rsid w:val="00DB6DEC"/>
    <w:rsid w:val="00DB75AA"/>
    <w:rsid w:val="00DC5F7C"/>
    <w:rsid w:val="00DD7B9D"/>
    <w:rsid w:val="00DE5E0D"/>
    <w:rsid w:val="00DF0B1A"/>
    <w:rsid w:val="00E03C78"/>
    <w:rsid w:val="00E12C5F"/>
    <w:rsid w:val="00E22AC2"/>
    <w:rsid w:val="00E33CAA"/>
    <w:rsid w:val="00E41FB6"/>
    <w:rsid w:val="00E45C3C"/>
    <w:rsid w:val="00E47A4C"/>
    <w:rsid w:val="00E53DAE"/>
    <w:rsid w:val="00E6164C"/>
    <w:rsid w:val="00E65AE6"/>
    <w:rsid w:val="00E82EA0"/>
    <w:rsid w:val="00E91CEB"/>
    <w:rsid w:val="00EA26E4"/>
    <w:rsid w:val="00EA3643"/>
    <w:rsid w:val="00EB4486"/>
    <w:rsid w:val="00ED5DBC"/>
    <w:rsid w:val="00EE3D75"/>
    <w:rsid w:val="00EF4816"/>
    <w:rsid w:val="00F01BC5"/>
    <w:rsid w:val="00F1608C"/>
    <w:rsid w:val="00F24A65"/>
    <w:rsid w:val="00F25613"/>
    <w:rsid w:val="00F26384"/>
    <w:rsid w:val="00F452CD"/>
    <w:rsid w:val="00F52F25"/>
    <w:rsid w:val="00F61B0D"/>
    <w:rsid w:val="00F74CB7"/>
    <w:rsid w:val="00F767A6"/>
    <w:rsid w:val="00F9128C"/>
    <w:rsid w:val="00F97EAF"/>
    <w:rsid w:val="00FA0A50"/>
    <w:rsid w:val="00FA0AE0"/>
    <w:rsid w:val="00FB2162"/>
    <w:rsid w:val="00FF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224DB"/>
    <w:rPr>
      <w:color w:val="808080"/>
    </w:rPr>
  </w:style>
  <w:style w:type="paragraph" w:customStyle="1" w:styleId="2E67D9D026534FEEBF1377E95020FF43">
    <w:name w:val="2E67D9D026534FEEBF1377E95020FF43"/>
    <w:rsid w:val="0070093C"/>
  </w:style>
  <w:style w:type="paragraph" w:customStyle="1" w:styleId="31FBCC24A2A84E0C8211CD69E35F1056">
    <w:name w:val="31FBCC24A2A84E0C8211CD69E35F1056"/>
    <w:rsid w:val="0070093C"/>
  </w:style>
  <w:style w:type="paragraph" w:customStyle="1" w:styleId="C22F749A58AF429E805C371D4DC340B3">
    <w:name w:val="C22F749A58AF429E805C371D4DC340B3"/>
    <w:rsid w:val="0070093C"/>
  </w:style>
  <w:style w:type="paragraph" w:customStyle="1" w:styleId="4F22AA7012F24458AF6414BBE48D36E6">
    <w:name w:val="4F22AA7012F24458AF6414BBE48D36E6"/>
    <w:rsid w:val="005224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C2D878516949345BEAD5E5C8C7545D4" ma:contentTypeVersion="0" ma:contentTypeDescription="Создание документа." ma:contentTypeScope="" ma:versionID="063935ef47d3a050aa35de143ab7b66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7E56DC-4618-4424-8788-B23FAFFDD6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5B4EB8-0891-4FF9-9AA4-E059C37436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01E505-2EB2-4750-8D70-EBE0B517BA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2D75627-69EB-4D84-BCC5-8EEFA9E62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almost-perfect.dot</Template>
  <TotalTime>0</TotalTime>
  <Pages>1</Pages>
  <Words>33388</Words>
  <Characters>190314</Characters>
  <Application>Microsoft Office Word</Application>
  <DocSecurity>0</DocSecurity>
  <Lines>1585</Lines>
  <Paragraphs>446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АТОЛ Онлайн</vt:lpstr>
      <vt:lpstr>Фомализация задачи</vt:lpstr>
    </vt:vector>
  </TitlesOfParts>
  <Company>АТОЛ</Company>
  <LinksUpToDate>false</LinksUpToDate>
  <CharactersWithSpaces>223256</CharactersWithSpaces>
  <SharedDoc>false</SharedDoc>
  <HLinks>
    <vt:vector size="738" baseType="variant">
      <vt:variant>
        <vt:i4>5046350</vt:i4>
      </vt:variant>
      <vt:variant>
        <vt:i4>1014</vt:i4>
      </vt:variant>
      <vt:variant>
        <vt:i4>0</vt:i4>
      </vt:variant>
      <vt:variant>
        <vt:i4>5</vt:i4>
      </vt:variant>
      <vt:variant>
        <vt:lpwstr>http://www.1c-bitrix.ru/support/docs.php</vt:lpwstr>
      </vt:variant>
      <vt:variant>
        <vt:lpwstr/>
      </vt:variant>
      <vt:variant>
        <vt:i4>589847</vt:i4>
      </vt:variant>
      <vt:variant>
        <vt:i4>1011</vt:i4>
      </vt:variant>
      <vt:variant>
        <vt:i4>0</vt:i4>
      </vt:variant>
      <vt:variant>
        <vt:i4>5</vt:i4>
      </vt:variant>
      <vt:variant>
        <vt:lpwstr>http://www.1c-bitrix.ru/</vt:lpwstr>
      </vt:variant>
      <vt:variant>
        <vt:lpwstr/>
      </vt:variant>
      <vt:variant>
        <vt:i4>2031671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_Toc211924642</vt:lpwstr>
      </vt:variant>
      <vt:variant>
        <vt:i4>2031671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_Toc211924641</vt:lpwstr>
      </vt:variant>
      <vt:variant>
        <vt:i4>2031671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_Toc211924640</vt:lpwstr>
      </vt:variant>
      <vt:variant>
        <vt:i4>1572919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_Toc211924639</vt:lpwstr>
      </vt:variant>
      <vt:variant>
        <vt:i4>1572919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_Toc211924638</vt:lpwstr>
      </vt:variant>
      <vt:variant>
        <vt:i4>1572919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_Toc211924637</vt:lpwstr>
      </vt:variant>
      <vt:variant>
        <vt:i4>1572919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_Toc211924636</vt:lpwstr>
      </vt:variant>
      <vt:variant>
        <vt:i4>1572919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_Toc211924635</vt:lpwstr>
      </vt:variant>
      <vt:variant>
        <vt:i4>1572919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_Toc211924634</vt:lpwstr>
      </vt:variant>
      <vt:variant>
        <vt:i4>1572919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_Toc211924633</vt:lpwstr>
      </vt:variant>
      <vt:variant>
        <vt:i4>1572919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_Toc211924632</vt:lpwstr>
      </vt:variant>
      <vt:variant>
        <vt:i4>1572919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_Toc211924631</vt:lpwstr>
      </vt:variant>
      <vt:variant>
        <vt:i4>1572919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_Toc211924630</vt:lpwstr>
      </vt:variant>
      <vt:variant>
        <vt:i4>1638455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_Toc211924629</vt:lpwstr>
      </vt:variant>
      <vt:variant>
        <vt:i4>1638455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_Toc211924628</vt:lpwstr>
      </vt:variant>
      <vt:variant>
        <vt:i4>1638455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_Toc211924627</vt:lpwstr>
      </vt:variant>
      <vt:variant>
        <vt:i4>1245235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_Toc212034018</vt:lpwstr>
      </vt:variant>
      <vt:variant>
        <vt:i4>1245235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_Toc212034017</vt:lpwstr>
      </vt:variant>
      <vt:variant>
        <vt:i4>1245235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_Toc212034016</vt:lpwstr>
      </vt:variant>
      <vt:variant>
        <vt:i4>1245235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_Toc212034015</vt:lpwstr>
      </vt:variant>
      <vt:variant>
        <vt:i4>1245235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_Toc212034014</vt:lpwstr>
      </vt:variant>
      <vt:variant>
        <vt:i4>1245235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_Toc212034013</vt:lpwstr>
      </vt:variant>
      <vt:variant>
        <vt:i4>1245235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_Toc212034012</vt:lpwstr>
      </vt:variant>
      <vt:variant>
        <vt:i4>1245235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_Toc212034011</vt:lpwstr>
      </vt:variant>
      <vt:variant>
        <vt:i4>1245235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_Toc212034010</vt:lpwstr>
      </vt:variant>
      <vt:variant>
        <vt:i4>1179699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_Toc212034009</vt:lpwstr>
      </vt:variant>
      <vt:variant>
        <vt:i4>1179699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_Toc212034008</vt:lpwstr>
      </vt:variant>
      <vt:variant>
        <vt:i4>1179699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_Toc212034007</vt:lpwstr>
      </vt:variant>
      <vt:variant>
        <vt:i4>1179699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_Toc212034006</vt:lpwstr>
      </vt:variant>
      <vt:variant>
        <vt:i4>1179699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_Toc212034005</vt:lpwstr>
      </vt:variant>
      <vt:variant>
        <vt:i4>1179699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_Toc212034004</vt:lpwstr>
      </vt:variant>
      <vt:variant>
        <vt:i4>1179699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_Toc212034003</vt:lpwstr>
      </vt:variant>
      <vt:variant>
        <vt:i4>1179699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_Toc212034002</vt:lpwstr>
      </vt:variant>
      <vt:variant>
        <vt:i4>1179699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_Toc212034001</vt:lpwstr>
      </vt:variant>
      <vt:variant>
        <vt:i4>1179699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_Toc212034000</vt:lpwstr>
      </vt:variant>
      <vt:variant>
        <vt:i4>1835066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_Toc212033999</vt:lpwstr>
      </vt:variant>
      <vt:variant>
        <vt:i4>1835066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_Toc212033998</vt:lpwstr>
      </vt:variant>
      <vt:variant>
        <vt:i4>1835066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_Toc212033997</vt:lpwstr>
      </vt:variant>
      <vt:variant>
        <vt:i4>1835066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_Toc212033996</vt:lpwstr>
      </vt:variant>
      <vt:variant>
        <vt:i4>1835066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_Toc212033995</vt:lpwstr>
      </vt:variant>
      <vt:variant>
        <vt:i4>1835066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_Toc212033994</vt:lpwstr>
      </vt:variant>
      <vt:variant>
        <vt:i4>1835066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_Toc212033993</vt:lpwstr>
      </vt:variant>
      <vt:variant>
        <vt:i4>1835066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_Toc212033992</vt:lpwstr>
      </vt:variant>
      <vt:variant>
        <vt:i4>1835066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_Toc212033991</vt:lpwstr>
      </vt:variant>
      <vt:variant>
        <vt:i4>1835066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_Toc212033990</vt:lpwstr>
      </vt:variant>
      <vt:variant>
        <vt:i4>1900602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_Toc212033989</vt:lpwstr>
      </vt:variant>
      <vt:variant>
        <vt:i4>1900602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_Toc212033988</vt:lpwstr>
      </vt:variant>
      <vt:variant>
        <vt:i4>1900602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_Toc212033987</vt:lpwstr>
      </vt:variant>
      <vt:variant>
        <vt:i4>1900602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_Toc212033986</vt:lpwstr>
      </vt:variant>
      <vt:variant>
        <vt:i4>1900602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_Toc212033985</vt:lpwstr>
      </vt:variant>
      <vt:variant>
        <vt:i4>1900602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_Toc212033984</vt:lpwstr>
      </vt:variant>
      <vt:variant>
        <vt:i4>1900602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_Toc212033983</vt:lpwstr>
      </vt:variant>
      <vt:variant>
        <vt:i4>1900602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_Toc212033982</vt:lpwstr>
      </vt:variant>
      <vt:variant>
        <vt:i4>1900602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_Toc212033981</vt:lpwstr>
      </vt:variant>
      <vt:variant>
        <vt:i4>1900602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_Toc212033980</vt:lpwstr>
      </vt:variant>
      <vt:variant>
        <vt:i4>1179706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_Toc212033979</vt:lpwstr>
      </vt:variant>
      <vt:variant>
        <vt:i4>1179706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_Toc212033978</vt:lpwstr>
      </vt:variant>
      <vt:variant>
        <vt:i4>1179706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_Toc212033977</vt:lpwstr>
      </vt:variant>
      <vt:variant>
        <vt:i4>1179706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_Toc212033976</vt:lpwstr>
      </vt:variant>
      <vt:variant>
        <vt:i4>1179706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_Toc212033975</vt:lpwstr>
      </vt:variant>
      <vt:variant>
        <vt:i4>1179706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_Toc212033974</vt:lpwstr>
      </vt:variant>
      <vt:variant>
        <vt:i4>1179706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_Toc212033973</vt:lpwstr>
      </vt:variant>
      <vt:variant>
        <vt:i4>1179706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_Toc212033972</vt:lpwstr>
      </vt:variant>
      <vt:variant>
        <vt:i4>1179706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_Toc212033971</vt:lpwstr>
      </vt:variant>
      <vt:variant>
        <vt:i4>1179706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_Toc212033970</vt:lpwstr>
      </vt:variant>
      <vt:variant>
        <vt:i4>1245242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_Toc212033969</vt:lpwstr>
      </vt:variant>
      <vt:variant>
        <vt:i4>1245242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_Toc212033968</vt:lpwstr>
      </vt:variant>
      <vt:variant>
        <vt:i4>1245242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_Toc212033967</vt:lpwstr>
      </vt:variant>
      <vt:variant>
        <vt:i4>1245242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_Toc212033966</vt:lpwstr>
      </vt:variant>
      <vt:variant>
        <vt:i4>1245242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_Toc212033965</vt:lpwstr>
      </vt:variant>
      <vt:variant>
        <vt:i4>1245242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_Toc212033964</vt:lpwstr>
      </vt:variant>
      <vt:variant>
        <vt:i4>1245242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_Toc212033963</vt:lpwstr>
      </vt:variant>
      <vt:variant>
        <vt:i4>1245242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_Toc212033962</vt:lpwstr>
      </vt:variant>
      <vt:variant>
        <vt:i4>1245242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_Toc212033961</vt:lpwstr>
      </vt:variant>
      <vt:variant>
        <vt:i4>1245242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_Toc212033960</vt:lpwstr>
      </vt:variant>
      <vt:variant>
        <vt:i4>1048634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_Toc212033959</vt:lpwstr>
      </vt:variant>
      <vt:variant>
        <vt:i4>1048634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_Toc212033958</vt:lpwstr>
      </vt:variant>
      <vt:variant>
        <vt:i4>1048634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_Toc212033957</vt:lpwstr>
      </vt:variant>
      <vt:variant>
        <vt:i4>1048634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_Toc212033956</vt:lpwstr>
      </vt:variant>
      <vt:variant>
        <vt:i4>1048634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_Toc212033955</vt:lpwstr>
      </vt:variant>
      <vt:variant>
        <vt:i4>1048634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_Toc212033954</vt:lpwstr>
      </vt:variant>
      <vt:variant>
        <vt:i4>1048634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_Toc212033953</vt:lpwstr>
      </vt:variant>
      <vt:variant>
        <vt:i4>1048634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_Toc212033952</vt:lpwstr>
      </vt:variant>
      <vt:variant>
        <vt:i4>1048634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_Toc212033951</vt:lpwstr>
      </vt:variant>
      <vt:variant>
        <vt:i4>1048634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_Toc212033950</vt:lpwstr>
      </vt:variant>
      <vt:variant>
        <vt:i4>1114170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_Toc212033949</vt:lpwstr>
      </vt:variant>
      <vt:variant>
        <vt:i4>1114170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_Toc212033948</vt:lpwstr>
      </vt:variant>
      <vt:variant>
        <vt:i4>1114170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_Toc212033947</vt:lpwstr>
      </vt:variant>
      <vt:variant>
        <vt:i4>1114170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_Toc212033946</vt:lpwstr>
      </vt:variant>
      <vt:variant>
        <vt:i4>1114170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_Toc212033945</vt:lpwstr>
      </vt:variant>
      <vt:variant>
        <vt:i4>1114170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_Toc212033944</vt:lpwstr>
      </vt:variant>
      <vt:variant>
        <vt:i4>1114170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_Toc212033943</vt:lpwstr>
      </vt:variant>
      <vt:variant>
        <vt:i4>1114170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_Toc212033942</vt:lpwstr>
      </vt:variant>
      <vt:variant>
        <vt:i4>1114170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_Toc212033941</vt:lpwstr>
      </vt:variant>
      <vt:variant>
        <vt:i4>1114170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_Toc212033940</vt:lpwstr>
      </vt:variant>
      <vt:variant>
        <vt:i4>1441850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_Toc212033939</vt:lpwstr>
      </vt:variant>
      <vt:variant>
        <vt:i4>1441850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_Toc212033938</vt:lpwstr>
      </vt:variant>
      <vt:variant>
        <vt:i4>1441850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_Toc212033937</vt:lpwstr>
      </vt:variant>
      <vt:variant>
        <vt:i4>1441850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_Toc212033936</vt:lpwstr>
      </vt:variant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_Toc212033935</vt:lpwstr>
      </vt:variant>
      <vt:variant>
        <vt:i4>1441850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_Toc212033934</vt:lpwstr>
      </vt:variant>
      <vt:variant>
        <vt:i4>1441850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_Toc212033933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_Toc212033932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_Toc212033931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_Toc212033930</vt:lpwstr>
      </vt:variant>
      <vt:variant>
        <vt:i4>1507386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_Toc212033929</vt:lpwstr>
      </vt:variant>
      <vt:variant>
        <vt:i4>1507386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_Toc212033928</vt:lpwstr>
      </vt:variant>
      <vt:variant>
        <vt:i4>1507386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_Toc212033927</vt:lpwstr>
      </vt:variant>
      <vt:variant>
        <vt:i4>1507386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_Toc212033926</vt:lpwstr>
      </vt:variant>
      <vt:variant>
        <vt:i4>1507386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_Toc212033925</vt:lpwstr>
      </vt:variant>
      <vt:variant>
        <vt:i4>1507386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_Toc212033924</vt:lpwstr>
      </vt:variant>
      <vt:variant>
        <vt:i4>1507386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_Toc212033923</vt:lpwstr>
      </vt:variant>
      <vt:variant>
        <vt:i4>1507386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_Toc212033922</vt:lpwstr>
      </vt:variant>
      <vt:variant>
        <vt:i4>1507386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_Toc212033921</vt:lpwstr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_Toc212033920</vt:lpwstr>
      </vt:variant>
      <vt:variant>
        <vt:i4>1310778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_Toc212033919</vt:lpwstr>
      </vt:variant>
      <vt:variant>
        <vt:i4>1310778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_Toc212033918</vt:lpwstr>
      </vt:variant>
      <vt:variant>
        <vt:i4>1310778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_Toc212033917</vt:lpwstr>
      </vt:variant>
      <vt:variant>
        <vt:i4>1310778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_Toc212033916</vt:lpwstr>
      </vt:variant>
      <vt:variant>
        <vt:i4>1310778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_Toc212033915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_Toc212033914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АТОЛ Онлайн</dc:title>
  <dc:subject>Описание протокола ФФД 1.2</dc:subject>
  <dc:creator>a.losev@atol.ru</dc:creator>
  <cp:keywords>Описание протокола API</cp:keywords>
  <dc:description>3.14</dc:description>
  <cp:lastModifiedBy>Марфенко Иван</cp:lastModifiedBy>
  <cp:revision>2</cp:revision>
  <cp:lastPrinted>2022-04-14T13:42:00Z</cp:lastPrinted>
  <dcterms:created xsi:type="dcterms:W3CDTF">2026-04-30T06:48:00Z</dcterms:created>
  <dcterms:modified xsi:type="dcterms:W3CDTF">2026-04-30T06:48:00Z</dcterms:modified>
  <cp:category>Описание протокола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0x0101000C2D878516949345BEAD5E5C8C7545D4</vt:lpwstr>
  </property>
</Properties>
</file>